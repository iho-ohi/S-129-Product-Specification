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A61C21" w14:textId="77777777" w:rsidR="000753E8" w:rsidRPr="008C7844" w:rsidRDefault="000753E8" w:rsidP="000753E8">
      <w:pPr>
        <w:spacing w:after="0" w:line="259" w:lineRule="auto"/>
        <w:jc w:val="left"/>
        <w:rPr>
          <w:lang w:val="en-GB"/>
        </w:rPr>
      </w:pPr>
      <w:r>
        <w:rPr>
          <w:noProof/>
          <w:lang w:val="fr-FR" w:eastAsia="fr-FR"/>
        </w:rPr>
        <mc:AlternateContent>
          <mc:Choice Requires="wpg">
            <w:drawing>
              <wp:anchor distT="0" distB="0" distL="114300" distR="114300" simplePos="0" relativeHeight="251661312" behindDoc="0" locked="0" layoutInCell="1" allowOverlap="1" wp14:anchorId="2591FA3A" wp14:editId="6C394D8C">
                <wp:simplePos x="0" y="0"/>
                <wp:positionH relativeFrom="margin">
                  <wp:posOffset>-371475</wp:posOffset>
                </wp:positionH>
                <wp:positionV relativeFrom="paragraph">
                  <wp:posOffset>-476250</wp:posOffset>
                </wp:positionV>
                <wp:extent cx="6530457" cy="9392193"/>
                <wp:effectExtent l="0" t="0" r="3810" b="0"/>
                <wp:wrapNone/>
                <wp:docPr id="13"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09" y="0"/>
                            <a:ext cx="705440" cy="957000"/>
                          </a:xfrm>
                          <a:prstGeom prst="rect">
                            <a:avLst/>
                          </a:prstGeom>
                          <a:solidFill>
                            <a:srgbClr val="F1EACA"/>
                          </a:solidFill>
                          <a:ln w="6350">
                            <a:noFill/>
                          </a:ln>
                        </wps:spPr>
                        <wps:txbx>
                          <w:txbxContent>
                            <w:p w14:paraId="64153EC9" w14:textId="71DB10F5" w:rsidR="000753E8" w:rsidRPr="00A275C8" w:rsidRDefault="000753E8" w:rsidP="000753E8">
                              <w:pPr>
                                <w:rPr>
                                  <w:b/>
                                </w:rPr>
                              </w:pPr>
                              <w:r>
                                <w:rPr>
                                  <w:b/>
                                </w:rPr>
                                <w:t>S-129</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6"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8"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2" name="Tekstvak 10"/>
                        <wps:cNvSpPr txBox="1"/>
                        <wps:spPr>
                          <a:xfrm>
                            <a:off x="3689131" y="6800193"/>
                            <a:ext cx="2851200" cy="2592000"/>
                          </a:xfrm>
                          <a:prstGeom prst="rect">
                            <a:avLst/>
                          </a:prstGeom>
                          <a:solidFill>
                            <a:srgbClr val="00AC9E"/>
                          </a:solidFill>
                          <a:ln w="6350">
                            <a:noFill/>
                          </a:ln>
                        </wps:spPr>
                        <wps:txbx>
                          <w:txbxContent>
                            <w:p w14:paraId="6326EBE6" w14:textId="77777777" w:rsidR="000753E8" w:rsidRPr="00A275C8" w:rsidRDefault="000753E8"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0753E8" w:rsidRPr="00A275C8" w:rsidRDefault="000753E8"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0753E8" w:rsidRPr="00B16EF8" w:rsidRDefault="000753E8"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0753E8" w:rsidRPr="00B16EF8" w:rsidRDefault="000753E8"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0753E8" w:rsidRPr="00A275C8" w:rsidRDefault="000753E8"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0753E8" w:rsidRPr="00A275C8" w:rsidRDefault="000753E8"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0753E8" w:rsidRPr="00A275C8" w:rsidRDefault="000753E8"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0753E8" w:rsidRPr="00A275C8" w:rsidRDefault="000753E8"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30AA5FAC" w14:textId="41EA579F" w:rsidR="000753E8" w:rsidRDefault="000753E8" w:rsidP="000753E8">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Under Keel Clearance Management Information Product Specification</w:t>
                              </w:r>
                            </w:p>
                            <w:p w14:paraId="13252905" w14:textId="77777777" w:rsidR="000753E8" w:rsidRDefault="000753E8" w:rsidP="000753E8">
                              <w:pPr>
                                <w:pStyle w:val="Basisalinea"/>
                                <w:suppressAutoHyphens/>
                                <w:spacing w:line="240" w:lineRule="auto"/>
                                <w:rPr>
                                  <w:rFonts w:ascii="Arial" w:hAnsi="Arial" w:cs="HelveticaNeueLT Std Med"/>
                                  <w:b/>
                                  <w:color w:val="00004C"/>
                                  <w:sz w:val="56"/>
                                  <w:szCs w:val="56"/>
                                </w:rPr>
                              </w:pPr>
                            </w:p>
                            <w:p w14:paraId="13A36F00" w14:textId="77777777" w:rsidR="000753E8" w:rsidRDefault="000753E8" w:rsidP="000753E8">
                              <w:pPr>
                                <w:pStyle w:val="Basisalinea"/>
                                <w:suppressAutoHyphens/>
                                <w:spacing w:line="240" w:lineRule="auto"/>
                                <w:rPr>
                                  <w:rFonts w:ascii="Arial" w:hAnsi="Arial" w:cs="HelveticaNeueLT Std Med"/>
                                  <w:b/>
                                  <w:color w:val="00004C"/>
                                  <w:sz w:val="56"/>
                                  <w:szCs w:val="56"/>
                                </w:rPr>
                              </w:pPr>
                            </w:p>
                            <w:p w14:paraId="7FE5FFBB" w14:textId="77777777" w:rsidR="000753E8" w:rsidRDefault="000753E8" w:rsidP="000753E8">
                              <w:pPr>
                                <w:pStyle w:val="Basisalinea"/>
                                <w:suppressAutoHyphens/>
                                <w:spacing w:line="240" w:lineRule="auto"/>
                                <w:rPr>
                                  <w:rFonts w:ascii="Arial" w:hAnsi="Arial" w:cs="HelveticaNeueLT Std Med"/>
                                  <w:b/>
                                  <w:color w:val="00004C"/>
                                  <w:sz w:val="56"/>
                                  <w:szCs w:val="56"/>
                                </w:rPr>
                              </w:pPr>
                            </w:p>
                            <w:p w14:paraId="359093A2" w14:textId="674A54B5" w:rsidR="000753E8" w:rsidRPr="00FD27EE" w:rsidRDefault="000753E8"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1.0.0 – June 2019</w:t>
                              </w:r>
                            </w:p>
                            <w:p w14:paraId="067C7A82" w14:textId="77777777" w:rsidR="000753E8" w:rsidRDefault="000753E8" w:rsidP="000753E8">
                              <w:pPr>
                                <w:pStyle w:val="Basisalinea"/>
                                <w:suppressAutoHyphens/>
                                <w:spacing w:line="240" w:lineRule="auto"/>
                                <w:rPr>
                                  <w:rFonts w:ascii="Arial" w:hAnsi="Arial" w:cs="HelveticaNeueLT Std Med"/>
                                  <w:b/>
                                  <w:color w:val="00004C"/>
                                  <w:sz w:val="56"/>
                                  <w:szCs w:val="56"/>
                                </w:rPr>
                              </w:pPr>
                            </w:p>
                            <w:p w14:paraId="707479BB" w14:textId="77777777" w:rsidR="000753E8" w:rsidRDefault="000753E8" w:rsidP="000753E8">
                              <w:pPr>
                                <w:pStyle w:val="Basisalinea"/>
                                <w:suppressAutoHyphens/>
                                <w:spacing w:line="240" w:lineRule="auto"/>
                                <w:rPr>
                                  <w:rFonts w:ascii="Arial" w:hAnsi="Arial" w:cs="HelveticaNeueLT Std Med"/>
                                  <w:b/>
                                  <w:color w:val="00004C"/>
                                  <w:sz w:val="56"/>
                                  <w:szCs w:val="56"/>
                                </w:rPr>
                              </w:pPr>
                            </w:p>
                            <w:p w14:paraId="3F6EF717" w14:textId="77777777" w:rsidR="000753E8" w:rsidRPr="00FD27EE" w:rsidRDefault="000753E8" w:rsidP="000753E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91FA3A" id="Groep 11" o:spid="_x0000_s1026" style="position:absolute;margin-left:-29.25pt;margin-top:-37.5pt;width:514.2pt;height:739.55pt;z-index:25166131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">
                <v:shapetype id="_x0000_t202" coordsize="21600,21600" o:spt="202" path="m,l,21600r21600,l21600,xe">
                  <v:stroke joinstyle="miter"/>
                  <v:path gradientshapeok="t" o:connecttype="rect"/>
                </v:shapetype>
                <v:shape id="Tekstvak 2" o:spid="_x0000_s1027" type="#_x0000_t202" style="position:absolute;left:9348;width:7054;height:957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JtMEA&#10;AADbAAAADwAAAGRycy9kb3ducmV2LnhtbERP22oCMRB9L/gPYYS+FM229cZqlCJKpQ/eP2DYjLuL&#10;m0nYRF3/3ghC3+ZwrjOZNaYSV6p9aVnBZzcBQZxZXXKu4HhYdkYgfEDWWFkmBXfyMJu23iaYanvj&#10;HV33IRcxhH2KCooQXCqlzwoy6LvWEUfuZGuDIcI6l7rGWww3lfxKkoE0WHJsKNDRvKDsvL8YBdvN&#10;pr/uLdxyWN3nfx96/c3e/Sr13m5+xiACNeFf/HKvdJzfg+cv8Q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pSbTBAAAA2wAAAA8AAAAAAAAAAAAAAAAAmAIAAGRycy9kb3du&#10;cmV2LnhtbFBLBQYAAAAABAAEAPUAAACGAwAAAAA=&#10;" fillcolor="#f1eaca" stroked="f" strokeweight=".5pt">
                  <v:textbox style="mso-fit-shape-to-text:t" inset="5mm,8mm,5mm,8mm">
                    <w:txbxContent>
                      <w:p w14:paraId="64153EC9" w14:textId="71DB10F5" w:rsidR="000753E8" w:rsidRPr="00A275C8" w:rsidRDefault="000753E8" w:rsidP="000753E8">
                        <w:pPr>
                          <w:rPr>
                            <w:b/>
                          </w:rPr>
                        </w:pPr>
                        <w:r>
                          <w:rPr>
                            <w:b/>
                          </w:rPr>
                          <w:t>S-129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DLLG+AAAA2wAAAA8AAABkcnMvZG93bnJldi54bWxET0tqwzAQ3RdyBzGB7GrZIQ3BtRyKIdBt&#10;7B5gsMaf1hoZS1Gc21eBQnfzeN8pzquZRKDFjZYVZEkKgri1euRewVdzeT2BcB5Z42SZFDzIwbnc&#10;vBSYa3vnK4Xa9yKGsMtRweD9nEvp2oEMusTOxJHr7GLQR7j0Ui94j+Fmkvs0PUqDI8eGAWeqBmp/&#10;6ptR8H3IdDfvq2wNoX5rmvAwVVsrtduuH+8gPK3+X/zn/tRx/hGev8QDZPk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3DLLG+AAAA2wAAAA8AAAAAAAAAAAAAAAAAnwIAAGRy&#10;cy9kb3ducmV2LnhtbFBLBQYAAAAABAAEAPcAAACKAwAAAAA=&#10;">
                  <v:imagedata r:id="rId11" o:title=""/>
                  <v:path arrowok="t"/>
                </v:shape>
                <v:shape id="Afbeelding 6" o:spid="_x0000_s1029" type="#_x0000_t75" style="position:absolute;left:105;top:68001;width:9340;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3C5zCAAAA2wAAAA8AAABkcnMvZG93bnJldi54bWxEj0FvwjAMhe9I+w+RkXaDtBwY6ggIIdHt&#10;wGWAdrYar6nWOFWTtd2/xwckbrbe83uft/vJt2qgPjaBDeTLDBRxFWzDtYHb9bTYgIoJ2WIbmAz8&#10;U4T97mW2xcKGkb9ouKRaSQjHAg24lLpC61g58hiXoSMW7Sf0HpOsfa1tj6OE+1avsmytPTYsDQ47&#10;Ojqqfi9/3kC5Pn/nx9yfxvLDhVCthqZ808a8zqfDO6hEU3qaH9efVvAFVn6RAfTu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twucwgAAANsAAAAPAAAAAAAAAAAAAAAAAJ8C&#10;AABkcnMvZG93bnJldi54bWxQSwUGAAAAAAQABAD3AAAAjgMAAAAA&#10;">
                  <v:imagedata r:id="rId12" o:title=""/>
                  <v:path arrowok="t"/>
                </v:shape>
                <v:shape id="Afbeelding 7" o:spid="_x0000_s1030" type="#_x0000_t75" style="position:absolute;left:9459;top:68001;width:9271;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hcmrAAAAA2wAAAA8AAABkcnMvZG93bnJldi54bWxET02LwjAQvQv7H8IIe9NUQZFqFCmrLKse&#10;rB48Ds3YFJtJabJa/fXmsLDHx/terDpbizu1vnKsYDRMQBAXTldcKjifNoMZCB+QNdaOScGTPKyW&#10;H70Fpto9+Ej3PJQihrBPUYEJoUml9IUhi37oGuLIXV1rMUTYllK3+IjhtpbjJJlKixXHBoMNZYaK&#10;W/5rFdDkTCfOwtfP9vDam8sk97tLptRnv1vPQQTqwr/4z/2tFYzj+vgl/gC5f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OFyasAAAADbAAAADwAAAAAAAAAAAAAAAACfAgAA&#10;ZHJzL2Rvd25yZXYueG1sUEsFBgAAAAAEAAQA9wAAAIwDAAAAAA==&#10;">
                  <v:imagedata r:id="rId13" o:title=""/>
                  <v:path arrowok="t"/>
                </v:shape>
                <v:shape id="Tekstvak 10" o:spid="_x0000_s1031" type="#_x0000_t202" style="position:absolute;left:36891;top:68001;width:28512;height:2592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9Xg8QA&#10;AADbAAAADwAAAGRycy9kb3ducmV2LnhtbESPT2vCQBTE7wW/w/KE3nSTHKqkrpKKhR5rbKvHZ/bl&#10;D82+DdltjN/eFYQeh5n5DbPajKYVA/WusawgnkcgiAurG64UfB3eZ0sQziNrbC2Tgis52KwnTytM&#10;tb3wnobcVyJA2KWooPa+S6V0RU0G3dx2xMErbW/QB9lXUvd4CXDTyiSKXqTBhsNCjR1tayp+8z+j&#10;4Cc5fp93+zYrT1E5HhefPn4rtVLP0zF7BeFp9P/hR/tDK0gSuH8JP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fV4PEAAAA2wAAAA8AAAAAAAAAAAAAAAAAmAIAAGRycy9k&#10;b3ducmV2LnhtbFBLBQYAAAAABAAEAPUAAACJAwAAAAA=&#10;" fillcolor="#00ac9e" stroked="f" strokeweight=".5pt">
                  <v:textbox inset="5mm,5mm,5mm,5mm">
                    <w:txbxContent>
                      <w:p w14:paraId="6326EBE6" w14:textId="77777777" w:rsidR="000753E8" w:rsidRPr="00A275C8" w:rsidRDefault="000753E8"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0753E8" w:rsidRPr="00A275C8" w:rsidRDefault="000753E8"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0753E8" w:rsidRPr="00B16EF8" w:rsidRDefault="000753E8"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0753E8" w:rsidRPr="00B16EF8" w:rsidRDefault="000753E8"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0753E8" w:rsidRPr="00A275C8" w:rsidRDefault="000753E8"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0753E8" w:rsidRPr="00A275C8" w:rsidRDefault="000753E8"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0753E8" w:rsidRPr="00A275C8" w:rsidRDefault="000753E8"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0753E8" w:rsidRPr="00A275C8" w:rsidRDefault="000753E8"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v:textbox>
                </v:shape>
                <v:shape id="Tekstvak 1" o:spid="_x0000_s1032" type="#_x0000_t202" style="position:absolute;left:9459;top:7567;width:55836;height:60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t1psQA&#10;AADbAAAADwAAAGRycy9kb3ducmV2LnhtbESPQWvCQBSE70L/w/IK3uqmIlVS15AWBaFQ1Hjp7Zl9&#10;ZkOzb0N21aS/vlsoeBxm5htmmfW2EVfqfO1YwfMkAUFcOl1zpeBYbJ4WIHxA1tg4JgUDechWD6Ml&#10;ptrdeE/XQ6hEhLBPUYEJoU2l9KUhi37iWuLonV1nMUTZVVJ3eItw28hpkrxIizXHBYMtvRsqvw8X&#10;q6BeD4N5ow9P888+P+1+iq+KCqXGj33+CiJQH+7h//ZWK5jO4O9L/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rdabEAAAA2wAAAA8AAAAAAAAAAAAAAAAAmAIAAGRycy9k&#10;b3ducmV2LnhtbFBLBQYAAAAABAAEAPUAAACJAwAAAAA=&#10;" fillcolor="white [3201]" strokecolor="#001532" strokeweight=".5pt">
                  <v:textbox inset="10mm,10mm,10mm,10mm">
                    <w:txbxContent>
                      <w:p w14:paraId="30AA5FAC" w14:textId="41EA579F" w:rsidR="000753E8" w:rsidRDefault="000753E8" w:rsidP="000753E8">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Under Keel Clearance Management Information Product Specification</w:t>
                        </w:r>
                      </w:p>
                      <w:p w14:paraId="13252905" w14:textId="77777777" w:rsidR="000753E8" w:rsidRDefault="000753E8" w:rsidP="000753E8">
                        <w:pPr>
                          <w:pStyle w:val="Basisalinea"/>
                          <w:suppressAutoHyphens/>
                          <w:spacing w:line="240" w:lineRule="auto"/>
                          <w:rPr>
                            <w:rFonts w:ascii="Arial" w:hAnsi="Arial" w:cs="HelveticaNeueLT Std Med"/>
                            <w:b/>
                            <w:color w:val="00004C"/>
                            <w:sz w:val="56"/>
                            <w:szCs w:val="56"/>
                          </w:rPr>
                        </w:pPr>
                      </w:p>
                      <w:p w14:paraId="13A36F00" w14:textId="77777777" w:rsidR="000753E8" w:rsidRDefault="000753E8" w:rsidP="000753E8">
                        <w:pPr>
                          <w:pStyle w:val="Basisalinea"/>
                          <w:suppressAutoHyphens/>
                          <w:spacing w:line="240" w:lineRule="auto"/>
                          <w:rPr>
                            <w:rFonts w:ascii="Arial" w:hAnsi="Arial" w:cs="HelveticaNeueLT Std Med"/>
                            <w:b/>
                            <w:color w:val="00004C"/>
                            <w:sz w:val="56"/>
                            <w:szCs w:val="56"/>
                          </w:rPr>
                        </w:pPr>
                      </w:p>
                      <w:p w14:paraId="7FE5FFBB" w14:textId="77777777" w:rsidR="000753E8" w:rsidRDefault="000753E8" w:rsidP="000753E8">
                        <w:pPr>
                          <w:pStyle w:val="Basisalinea"/>
                          <w:suppressAutoHyphens/>
                          <w:spacing w:line="240" w:lineRule="auto"/>
                          <w:rPr>
                            <w:rFonts w:ascii="Arial" w:hAnsi="Arial" w:cs="HelveticaNeueLT Std Med"/>
                            <w:b/>
                            <w:color w:val="00004C"/>
                            <w:sz w:val="56"/>
                            <w:szCs w:val="56"/>
                          </w:rPr>
                        </w:pPr>
                      </w:p>
                      <w:p w14:paraId="359093A2" w14:textId="674A54B5" w:rsidR="000753E8" w:rsidRPr="00FD27EE" w:rsidRDefault="000753E8"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1.0.0 – June 2019</w:t>
                        </w:r>
                      </w:p>
                      <w:p w14:paraId="067C7A82" w14:textId="77777777" w:rsidR="000753E8" w:rsidRDefault="000753E8" w:rsidP="000753E8">
                        <w:pPr>
                          <w:pStyle w:val="Basisalinea"/>
                          <w:suppressAutoHyphens/>
                          <w:spacing w:line="240" w:lineRule="auto"/>
                          <w:rPr>
                            <w:rFonts w:ascii="Arial" w:hAnsi="Arial" w:cs="HelveticaNeueLT Std Med"/>
                            <w:b/>
                            <w:color w:val="00004C"/>
                            <w:sz w:val="56"/>
                            <w:szCs w:val="56"/>
                          </w:rPr>
                        </w:pPr>
                      </w:p>
                      <w:p w14:paraId="707479BB" w14:textId="77777777" w:rsidR="000753E8" w:rsidRDefault="000753E8" w:rsidP="000753E8">
                        <w:pPr>
                          <w:pStyle w:val="Basisalinea"/>
                          <w:suppressAutoHyphens/>
                          <w:spacing w:line="240" w:lineRule="auto"/>
                          <w:rPr>
                            <w:rFonts w:ascii="Arial" w:hAnsi="Arial" w:cs="HelveticaNeueLT Std Med"/>
                            <w:b/>
                            <w:color w:val="00004C"/>
                            <w:sz w:val="56"/>
                            <w:szCs w:val="56"/>
                          </w:rPr>
                        </w:pPr>
                      </w:p>
                      <w:p w14:paraId="3F6EF717" w14:textId="77777777" w:rsidR="000753E8" w:rsidRPr="00FD27EE" w:rsidRDefault="000753E8" w:rsidP="000753E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rPr>
          <w:lang w:val="en-GB"/>
        </w:rPr>
        <w:tab/>
        <w:t xml:space="preserve"> </w:t>
      </w:r>
    </w:p>
    <w:p w14:paraId="6B603C73" w14:textId="17881363" w:rsidR="004A104F" w:rsidRPr="00D129DC" w:rsidRDefault="004A104F" w:rsidP="005B45BE">
      <w:pPr>
        <w:jc w:val="center"/>
        <w:rPr>
          <w:noProof/>
          <w:color w:val="0000FF"/>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7625"/>
      </w:tblGrid>
      <w:tr w:rsidR="00454B76" w:rsidRPr="00DC6E9A" w14:paraId="0C922A8F" w14:textId="77777777" w:rsidTr="000753E8">
        <w:tc>
          <w:tcPr>
            <w:tcW w:w="7625"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0753E8">
        <w:tc>
          <w:tcPr>
            <w:tcW w:w="7625"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4"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0753E8">
        <w:tc>
          <w:tcPr>
            <w:tcW w:w="7625"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0753E8">
        <w:tc>
          <w:tcPr>
            <w:tcW w:w="7625"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0753E8">
        <w:tc>
          <w:tcPr>
            <w:tcW w:w="7625"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0753E8">
        <w:trPr>
          <w:trHeight w:val="1158"/>
        </w:trPr>
        <w:tc>
          <w:tcPr>
            <w:tcW w:w="7625" w:type="dxa"/>
            <w:tcBorders>
              <w:bottom w:val="single" w:sz="4" w:space="0" w:color="000000"/>
            </w:tcBorders>
          </w:tcPr>
          <w:p w14:paraId="014BD558" w14:textId="16020D0C" w:rsidR="00454B76" w:rsidRPr="00DC6E9A" w:rsidRDefault="00454B76" w:rsidP="000753E8">
            <w:pPr>
              <w:pStyle w:val="Quote"/>
              <w:jc w:val="both"/>
            </w:pPr>
            <w:r w:rsidRPr="00DC6E9A">
              <w:t>“This [document/publication] is a translation of I</w:t>
            </w:r>
            <w:r w:rsidR="000753E8">
              <w:t>HO [document/publication] [n</w:t>
            </w:r>
            <w:r w:rsidRPr="00DC6E9A">
              <w:t>n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B2BE8" w:rsidRPr="00DC6E9A" w14:paraId="043C52B1" w14:textId="77777777" w:rsidTr="00D95969">
        <w:tc>
          <w:tcPr>
            <w:tcW w:w="9253" w:type="dxa"/>
            <w:tcBorders>
              <w:top w:val="single" w:sz="4" w:space="0" w:color="000000"/>
            </w:tcBorders>
          </w:tcPr>
          <w:p w14:paraId="713E75DB" w14:textId="748676C6" w:rsidR="00DB2BE8" w:rsidRPr="002F4B80" w:rsidRDefault="00DB2BE8" w:rsidP="0000393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bookmarkStart w:id="0" w:name="_Toc3206115"/>
            <w:r w:rsidRPr="002F4B80">
              <w:rPr>
                <w:rFonts w:ascii="Helvetica" w:hAnsi="Helvetica" w:cs="Helvetica"/>
                <w:sz w:val="22"/>
                <w:szCs w:val="22"/>
              </w:rPr>
              <w:lastRenderedPageBreak/>
              <w:t xml:space="preserve">© </w:t>
            </w:r>
            <w:r w:rsidRPr="002F4B80">
              <w:rPr>
                <w:rFonts w:ascii="Helvetica" w:hAnsi="Helvetica"/>
                <w:sz w:val="22"/>
                <w:szCs w:val="22"/>
              </w:rPr>
              <w:t>Copyright International Hydrographic Organization 201</w:t>
            </w:r>
            <w:r w:rsidR="0000393C">
              <w:rPr>
                <w:rFonts w:ascii="Helvetica" w:hAnsi="Helvetica"/>
                <w:sz w:val="22"/>
                <w:szCs w:val="22"/>
              </w:rPr>
              <w:t>9</w:t>
            </w:r>
            <w:bookmarkStart w:id="1" w:name="_GoBack"/>
            <w:bookmarkEnd w:id="1"/>
          </w:p>
        </w:tc>
      </w:tr>
      <w:tr w:rsidR="00DB2BE8" w:rsidRPr="00DC6E9A" w14:paraId="5287D4D4" w14:textId="77777777" w:rsidTr="00D95969">
        <w:tc>
          <w:tcPr>
            <w:tcW w:w="9253" w:type="dxa"/>
          </w:tcPr>
          <w:p w14:paraId="193CF4CB" w14:textId="77777777" w:rsidR="00DB2BE8" w:rsidRPr="004E17D6" w:rsidRDefault="00DB2BE8" w:rsidP="00D95969">
            <w:pPr>
              <w:pStyle w:val="Default"/>
              <w:spacing w:before="120" w:after="120"/>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5"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DB2BE8" w:rsidRPr="00DC6E9A" w14:paraId="5CB81DEF" w14:textId="77777777" w:rsidTr="00D95969">
        <w:tc>
          <w:tcPr>
            <w:tcW w:w="9253" w:type="dxa"/>
          </w:tcPr>
          <w:p w14:paraId="3FFCB4FD" w14:textId="77777777" w:rsidR="00DB2BE8" w:rsidRPr="007F6DC7" w:rsidRDefault="00DB2BE8" w:rsidP="00D95969">
            <w:pPr>
              <w:pStyle w:val="Default"/>
              <w:spacing w:before="120" w:after="120"/>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DB2BE8" w:rsidRPr="00DC6E9A" w14:paraId="11FC52F3" w14:textId="77777777" w:rsidTr="00D95969">
        <w:tc>
          <w:tcPr>
            <w:tcW w:w="9253" w:type="dxa"/>
          </w:tcPr>
          <w:p w14:paraId="1E61335E" w14:textId="77777777" w:rsidR="00DB2BE8" w:rsidRPr="007F6DC7" w:rsidRDefault="00DB2BE8" w:rsidP="00D95969">
            <w:pPr>
              <w:autoSpaceDE w:val="0"/>
              <w:autoSpaceDN w:val="0"/>
              <w:adjustRightInd w:val="0"/>
              <w:spacing w:after="120"/>
              <w:ind w:left="317" w:right="390"/>
              <w:rPr>
                <w:rFonts w:cs="Arial"/>
              </w:rPr>
            </w:pPr>
            <w:r w:rsidRPr="002F4B80">
              <w:rPr>
                <w:rFonts w:cs="Arial"/>
              </w:rPr>
              <w:t>In the event that this document or partial material from this document is reproduced, translated or distributed under the terms described above, the following statements are to be included:</w:t>
            </w:r>
          </w:p>
        </w:tc>
      </w:tr>
      <w:tr w:rsidR="00DB2BE8" w:rsidRPr="00DC6E9A" w14:paraId="5E5CCD1C" w14:textId="77777777" w:rsidTr="00D95969">
        <w:tc>
          <w:tcPr>
            <w:tcW w:w="9253" w:type="dxa"/>
          </w:tcPr>
          <w:p w14:paraId="1806F7CA" w14:textId="77777777" w:rsidR="00DB2BE8" w:rsidRPr="004E17D6" w:rsidRDefault="00DB2BE8" w:rsidP="00D95969">
            <w:pPr>
              <w:autoSpaceDE w:val="0"/>
              <w:autoSpaceDN w:val="0"/>
              <w:adjustRightInd w:val="0"/>
              <w:spacing w:after="120"/>
              <w:ind w:left="600" w:right="924"/>
              <w:rPr>
                <w:rFonts w:ascii="Calibri" w:hAnsi="Calibri" w:cs="Arial"/>
                <w:i/>
              </w:rPr>
            </w:pPr>
            <w:r w:rsidRPr="002F4B80">
              <w:rPr>
                <w:rFonts w:ascii="Calibri" w:hAnsi="Calibri" w:cs="Arial"/>
                <w:i/>
              </w:rPr>
              <w:t>“Material from IHO publication [reference to extract: Title, Edition] is reproduced with the permission of the IHO Secreta</w:t>
            </w:r>
            <w:r w:rsidRPr="007F6DC7">
              <w:rPr>
                <w:rFonts w:ascii="Calibri" w:hAnsi="Calibri" w:cs="Arial"/>
                <w:i/>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rPr>
              <w:t xml:space="preserve">shall prevail.    The incorporation of material sourced from IHO shall not be construed as constituting an endorsement by IHO of this product.” </w:t>
            </w:r>
          </w:p>
        </w:tc>
      </w:tr>
      <w:tr w:rsidR="00DB2BE8" w:rsidRPr="00DC6E9A" w14:paraId="399C2CA9" w14:textId="77777777" w:rsidTr="00D95969">
        <w:trPr>
          <w:trHeight w:val="2312"/>
        </w:trPr>
        <w:tc>
          <w:tcPr>
            <w:tcW w:w="9253" w:type="dxa"/>
            <w:tcBorders>
              <w:bottom w:val="single" w:sz="4" w:space="0" w:color="000000"/>
            </w:tcBorders>
          </w:tcPr>
          <w:p w14:paraId="29358503" w14:textId="77777777" w:rsidR="00DB2BE8" w:rsidRPr="007F6DC7" w:rsidRDefault="00DB2BE8" w:rsidP="00D95969">
            <w:pPr>
              <w:autoSpaceDE w:val="0"/>
              <w:autoSpaceDN w:val="0"/>
              <w:adjustRightInd w:val="0"/>
              <w:spacing w:after="120"/>
              <w:ind w:left="600" w:right="924"/>
              <w:rPr>
                <w:rFonts w:ascii="Calibri" w:hAnsi="Calibri" w:cs="Arial"/>
                <w:i/>
              </w:rPr>
            </w:pPr>
            <w:r w:rsidRPr="002F4B80">
              <w:rPr>
                <w:rFonts w:ascii="Calibri" w:hAnsi="Calibri" w:cs="Arial"/>
                <w:i/>
              </w:rPr>
              <w:t>“This [document/publication] is a translation of IHO [document/publication] [name]. The IHO has not checked this translation and therefore takes n</w:t>
            </w:r>
            <w:r w:rsidRPr="007F6DC7">
              <w:rPr>
                <w:rFonts w:ascii="Calibri" w:hAnsi="Calibri" w:cs="Arial"/>
                <w:i/>
              </w:rPr>
              <w:t>o responsibility for its accuracy. In case of doubt the source version of [name] in [language] should be consulted.”</w:t>
            </w:r>
          </w:p>
          <w:p w14:paraId="053C95C4" w14:textId="77777777" w:rsidR="00DB2BE8" w:rsidRPr="00693533" w:rsidRDefault="00DB2BE8" w:rsidP="00D95969">
            <w:pPr>
              <w:autoSpaceDE w:val="0"/>
              <w:autoSpaceDN w:val="0"/>
              <w:adjustRightInd w:val="0"/>
              <w:spacing w:after="120"/>
              <w:ind w:left="366" w:right="924"/>
              <w:rPr>
                <w:rFonts w:cs="Arial"/>
              </w:rPr>
            </w:pPr>
            <w:r w:rsidRPr="004E17D6">
              <w:rPr>
                <w:rFonts w:cs="Arial"/>
              </w:rPr>
              <w:t>The IHO Logo or other identifiers shall not be used in any derived product without prior written permis</w:t>
            </w:r>
            <w:r w:rsidRPr="00693533">
              <w:rPr>
                <w:rFonts w:cs="Arial"/>
              </w:rPr>
              <w:t>sion from the IHO Secretariat.</w:t>
            </w:r>
          </w:p>
          <w:p w14:paraId="004A333C" w14:textId="77777777" w:rsidR="00DB2BE8" w:rsidRPr="00693533" w:rsidRDefault="00DB2BE8" w:rsidP="00D95969">
            <w:pPr>
              <w:autoSpaceDE w:val="0"/>
              <w:autoSpaceDN w:val="0"/>
              <w:adjustRightInd w:val="0"/>
              <w:spacing w:after="120"/>
              <w:ind w:left="600" w:right="924"/>
              <w:rPr>
                <w:rFonts w:cs="Arial"/>
              </w:rPr>
            </w:pPr>
          </w:p>
        </w:tc>
      </w:tr>
    </w:tbl>
    <w:p w14:paraId="376A1B26" w14:textId="77777777" w:rsidR="00DB2BE8" w:rsidRPr="002F4B80" w:rsidRDefault="00DB2BE8" w:rsidP="00DB2BE8">
      <w:pPr>
        <w:pStyle w:val="zzCover"/>
        <w:spacing w:after="0"/>
        <w:jc w:val="both"/>
        <w:rPr>
          <w:b w:val="0"/>
          <w:color w:val="0000FF"/>
          <w:lang w:val="en-AU"/>
        </w:rPr>
      </w:pPr>
    </w:p>
    <w:p w14:paraId="2ED65CB6" w14:textId="77777777" w:rsidR="00DB2BE8" w:rsidRDefault="00DB2BE8">
      <w:pPr>
        <w:spacing w:before="0" w:after="0"/>
        <w:jc w:val="left"/>
        <w:rPr>
          <w:rFonts w:eastAsia="MS Mincho"/>
          <w:b/>
          <w:sz w:val="28"/>
          <w:szCs w:val="20"/>
          <w:lang w:eastAsia="ja-JP"/>
        </w:rPr>
      </w:pPr>
      <w:r>
        <w:br w:type="page"/>
      </w:r>
    </w:p>
    <w:p w14:paraId="5E2AFA4D" w14:textId="7CA05B2A" w:rsidR="00454B76" w:rsidRDefault="000B6A0F" w:rsidP="0069011F">
      <w:pPr>
        <w:pStyle w:val="RevisionHistory"/>
      </w:pPr>
      <w:r>
        <w:lastRenderedPageBreak/>
        <w:t>Document Control</w:t>
      </w:r>
      <w:bookmarkEnd w:id="0"/>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5FBEF5A8" w:rsidR="004844E1" w:rsidRPr="00D129DC" w:rsidRDefault="002F1355" w:rsidP="004844E1">
            <w:pPr>
              <w:spacing w:after="120"/>
              <w:ind w:left="-1" w:firstLine="1"/>
              <w:rPr>
                <w:rFonts w:cs="Arial"/>
                <w:szCs w:val="20"/>
              </w:rPr>
            </w:pPr>
            <w:r>
              <w:rPr>
                <w:rFonts w:cs="Arial"/>
                <w:szCs w:val="20"/>
              </w:rPr>
              <w:t>Jun</w:t>
            </w:r>
            <w:r w:rsidR="004437E4">
              <w:rPr>
                <w:rFonts w:cs="Arial"/>
                <w:szCs w:val="20"/>
              </w:rPr>
              <w:t xml:space="preserve"> 2019</w:t>
            </w:r>
          </w:p>
        </w:tc>
        <w:tc>
          <w:tcPr>
            <w:tcW w:w="1545" w:type="dxa"/>
          </w:tcPr>
          <w:p w14:paraId="166DA929" w14:textId="069DB5E4" w:rsidR="004844E1" w:rsidRPr="00D129DC" w:rsidRDefault="004844E1" w:rsidP="00D75EE8">
            <w:pPr>
              <w:spacing w:after="120"/>
              <w:ind w:firstLine="21"/>
              <w:rPr>
                <w:rFonts w:cs="Arial"/>
                <w:szCs w:val="20"/>
              </w:rPr>
            </w:pP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77777777" w:rsidR="004844E1" w:rsidRPr="00D129DC" w:rsidRDefault="004844E1" w:rsidP="004844E1">
            <w:pPr>
              <w:spacing w:after="120"/>
              <w:rPr>
                <w:rFonts w:cs="Arial"/>
                <w:szCs w:val="20"/>
              </w:rPr>
            </w:pPr>
          </w:p>
        </w:tc>
        <w:tc>
          <w:tcPr>
            <w:tcW w:w="1170" w:type="dxa"/>
          </w:tcPr>
          <w:p w14:paraId="37BE9380" w14:textId="77777777" w:rsidR="004844E1" w:rsidRPr="00D129DC" w:rsidRDefault="004844E1" w:rsidP="004844E1">
            <w:pPr>
              <w:spacing w:after="120"/>
              <w:ind w:left="-1" w:firstLine="1"/>
              <w:rPr>
                <w:rFonts w:cs="Arial"/>
                <w:szCs w:val="20"/>
              </w:rPr>
            </w:pPr>
          </w:p>
        </w:tc>
        <w:tc>
          <w:tcPr>
            <w:tcW w:w="1545" w:type="dxa"/>
          </w:tcPr>
          <w:p w14:paraId="252D569E" w14:textId="77777777" w:rsidR="004844E1" w:rsidRPr="00D129DC" w:rsidRDefault="004844E1" w:rsidP="004844E1">
            <w:pPr>
              <w:spacing w:after="120"/>
              <w:ind w:firstLine="21"/>
              <w:rPr>
                <w:rFonts w:cs="Arial"/>
                <w:szCs w:val="20"/>
              </w:rPr>
            </w:pPr>
          </w:p>
        </w:tc>
        <w:tc>
          <w:tcPr>
            <w:tcW w:w="3855" w:type="dxa"/>
          </w:tcPr>
          <w:p w14:paraId="5760A46B" w14:textId="77777777" w:rsidR="004844E1" w:rsidRPr="00D129DC" w:rsidRDefault="004844E1" w:rsidP="004844E1">
            <w:pPr>
              <w:spacing w:after="120"/>
              <w:ind w:left="44" w:firstLine="43"/>
              <w:rPr>
                <w:rFonts w:cs="Arial"/>
                <w:szCs w:val="20"/>
              </w:rPr>
            </w:pPr>
          </w:p>
        </w:tc>
      </w:tr>
      <w:tr w:rsidR="004844E1" w:rsidRPr="00D129DC" w14:paraId="53BAF76C" w14:textId="77777777">
        <w:tc>
          <w:tcPr>
            <w:tcW w:w="1710" w:type="dxa"/>
          </w:tcPr>
          <w:p w14:paraId="0F7746A9" w14:textId="77777777" w:rsidR="004844E1" w:rsidRPr="00D129DC" w:rsidRDefault="004844E1" w:rsidP="004844E1">
            <w:pPr>
              <w:spacing w:after="120"/>
              <w:rPr>
                <w:rFonts w:cs="Arial"/>
                <w:szCs w:val="20"/>
              </w:rPr>
            </w:pPr>
          </w:p>
        </w:tc>
        <w:tc>
          <w:tcPr>
            <w:tcW w:w="1170" w:type="dxa"/>
          </w:tcPr>
          <w:p w14:paraId="6DDE84FA" w14:textId="77777777" w:rsidR="004844E1" w:rsidRPr="00D129DC" w:rsidRDefault="004844E1" w:rsidP="004844E1">
            <w:pPr>
              <w:spacing w:after="120"/>
              <w:ind w:left="-1" w:firstLine="1"/>
              <w:rPr>
                <w:rFonts w:cs="Arial"/>
                <w:szCs w:val="20"/>
              </w:rPr>
            </w:pPr>
          </w:p>
        </w:tc>
        <w:tc>
          <w:tcPr>
            <w:tcW w:w="1545" w:type="dxa"/>
          </w:tcPr>
          <w:p w14:paraId="0CA064E2" w14:textId="77777777" w:rsidR="004844E1" w:rsidRPr="00D129DC" w:rsidRDefault="004844E1" w:rsidP="004844E1">
            <w:pPr>
              <w:spacing w:after="120"/>
              <w:ind w:firstLine="21"/>
              <w:rPr>
                <w:rFonts w:cs="Arial"/>
                <w:szCs w:val="20"/>
              </w:rPr>
            </w:pPr>
          </w:p>
        </w:tc>
        <w:tc>
          <w:tcPr>
            <w:tcW w:w="3855" w:type="dxa"/>
          </w:tcPr>
          <w:p w14:paraId="004AE189" w14:textId="77777777" w:rsidR="004844E1" w:rsidRPr="00D129DC" w:rsidRDefault="004844E1" w:rsidP="004844E1">
            <w:pPr>
              <w:spacing w:after="120"/>
              <w:ind w:left="44" w:firstLine="43"/>
              <w:rPr>
                <w:rFonts w:cs="Arial"/>
                <w:szCs w:val="20"/>
              </w:rPr>
            </w:pPr>
          </w:p>
        </w:tc>
      </w:tr>
      <w:tr w:rsidR="004844E1" w:rsidRPr="00D129DC" w14:paraId="466B524A" w14:textId="77777777">
        <w:tc>
          <w:tcPr>
            <w:tcW w:w="1710" w:type="dxa"/>
          </w:tcPr>
          <w:p w14:paraId="46B2BBFC" w14:textId="77777777" w:rsidR="004844E1" w:rsidRPr="00D129DC" w:rsidRDefault="004844E1" w:rsidP="004844E1">
            <w:pPr>
              <w:spacing w:after="120"/>
              <w:rPr>
                <w:rFonts w:cs="Arial"/>
                <w:szCs w:val="20"/>
              </w:rPr>
            </w:pPr>
          </w:p>
        </w:tc>
        <w:tc>
          <w:tcPr>
            <w:tcW w:w="1170" w:type="dxa"/>
          </w:tcPr>
          <w:p w14:paraId="51E27AED" w14:textId="77777777" w:rsidR="004844E1" w:rsidRPr="00D129DC" w:rsidRDefault="004844E1" w:rsidP="004844E1">
            <w:pPr>
              <w:spacing w:after="120"/>
              <w:ind w:left="-1" w:firstLine="1"/>
              <w:rPr>
                <w:rFonts w:cs="Arial"/>
                <w:szCs w:val="20"/>
              </w:rPr>
            </w:pPr>
          </w:p>
        </w:tc>
        <w:tc>
          <w:tcPr>
            <w:tcW w:w="1545" w:type="dxa"/>
          </w:tcPr>
          <w:p w14:paraId="7892C1C4" w14:textId="77777777" w:rsidR="004844E1" w:rsidRPr="00D129DC" w:rsidRDefault="004844E1" w:rsidP="004844E1">
            <w:pPr>
              <w:spacing w:after="120"/>
              <w:ind w:firstLine="21"/>
              <w:rPr>
                <w:rFonts w:cs="Arial"/>
                <w:szCs w:val="20"/>
              </w:rPr>
            </w:pPr>
          </w:p>
        </w:tc>
        <w:tc>
          <w:tcPr>
            <w:tcW w:w="3855" w:type="dxa"/>
          </w:tcPr>
          <w:p w14:paraId="31207D15" w14:textId="77777777" w:rsidR="004844E1" w:rsidRPr="00D129DC" w:rsidRDefault="004844E1" w:rsidP="004844E1">
            <w:pPr>
              <w:spacing w:after="120"/>
              <w:ind w:left="44" w:firstLine="43"/>
              <w:rPr>
                <w:rFonts w:cs="Arial"/>
                <w:szCs w:val="20"/>
              </w:rPr>
            </w:pPr>
          </w:p>
        </w:tc>
      </w:tr>
      <w:tr w:rsidR="004844E1" w:rsidRPr="00D129DC" w14:paraId="32D66FCB" w14:textId="77777777">
        <w:tc>
          <w:tcPr>
            <w:tcW w:w="1710" w:type="dxa"/>
          </w:tcPr>
          <w:p w14:paraId="1E40BB8C" w14:textId="77777777" w:rsidR="004844E1" w:rsidRPr="00D129DC" w:rsidRDefault="004844E1" w:rsidP="004844E1">
            <w:pPr>
              <w:spacing w:after="120"/>
              <w:rPr>
                <w:rFonts w:cs="Arial"/>
                <w:szCs w:val="20"/>
              </w:rPr>
            </w:pPr>
          </w:p>
        </w:tc>
        <w:tc>
          <w:tcPr>
            <w:tcW w:w="1170" w:type="dxa"/>
          </w:tcPr>
          <w:p w14:paraId="3467BB75" w14:textId="77777777" w:rsidR="004844E1" w:rsidRPr="00D129DC" w:rsidRDefault="004844E1" w:rsidP="004844E1">
            <w:pPr>
              <w:spacing w:after="120"/>
              <w:ind w:left="-1" w:firstLine="1"/>
              <w:rPr>
                <w:rFonts w:cs="Arial"/>
                <w:szCs w:val="20"/>
              </w:rPr>
            </w:pPr>
          </w:p>
        </w:tc>
        <w:tc>
          <w:tcPr>
            <w:tcW w:w="1545" w:type="dxa"/>
          </w:tcPr>
          <w:p w14:paraId="0A8F49EE" w14:textId="77777777" w:rsidR="004844E1" w:rsidRPr="00D129DC" w:rsidRDefault="004844E1" w:rsidP="004844E1">
            <w:pPr>
              <w:spacing w:after="120"/>
              <w:ind w:firstLine="21"/>
              <w:rPr>
                <w:rFonts w:cs="Arial"/>
                <w:szCs w:val="20"/>
              </w:rPr>
            </w:pPr>
          </w:p>
        </w:tc>
        <w:tc>
          <w:tcPr>
            <w:tcW w:w="3855" w:type="dxa"/>
          </w:tcPr>
          <w:p w14:paraId="3613DB72" w14:textId="77777777" w:rsidR="004844E1" w:rsidRPr="00D129DC" w:rsidRDefault="004844E1" w:rsidP="004844E1">
            <w:pPr>
              <w:spacing w:after="120"/>
              <w:ind w:left="44" w:firstLine="43"/>
              <w:rPr>
                <w:rFonts w:cs="Arial"/>
                <w:szCs w:val="20"/>
              </w:rPr>
            </w:pPr>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1F82FFE1" w:rsidR="00DB2BE8" w:rsidRDefault="00DB2BE8"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rPr>
      </w:pPr>
    </w:p>
    <w:p w14:paraId="7F9F304E" w14:textId="77777777" w:rsidR="00DB2BE8" w:rsidRDefault="00DB2BE8">
      <w:pPr>
        <w:spacing w:before="0" w:after="0"/>
        <w:jc w:val="left"/>
        <w:rPr>
          <w:rFonts w:eastAsia="MS Mincho" w:cs="Arial"/>
          <w:color w:val="0000FF"/>
          <w:szCs w:val="20"/>
          <w:lang w:val="en-GB" w:eastAsia="ja-JP"/>
        </w:rPr>
      </w:pPr>
      <w:r>
        <w:rPr>
          <w:rFonts w:cs="Arial"/>
        </w:rPr>
        <w:br w:type="page"/>
      </w:r>
    </w:p>
    <w:p w14:paraId="01AC8603" w14:textId="77777777" w:rsidR="00DB2BE8" w:rsidRPr="00E61AD8" w:rsidRDefault="00DB2BE8" w:rsidP="00DB2BE8">
      <w:pPr>
        <w:rPr>
          <w:lang w:val="en-US"/>
        </w:rPr>
      </w:pPr>
    </w:p>
    <w:p w14:paraId="529DD730" w14:textId="77777777" w:rsidR="00DB2BE8" w:rsidRPr="00E61AD8" w:rsidRDefault="00DB2BE8" w:rsidP="00DB2BE8">
      <w:pPr>
        <w:rPr>
          <w:lang w:val="en-US"/>
        </w:rPr>
      </w:pPr>
    </w:p>
    <w:p w14:paraId="0C552BD4" w14:textId="77777777" w:rsidR="00DB2BE8" w:rsidRPr="00E61AD8" w:rsidRDefault="00DB2BE8" w:rsidP="00DB2BE8">
      <w:pPr>
        <w:rPr>
          <w:lang w:val="en-US"/>
        </w:rPr>
      </w:pPr>
    </w:p>
    <w:p w14:paraId="3A7F10E6" w14:textId="77777777" w:rsidR="00DB2BE8" w:rsidRPr="00E61AD8" w:rsidRDefault="00DB2BE8" w:rsidP="00DB2BE8">
      <w:pPr>
        <w:rPr>
          <w:lang w:val="en-US"/>
        </w:rPr>
      </w:pPr>
    </w:p>
    <w:p w14:paraId="37B819D4" w14:textId="77777777" w:rsidR="00DB2BE8" w:rsidRPr="00E61AD8" w:rsidRDefault="00DB2BE8" w:rsidP="00DB2BE8">
      <w:pPr>
        <w:rPr>
          <w:lang w:val="en-US"/>
        </w:rPr>
      </w:pPr>
    </w:p>
    <w:p w14:paraId="2CC39E6D" w14:textId="77777777" w:rsidR="00DB2BE8" w:rsidRPr="00E61AD8" w:rsidRDefault="00DB2BE8" w:rsidP="00DB2BE8">
      <w:pPr>
        <w:rPr>
          <w:lang w:val="en-US"/>
        </w:rPr>
      </w:pPr>
    </w:p>
    <w:p w14:paraId="6CC23CE2" w14:textId="77777777" w:rsidR="00DB2BE8" w:rsidRDefault="00DB2BE8" w:rsidP="00DB2BE8">
      <w:pPr>
        <w:rPr>
          <w:lang w:val="en-US"/>
        </w:rPr>
      </w:pPr>
    </w:p>
    <w:p w14:paraId="741777B9" w14:textId="77777777" w:rsidR="00DB2BE8" w:rsidRPr="00E61AD8" w:rsidRDefault="00DB2BE8" w:rsidP="00DB2BE8">
      <w:pPr>
        <w:rPr>
          <w:lang w:val="en-US"/>
        </w:rPr>
      </w:pPr>
    </w:p>
    <w:p w14:paraId="72A6A5F5" w14:textId="77777777" w:rsidR="00DB2BE8" w:rsidRPr="00E61AD8" w:rsidRDefault="00DB2BE8" w:rsidP="00DB2BE8">
      <w:pPr>
        <w:rPr>
          <w:lang w:val="en-US"/>
        </w:rPr>
      </w:pPr>
    </w:p>
    <w:p w14:paraId="7E398B95" w14:textId="77777777" w:rsidR="00DB2BE8" w:rsidRPr="00E61AD8" w:rsidRDefault="00DB2BE8" w:rsidP="00DB2BE8">
      <w:pPr>
        <w:rPr>
          <w:lang w:val="en-US"/>
        </w:rPr>
      </w:pPr>
    </w:p>
    <w:p w14:paraId="00ACBC68" w14:textId="77777777" w:rsidR="00DB2BE8" w:rsidRPr="00E61AD8" w:rsidRDefault="00DB2BE8" w:rsidP="00DB2BE8">
      <w:pPr>
        <w:rPr>
          <w:lang w:val="en-US"/>
        </w:rPr>
      </w:pPr>
    </w:p>
    <w:p w14:paraId="7DC49D32" w14:textId="77777777" w:rsidR="00DB2BE8" w:rsidRPr="00E61AD8" w:rsidRDefault="00DB2BE8" w:rsidP="00DB2BE8">
      <w:pPr>
        <w:rPr>
          <w:lang w:val="en-US"/>
        </w:rPr>
      </w:pPr>
    </w:p>
    <w:p w14:paraId="7ACF88F0" w14:textId="77777777" w:rsidR="00DB2BE8" w:rsidRPr="00E61AD8" w:rsidRDefault="00DB2BE8" w:rsidP="00DB2BE8">
      <w:pPr>
        <w:rPr>
          <w:lang w:val="en-US"/>
        </w:rPr>
      </w:pPr>
    </w:p>
    <w:p w14:paraId="06C55BA6" w14:textId="77777777" w:rsidR="00DB2BE8" w:rsidRPr="00E61AD8" w:rsidRDefault="00DB2BE8" w:rsidP="00DB2BE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5C59978A" w14:textId="77777777" w:rsidR="00DB2BE8" w:rsidRPr="00E61AD8" w:rsidRDefault="00DB2BE8" w:rsidP="00DB2BE8">
      <w:pPr>
        <w:rPr>
          <w:lang w:val="en-US"/>
        </w:rPr>
      </w:pPr>
    </w:p>
    <w:p w14:paraId="3F5DE6CE" w14:textId="77777777" w:rsidR="00DB2BE8" w:rsidRPr="00DB2BE8" w:rsidRDefault="00DB2BE8" w:rsidP="00DB2BE8">
      <w:pPr>
        <w:rPr>
          <w:lang w:val="en-GB" w:eastAsia="ja-JP"/>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bCs/>
          <w:noProof/>
        </w:rPr>
      </w:sdtEndPr>
      <w:sdtContent>
        <w:p w14:paraId="2FDF1F45" w14:textId="23881134" w:rsidR="00A8274E" w:rsidRPr="00A8274E" w:rsidRDefault="00E17BD6" w:rsidP="00A8274E">
          <w:pPr>
            <w:pStyle w:val="TOC1"/>
            <w:spacing w:before="0" w:after="0"/>
            <w:rPr>
              <w:rFonts w:eastAsiaTheme="minorEastAsia" w:cs="Arial"/>
              <w:b w:val="0"/>
              <w:noProof/>
              <w:lang w:val="fr-FR" w:eastAsia="fr-FR"/>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hyperlink w:anchor="_Toc3206116" w:history="1">
            <w:r w:rsidR="00A8274E" w:rsidRPr="00A8274E">
              <w:rPr>
                <w:rStyle w:val="Hyperlink"/>
                <w:rFonts w:cs="Arial"/>
                <w:b w:val="0"/>
                <w:noProof/>
                <w14:scene3d>
                  <w14:camera w14:prst="orthographicFront"/>
                  <w14:lightRig w14:rig="threePt" w14:dir="t">
                    <w14:rot w14:lat="0" w14:lon="0" w14:rev="0"/>
                  </w14:lightRig>
                </w14:scene3d>
              </w:rPr>
              <w:t>1</w:t>
            </w:r>
            <w:r w:rsidR="00A8274E" w:rsidRPr="00A8274E">
              <w:rPr>
                <w:rFonts w:eastAsiaTheme="minorEastAsia" w:cs="Arial"/>
                <w:b w:val="0"/>
                <w:noProof/>
                <w:lang w:val="fr-FR" w:eastAsia="fr-FR"/>
              </w:rPr>
              <w:tab/>
            </w:r>
            <w:r w:rsidR="00A8274E" w:rsidRPr="00A8274E">
              <w:rPr>
                <w:rStyle w:val="Hyperlink"/>
                <w:rFonts w:cs="Arial"/>
                <w:b w:val="0"/>
                <w:noProof/>
              </w:rPr>
              <w:t>Overview</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_Toc3206116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w:t>
            </w:r>
            <w:r w:rsidR="00A8274E" w:rsidRPr="00A8274E">
              <w:rPr>
                <w:rFonts w:cs="Arial"/>
                <w:b w:val="0"/>
                <w:noProof/>
                <w:webHidden/>
              </w:rPr>
              <w:fldChar w:fldCharType="end"/>
            </w:r>
          </w:hyperlink>
        </w:p>
        <w:p w14:paraId="1DBF7016" w14:textId="10924453" w:rsidR="00A8274E" w:rsidRPr="00A8274E" w:rsidRDefault="000753E8" w:rsidP="00A8274E">
          <w:pPr>
            <w:pStyle w:val="TOC2"/>
            <w:spacing w:after="0"/>
            <w:rPr>
              <w:rFonts w:eastAsiaTheme="minorEastAsia" w:cs="Arial"/>
              <w:b w:val="0"/>
              <w:noProof/>
              <w:lang w:val="fr-FR" w:eastAsia="fr-FR"/>
            </w:rPr>
          </w:pPr>
          <w:hyperlink w:anchor="_Toc3206117" w:history="1">
            <w:r w:rsidR="00A8274E" w:rsidRPr="00A8274E">
              <w:rPr>
                <w:rStyle w:val="Hyperlink"/>
                <w:rFonts w:cs="Arial"/>
                <w:b w:val="0"/>
                <w:noProof/>
              </w:rPr>
              <w:t>1.1</w:t>
            </w:r>
            <w:r w:rsidR="00A8274E" w:rsidRPr="00A8274E">
              <w:rPr>
                <w:rFonts w:eastAsiaTheme="minorEastAsia" w:cs="Arial"/>
                <w:b w:val="0"/>
                <w:noProof/>
                <w:lang w:val="fr-FR" w:eastAsia="fr-FR"/>
              </w:rPr>
              <w:tab/>
            </w:r>
            <w:r w:rsidR="00A8274E" w:rsidRPr="00A8274E">
              <w:rPr>
                <w:rStyle w:val="Hyperlink"/>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_Toc3206117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w:t>
            </w:r>
            <w:r w:rsidR="00A8274E" w:rsidRPr="00A8274E">
              <w:rPr>
                <w:rFonts w:cs="Arial"/>
                <w:b w:val="0"/>
                <w:noProof/>
                <w:webHidden/>
              </w:rPr>
              <w:fldChar w:fldCharType="end"/>
            </w:r>
          </w:hyperlink>
        </w:p>
        <w:p w14:paraId="543BC38C" w14:textId="7EDDDEE8" w:rsidR="00A8274E" w:rsidRPr="00A8274E" w:rsidRDefault="000753E8" w:rsidP="00A8274E">
          <w:pPr>
            <w:pStyle w:val="TOC2"/>
            <w:spacing w:after="0"/>
            <w:rPr>
              <w:rFonts w:eastAsiaTheme="minorEastAsia" w:cs="Arial"/>
              <w:b w:val="0"/>
              <w:noProof/>
              <w:lang w:val="fr-FR" w:eastAsia="fr-FR"/>
            </w:rPr>
          </w:pPr>
          <w:hyperlink w:anchor="_Toc3206118" w:history="1">
            <w:r w:rsidR="00A8274E" w:rsidRPr="00A8274E">
              <w:rPr>
                <w:rStyle w:val="Hyperlink"/>
                <w:rFonts w:cs="Arial"/>
                <w:b w:val="0"/>
                <w:noProof/>
              </w:rPr>
              <w:t>1.2</w:t>
            </w:r>
            <w:r w:rsidR="00A8274E" w:rsidRPr="00A8274E">
              <w:rPr>
                <w:rFonts w:eastAsiaTheme="minorEastAsia" w:cs="Arial"/>
                <w:b w:val="0"/>
                <w:noProof/>
                <w:lang w:val="fr-FR" w:eastAsia="fr-FR"/>
              </w:rPr>
              <w:tab/>
            </w:r>
            <w:r w:rsidR="00A8274E" w:rsidRPr="00A8274E">
              <w:rPr>
                <w:rStyle w:val="Hyperlink"/>
                <w:rFonts w:cs="Arial"/>
                <w:b w:val="0"/>
                <w:noProof/>
              </w:rPr>
              <w:t>Initial voyage planning to navigate through a UKC operational area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_Toc3206118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w:t>
            </w:r>
            <w:r w:rsidR="00A8274E" w:rsidRPr="00A8274E">
              <w:rPr>
                <w:rFonts w:cs="Arial"/>
                <w:b w:val="0"/>
                <w:noProof/>
                <w:webHidden/>
              </w:rPr>
              <w:fldChar w:fldCharType="end"/>
            </w:r>
          </w:hyperlink>
        </w:p>
        <w:p w14:paraId="13C9BD9C" w14:textId="17C7F5E9" w:rsidR="00A8274E" w:rsidRPr="00A8274E" w:rsidRDefault="000753E8" w:rsidP="00A8274E">
          <w:pPr>
            <w:pStyle w:val="TOC2"/>
            <w:spacing w:after="0"/>
            <w:rPr>
              <w:rFonts w:eastAsiaTheme="minorEastAsia" w:cs="Arial"/>
              <w:b w:val="0"/>
              <w:noProof/>
              <w:lang w:val="fr-FR" w:eastAsia="fr-FR"/>
            </w:rPr>
          </w:pPr>
          <w:hyperlink w:anchor="_Toc3206119" w:history="1">
            <w:r w:rsidR="00A8274E" w:rsidRPr="00A8274E">
              <w:rPr>
                <w:rStyle w:val="Hyperlink"/>
                <w:rFonts w:cs="Arial"/>
                <w:b w:val="0"/>
                <w:noProof/>
              </w:rPr>
              <w:t>1.3</w:t>
            </w:r>
            <w:r w:rsidR="00A8274E" w:rsidRPr="00A8274E">
              <w:rPr>
                <w:rFonts w:eastAsiaTheme="minorEastAsia" w:cs="Arial"/>
                <w:b w:val="0"/>
                <w:noProof/>
                <w:lang w:val="fr-FR" w:eastAsia="fr-FR"/>
              </w:rPr>
              <w:tab/>
            </w:r>
            <w:r w:rsidR="00A8274E" w:rsidRPr="00A8274E">
              <w:rPr>
                <w:rStyle w:val="Hyperlink"/>
                <w:rFonts w:cs="Arial"/>
                <w:b w:val="0"/>
                <w:noProof/>
              </w:rPr>
              <w:t>Refined voyage planning to navigate through a UKC operational area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_Toc3206119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w:t>
            </w:r>
            <w:r w:rsidR="00A8274E" w:rsidRPr="00A8274E">
              <w:rPr>
                <w:rFonts w:cs="Arial"/>
                <w:b w:val="0"/>
                <w:noProof/>
                <w:webHidden/>
              </w:rPr>
              <w:fldChar w:fldCharType="end"/>
            </w:r>
          </w:hyperlink>
        </w:p>
        <w:p w14:paraId="3D7BC4CA" w14:textId="3D264BA1" w:rsidR="00A8274E" w:rsidRPr="00A8274E" w:rsidRDefault="000753E8" w:rsidP="00A8274E">
          <w:pPr>
            <w:pStyle w:val="TOC2"/>
            <w:spacing w:after="0"/>
            <w:rPr>
              <w:rFonts w:eastAsiaTheme="minorEastAsia" w:cs="Arial"/>
              <w:b w:val="0"/>
              <w:noProof/>
              <w:lang w:val="fr-FR" w:eastAsia="fr-FR"/>
            </w:rPr>
          </w:pPr>
          <w:hyperlink w:anchor="_Toc3206120" w:history="1">
            <w:r w:rsidR="00A8274E" w:rsidRPr="00A8274E">
              <w:rPr>
                <w:rStyle w:val="Hyperlink"/>
                <w:rFonts w:cs="Arial"/>
                <w:b w:val="0"/>
                <w:noProof/>
              </w:rPr>
              <w:t>1.4</w:t>
            </w:r>
            <w:r w:rsidR="00A8274E" w:rsidRPr="00A8274E">
              <w:rPr>
                <w:rFonts w:eastAsiaTheme="minorEastAsia" w:cs="Arial"/>
                <w:b w:val="0"/>
                <w:noProof/>
                <w:lang w:val="fr-FR" w:eastAsia="fr-FR"/>
              </w:rPr>
              <w:tab/>
            </w:r>
            <w:r w:rsidR="00A8274E" w:rsidRPr="00A8274E">
              <w:rPr>
                <w:rStyle w:val="Hyperlink"/>
                <w:rFonts w:cs="Arial"/>
                <w:b w:val="0"/>
                <w:noProof/>
              </w:rPr>
              <w:t>Voyage monitoring</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_Toc3206120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w:t>
            </w:r>
            <w:r w:rsidR="00A8274E" w:rsidRPr="00A8274E">
              <w:rPr>
                <w:rFonts w:cs="Arial"/>
                <w:b w:val="0"/>
                <w:noProof/>
                <w:webHidden/>
              </w:rPr>
              <w:fldChar w:fldCharType="end"/>
            </w:r>
          </w:hyperlink>
        </w:p>
        <w:p w14:paraId="50395F49" w14:textId="1A636B12" w:rsidR="00A8274E" w:rsidRPr="00A8274E" w:rsidRDefault="000753E8" w:rsidP="00A8274E">
          <w:pPr>
            <w:pStyle w:val="TOC1"/>
            <w:spacing w:before="0" w:after="0"/>
            <w:rPr>
              <w:rFonts w:eastAsiaTheme="minorEastAsia" w:cs="Arial"/>
              <w:b w:val="0"/>
              <w:noProof/>
              <w:lang w:val="fr-FR" w:eastAsia="fr-FR"/>
            </w:rPr>
          </w:pPr>
          <w:hyperlink w:anchor="_Toc3206121" w:history="1">
            <w:r w:rsidR="00A8274E" w:rsidRPr="00A8274E">
              <w:rPr>
                <w:rStyle w:val="Hyperlink"/>
                <w:rFonts w:cs="Arial"/>
                <w:b w:val="0"/>
                <w:noProof/>
                <w14:scene3d>
                  <w14:camera w14:prst="orthographicFront"/>
                  <w14:lightRig w14:rig="threePt" w14:dir="t">
                    <w14:rot w14:lat="0" w14:lon="0" w14:rev="0"/>
                  </w14:lightRig>
                </w14:scene3d>
              </w:rPr>
              <w:t>2</w:t>
            </w:r>
            <w:r w:rsidR="00A8274E" w:rsidRPr="00A8274E">
              <w:rPr>
                <w:rFonts w:eastAsiaTheme="minorEastAsia" w:cs="Arial"/>
                <w:b w:val="0"/>
                <w:noProof/>
                <w:lang w:val="fr-FR" w:eastAsia="fr-FR"/>
              </w:rPr>
              <w:tab/>
            </w:r>
            <w:r w:rsidR="00A8274E" w:rsidRPr="00A8274E">
              <w:rPr>
                <w:rStyle w:val="Hyperlink"/>
                <w:rFonts w:cs="Arial"/>
                <w:b w:val="0"/>
                <w:noProof/>
              </w:rPr>
              <w:t>References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_Toc3206121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3</w:t>
            </w:r>
            <w:r w:rsidR="00A8274E" w:rsidRPr="00A8274E">
              <w:rPr>
                <w:rFonts w:cs="Arial"/>
                <w:b w:val="0"/>
                <w:noProof/>
                <w:webHidden/>
              </w:rPr>
              <w:fldChar w:fldCharType="end"/>
            </w:r>
          </w:hyperlink>
        </w:p>
        <w:p w14:paraId="44094E8F" w14:textId="7E52562E" w:rsidR="00A8274E" w:rsidRPr="00A8274E" w:rsidRDefault="000753E8" w:rsidP="00A8274E">
          <w:pPr>
            <w:pStyle w:val="TOC2"/>
            <w:spacing w:after="0"/>
            <w:rPr>
              <w:rFonts w:eastAsiaTheme="minorEastAsia" w:cs="Arial"/>
              <w:b w:val="0"/>
              <w:noProof/>
              <w:lang w:val="fr-FR" w:eastAsia="fr-FR"/>
            </w:rPr>
          </w:pPr>
          <w:hyperlink w:anchor="_Toc3206122" w:history="1">
            <w:r w:rsidR="00A8274E" w:rsidRPr="00A8274E">
              <w:rPr>
                <w:rStyle w:val="Hyperlink"/>
                <w:rFonts w:cs="Arial"/>
                <w:b w:val="0"/>
                <w:noProof/>
              </w:rPr>
              <w:t>2.1</w:t>
            </w:r>
            <w:r w:rsidR="00A8274E" w:rsidRPr="00A8274E">
              <w:rPr>
                <w:rFonts w:eastAsiaTheme="minorEastAsia" w:cs="Arial"/>
                <w:b w:val="0"/>
                <w:noProof/>
                <w:lang w:val="fr-FR" w:eastAsia="fr-FR"/>
              </w:rPr>
              <w:tab/>
            </w:r>
            <w:r w:rsidR="00A8274E" w:rsidRPr="00A8274E">
              <w:rPr>
                <w:rStyle w:val="Hyperlink"/>
                <w:rFonts w:cs="Arial"/>
                <w:b w:val="0"/>
                <w:noProof/>
              </w:rPr>
              <w:t>Normative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_Toc3206122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3</w:t>
            </w:r>
            <w:r w:rsidR="00A8274E" w:rsidRPr="00A8274E">
              <w:rPr>
                <w:rFonts w:cs="Arial"/>
                <w:b w:val="0"/>
                <w:noProof/>
                <w:webHidden/>
              </w:rPr>
              <w:fldChar w:fldCharType="end"/>
            </w:r>
          </w:hyperlink>
        </w:p>
        <w:p w14:paraId="34179207" w14:textId="46913D11" w:rsidR="00A8274E" w:rsidRPr="00A8274E" w:rsidRDefault="000753E8" w:rsidP="00A8274E">
          <w:pPr>
            <w:pStyle w:val="TOC1"/>
            <w:spacing w:before="0" w:after="0"/>
            <w:rPr>
              <w:rFonts w:eastAsiaTheme="minorEastAsia" w:cs="Arial"/>
              <w:b w:val="0"/>
              <w:noProof/>
              <w:lang w:val="fr-FR" w:eastAsia="fr-FR"/>
            </w:rPr>
          </w:pPr>
          <w:hyperlink w:anchor="_Toc3206123" w:history="1">
            <w:r w:rsidR="00A8274E" w:rsidRPr="00A8274E">
              <w:rPr>
                <w:rStyle w:val="Hyperlink"/>
                <w:rFonts w:cs="Arial"/>
                <w:b w:val="0"/>
                <w:noProof/>
                <w14:scene3d>
                  <w14:camera w14:prst="orthographicFront"/>
                  <w14:lightRig w14:rig="threePt" w14:dir="t">
                    <w14:rot w14:lat="0" w14:lon="0" w14:rev="0"/>
                  </w14:lightRig>
                </w14:scene3d>
              </w:rPr>
              <w:t>3</w:t>
            </w:r>
            <w:r w:rsidR="00A8274E" w:rsidRPr="00A8274E">
              <w:rPr>
                <w:rFonts w:eastAsiaTheme="minorEastAsia" w:cs="Arial"/>
                <w:b w:val="0"/>
                <w:noProof/>
                <w:lang w:val="fr-FR" w:eastAsia="fr-FR"/>
              </w:rPr>
              <w:tab/>
            </w:r>
            <w:r w:rsidR="00A8274E" w:rsidRPr="00A8274E">
              <w:rPr>
                <w:rStyle w:val="Hyperlink"/>
                <w:rFonts w:cs="Arial"/>
                <w:b w:val="0"/>
                <w:noProof/>
              </w:rPr>
              <w:t>Terms, Definitions and Abbreviations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_Toc3206123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4</w:t>
            </w:r>
            <w:r w:rsidR="00A8274E" w:rsidRPr="00A8274E">
              <w:rPr>
                <w:rFonts w:cs="Arial"/>
                <w:b w:val="0"/>
                <w:noProof/>
                <w:webHidden/>
              </w:rPr>
              <w:fldChar w:fldCharType="end"/>
            </w:r>
          </w:hyperlink>
        </w:p>
        <w:p w14:paraId="0749D45D" w14:textId="0ADB5DAB" w:rsidR="00A8274E" w:rsidRPr="00A8274E" w:rsidRDefault="000753E8" w:rsidP="00A8274E">
          <w:pPr>
            <w:pStyle w:val="TOC2"/>
            <w:spacing w:after="0"/>
            <w:rPr>
              <w:rFonts w:eastAsiaTheme="minorEastAsia" w:cs="Arial"/>
              <w:b w:val="0"/>
              <w:noProof/>
              <w:lang w:val="fr-FR" w:eastAsia="fr-FR"/>
            </w:rPr>
          </w:pPr>
          <w:hyperlink w:anchor="_Toc3206124" w:history="1">
            <w:r w:rsidR="00A8274E" w:rsidRPr="00A8274E">
              <w:rPr>
                <w:rStyle w:val="Hyperlink"/>
                <w:rFonts w:cs="Arial"/>
                <w:b w:val="0"/>
                <w:noProof/>
              </w:rPr>
              <w:t>3.1</w:t>
            </w:r>
            <w:r w:rsidR="00A8274E" w:rsidRPr="00A8274E">
              <w:rPr>
                <w:rFonts w:eastAsiaTheme="minorEastAsia" w:cs="Arial"/>
                <w:b w:val="0"/>
                <w:noProof/>
                <w:lang w:val="fr-FR" w:eastAsia="fr-FR"/>
              </w:rPr>
              <w:tab/>
            </w:r>
            <w:r w:rsidR="00A8274E" w:rsidRPr="00A8274E">
              <w:rPr>
                <w:rStyle w:val="Hyperlink"/>
                <w:rFonts w:cs="Arial"/>
                <w:b w:val="0"/>
                <w:noProof/>
              </w:rPr>
              <w:t>Use of Language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_Toc3206124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4</w:t>
            </w:r>
            <w:r w:rsidR="00A8274E" w:rsidRPr="00A8274E">
              <w:rPr>
                <w:rFonts w:cs="Arial"/>
                <w:b w:val="0"/>
                <w:noProof/>
                <w:webHidden/>
              </w:rPr>
              <w:fldChar w:fldCharType="end"/>
            </w:r>
          </w:hyperlink>
        </w:p>
        <w:p w14:paraId="3664A1A4" w14:textId="4578463F" w:rsidR="00A8274E" w:rsidRPr="00A8274E" w:rsidRDefault="000753E8" w:rsidP="00A8274E">
          <w:pPr>
            <w:pStyle w:val="TOC2"/>
            <w:spacing w:after="0"/>
            <w:rPr>
              <w:rFonts w:eastAsiaTheme="minorEastAsia" w:cs="Arial"/>
              <w:b w:val="0"/>
              <w:noProof/>
              <w:lang w:val="fr-FR" w:eastAsia="fr-FR"/>
            </w:rPr>
          </w:pPr>
          <w:hyperlink w:anchor="_Toc3206125" w:history="1">
            <w:r w:rsidR="00A8274E" w:rsidRPr="00A8274E">
              <w:rPr>
                <w:rStyle w:val="Hyperlink"/>
                <w:rFonts w:cs="Arial"/>
                <w:b w:val="0"/>
                <w:noProof/>
              </w:rPr>
              <w:t>3.2</w:t>
            </w:r>
            <w:r w:rsidR="00A8274E" w:rsidRPr="00A8274E">
              <w:rPr>
                <w:rFonts w:eastAsiaTheme="minorEastAsia" w:cs="Arial"/>
                <w:b w:val="0"/>
                <w:noProof/>
                <w:lang w:val="fr-FR" w:eastAsia="fr-FR"/>
              </w:rPr>
              <w:tab/>
            </w:r>
            <w:r w:rsidR="00A8274E" w:rsidRPr="00A8274E">
              <w:rPr>
                <w:rStyle w:val="Hyperlink"/>
                <w:rFonts w:cs="Arial"/>
                <w:b w:val="0"/>
                <w:noProof/>
              </w:rPr>
              <w:t>Terms and Definitions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_Toc3206125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4</w:t>
            </w:r>
            <w:r w:rsidR="00A8274E" w:rsidRPr="00A8274E">
              <w:rPr>
                <w:rFonts w:cs="Arial"/>
                <w:b w:val="0"/>
                <w:noProof/>
                <w:webHidden/>
              </w:rPr>
              <w:fldChar w:fldCharType="end"/>
            </w:r>
          </w:hyperlink>
        </w:p>
        <w:p w14:paraId="4D99F0B6" w14:textId="4DFE28A7" w:rsidR="00A8274E" w:rsidRPr="00A8274E" w:rsidRDefault="000753E8" w:rsidP="00A8274E">
          <w:pPr>
            <w:pStyle w:val="TOC2"/>
            <w:spacing w:after="0"/>
            <w:rPr>
              <w:rFonts w:eastAsiaTheme="minorEastAsia" w:cs="Arial"/>
              <w:b w:val="0"/>
              <w:noProof/>
              <w:lang w:val="fr-FR" w:eastAsia="fr-FR"/>
            </w:rPr>
          </w:pPr>
          <w:hyperlink w:anchor="_Toc3206126" w:history="1">
            <w:r w:rsidR="00A8274E" w:rsidRPr="00A8274E">
              <w:rPr>
                <w:rStyle w:val="Hyperlink"/>
                <w:rFonts w:cs="Arial"/>
                <w:b w:val="0"/>
                <w:noProof/>
              </w:rPr>
              <w:t>3.3</w:t>
            </w:r>
            <w:r w:rsidR="00A8274E" w:rsidRPr="00A8274E">
              <w:rPr>
                <w:rFonts w:eastAsiaTheme="minorEastAsia" w:cs="Arial"/>
                <w:b w:val="0"/>
                <w:noProof/>
                <w:lang w:val="fr-FR" w:eastAsia="fr-FR"/>
              </w:rPr>
              <w:tab/>
            </w:r>
            <w:r w:rsidR="00A8274E" w:rsidRPr="00A8274E">
              <w:rPr>
                <w:rStyle w:val="Hyperlink"/>
                <w:rFonts w:cs="Arial"/>
                <w:b w:val="0"/>
                <w:noProof/>
              </w:rPr>
              <w:t>Abbreviations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_Toc3206126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6</w:t>
            </w:r>
            <w:r w:rsidR="00A8274E" w:rsidRPr="00A8274E">
              <w:rPr>
                <w:rFonts w:cs="Arial"/>
                <w:b w:val="0"/>
                <w:noProof/>
                <w:webHidden/>
              </w:rPr>
              <w:fldChar w:fldCharType="end"/>
            </w:r>
          </w:hyperlink>
        </w:p>
        <w:p w14:paraId="25B451AE" w14:textId="294370D0" w:rsidR="00A8274E" w:rsidRPr="00A8274E" w:rsidRDefault="000753E8" w:rsidP="00A8274E">
          <w:pPr>
            <w:pStyle w:val="TOC1"/>
            <w:spacing w:before="0" w:after="0"/>
            <w:rPr>
              <w:rFonts w:eastAsiaTheme="minorEastAsia" w:cs="Arial"/>
              <w:b w:val="0"/>
              <w:noProof/>
              <w:lang w:val="fr-FR" w:eastAsia="fr-FR"/>
            </w:rPr>
          </w:pPr>
          <w:hyperlink w:anchor="_Toc3206127" w:history="1">
            <w:r w:rsidR="00A8274E" w:rsidRPr="00A8274E">
              <w:rPr>
                <w:rStyle w:val="Hyperlink"/>
                <w:rFonts w:cs="Arial"/>
                <w:b w:val="0"/>
                <w:noProof/>
                <w14:scene3d>
                  <w14:camera w14:prst="orthographicFront"/>
                  <w14:lightRig w14:rig="threePt" w14:dir="t">
                    <w14:rot w14:lat="0" w14:lon="0" w14:rev="0"/>
                  </w14:lightRig>
                </w14:scene3d>
              </w:rPr>
              <w:t>4</w:t>
            </w:r>
            <w:r w:rsidR="00A8274E" w:rsidRPr="00A8274E">
              <w:rPr>
                <w:rFonts w:eastAsiaTheme="minorEastAsia" w:cs="Arial"/>
                <w:b w:val="0"/>
                <w:noProof/>
                <w:lang w:val="fr-FR" w:eastAsia="fr-FR"/>
              </w:rPr>
              <w:tab/>
            </w:r>
            <w:r w:rsidR="00A8274E" w:rsidRPr="00A8274E">
              <w:rPr>
                <w:rStyle w:val="Hyperlink"/>
                <w:rFonts w:cs="Arial"/>
                <w:b w:val="0"/>
                <w:noProof/>
              </w:rPr>
              <w:t>Specification Description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_Toc3206127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6</w:t>
            </w:r>
            <w:r w:rsidR="00A8274E" w:rsidRPr="00A8274E">
              <w:rPr>
                <w:rFonts w:cs="Arial"/>
                <w:b w:val="0"/>
                <w:noProof/>
                <w:webHidden/>
              </w:rPr>
              <w:fldChar w:fldCharType="end"/>
            </w:r>
          </w:hyperlink>
        </w:p>
        <w:p w14:paraId="11AE58B4" w14:textId="6872A3FE" w:rsidR="00A8274E" w:rsidRPr="00A8274E" w:rsidRDefault="000753E8" w:rsidP="00A8274E">
          <w:pPr>
            <w:pStyle w:val="TOC2"/>
            <w:spacing w:after="0"/>
            <w:rPr>
              <w:rFonts w:eastAsiaTheme="minorEastAsia" w:cs="Arial"/>
              <w:b w:val="0"/>
              <w:noProof/>
              <w:lang w:val="fr-FR" w:eastAsia="fr-FR"/>
            </w:rPr>
          </w:pPr>
          <w:hyperlink w:anchor="_Toc3206128" w:history="1">
            <w:r w:rsidR="00A8274E" w:rsidRPr="00A8274E">
              <w:rPr>
                <w:rStyle w:val="Hyperlink"/>
                <w:rFonts w:cs="Arial"/>
                <w:b w:val="0"/>
                <w:noProof/>
              </w:rPr>
              <w:t>4.1</w:t>
            </w:r>
            <w:r w:rsidR="00A8274E" w:rsidRPr="00A8274E">
              <w:rPr>
                <w:rFonts w:eastAsiaTheme="minorEastAsia" w:cs="Arial"/>
                <w:b w:val="0"/>
                <w:noProof/>
                <w:lang w:val="fr-FR" w:eastAsia="fr-FR"/>
              </w:rPr>
              <w:tab/>
            </w:r>
            <w:r w:rsidR="00A8274E" w:rsidRPr="00A8274E">
              <w:rPr>
                <w:rStyle w:val="Hyperlink"/>
                <w:rFonts w:cs="Arial"/>
                <w:b w:val="0"/>
                <w:noProof/>
              </w:rPr>
              <w:t>S-129 General Data Product Description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_Toc3206128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6</w:t>
            </w:r>
            <w:r w:rsidR="00A8274E" w:rsidRPr="00A8274E">
              <w:rPr>
                <w:rFonts w:cs="Arial"/>
                <w:b w:val="0"/>
                <w:noProof/>
                <w:webHidden/>
              </w:rPr>
              <w:fldChar w:fldCharType="end"/>
            </w:r>
          </w:hyperlink>
        </w:p>
        <w:p w14:paraId="688DB8B8" w14:textId="579BA6A0" w:rsidR="00A8274E" w:rsidRPr="00A8274E" w:rsidRDefault="000753E8" w:rsidP="00A8274E">
          <w:pPr>
            <w:pStyle w:val="TOC2"/>
            <w:spacing w:after="0"/>
            <w:rPr>
              <w:rFonts w:eastAsiaTheme="minorEastAsia" w:cs="Arial"/>
              <w:b w:val="0"/>
              <w:noProof/>
              <w:lang w:val="fr-FR" w:eastAsia="fr-FR"/>
            </w:rPr>
          </w:pPr>
          <w:hyperlink w:anchor="_Toc3206129" w:history="1">
            <w:r w:rsidR="00A8274E" w:rsidRPr="00A8274E">
              <w:rPr>
                <w:rStyle w:val="Hyperlink"/>
                <w:rFonts w:cs="Arial"/>
                <w:b w:val="0"/>
                <w:noProof/>
              </w:rPr>
              <w:t>4.2</w:t>
            </w:r>
            <w:r w:rsidR="00A8274E" w:rsidRPr="00A8274E">
              <w:rPr>
                <w:rFonts w:eastAsiaTheme="minorEastAsia" w:cs="Arial"/>
                <w:b w:val="0"/>
                <w:noProof/>
                <w:lang w:val="fr-FR" w:eastAsia="fr-FR"/>
              </w:rPr>
              <w:tab/>
            </w:r>
            <w:r w:rsidR="00A8274E" w:rsidRPr="00A8274E">
              <w:rPr>
                <w:rStyle w:val="Hyperlink"/>
                <w:rFonts w:cs="Arial"/>
                <w:b w:val="0"/>
                <w:noProof/>
              </w:rPr>
              <w:t>Data Product Specification 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_Toc3206129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6</w:t>
            </w:r>
            <w:r w:rsidR="00A8274E" w:rsidRPr="00A8274E">
              <w:rPr>
                <w:rFonts w:cs="Arial"/>
                <w:b w:val="0"/>
                <w:noProof/>
                <w:webHidden/>
              </w:rPr>
              <w:fldChar w:fldCharType="end"/>
            </w:r>
          </w:hyperlink>
        </w:p>
        <w:p w14:paraId="1FF4680D" w14:textId="353F072F" w:rsidR="00A8274E" w:rsidRPr="00A8274E" w:rsidRDefault="000753E8" w:rsidP="00A8274E">
          <w:pPr>
            <w:pStyle w:val="TOC2"/>
            <w:spacing w:after="0"/>
            <w:rPr>
              <w:rFonts w:eastAsiaTheme="minorEastAsia" w:cs="Arial"/>
              <w:b w:val="0"/>
              <w:noProof/>
              <w:lang w:val="fr-FR" w:eastAsia="fr-FR"/>
            </w:rPr>
          </w:pPr>
          <w:hyperlink w:anchor="_Toc3206130" w:history="1">
            <w:r w:rsidR="00A8274E" w:rsidRPr="00A8274E">
              <w:rPr>
                <w:rStyle w:val="Hyperlink"/>
                <w:rFonts w:cs="Arial"/>
                <w:b w:val="0"/>
                <w:noProof/>
              </w:rPr>
              <w:t>4.3</w:t>
            </w:r>
            <w:r w:rsidR="00A8274E" w:rsidRPr="00A8274E">
              <w:rPr>
                <w:rFonts w:eastAsiaTheme="minorEastAsia" w:cs="Arial"/>
                <w:b w:val="0"/>
                <w:noProof/>
                <w:lang w:val="fr-FR" w:eastAsia="fr-FR"/>
              </w:rPr>
              <w:tab/>
            </w:r>
            <w:r w:rsidR="00A8274E" w:rsidRPr="00A8274E">
              <w:rPr>
                <w:rStyle w:val="Hyperlink"/>
                <w:rFonts w:cs="Arial"/>
                <w:b w:val="0"/>
                <w:noProof/>
              </w:rPr>
              <w:t>IHO Product Specification Maintenance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_Toc3206130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7</w:t>
            </w:r>
            <w:r w:rsidR="00A8274E" w:rsidRPr="00A8274E">
              <w:rPr>
                <w:rFonts w:cs="Arial"/>
                <w:b w:val="0"/>
                <w:noProof/>
                <w:webHidden/>
              </w:rPr>
              <w:fldChar w:fldCharType="end"/>
            </w:r>
          </w:hyperlink>
        </w:p>
        <w:p w14:paraId="7E488233" w14:textId="6B02E1FB" w:rsidR="00A8274E" w:rsidRPr="00A8274E" w:rsidRDefault="000753E8" w:rsidP="00A8274E">
          <w:pPr>
            <w:pStyle w:val="TOC1"/>
            <w:spacing w:before="0" w:after="0"/>
            <w:rPr>
              <w:rFonts w:eastAsiaTheme="minorEastAsia" w:cs="Arial"/>
              <w:b w:val="0"/>
              <w:noProof/>
              <w:lang w:val="fr-FR" w:eastAsia="fr-FR"/>
            </w:rPr>
          </w:pPr>
          <w:hyperlink w:anchor="_Toc3206131" w:history="1">
            <w:r w:rsidR="00A8274E" w:rsidRPr="00A8274E">
              <w:rPr>
                <w:rStyle w:val="Hyperlink"/>
                <w:rFonts w:cs="Arial"/>
                <w:b w:val="0"/>
                <w:noProof/>
                <w14:scene3d>
                  <w14:camera w14:prst="orthographicFront"/>
                  <w14:lightRig w14:rig="threePt" w14:dir="t">
                    <w14:rot w14:lat="0" w14:lon="0" w14:rev="0"/>
                  </w14:lightRig>
                </w14:scene3d>
              </w:rPr>
              <w:t>5</w:t>
            </w:r>
            <w:r w:rsidR="00A8274E" w:rsidRPr="00A8274E">
              <w:rPr>
                <w:rFonts w:eastAsiaTheme="minorEastAsia" w:cs="Arial"/>
                <w:b w:val="0"/>
                <w:noProof/>
                <w:lang w:val="fr-FR" w:eastAsia="fr-FR"/>
              </w:rPr>
              <w:tab/>
            </w:r>
            <w:r w:rsidR="00A8274E" w:rsidRPr="00A8274E">
              <w:rPr>
                <w:rStyle w:val="Hyperlink"/>
                <w:rFonts w:cs="Arial"/>
                <w:b w:val="0"/>
                <w:noProof/>
              </w:rPr>
              <w:t>Specification Scope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_Toc3206131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8</w:t>
            </w:r>
            <w:r w:rsidR="00A8274E" w:rsidRPr="00A8274E">
              <w:rPr>
                <w:rFonts w:cs="Arial"/>
                <w:b w:val="0"/>
                <w:noProof/>
                <w:webHidden/>
              </w:rPr>
              <w:fldChar w:fldCharType="end"/>
            </w:r>
          </w:hyperlink>
        </w:p>
        <w:p w14:paraId="3EB7E9AB" w14:textId="113D5100" w:rsidR="00A8274E" w:rsidRPr="00A8274E" w:rsidRDefault="000753E8" w:rsidP="00A8274E">
          <w:pPr>
            <w:pStyle w:val="TOC1"/>
            <w:spacing w:before="0" w:after="0"/>
            <w:rPr>
              <w:rFonts w:eastAsiaTheme="minorEastAsia" w:cs="Arial"/>
              <w:b w:val="0"/>
              <w:noProof/>
              <w:lang w:val="fr-FR" w:eastAsia="fr-FR"/>
            </w:rPr>
          </w:pPr>
          <w:hyperlink w:anchor="_Toc3206132" w:history="1">
            <w:r w:rsidR="00A8274E" w:rsidRPr="00A8274E">
              <w:rPr>
                <w:rStyle w:val="Hyperlink"/>
                <w:rFonts w:cs="Arial"/>
                <w:b w:val="0"/>
                <w:noProof/>
                <w14:scene3d>
                  <w14:camera w14:prst="orthographicFront"/>
                  <w14:lightRig w14:rig="threePt" w14:dir="t">
                    <w14:rot w14:lat="0" w14:lon="0" w14:rev="0"/>
                  </w14:lightRig>
                </w14:scene3d>
              </w:rPr>
              <w:t>6</w:t>
            </w:r>
            <w:r w:rsidR="00A8274E" w:rsidRPr="00A8274E">
              <w:rPr>
                <w:rFonts w:eastAsiaTheme="minorEastAsia" w:cs="Arial"/>
                <w:b w:val="0"/>
                <w:noProof/>
                <w:lang w:val="fr-FR" w:eastAsia="fr-FR"/>
              </w:rPr>
              <w:tab/>
            </w:r>
            <w:r w:rsidR="00A8274E" w:rsidRPr="00A8274E">
              <w:rPr>
                <w:rStyle w:val="Hyperlink"/>
                <w:rFonts w:cs="Arial"/>
                <w:b w:val="0"/>
                <w:noProof/>
              </w:rPr>
              <w:t>Dataset Identification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_Toc3206132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8</w:t>
            </w:r>
            <w:r w:rsidR="00A8274E" w:rsidRPr="00A8274E">
              <w:rPr>
                <w:rFonts w:cs="Arial"/>
                <w:b w:val="0"/>
                <w:noProof/>
                <w:webHidden/>
              </w:rPr>
              <w:fldChar w:fldCharType="end"/>
            </w:r>
          </w:hyperlink>
        </w:p>
        <w:p w14:paraId="308C2ACD" w14:textId="4B003E14" w:rsidR="00A8274E" w:rsidRPr="00A8274E" w:rsidRDefault="000753E8" w:rsidP="00A8274E">
          <w:pPr>
            <w:pStyle w:val="TOC1"/>
            <w:spacing w:before="0" w:after="0"/>
            <w:rPr>
              <w:rFonts w:eastAsiaTheme="minorEastAsia" w:cs="Arial"/>
              <w:b w:val="0"/>
              <w:noProof/>
              <w:lang w:val="fr-FR" w:eastAsia="fr-FR"/>
            </w:rPr>
          </w:pPr>
          <w:hyperlink w:anchor="_Toc3206133" w:history="1">
            <w:r w:rsidR="00A8274E" w:rsidRPr="00A8274E">
              <w:rPr>
                <w:rStyle w:val="Hyperlink"/>
                <w:rFonts w:cs="Arial"/>
                <w:b w:val="0"/>
                <w:noProof/>
                <w14:scene3d>
                  <w14:camera w14:prst="orthographicFront"/>
                  <w14:lightRig w14:rig="threePt" w14:dir="t">
                    <w14:rot w14:lat="0" w14:lon="0" w14:rev="0"/>
                  </w14:lightRig>
                </w14:scene3d>
              </w:rPr>
              <w:t>7</w:t>
            </w:r>
            <w:r w:rsidR="00A8274E" w:rsidRPr="00A8274E">
              <w:rPr>
                <w:rFonts w:eastAsiaTheme="minorEastAsia" w:cs="Arial"/>
                <w:b w:val="0"/>
                <w:noProof/>
                <w:lang w:val="fr-FR" w:eastAsia="fr-FR"/>
              </w:rPr>
              <w:tab/>
            </w:r>
            <w:r w:rsidR="00A8274E" w:rsidRPr="00A8274E">
              <w:rPr>
                <w:rStyle w:val="Hyperlink"/>
                <w:rFonts w:cs="Arial"/>
                <w:b w:val="0"/>
                <w:noProof/>
              </w:rPr>
              <w:t>Data Content and Structure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_Toc3206133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9</w:t>
            </w:r>
            <w:r w:rsidR="00A8274E" w:rsidRPr="00A8274E">
              <w:rPr>
                <w:rFonts w:cs="Arial"/>
                <w:b w:val="0"/>
                <w:noProof/>
                <w:webHidden/>
              </w:rPr>
              <w:fldChar w:fldCharType="end"/>
            </w:r>
          </w:hyperlink>
        </w:p>
        <w:p w14:paraId="0C52C09C" w14:textId="7291C77E" w:rsidR="00A8274E" w:rsidRPr="00A8274E" w:rsidRDefault="000753E8" w:rsidP="00A8274E">
          <w:pPr>
            <w:pStyle w:val="TOC2"/>
            <w:spacing w:after="0"/>
            <w:rPr>
              <w:rFonts w:eastAsiaTheme="minorEastAsia" w:cs="Arial"/>
              <w:b w:val="0"/>
              <w:noProof/>
              <w:lang w:val="fr-FR" w:eastAsia="fr-FR"/>
            </w:rPr>
          </w:pPr>
          <w:hyperlink w:anchor="_Toc3206134" w:history="1">
            <w:r w:rsidR="00A8274E" w:rsidRPr="00A8274E">
              <w:rPr>
                <w:rStyle w:val="Hyperlink"/>
                <w:rFonts w:cs="Arial"/>
                <w:b w:val="0"/>
                <w:noProof/>
              </w:rPr>
              <w:t>7.1</w:t>
            </w:r>
            <w:r w:rsidR="00A8274E" w:rsidRPr="00A8274E">
              <w:rPr>
                <w:rFonts w:eastAsiaTheme="minorEastAsia" w:cs="Arial"/>
                <w:b w:val="0"/>
                <w:noProof/>
                <w:lang w:val="fr-FR" w:eastAsia="fr-FR"/>
              </w:rPr>
              <w:tab/>
            </w:r>
            <w:r w:rsidR="00A8274E" w:rsidRPr="00A8274E">
              <w:rPr>
                <w:rStyle w:val="Hyperlink"/>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_Toc3206134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9</w:t>
            </w:r>
            <w:r w:rsidR="00A8274E" w:rsidRPr="00A8274E">
              <w:rPr>
                <w:rFonts w:cs="Arial"/>
                <w:b w:val="0"/>
                <w:noProof/>
                <w:webHidden/>
              </w:rPr>
              <w:fldChar w:fldCharType="end"/>
            </w:r>
          </w:hyperlink>
        </w:p>
        <w:p w14:paraId="5DB3D4BF" w14:textId="08094F17" w:rsidR="00A8274E" w:rsidRPr="00A8274E" w:rsidRDefault="000753E8" w:rsidP="00A8274E">
          <w:pPr>
            <w:pStyle w:val="TOC2"/>
            <w:spacing w:after="0"/>
            <w:rPr>
              <w:rFonts w:eastAsiaTheme="minorEastAsia" w:cs="Arial"/>
              <w:b w:val="0"/>
              <w:noProof/>
              <w:lang w:val="fr-FR" w:eastAsia="fr-FR"/>
            </w:rPr>
          </w:pPr>
          <w:hyperlink w:anchor="_Toc3206135" w:history="1">
            <w:r w:rsidR="00A8274E" w:rsidRPr="00A8274E">
              <w:rPr>
                <w:rStyle w:val="Hyperlink"/>
                <w:rFonts w:cs="Arial"/>
                <w:b w:val="0"/>
                <w:noProof/>
              </w:rPr>
              <w:t>7.2</w:t>
            </w:r>
            <w:r w:rsidR="00A8274E" w:rsidRPr="00A8274E">
              <w:rPr>
                <w:rFonts w:eastAsiaTheme="minorEastAsia" w:cs="Arial"/>
                <w:b w:val="0"/>
                <w:noProof/>
                <w:lang w:val="fr-FR" w:eastAsia="fr-FR"/>
              </w:rPr>
              <w:tab/>
            </w:r>
            <w:r w:rsidR="00A8274E" w:rsidRPr="00A8274E">
              <w:rPr>
                <w:rStyle w:val="Hyperlink"/>
                <w:rFonts w:cs="Arial"/>
                <w:b w:val="0"/>
                <w:noProof/>
              </w:rPr>
              <w:t>Application Schema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_Toc3206135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11</w:t>
            </w:r>
            <w:r w:rsidR="00A8274E" w:rsidRPr="00A8274E">
              <w:rPr>
                <w:rFonts w:cs="Arial"/>
                <w:b w:val="0"/>
                <w:noProof/>
                <w:webHidden/>
              </w:rPr>
              <w:fldChar w:fldCharType="end"/>
            </w:r>
          </w:hyperlink>
        </w:p>
        <w:p w14:paraId="56F58671" w14:textId="277F08DC" w:rsidR="00A8274E" w:rsidRPr="00A8274E" w:rsidRDefault="000753E8" w:rsidP="00A8274E">
          <w:pPr>
            <w:pStyle w:val="TOC1"/>
            <w:spacing w:before="0" w:after="0"/>
            <w:rPr>
              <w:rFonts w:eastAsiaTheme="minorEastAsia" w:cs="Arial"/>
              <w:b w:val="0"/>
              <w:noProof/>
              <w:lang w:val="fr-FR" w:eastAsia="fr-FR"/>
            </w:rPr>
          </w:pPr>
          <w:hyperlink w:anchor="_Toc3206136" w:history="1">
            <w:r w:rsidR="00A8274E" w:rsidRPr="00A8274E">
              <w:rPr>
                <w:rStyle w:val="Hyperlink"/>
                <w:rFonts w:cs="Arial"/>
                <w:b w:val="0"/>
                <w:noProof/>
                <w14:scene3d>
                  <w14:camera w14:prst="orthographicFront"/>
                  <w14:lightRig w14:rig="threePt" w14:dir="t">
                    <w14:rot w14:lat="0" w14:lon="0" w14:rev="0"/>
                  </w14:lightRig>
                </w14:scene3d>
              </w:rPr>
              <w:t>8</w:t>
            </w:r>
            <w:r w:rsidR="00A8274E" w:rsidRPr="00A8274E">
              <w:rPr>
                <w:rFonts w:eastAsiaTheme="minorEastAsia" w:cs="Arial"/>
                <w:b w:val="0"/>
                <w:noProof/>
                <w:lang w:val="fr-FR" w:eastAsia="fr-FR"/>
              </w:rPr>
              <w:tab/>
            </w:r>
            <w:r w:rsidR="00A8274E" w:rsidRPr="00A8274E">
              <w:rPr>
                <w:rStyle w:val="Hyperlink"/>
                <w:rFonts w:cs="Arial"/>
                <w:b w:val="0"/>
                <w:noProof/>
              </w:rPr>
              <w:t>Feature Catalogue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_Toc3206136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14</w:t>
            </w:r>
            <w:r w:rsidR="00A8274E" w:rsidRPr="00A8274E">
              <w:rPr>
                <w:rFonts w:cs="Arial"/>
                <w:b w:val="0"/>
                <w:noProof/>
                <w:webHidden/>
              </w:rPr>
              <w:fldChar w:fldCharType="end"/>
            </w:r>
          </w:hyperlink>
        </w:p>
        <w:p w14:paraId="24337BD6" w14:textId="154BF048" w:rsidR="00A8274E" w:rsidRPr="00A8274E" w:rsidRDefault="000753E8" w:rsidP="00A8274E">
          <w:pPr>
            <w:pStyle w:val="TOC2"/>
            <w:spacing w:after="0"/>
            <w:rPr>
              <w:rFonts w:eastAsiaTheme="minorEastAsia" w:cs="Arial"/>
              <w:b w:val="0"/>
              <w:noProof/>
              <w:lang w:val="fr-FR" w:eastAsia="fr-FR"/>
            </w:rPr>
          </w:pPr>
          <w:hyperlink w:anchor="_Toc3206137" w:history="1">
            <w:r w:rsidR="00A8274E" w:rsidRPr="00A8274E">
              <w:rPr>
                <w:rStyle w:val="Hyperlink"/>
                <w:rFonts w:cs="Arial"/>
                <w:b w:val="0"/>
                <w:noProof/>
              </w:rPr>
              <w:t>8.1</w:t>
            </w:r>
            <w:r w:rsidR="00A8274E" w:rsidRPr="00A8274E">
              <w:rPr>
                <w:rFonts w:eastAsiaTheme="minorEastAsia" w:cs="Arial"/>
                <w:b w:val="0"/>
                <w:noProof/>
                <w:lang w:val="fr-FR" w:eastAsia="fr-FR"/>
              </w:rPr>
              <w:tab/>
            </w:r>
            <w:r w:rsidR="00A8274E" w:rsidRPr="00A8274E">
              <w:rPr>
                <w:rStyle w:val="Hyperlink"/>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_Toc3206137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14</w:t>
            </w:r>
            <w:r w:rsidR="00A8274E" w:rsidRPr="00A8274E">
              <w:rPr>
                <w:rFonts w:cs="Arial"/>
                <w:b w:val="0"/>
                <w:noProof/>
                <w:webHidden/>
              </w:rPr>
              <w:fldChar w:fldCharType="end"/>
            </w:r>
          </w:hyperlink>
        </w:p>
        <w:p w14:paraId="662291F6" w14:textId="164CF8AA" w:rsidR="00A8274E" w:rsidRPr="00A8274E" w:rsidRDefault="000753E8" w:rsidP="00A8274E">
          <w:pPr>
            <w:pStyle w:val="TOC2"/>
            <w:spacing w:after="0"/>
            <w:rPr>
              <w:rFonts w:eastAsiaTheme="minorEastAsia" w:cs="Arial"/>
              <w:b w:val="0"/>
              <w:noProof/>
              <w:lang w:val="fr-FR" w:eastAsia="fr-FR"/>
            </w:rPr>
          </w:pPr>
          <w:hyperlink w:anchor="_Toc3206138" w:history="1">
            <w:r w:rsidR="00A8274E" w:rsidRPr="00A8274E">
              <w:rPr>
                <w:rStyle w:val="Hyperlink"/>
                <w:rFonts w:cs="Arial"/>
                <w:b w:val="0"/>
                <w:noProof/>
              </w:rPr>
              <w:t>8.2</w:t>
            </w:r>
            <w:r w:rsidR="00A8274E" w:rsidRPr="00A8274E">
              <w:rPr>
                <w:rFonts w:eastAsiaTheme="minorEastAsia" w:cs="Arial"/>
                <w:b w:val="0"/>
                <w:noProof/>
                <w:lang w:val="fr-FR" w:eastAsia="fr-FR"/>
              </w:rPr>
              <w:tab/>
            </w:r>
            <w:r w:rsidR="00A8274E" w:rsidRPr="00A8274E">
              <w:rPr>
                <w:rStyle w:val="Hyperlink"/>
                <w:rFonts w:cs="Arial"/>
                <w:b w:val="0"/>
                <w:noProof/>
              </w:rPr>
              <w:t>Feature Types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_Toc3206138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15</w:t>
            </w:r>
            <w:r w:rsidR="00A8274E" w:rsidRPr="00A8274E">
              <w:rPr>
                <w:rFonts w:cs="Arial"/>
                <w:b w:val="0"/>
                <w:noProof/>
                <w:webHidden/>
              </w:rPr>
              <w:fldChar w:fldCharType="end"/>
            </w:r>
          </w:hyperlink>
        </w:p>
        <w:p w14:paraId="574686AC" w14:textId="31BE78A5" w:rsidR="00A8274E" w:rsidRPr="00A8274E" w:rsidRDefault="000753E8" w:rsidP="00A8274E">
          <w:pPr>
            <w:pStyle w:val="TOC2"/>
            <w:spacing w:after="0"/>
            <w:rPr>
              <w:rFonts w:eastAsiaTheme="minorEastAsia" w:cs="Arial"/>
              <w:b w:val="0"/>
              <w:noProof/>
              <w:lang w:val="fr-FR" w:eastAsia="fr-FR"/>
            </w:rPr>
          </w:pPr>
          <w:hyperlink w:anchor="_Toc3206139" w:history="1">
            <w:r w:rsidR="00A8274E" w:rsidRPr="00A8274E">
              <w:rPr>
                <w:rStyle w:val="Hyperlink"/>
                <w:rFonts w:cs="Arial"/>
                <w:b w:val="0"/>
                <w:noProof/>
              </w:rPr>
              <w:t>8.3</w:t>
            </w:r>
            <w:r w:rsidR="00A8274E" w:rsidRPr="00A8274E">
              <w:rPr>
                <w:rFonts w:eastAsiaTheme="minorEastAsia" w:cs="Arial"/>
                <w:b w:val="0"/>
                <w:noProof/>
                <w:lang w:val="fr-FR" w:eastAsia="fr-FR"/>
              </w:rPr>
              <w:tab/>
            </w:r>
            <w:r w:rsidR="00A8274E" w:rsidRPr="00A8274E">
              <w:rPr>
                <w:rStyle w:val="Hyperlink"/>
                <w:rFonts w:cs="Arial"/>
                <w:b w:val="0"/>
                <w:noProof/>
              </w:rPr>
              <w:t>Units of measure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_Toc3206139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16</w:t>
            </w:r>
            <w:r w:rsidR="00A8274E" w:rsidRPr="00A8274E">
              <w:rPr>
                <w:rFonts w:cs="Arial"/>
                <w:b w:val="0"/>
                <w:noProof/>
                <w:webHidden/>
              </w:rPr>
              <w:fldChar w:fldCharType="end"/>
            </w:r>
          </w:hyperlink>
        </w:p>
        <w:p w14:paraId="47A95B70" w14:textId="5A69CA23" w:rsidR="00A8274E" w:rsidRPr="00A8274E" w:rsidRDefault="000753E8" w:rsidP="00A8274E">
          <w:pPr>
            <w:pStyle w:val="TOC1"/>
            <w:spacing w:before="0" w:after="0"/>
            <w:rPr>
              <w:rFonts w:eastAsiaTheme="minorEastAsia" w:cs="Arial"/>
              <w:b w:val="0"/>
              <w:noProof/>
              <w:lang w:val="fr-FR" w:eastAsia="fr-FR"/>
            </w:rPr>
          </w:pPr>
          <w:hyperlink w:anchor="_Toc3206140" w:history="1">
            <w:r w:rsidR="00A8274E" w:rsidRPr="00A8274E">
              <w:rPr>
                <w:rStyle w:val="Hyperlink"/>
                <w:rFonts w:cs="Arial"/>
                <w:b w:val="0"/>
                <w:noProof/>
                <w14:scene3d>
                  <w14:camera w14:prst="orthographicFront"/>
                  <w14:lightRig w14:rig="threePt" w14:dir="t">
                    <w14:rot w14:lat="0" w14:lon="0" w14:rev="0"/>
                  </w14:lightRig>
                </w14:scene3d>
              </w:rPr>
              <w:t>9</w:t>
            </w:r>
            <w:r w:rsidR="00A8274E" w:rsidRPr="00A8274E">
              <w:rPr>
                <w:rFonts w:eastAsiaTheme="minorEastAsia" w:cs="Arial"/>
                <w:b w:val="0"/>
                <w:noProof/>
                <w:lang w:val="fr-FR" w:eastAsia="fr-FR"/>
              </w:rPr>
              <w:tab/>
            </w:r>
            <w:r w:rsidR="00A8274E" w:rsidRPr="00A8274E">
              <w:rPr>
                <w:rStyle w:val="Hyperlink"/>
                <w:rFonts w:cs="Arial"/>
                <w:b w:val="0"/>
                <w:noProof/>
              </w:rPr>
              <w:t>Dataset Types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_Toc3206140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16</w:t>
            </w:r>
            <w:r w:rsidR="00A8274E" w:rsidRPr="00A8274E">
              <w:rPr>
                <w:rFonts w:cs="Arial"/>
                <w:b w:val="0"/>
                <w:noProof/>
                <w:webHidden/>
              </w:rPr>
              <w:fldChar w:fldCharType="end"/>
            </w:r>
          </w:hyperlink>
        </w:p>
        <w:p w14:paraId="4725A131" w14:textId="41ED3F51" w:rsidR="00A8274E" w:rsidRPr="00A8274E" w:rsidRDefault="000753E8" w:rsidP="00A8274E">
          <w:pPr>
            <w:pStyle w:val="TOC1"/>
            <w:spacing w:before="0" w:after="0"/>
            <w:rPr>
              <w:rFonts w:eastAsiaTheme="minorEastAsia" w:cs="Arial"/>
              <w:b w:val="0"/>
              <w:noProof/>
              <w:lang w:val="fr-FR" w:eastAsia="fr-FR"/>
            </w:rPr>
          </w:pPr>
          <w:hyperlink w:anchor="_Toc3206141" w:history="1">
            <w:r w:rsidR="00A8274E" w:rsidRPr="00A8274E">
              <w:rPr>
                <w:rStyle w:val="Hyperlink"/>
                <w:rFonts w:cs="Arial"/>
                <w:b w:val="0"/>
                <w:noProof/>
                <w14:scene3d>
                  <w14:camera w14:prst="orthographicFront"/>
                  <w14:lightRig w14:rig="threePt" w14:dir="t">
                    <w14:rot w14:lat="0" w14:lon="0" w14:rev="0"/>
                  </w14:lightRig>
                </w14:scene3d>
              </w:rPr>
              <w:t>10</w:t>
            </w:r>
            <w:r w:rsidR="00A8274E" w:rsidRPr="00A8274E">
              <w:rPr>
                <w:rFonts w:eastAsiaTheme="minorEastAsia" w:cs="Arial"/>
                <w:b w:val="0"/>
                <w:noProof/>
                <w:lang w:val="fr-FR" w:eastAsia="fr-FR"/>
              </w:rPr>
              <w:tab/>
            </w:r>
            <w:r w:rsidR="00A8274E" w:rsidRPr="00A8274E">
              <w:rPr>
                <w:rStyle w:val="Hyperlink"/>
                <w:rFonts w:cs="Arial"/>
                <w:b w:val="0"/>
                <w:noProof/>
              </w:rPr>
              <w:t>Dataset Loading and Unloading</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_Toc3206141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16</w:t>
            </w:r>
            <w:r w:rsidR="00A8274E" w:rsidRPr="00A8274E">
              <w:rPr>
                <w:rFonts w:cs="Arial"/>
                <w:b w:val="0"/>
                <w:noProof/>
                <w:webHidden/>
              </w:rPr>
              <w:fldChar w:fldCharType="end"/>
            </w:r>
          </w:hyperlink>
        </w:p>
        <w:p w14:paraId="09A5B5E9" w14:textId="42379F06" w:rsidR="00A8274E" w:rsidRPr="00A8274E" w:rsidRDefault="000753E8" w:rsidP="00A8274E">
          <w:pPr>
            <w:pStyle w:val="TOC1"/>
            <w:spacing w:before="0" w:after="0"/>
            <w:rPr>
              <w:rFonts w:eastAsiaTheme="minorEastAsia" w:cs="Arial"/>
              <w:b w:val="0"/>
              <w:noProof/>
              <w:lang w:val="fr-FR" w:eastAsia="fr-FR"/>
            </w:rPr>
          </w:pPr>
          <w:hyperlink w:anchor="_Toc3206142" w:history="1">
            <w:r w:rsidR="00A8274E" w:rsidRPr="00A8274E">
              <w:rPr>
                <w:rStyle w:val="Hyperlink"/>
                <w:rFonts w:cs="Arial"/>
                <w:b w:val="0"/>
                <w:noProof/>
                <w14:scene3d>
                  <w14:camera w14:prst="orthographicFront"/>
                  <w14:lightRig w14:rig="threePt" w14:dir="t">
                    <w14:rot w14:lat="0" w14:lon="0" w14:rev="0"/>
                  </w14:lightRig>
                </w14:scene3d>
              </w:rPr>
              <w:t>11</w:t>
            </w:r>
            <w:r w:rsidR="00A8274E" w:rsidRPr="00A8274E">
              <w:rPr>
                <w:rFonts w:eastAsiaTheme="minorEastAsia" w:cs="Arial"/>
                <w:b w:val="0"/>
                <w:noProof/>
                <w:lang w:val="fr-FR" w:eastAsia="fr-FR"/>
              </w:rPr>
              <w:tab/>
            </w:r>
            <w:r w:rsidR="00A8274E" w:rsidRPr="00A8274E">
              <w:rPr>
                <w:rStyle w:val="Hyperlink"/>
                <w:rFonts w:cs="Arial"/>
                <w:b w:val="0"/>
                <w:noProof/>
              </w:rPr>
              <w:t>Geometry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_Toc3206142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16</w:t>
            </w:r>
            <w:r w:rsidR="00A8274E" w:rsidRPr="00A8274E">
              <w:rPr>
                <w:rFonts w:cs="Arial"/>
                <w:b w:val="0"/>
                <w:noProof/>
                <w:webHidden/>
              </w:rPr>
              <w:fldChar w:fldCharType="end"/>
            </w:r>
          </w:hyperlink>
        </w:p>
        <w:p w14:paraId="35406EB5" w14:textId="0715E185" w:rsidR="00A8274E" w:rsidRPr="00A8274E" w:rsidRDefault="000753E8" w:rsidP="00A8274E">
          <w:pPr>
            <w:pStyle w:val="TOC1"/>
            <w:spacing w:before="0" w:after="0"/>
            <w:rPr>
              <w:rFonts w:eastAsiaTheme="minorEastAsia" w:cs="Arial"/>
              <w:b w:val="0"/>
              <w:noProof/>
              <w:lang w:val="fr-FR" w:eastAsia="fr-FR"/>
            </w:rPr>
          </w:pPr>
          <w:hyperlink w:anchor="_Toc3206143" w:history="1">
            <w:r w:rsidR="00A8274E" w:rsidRPr="00A8274E">
              <w:rPr>
                <w:rStyle w:val="Hyperlink"/>
                <w:rFonts w:cs="Arial"/>
                <w:b w:val="0"/>
                <w:noProof/>
                <w14:scene3d>
                  <w14:camera w14:prst="orthographicFront"/>
                  <w14:lightRig w14:rig="threePt" w14:dir="t">
                    <w14:rot w14:lat="0" w14:lon="0" w14:rev="0"/>
                  </w14:lightRig>
                </w14:scene3d>
              </w:rPr>
              <w:t>12</w:t>
            </w:r>
            <w:r w:rsidR="00A8274E" w:rsidRPr="00A8274E">
              <w:rPr>
                <w:rFonts w:eastAsiaTheme="minorEastAsia" w:cs="Arial"/>
                <w:b w:val="0"/>
                <w:noProof/>
                <w:lang w:val="fr-FR" w:eastAsia="fr-FR"/>
              </w:rPr>
              <w:tab/>
            </w:r>
            <w:r w:rsidR="00A8274E" w:rsidRPr="00A8274E">
              <w:rPr>
                <w:rStyle w:val="Hyperlink"/>
                <w:rFonts w:cs="Arial"/>
                <w:b w:val="0"/>
                <w:noProof/>
              </w:rPr>
              <w:t>Coordinate Reference Systems (CRS)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_Toc3206143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17</w:t>
            </w:r>
            <w:r w:rsidR="00A8274E" w:rsidRPr="00A8274E">
              <w:rPr>
                <w:rFonts w:cs="Arial"/>
                <w:b w:val="0"/>
                <w:noProof/>
                <w:webHidden/>
              </w:rPr>
              <w:fldChar w:fldCharType="end"/>
            </w:r>
          </w:hyperlink>
        </w:p>
        <w:p w14:paraId="03E3DF0A" w14:textId="05ACA336" w:rsidR="00A8274E" w:rsidRPr="00A8274E" w:rsidRDefault="000753E8" w:rsidP="00A8274E">
          <w:pPr>
            <w:pStyle w:val="TOC2"/>
            <w:spacing w:after="0"/>
            <w:rPr>
              <w:rFonts w:eastAsiaTheme="minorEastAsia" w:cs="Arial"/>
              <w:b w:val="0"/>
              <w:noProof/>
              <w:lang w:val="fr-FR" w:eastAsia="fr-FR"/>
            </w:rPr>
          </w:pPr>
          <w:hyperlink w:anchor="_Toc3206144" w:history="1">
            <w:r w:rsidR="00A8274E" w:rsidRPr="00A8274E">
              <w:rPr>
                <w:rStyle w:val="Hyperlink"/>
                <w:rFonts w:cs="Arial"/>
                <w:b w:val="0"/>
                <w:noProof/>
              </w:rPr>
              <w:t>12.1</w:t>
            </w:r>
            <w:r w:rsidR="00A8274E" w:rsidRPr="00A8274E">
              <w:rPr>
                <w:rFonts w:eastAsiaTheme="minorEastAsia" w:cs="Arial"/>
                <w:b w:val="0"/>
                <w:noProof/>
                <w:lang w:val="fr-FR" w:eastAsia="fr-FR"/>
              </w:rPr>
              <w:tab/>
            </w:r>
            <w:r w:rsidR="00A8274E" w:rsidRPr="00A8274E">
              <w:rPr>
                <w:rStyle w:val="Hyperlink"/>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_Toc3206144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17</w:t>
            </w:r>
            <w:r w:rsidR="00A8274E" w:rsidRPr="00A8274E">
              <w:rPr>
                <w:rFonts w:cs="Arial"/>
                <w:b w:val="0"/>
                <w:noProof/>
                <w:webHidden/>
              </w:rPr>
              <w:fldChar w:fldCharType="end"/>
            </w:r>
          </w:hyperlink>
        </w:p>
        <w:p w14:paraId="57F02878" w14:textId="57A512A1" w:rsidR="00A8274E" w:rsidRPr="00A8274E" w:rsidRDefault="000753E8" w:rsidP="00A8274E">
          <w:pPr>
            <w:pStyle w:val="TOC2"/>
            <w:spacing w:after="0"/>
            <w:rPr>
              <w:rFonts w:eastAsiaTheme="minorEastAsia" w:cs="Arial"/>
              <w:b w:val="0"/>
              <w:noProof/>
              <w:lang w:val="fr-FR" w:eastAsia="fr-FR"/>
            </w:rPr>
          </w:pPr>
          <w:hyperlink w:anchor="_Toc3206145" w:history="1">
            <w:r w:rsidR="00A8274E" w:rsidRPr="00A8274E">
              <w:rPr>
                <w:rStyle w:val="Hyperlink"/>
                <w:rFonts w:cs="Arial"/>
                <w:b w:val="0"/>
                <w:noProof/>
              </w:rPr>
              <w:t>12.2</w:t>
            </w:r>
            <w:r w:rsidR="00A8274E" w:rsidRPr="00A8274E">
              <w:rPr>
                <w:rFonts w:eastAsiaTheme="minorEastAsia" w:cs="Arial"/>
                <w:b w:val="0"/>
                <w:noProof/>
                <w:lang w:val="fr-FR" w:eastAsia="fr-FR"/>
              </w:rPr>
              <w:tab/>
            </w:r>
            <w:r w:rsidR="00A8274E" w:rsidRPr="00A8274E">
              <w:rPr>
                <w:rStyle w:val="Hyperlink"/>
                <w:rFonts w:cs="Arial"/>
                <w:b w:val="0"/>
                <w:noProof/>
              </w:rPr>
              <w:t>Horizontal Reference System</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_Toc3206145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17</w:t>
            </w:r>
            <w:r w:rsidR="00A8274E" w:rsidRPr="00A8274E">
              <w:rPr>
                <w:rFonts w:cs="Arial"/>
                <w:b w:val="0"/>
                <w:noProof/>
                <w:webHidden/>
              </w:rPr>
              <w:fldChar w:fldCharType="end"/>
            </w:r>
          </w:hyperlink>
        </w:p>
        <w:p w14:paraId="334D7962" w14:textId="7F3D701D" w:rsidR="00A8274E" w:rsidRPr="00A8274E" w:rsidRDefault="000753E8" w:rsidP="00A8274E">
          <w:pPr>
            <w:pStyle w:val="TOC2"/>
            <w:spacing w:after="0"/>
            <w:rPr>
              <w:rFonts w:eastAsiaTheme="minorEastAsia" w:cs="Arial"/>
              <w:b w:val="0"/>
              <w:noProof/>
              <w:lang w:val="fr-FR" w:eastAsia="fr-FR"/>
            </w:rPr>
          </w:pPr>
          <w:hyperlink w:anchor="_Toc3206146" w:history="1">
            <w:r w:rsidR="00A8274E" w:rsidRPr="00A8274E">
              <w:rPr>
                <w:rStyle w:val="Hyperlink"/>
                <w:rFonts w:cs="Arial"/>
                <w:b w:val="0"/>
                <w:noProof/>
              </w:rPr>
              <w:t>12.3</w:t>
            </w:r>
            <w:r w:rsidR="00A8274E" w:rsidRPr="00A8274E">
              <w:rPr>
                <w:rFonts w:eastAsiaTheme="minorEastAsia" w:cs="Arial"/>
                <w:b w:val="0"/>
                <w:noProof/>
                <w:lang w:val="fr-FR" w:eastAsia="fr-FR"/>
              </w:rPr>
              <w:tab/>
            </w:r>
            <w:r w:rsidR="00A8274E" w:rsidRPr="00A8274E">
              <w:rPr>
                <w:rStyle w:val="Hyperlink"/>
                <w:rFonts w:cs="Arial"/>
                <w:b w:val="0"/>
                <w:noProof/>
              </w:rPr>
              <w:t>Vertical Reference System</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_Toc3206146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17</w:t>
            </w:r>
            <w:r w:rsidR="00A8274E" w:rsidRPr="00A8274E">
              <w:rPr>
                <w:rFonts w:cs="Arial"/>
                <w:b w:val="0"/>
                <w:noProof/>
                <w:webHidden/>
              </w:rPr>
              <w:fldChar w:fldCharType="end"/>
            </w:r>
          </w:hyperlink>
        </w:p>
        <w:p w14:paraId="3E366CC2" w14:textId="7A05931C" w:rsidR="00A8274E" w:rsidRPr="00A8274E" w:rsidRDefault="000753E8" w:rsidP="00A8274E">
          <w:pPr>
            <w:pStyle w:val="TOC2"/>
            <w:spacing w:after="0"/>
            <w:rPr>
              <w:rFonts w:eastAsiaTheme="minorEastAsia" w:cs="Arial"/>
              <w:b w:val="0"/>
              <w:noProof/>
              <w:lang w:val="fr-FR" w:eastAsia="fr-FR"/>
            </w:rPr>
          </w:pPr>
          <w:hyperlink w:anchor="_Toc3206147" w:history="1">
            <w:r w:rsidR="00A8274E" w:rsidRPr="00A8274E">
              <w:rPr>
                <w:rStyle w:val="Hyperlink"/>
                <w:rFonts w:cs="Arial"/>
                <w:b w:val="0"/>
                <w:noProof/>
              </w:rPr>
              <w:t>12.4</w:t>
            </w:r>
            <w:r w:rsidR="00A8274E" w:rsidRPr="00A8274E">
              <w:rPr>
                <w:rFonts w:eastAsiaTheme="minorEastAsia" w:cs="Arial"/>
                <w:b w:val="0"/>
                <w:noProof/>
                <w:lang w:val="fr-FR" w:eastAsia="fr-FR"/>
              </w:rPr>
              <w:tab/>
            </w:r>
            <w:r w:rsidR="00A8274E" w:rsidRPr="00A8274E">
              <w:rPr>
                <w:rStyle w:val="Hyperlink"/>
                <w:rFonts w:cs="Arial"/>
                <w:b w:val="0"/>
                <w:noProof/>
              </w:rPr>
              <w:t>Temporal Reference System</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_Toc3206147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17</w:t>
            </w:r>
            <w:r w:rsidR="00A8274E" w:rsidRPr="00A8274E">
              <w:rPr>
                <w:rFonts w:cs="Arial"/>
                <w:b w:val="0"/>
                <w:noProof/>
                <w:webHidden/>
              </w:rPr>
              <w:fldChar w:fldCharType="end"/>
            </w:r>
          </w:hyperlink>
        </w:p>
        <w:p w14:paraId="48F7253E" w14:textId="47A56327" w:rsidR="00A8274E" w:rsidRPr="00A8274E" w:rsidRDefault="000753E8" w:rsidP="00A8274E">
          <w:pPr>
            <w:pStyle w:val="TOC1"/>
            <w:spacing w:before="0" w:after="0"/>
            <w:rPr>
              <w:rFonts w:eastAsiaTheme="minorEastAsia" w:cs="Arial"/>
              <w:b w:val="0"/>
              <w:noProof/>
              <w:lang w:val="fr-FR" w:eastAsia="fr-FR"/>
            </w:rPr>
          </w:pPr>
          <w:hyperlink w:anchor="_Toc3206148" w:history="1">
            <w:r w:rsidR="00A8274E" w:rsidRPr="00A8274E">
              <w:rPr>
                <w:rStyle w:val="Hyperlink"/>
                <w:rFonts w:cs="Arial"/>
                <w:b w:val="0"/>
                <w:noProof/>
                <w14:scene3d>
                  <w14:camera w14:prst="orthographicFront"/>
                  <w14:lightRig w14:rig="threePt" w14:dir="t">
                    <w14:rot w14:lat="0" w14:lon="0" w14:rev="0"/>
                  </w14:lightRig>
                </w14:scene3d>
              </w:rPr>
              <w:t>13</w:t>
            </w:r>
            <w:r w:rsidR="00A8274E" w:rsidRPr="00A8274E">
              <w:rPr>
                <w:rFonts w:eastAsiaTheme="minorEastAsia" w:cs="Arial"/>
                <w:b w:val="0"/>
                <w:noProof/>
                <w:lang w:val="fr-FR" w:eastAsia="fr-FR"/>
              </w:rPr>
              <w:tab/>
            </w:r>
            <w:r w:rsidR="00A8274E" w:rsidRPr="00A8274E">
              <w:rPr>
                <w:rStyle w:val="Hyperlink"/>
                <w:rFonts w:cs="Arial"/>
                <w:b w:val="0"/>
                <w:noProof/>
              </w:rPr>
              <w:t>Data Quality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_Toc3206148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17</w:t>
            </w:r>
            <w:r w:rsidR="00A8274E" w:rsidRPr="00A8274E">
              <w:rPr>
                <w:rFonts w:cs="Arial"/>
                <w:b w:val="0"/>
                <w:noProof/>
                <w:webHidden/>
              </w:rPr>
              <w:fldChar w:fldCharType="end"/>
            </w:r>
          </w:hyperlink>
        </w:p>
        <w:p w14:paraId="4C5CA266" w14:textId="6939DE04" w:rsidR="00A8274E" w:rsidRPr="00A8274E" w:rsidRDefault="000753E8" w:rsidP="00A8274E">
          <w:pPr>
            <w:pStyle w:val="TOC2"/>
            <w:spacing w:after="0"/>
            <w:rPr>
              <w:rFonts w:eastAsiaTheme="minorEastAsia" w:cs="Arial"/>
              <w:b w:val="0"/>
              <w:noProof/>
              <w:lang w:val="fr-FR" w:eastAsia="fr-FR"/>
            </w:rPr>
          </w:pPr>
          <w:hyperlink w:anchor="_Toc3206149" w:history="1">
            <w:r w:rsidR="00A8274E" w:rsidRPr="00A8274E">
              <w:rPr>
                <w:rStyle w:val="Hyperlink"/>
                <w:rFonts w:cs="Arial"/>
                <w:b w:val="0"/>
                <w:noProof/>
              </w:rPr>
              <w:t>13.1</w:t>
            </w:r>
            <w:r w:rsidR="00A8274E" w:rsidRPr="00A8274E">
              <w:rPr>
                <w:rFonts w:eastAsiaTheme="minorEastAsia" w:cs="Arial"/>
                <w:b w:val="0"/>
                <w:noProof/>
                <w:lang w:val="fr-FR" w:eastAsia="fr-FR"/>
              </w:rPr>
              <w:tab/>
            </w:r>
            <w:r w:rsidR="00A8274E" w:rsidRPr="00A8274E">
              <w:rPr>
                <w:rStyle w:val="Hyperlink"/>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_Toc3206149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17</w:t>
            </w:r>
            <w:r w:rsidR="00A8274E" w:rsidRPr="00A8274E">
              <w:rPr>
                <w:rFonts w:cs="Arial"/>
                <w:b w:val="0"/>
                <w:noProof/>
                <w:webHidden/>
              </w:rPr>
              <w:fldChar w:fldCharType="end"/>
            </w:r>
          </w:hyperlink>
        </w:p>
        <w:p w14:paraId="18CF0BF5" w14:textId="04FCE710" w:rsidR="00A8274E" w:rsidRPr="00A8274E" w:rsidRDefault="000753E8" w:rsidP="00A8274E">
          <w:pPr>
            <w:pStyle w:val="TOC1"/>
            <w:spacing w:before="0" w:after="0"/>
            <w:rPr>
              <w:rFonts w:eastAsiaTheme="minorEastAsia" w:cs="Arial"/>
              <w:b w:val="0"/>
              <w:noProof/>
              <w:lang w:val="fr-FR" w:eastAsia="fr-FR"/>
            </w:rPr>
          </w:pPr>
          <w:hyperlink w:anchor="_Toc3206150" w:history="1">
            <w:r w:rsidR="00A8274E" w:rsidRPr="00A8274E">
              <w:rPr>
                <w:rStyle w:val="Hyperlink"/>
                <w:rFonts w:cs="Arial"/>
                <w:b w:val="0"/>
                <w:noProof/>
                <w14:scene3d>
                  <w14:camera w14:prst="orthographicFront"/>
                  <w14:lightRig w14:rig="threePt" w14:dir="t">
                    <w14:rot w14:lat="0" w14:lon="0" w14:rev="0"/>
                  </w14:lightRig>
                </w14:scene3d>
              </w:rPr>
              <w:t>14</w:t>
            </w:r>
            <w:r w:rsidR="00A8274E" w:rsidRPr="00A8274E">
              <w:rPr>
                <w:rFonts w:eastAsiaTheme="minorEastAsia" w:cs="Arial"/>
                <w:b w:val="0"/>
                <w:noProof/>
                <w:lang w:val="fr-FR" w:eastAsia="fr-FR"/>
              </w:rPr>
              <w:tab/>
            </w:r>
            <w:r w:rsidR="00A8274E" w:rsidRPr="00A8274E">
              <w:rPr>
                <w:rStyle w:val="Hyperlink"/>
                <w:rFonts w:cs="Arial"/>
                <w:b w:val="0"/>
                <w:noProof/>
              </w:rPr>
              <w:t>Data Capture and Classification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_Toc3206150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18</w:t>
            </w:r>
            <w:r w:rsidR="00A8274E" w:rsidRPr="00A8274E">
              <w:rPr>
                <w:rFonts w:cs="Arial"/>
                <w:b w:val="0"/>
                <w:noProof/>
                <w:webHidden/>
              </w:rPr>
              <w:fldChar w:fldCharType="end"/>
            </w:r>
          </w:hyperlink>
        </w:p>
        <w:p w14:paraId="5A0A74DE" w14:textId="6A344C26" w:rsidR="00A8274E" w:rsidRPr="00A8274E" w:rsidRDefault="000753E8" w:rsidP="00A8274E">
          <w:pPr>
            <w:pStyle w:val="TOC1"/>
            <w:spacing w:before="0" w:after="0"/>
            <w:rPr>
              <w:rFonts w:eastAsiaTheme="minorEastAsia" w:cs="Arial"/>
              <w:b w:val="0"/>
              <w:noProof/>
              <w:lang w:val="fr-FR" w:eastAsia="fr-FR"/>
            </w:rPr>
          </w:pPr>
          <w:hyperlink w:anchor="_Toc3206151" w:history="1">
            <w:r w:rsidR="00A8274E" w:rsidRPr="00A8274E">
              <w:rPr>
                <w:rStyle w:val="Hyperlink"/>
                <w:rFonts w:cs="Arial"/>
                <w:b w:val="0"/>
                <w:noProof/>
                <w14:scene3d>
                  <w14:camera w14:prst="orthographicFront"/>
                  <w14:lightRig w14:rig="threePt" w14:dir="t">
                    <w14:rot w14:lat="0" w14:lon="0" w14:rev="0"/>
                  </w14:lightRig>
                </w14:scene3d>
              </w:rPr>
              <w:t>15</w:t>
            </w:r>
            <w:r w:rsidR="00A8274E" w:rsidRPr="00A8274E">
              <w:rPr>
                <w:rFonts w:eastAsiaTheme="minorEastAsia" w:cs="Arial"/>
                <w:b w:val="0"/>
                <w:noProof/>
                <w:lang w:val="fr-FR" w:eastAsia="fr-FR"/>
              </w:rPr>
              <w:tab/>
            </w:r>
            <w:r w:rsidR="00A8274E" w:rsidRPr="00A8274E">
              <w:rPr>
                <w:rStyle w:val="Hyperlink"/>
                <w:rFonts w:cs="Arial"/>
                <w:b w:val="0"/>
                <w:noProof/>
              </w:rPr>
              <w:t>Maintenance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_Toc3206151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18</w:t>
            </w:r>
            <w:r w:rsidR="00A8274E" w:rsidRPr="00A8274E">
              <w:rPr>
                <w:rFonts w:cs="Arial"/>
                <w:b w:val="0"/>
                <w:noProof/>
                <w:webHidden/>
              </w:rPr>
              <w:fldChar w:fldCharType="end"/>
            </w:r>
          </w:hyperlink>
        </w:p>
        <w:p w14:paraId="5E3251B2" w14:textId="0668E2E1" w:rsidR="00A8274E" w:rsidRPr="00A8274E" w:rsidRDefault="000753E8" w:rsidP="00A8274E">
          <w:pPr>
            <w:pStyle w:val="TOC2"/>
            <w:spacing w:after="0"/>
            <w:rPr>
              <w:rFonts w:eastAsiaTheme="minorEastAsia" w:cs="Arial"/>
              <w:b w:val="0"/>
              <w:noProof/>
              <w:lang w:val="fr-FR" w:eastAsia="fr-FR"/>
            </w:rPr>
          </w:pPr>
          <w:hyperlink w:anchor="_Toc3206152" w:history="1">
            <w:r w:rsidR="00A8274E" w:rsidRPr="00A8274E">
              <w:rPr>
                <w:rStyle w:val="Hyperlink"/>
                <w:rFonts w:cs="Arial"/>
                <w:b w:val="0"/>
                <w:noProof/>
              </w:rPr>
              <w:t>15.1</w:t>
            </w:r>
            <w:r w:rsidR="00A8274E" w:rsidRPr="00A8274E">
              <w:rPr>
                <w:rFonts w:eastAsiaTheme="minorEastAsia" w:cs="Arial"/>
                <w:b w:val="0"/>
                <w:noProof/>
                <w:lang w:val="fr-FR" w:eastAsia="fr-FR"/>
              </w:rPr>
              <w:tab/>
            </w:r>
            <w:r w:rsidR="00A8274E" w:rsidRPr="00A8274E">
              <w:rPr>
                <w:rStyle w:val="Hyperlink"/>
                <w:rFonts w:cs="Arial"/>
                <w:b w:val="0"/>
                <w:noProof/>
              </w:rPr>
              <w:t>Maintenance and Update Frequency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_Toc3206152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18</w:t>
            </w:r>
            <w:r w:rsidR="00A8274E" w:rsidRPr="00A8274E">
              <w:rPr>
                <w:rFonts w:cs="Arial"/>
                <w:b w:val="0"/>
                <w:noProof/>
                <w:webHidden/>
              </w:rPr>
              <w:fldChar w:fldCharType="end"/>
            </w:r>
          </w:hyperlink>
        </w:p>
        <w:p w14:paraId="4B750CD4" w14:textId="64F1A371" w:rsidR="00A8274E" w:rsidRPr="00A8274E" w:rsidRDefault="000753E8" w:rsidP="00A8274E">
          <w:pPr>
            <w:pStyle w:val="TOC2"/>
            <w:spacing w:after="0"/>
            <w:rPr>
              <w:rFonts w:eastAsiaTheme="minorEastAsia" w:cs="Arial"/>
              <w:b w:val="0"/>
              <w:noProof/>
              <w:lang w:val="fr-FR" w:eastAsia="fr-FR"/>
            </w:rPr>
          </w:pPr>
          <w:hyperlink w:anchor="_Toc3206153" w:history="1">
            <w:r w:rsidR="00A8274E" w:rsidRPr="00A8274E">
              <w:rPr>
                <w:rStyle w:val="Hyperlink"/>
                <w:rFonts w:cs="Arial"/>
                <w:b w:val="0"/>
                <w:noProof/>
              </w:rPr>
              <w:t>15.2</w:t>
            </w:r>
            <w:r w:rsidR="00A8274E" w:rsidRPr="00A8274E">
              <w:rPr>
                <w:rFonts w:eastAsiaTheme="minorEastAsia" w:cs="Arial"/>
                <w:b w:val="0"/>
                <w:noProof/>
                <w:lang w:val="fr-FR" w:eastAsia="fr-FR"/>
              </w:rPr>
              <w:tab/>
            </w:r>
            <w:r w:rsidR="00A8274E" w:rsidRPr="00A8274E">
              <w:rPr>
                <w:rStyle w:val="Hyperlink"/>
                <w:rFonts w:cs="Arial"/>
                <w:b w:val="0"/>
                <w:noProof/>
              </w:rPr>
              <w:t>Data Source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_Toc3206153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18</w:t>
            </w:r>
            <w:r w:rsidR="00A8274E" w:rsidRPr="00A8274E">
              <w:rPr>
                <w:rFonts w:cs="Arial"/>
                <w:b w:val="0"/>
                <w:noProof/>
                <w:webHidden/>
              </w:rPr>
              <w:fldChar w:fldCharType="end"/>
            </w:r>
          </w:hyperlink>
        </w:p>
        <w:p w14:paraId="647A01D2" w14:textId="67C234DC" w:rsidR="00A8274E" w:rsidRPr="00A8274E" w:rsidRDefault="000753E8" w:rsidP="00A8274E">
          <w:pPr>
            <w:pStyle w:val="TOC2"/>
            <w:spacing w:after="0"/>
            <w:rPr>
              <w:rFonts w:eastAsiaTheme="minorEastAsia" w:cs="Arial"/>
              <w:b w:val="0"/>
              <w:noProof/>
              <w:lang w:val="fr-FR" w:eastAsia="fr-FR"/>
            </w:rPr>
          </w:pPr>
          <w:hyperlink w:anchor="_Toc3206154" w:history="1">
            <w:r w:rsidR="00A8274E" w:rsidRPr="00A8274E">
              <w:rPr>
                <w:rStyle w:val="Hyperlink"/>
                <w:rFonts w:cs="Arial"/>
                <w:b w:val="0"/>
                <w:noProof/>
              </w:rPr>
              <w:t>15.3</w:t>
            </w:r>
            <w:r w:rsidR="00A8274E" w:rsidRPr="00A8274E">
              <w:rPr>
                <w:rFonts w:eastAsiaTheme="minorEastAsia" w:cs="Arial"/>
                <w:b w:val="0"/>
                <w:noProof/>
                <w:lang w:val="fr-FR" w:eastAsia="fr-FR"/>
              </w:rPr>
              <w:tab/>
            </w:r>
            <w:r w:rsidR="00A8274E" w:rsidRPr="00A8274E">
              <w:rPr>
                <w:rStyle w:val="Hyperlink"/>
                <w:rFonts w:cs="Arial"/>
                <w:b w:val="0"/>
                <w:noProof/>
              </w:rPr>
              <w:t>Production Process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_Toc3206154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18</w:t>
            </w:r>
            <w:r w:rsidR="00A8274E" w:rsidRPr="00A8274E">
              <w:rPr>
                <w:rFonts w:cs="Arial"/>
                <w:b w:val="0"/>
                <w:noProof/>
                <w:webHidden/>
              </w:rPr>
              <w:fldChar w:fldCharType="end"/>
            </w:r>
          </w:hyperlink>
        </w:p>
        <w:p w14:paraId="37A4C934" w14:textId="5E7E002F" w:rsidR="00A8274E" w:rsidRPr="00A8274E" w:rsidRDefault="000753E8" w:rsidP="00A8274E">
          <w:pPr>
            <w:pStyle w:val="TOC1"/>
            <w:spacing w:before="0" w:after="0"/>
            <w:rPr>
              <w:rFonts w:eastAsiaTheme="minorEastAsia" w:cs="Arial"/>
              <w:b w:val="0"/>
              <w:noProof/>
              <w:lang w:val="fr-FR" w:eastAsia="fr-FR"/>
            </w:rPr>
          </w:pPr>
          <w:hyperlink w:anchor="_Toc3206155" w:history="1">
            <w:r w:rsidR="00A8274E" w:rsidRPr="00A8274E">
              <w:rPr>
                <w:rStyle w:val="Hyperlink"/>
                <w:rFonts w:cs="Arial"/>
                <w:b w:val="0"/>
                <w:noProof/>
                <w14:scene3d>
                  <w14:camera w14:prst="orthographicFront"/>
                  <w14:lightRig w14:rig="threePt" w14:dir="t">
                    <w14:rot w14:lat="0" w14:lon="0" w14:rev="0"/>
                  </w14:lightRig>
                </w14:scene3d>
              </w:rPr>
              <w:t>16</w:t>
            </w:r>
            <w:r w:rsidR="00A8274E" w:rsidRPr="00A8274E">
              <w:rPr>
                <w:rFonts w:eastAsiaTheme="minorEastAsia" w:cs="Arial"/>
                <w:b w:val="0"/>
                <w:noProof/>
                <w:lang w:val="fr-FR" w:eastAsia="fr-FR"/>
              </w:rPr>
              <w:tab/>
            </w:r>
            <w:r w:rsidR="00A8274E" w:rsidRPr="00A8274E">
              <w:rPr>
                <w:rStyle w:val="Hyperlink"/>
                <w:rFonts w:cs="Arial"/>
                <w:b w:val="0"/>
                <w:noProof/>
              </w:rPr>
              <w:t>Portrayal</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_Toc3206155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18</w:t>
            </w:r>
            <w:r w:rsidR="00A8274E" w:rsidRPr="00A8274E">
              <w:rPr>
                <w:rFonts w:cs="Arial"/>
                <w:b w:val="0"/>
                <w:noProof/>
                <w:webHidden/>
              </w:rPr>
              <w:fldChar w:fldCharType="end"/>
            </w:r>
          </w:hyperlink>
        </w:p>
        <w:p w14:paraId="47C7A9A8" w14:textId="5EE68787" w:rsidR="00A8274E" w:rsidRPr="00A8274E" w:rsidRDefault="000753E8" w:rsidP="00A8274E">
          <w:pPr>
            <w:pStyle w:val="TOC1"/>
            <w:spacing w:before="0" w:after="0"/>
            <w:rPr>
              <w:rFonts w:eastAsiaTheme="minorEastAsia" w:cs="Arial"/>
              <w:b w:val="0"/>
              <w:noProof/>
              <w:lang w:val="fr-FR" w:eastAsia="fr-FR"/>
            </w:rPr>
          </w:pPr>
          <w:hyperlink w:anchor="_Toc3206156" w:history="1">
            <w:r w:rsidR="00A8274E" w:rsidRPr="00A8274E">
              <w:rPr>
                <w:rStyle w:val="Hyperlink"/>
                <w:rFonts w:cs="Arial"/>
                <w:b w:val="0"/>
                <w:noProof/>
                <w14:scene3d>
                  <w14:camera w14:prst="orthographicFront"/>
                  <w14:lightRig w14:rig="threePt" w14:dir="t">
                    <w14:rot w14:lat="0" w14:lon="0" w14:rev="0"/>
                  </w14:lightRig>
                </w14:scene3d>
              </w:rPr>
              <w:t>17</w:t>
            </w:r>
            <w:r w:rsidR="00A8274E" w:rsidRPr="00A8274E">
              <w:rPr>
                <w:rFonts w:eastAsiaTheme="minorEastAsia" w:cs="Arial"/>
                <w:b w:val="0"/>
                <w:noProof/>
                <w:lang w:val="fr-FR" w:eastAsia="fr-FR"/>
              </w:rPr>
              <w:tab/>
            </w:r>
            <w:r w:rsidR="00A8274E" w:rsidRPr="00A8274E">
              <w:rPr>
                <w:rStyle w:val="Hyperlink"/>
                <w:rFonts w:cs="Arial"/>
                <w:b w:val="0"/>
                <w:noProof/>
              </w:rPr>
              <w:t xml:space="preserve">Data Product </w:t>
            </w:r>
            <w:r w:rsidR="00587922">
              <w:rPr>
                <w:rStyle w:val="Hyperlink"/>
                <w:rFonts w:cs="Arial"/>
                <w:b w:val="0"/>
                <w:noProof/>
              </w:rPr>
              <w:t>F</w:t>
            </w:r>
            <w:r w:rsidR="00A8274E" w:rsidRPr="00A8274E">
              <w:rPr>
                <w:rStyle w:val="Hyperlink"/>
                <w:rFonts w:cs="Arial"/>
                <w:b w:val="0"/>
                <w:noProof/>
              </w:rPr>
              <w:t>ormat (</w:t>
            </w:r>
            <w:r w:rsidR="00587922">
              <w:rPr>
                <w:rStyle w:val="Hyperlink"/>
                <w:rFonts w:cs="Arial"/>
                <w:b w:val="0"/>
                <w:noProof/>
              </w:rPr>
              <w:t>E</w:t>
            </w:r>
            <w:r w:rsidR="00A8274E" w:rsidRPr="00A8274E">
              <w:rPr>
                <w:rStyle w:val="Hyperlink"/>
                <w:rFonts w:cs="Arial"/>
                <w:b w:val="0"/>
                <w:noProof/>
              </w:rPr>
              <w:t>ncoding)</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_Toc3206156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19</w:t>
            </w:r>
            <w:r w:rsidR="00A8274E" w:rsidRPr="00A8274E">
              <w:rPr>
                <w:rFonts w:cs="Arial"/>
                <w:b w:val="0"/>
                <w:noProof/>
                <w:webHidden/>
              </w:rPr>
              <w:fldChar w:fldCharType="end"/>
            </w:r>
          </w:hyperlink>
        </w:p>
        <w:p w14:paraId="51C45CBC" w14:textId="22EE28FD" w:rsidR="00A8274E" w:rsidRPr="00A8274E" w:rsidRDefault="000753E8" w:rsidP="00A8274E">
          <w:pPr>
            <w:pStyle w:val="TOC2"/>
            <w:spacing w:after="0"/>
            <w:rPr>
              <w:rFonts w:eastAsiaTheme="minorEastAsia" w:cs="Arial"/>
              <w:b w:val="0"/>
              <w:noProof/>
              <w:lang w:val="fr-FR" w:eastAsia="fr-FR"/>
            </w:rPr>
          </w:pPr>
          <w:hyperlink w:anchor="_Toc3206157" w:history="1">
            <w:r w:rsidR="00A8274E" w:rsidRPr="00A8274E">
              <w:rPr>
                <w:rStyle w:val="Hyperlink"/>
                <w:rFonts w:cs="Arial"/>
                <w:b w:val="0"/>
                <w:noProof/>
              </w:rPr>
              <w:t>17.1</w:t>
            </w:r>
            <w:r w:rsidR="00A8274E" w:rsidRPr="00A8274E">
              <w:rPr>
                <w:rFonts w:eastAsiaTheme="minorEastAsia" w:cs="Arial"/>
                <w:b w:val="0"/>
                <w:noProof/>
                <w:lang w:val="fr-FR" w:eastAsia="fr-FR"/>
              </w:rPr>
              <w:tab/>
            </w:r>
            <w:r w:rsidR="00A8274E" w:rsidRPr="00A8274E">
              <w:rPr>
                <w:rStyle w:val="Hyperlink"/>
                <w:rFonts w:cs="Arial"/>
                <w:b w:val="0"/>
                <w:noProof/>
              </w:rPr>
              <w:t>Encoding of Latitude and Longitude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_Toc3206157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19</w:t>
            </w:r>
            <w:r w:rsidR="00A8274E" w:rsidRPr="00A8274E">
              <w:rPr>
                <w:rFonts w:cs="Arial"/>
                <w:b w:val="0"/>
                <w:noProof/>
                <w:webHidden/>
              </w:rPr>
              <w:fldChar w:fldCharType="end"/>
            </w:r>
          </w:hyperlink>
        </w:p>
        <w:p w14:paraId="752675CE" w14:textId="7690CC97" w:rsidR="00A8274E" w:rsidRPr="00A8274E" w:rsidRDefault="000753E8" w:rsidP="00A8274E">
          <w:pPr>
            <w:pStyle w:val="TOC2"/>
            <w:spacing w:after="0"/>
            <w:rPr>
              <w:rFonts w:eastAsiaTheme="minorEastAsia" w:cs="Arial"/>
              <w:b w:val="0"/>
              <w:noProof/>
              <w:lang w:val="fr-FR" w:eastAsia="fr-FR"/>
            </w:rPr>
          </w:pPr>
          <w:hyperlink w:anchor="_Toc3206158" w:history="1">
            <w:r w:rsidR="00A8274E" w:rsidRPr="00A8274E">
              <w:rPr>
                <w:rStyle w:val="Hyperlink"/>
                <w:rFonts w:cs="Arial"/>
                <w:b w:val="0"/>
                <w:noProof/>
              </w:rPr>
              <w:t>17.2</w:t>
            </w:r>
            <w:r w:rsidR="00A8274E" w:rsidRPr="00A8274E">
              <w:rPr>
                <w:rFonts w:eastAsiaTheme="minorEastAsia" w:cs="Arial"/>
                <w:b w:val="0"/>
                <w:noProof/>
                <w:lang w:val="fr-FR" w:eastAsia="fr-FR"/>
              </w:rPr>
              <w:tab/>
            </w:r>
            <w:r w:rsidR="00A8274E" w:rsidRPr="00A8274E">
              <w:rPr>
                <w:rStyle w:val="Hyperlink"/>
                <w:rFonts w:cs="Arial"/>
                <w:b w:val="0"/>
                <w:noProof/>
              </w:rPr>
              <w:t>Numeric Attribute Encoding</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_Toc3206158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19</w:t>
            </w:r>
            <w:r w:rsidR="00A8274E" w:rsidRPr="00A8274E">
              <w:rPr>
                <w:rFonts w:cs="Arial"/>
                <w:b w:val="0"/>
                <w:noProof/>
                <w:webHidden/>
              </w:rPr>
              <w:fldChar w:fldCharType="end"/>
            </w:r>
          </w:hyperlink>
        </w:p>
        <w:p w14:paraId="5F82540C" w14:textId="5CC47E72" w:rsidR="00A8274E" w:rsidRPr="00A8274E" w:rsidRDefault="000753E8" w:rsidP="00A8274E">
          <w:pPr>
            <w:pStyle w:val="TOC2"/>
            <w:spacing w:after="0"/>
            <w:rPr>
              <w:rFonts w:eastAsiaTheme="minorEastAsia" w:cs="Arial"/>
              <w:b w:val="0"/>
              <w:noProof/>
              <w:lang w:val="fr-FR" w:eastAsia="fr-FR"/>
            </w:rPr>
          </w:pPr>
          <w:hyperlink w:anchor="_Toc3206159" w:history="1">
            <w:r w:rsidR="00A8274E" w:rsidRPr="00A8274E">
              <w:rPr>
                <w:rStyle w:val="Hyperlink"/>
                <w:rFonts w:cs="Arial"/>
                <w:b w:val="0"/>
                <w:noProof/>
              </w:rPr>
              <w:t>17.3</w:t>
            </w:r>
            <w:r w:rsidR="00A8274E" w:rsidRPr="00A8274E">
              <w:rPr>
                <w:rFonts w:eastAsiaTheme="minorEastAsia" w:cs="Arial"/>
                <w:b w:val="0"/>
                <w:noProof/>
                <w:lang w:val="fr-FR" w:eastAsia="fr-FR"/>
              </w:rPr>
              <w:tab/>
            </w:r>
            <w:r w:rsidR="00A8274E" w:rsidRPr="00A8274E">
              <w:rPr>
                <w:rStyle w:val="Hyperlink"/>
                <w:rFonts w:cs="Arial"/>
                <w:b w:val="0"/>
                <w:noProof/>
              </w:rPr>
              <w:t>Text Attribute Values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_Toc3206159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19</w:t>
            </w:r>
            <w:r w:rsidR="00A8274E" w:rsidRPr="00A8274E">
              <w:rPr>
                <w:rFonts w:cs="Arial"/>
                <w:b w:val="0"/>
                <w:noProof/>
                <w:webHidden/>
              </w:rPr>
              <w:fldChar w:fldCharType="end"/>
            </w:r>
          </w:hyperlink>
        </w:p>
        <w:p w14:paraId="25DF4613" w14:textId="257BC72F" w:rsidR="00A8274E" w:rsidRPr="00A8274E" w:rsidRDefault="000753E8" w:rsidP="00A8274E">
          <w:pPr>
            <w:pStyle w:val="TOC2"/>
            <w:spacing w:after="0"/>
            <w:rPr>
              <w:rFonts w:eastAsiaTheme="minorEastAsia" w:cs="Arial"/>
              <w:b w:val="0"/>
              <w:noProof/>
              <w:lang w:val="fr-FR" w:eastAsia="fr-FR"/>
            </w:rPr>
          </w:pPr>
          <w:hyperlink w:anchor="_Toc3206160" w:history="1">
            <w:r w:rsidR="00A8274E" w:rsidRPr="00A8274E">
              <w:rPr>
                <w:rStyle w:val="Hyperlink"/>
                <w:rFonts w:cs="Arial"/>
                <w:b w:val="0"/>
                <w:noProof/>
              </w:rPr>
              <w:t>17.4</w:t>
            </w:r>
            <w:r w:rsidR="00A8274E" w:rsidRPr="00A8274E">
              <w:rPr>
                <w:rFonts w:eastAsiaTheme="minorEastAsia" w:cs="Arial"/>
                <w:b w:val="0"/>
                <w:noProof/>
                <w:lang w:val="fr-FR" w:eastAsia="fr-FR"/>
              </w:rPr>
              <w:tab/>
            </w:r>
            <w:r w:rsidR="00A8274E" w:rsidRPr="00A8274E">
              <w:rPr>
                <w:rStyle w:val="Hyperlink"/>
                <w:rFonts w:cs="Arial"/>
                <w:b w:val="0"/>
                <w:noProof/>
              </w:rPr>
              <w:t>Mandatory Attribute Values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_Toc3206160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19</w:t>
            </w:r>
            <w:r w:rsidR="00A8274E" w:rsidRPr="00A8274E">
              <w:rPr>
                <w:rFonts w:cs="Arial"/>
                <w:b w:val="0"/>
                <w:noProof/>
                <w:webHidden/>
              </w:rPr>
              <w:fldChar w:fldCharType="end"/>
            </w:r>
          </w:hyperlink>
        </w:p>
        <w:p w14:paraId="01900818" w14:textId="3D430629" w:rsidR="00A8274E" w:rsidRPr="00A8274E" w:rsidRDefault="000753E8" w:rsidP="00A8274E">
          <w:pPr>
            <w:pStyle w:val="TOC2"/>
            <w:spacing w:after="0"/>
            <w:rPr>
              <w:rFonts w:eastAsiaTheme="minorEastAsia" w:cs="Arial"/>
              <w:b w:val="0"/>
              <w:noProof/>
              <w:lang w:val="fr-FR" w:eastAsia="fr-FR"/>
            </w:rPr>
          </w:pPr>
          <w:hyperlink w:anchor="_Toc3206161" w:history="1">
            <w:r w:rsidR="00A8274E" w:rsidRPr="00A8274E">
              <w:rPr>
                <w:rStyle w:val="Hyperlink"/>
                <w:rFonts w:cs="Arial"/>
                <w:b w:val="0"/>
                <w:noProof/>
              </w:rPr>
              <w:t>17.5</w:t>
            </w:r>
            <w:r w:rsidR="00A8274E" w:rsidRPr="00A8274E">
              <w:rPr>
                <w:rFonts w:eastAsiaTheme="minorEastAsia" w:cs="Arial"/>
                <w:b w:val="0"/>
                <w:noProof/>
                <w:lang w:val="fr-FR" w:eastAsia="fr-FR"/>
              </w:rPr>
              <w:tab/>
            </w:r>
            <w:r w:rsidR="00A8274E" w:rsidRPr="00A8274E">
              <w:rPr>
                <w:rStyle w:val="Hyperlink"/>
                <w:rFonts w:cs="Arial"/>
                <w:b w:val="0"/>
                <w:noProof/>
              </w:rPr>
              <w:t>Unknown Attribute Values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_Toc3206161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20</w:t>
            </w:r>
            <w:r w:rsidR="00A8274E" w:rsidRPr="00A8274E">
              <w:rPr>
                <w:rFonts w:cs="Arial"/>
                <w:b w:val="0"/>
                <w:noProof/>
                <w:webHidden/>
              </w:rPr>
              <w:fldChar w:fldCharType="end"/>
            </w:r>
          </w:hyperlink>
        </w:p>
        <w:p w14:paraId="0D93353F" w14:textId="4407C96D" w:rsidR="00A8274E" w:rsidRPr="00A8274E" w:rsidRDefault="000753E8" w:rsidP="00A8274E">
          <w:pPr>
            <w:pStyle w:val="TOC2"/>
            <w:spacing w:after="0"/>
            <w:rPr>
              <w:rFonts w:eastAsiaTheme="minorEastAsia" w:cs="Arial"/>
              <w:b w:val="0"/>
              <w:noProof/>
              <w:lang w:val="fr-FR" w:eastAsia="fr-FR"/>
            </w:rPr>
          </w:pPr>
          <w:hyperlink w:anchor="_Toc3206162" w:history="1">
            <w:r w:rsidR="00A8274E" w:rsidRPr="00A8274E">
              <w:rPr>
                <w:rStyle w:val="Hyperlink"/>
                <w:rFonts w:cs="Arial"/>
                <w:b w:val="0"/>
                <w:noProof/>
              </w:rPr>
              <w:t>17.6</w:t>
            </w:r>
            <w:r w:rsidR="00A8274E" w:rsidRPr="00A8274E">
              <w:rPr>
                <w:rFonts w:eastAsiaTheme="minorEastAsia" w:cs="Arial"/>
                <w:b w:val="0"/>
                <w:noProof/>
                <w:lang w:val="fr-FR" w:eastAsia="fr-FR"/>
              </w:rPr>
              <w:tab/>
            </w:r>
            <w:r w:rsidR="00A8274E" w:rsidRPr="00A8274E">
              <w:rPr>
                <w:rStyle w:val="Hyperlink"/>
                <w:rFonts w:cs="Arial"/>
                <w:b w:val="0"/>
                <w:noProof/>
              </w:rPr>
              <w:t>Structure of dataset files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_Toc3206162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20</w:t>
            </w:r>
            <w:r w:rsidR="00A8274E" w:rsidRPr="00A8274E">
              <w:rPr>
                <w:rFonts w:cs="Arial"/>
                <w:b w:val="0"/>
                <w:noProof/>
                <w:webHidden/>
              </w:rPr>
              <w:fldChar w:fldCharType="end"/>
            </w:r>
          </w:hyperlink>
        </w:p>
        <w:p w14:paraId="636E7206" w14:textId="6DD06EA0" w:rsidR="00A8274E" w:rsidRPr="00A8274E" w:rsidRDefault="000753E8" w:rsidP="00A8274E">
          <w:pPr>
            <w:pStyle w:val="TOC2"/>
            <w:spacing w:after="0"/>
            <w:rPr>
              <w:rFonts w:eastAsiaTheme="minorEastAsia" w:cs="Arial"/>
              <w:b w:val="0"/>
              <w:noProof/>
              <w:lang w:val="fr-FR" w:eastAsia="fr-FR"/>
            </w:rPr>
          </w:pPr>
          <w:hyperlink w:anchor="_Toc3206163" w:history="1">
            <w:r w:rsidR="00A8274E" w:rsidRPr="00A8274E">
              <w:rPr>
                <w:rStyle w:val="Hyperlink"/>
                <w:rFonts w:cs="Arial"/>
                <w:b w:val="0"/>
                <w:noProof/>
              </w:rPr>
              <w:t>17.7</w:t>
            </w:r>
            <w:r w:rsidR="00A8274E" w:rsidRPr="00A8274E">
              <w:rPr>
                <w:rFonts w:eastAsiaTheme="minorEastAsia" w:cs="Arial"/>
                <w:b w:val="0"/>
                <w:noProof/>
                <w:lang w:val="fr-FR" w:eastAsia="fr-FR"/>
              </w:rPr>
              <w:tab/>
            </w:r>
            <w:r w:rsidR="00A8274E" w:rsidRPr="00A8274E">
              <w:rPr>
                <w:rStyle w:val="Hyperlink"/>
                <w:rFonts w:cs="Arial"/>
                <w:b w:val="0"/>
                <w:noProof/>
              </w:rPr>
              <w:t>Object identifiers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_Toc3206163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20</w:t>
            </w:r>
            <w:r w:rsidR="00A8274E" w:rsidRPr="00A8274E">
              <w:rPr>
                <w:rFonts w:cs="Arial"/>
                <w:b w:val="0"/>
                <w:noProof/>
                <w:webHidden/>
              </w:rPr>
              <w:fldChar w:fldCharType="end"/>
            </w:r>
          </w:hyperlink>
        </w:p>
        <w:p w14:paraId="1F19481B" w14:textId="1D644592" w:rsidR="00A8274E" w:rsidRPr="00A8274E" w:rsidRDefault="000753E8" w:rsidP="00A8274E">
          <w:pPr>
            <w:pStyle w:val="TOC2"/>
            <w:spacing w:after="0"/>
            <w:rPr>
              <w:rFonts w:eastAsiaTheme="minorEastAsia" w:cs="Arial"/>
              <w:b w:val="0"/>
              <w:noProof/>
              <w:lang w:val="fr-FR" w:eastAsia="fr-FR"/>
            </w:rPr>
          </w:pPr>
          <w:hyperlink w:anchor="_Toc3206164" w:history="1">
            <w:r w:rsidR="00A8274E" w:rsidRPr="00A8274E">
              <w:rPr>
                <w:rStyle w:val="Hyperlink"/>
                <w:rFonts w:cs="Arial"/>
                <w:b w:val="0"/>
                <w:noProof/>
              </w:rPr>
              <w:t>17.8</w:t>
            </w:r>
            <w:r w:rsidR="00A8274E" w:rsidRPr="00A8274E">
              <w:rPr>
                <w:rFonts w:eastAsiaTheme="minorEastAsia" w:cs="Arial"/>
                <w:b w:val="0"/>
                <w:noProof/>
                <w:lang w:val="fr-FR" w:eastAsia="fr-FR"/>
              </w:rPr>
              <w:tab/>
            </w:r>
            <w:r w:rsidR="00A8274E" w:rsidRPr="00A8274E">
              <w:rPr>
                <w:rStyle w:val="Hyperlink"/>
                <w:rFonts w:cs="Arial"/>
                <w:b w:val="0"/>
                <w:noProof/>
              </w:rPr>
              <w:t>Dataset validation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_Toc3206164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20</w:t>
            </w:r>
            <w:r w:rsidR="00A8274E" w:rsidRPr="00A8274E">
              <w:rPr>
                <w:rFonts w:cs="Arial"/>
                <w:b w:val="0"/>
                <w:noProof/>
                <w:webHidden/>
              </w:rPr>
              <w:fldChar w:fldCharType="end"/>
            </w:r>
          </w:hyperlink>
        </w:p>
        <w:p w14:paraId="27EFEF9A" w14:textId="3F0DF3D4" w:rsidR="00A8274E" w:rsidRPr="00A8274E" w:rsidRDefault="000753E8" w:rsidP="00A8274E">
          <w:pPr>
            <w:pStyle w:val="TOC2"/>
            <w:spacing w:after="0"/>
            <w:rPr>
              <w:rFonts w:eastAsiaTheme="minorEastAsia" w:cs="Arial"/>
              <w:b w:val="0"/>
              <w:noProof/>
              <w:lang w:val="fr-FR" w:eastAsia="fr-FR"/>
            </w:rPr>
          </w:pPr>
          <w:hyperlink w:anchor="_Toc3206165" w:history="1">
            <w:r w:rsidR="00A8274E" w:rsidRPr="00A8274E">
              <w:rPr>
                <w:rStyle w:val="Hyperlink"/>
                <w:rFonts w:cs="Arial"/>
                <w:b w:val="0"/>
                <w:noProof/>
              </w:rPr>
              <w:t>17.9</w:t>
            </w:r>
            <w:r w:rsidR="00A8274E" w:rsidRPr="00A8274E">
              <w:rPr>
                <w:rFonts w:eastAsiaTheme="minorEastAsia" w:cs="Arial"/>
                <w:b w:val="0"/>
                <w:noProof/>
                <w:lang w:val="fr-FR" w:eastAsia="fr-FR"/>
              </w:rPr>
              <w:tab/>
            </w:r>
            <w:r w:rsidR="00A8274E" w:rsidRPr="00A8274E">
              <w:rPr>
                <w:rStyle w:val="Hyperlink"/>
                <w:rFonts w:cs="Arial"/>
                <w:b w:val="0"/>
                <w:noProof/>
              </w:rPr>
              <w:t>Data overlap</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_Toc3206165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21</w:t>
            </w:r>
            <w:r w:rsidR="00A8274E" w:rsidRPr="00A8274E">
              <w:rPr>
                <w:rFonts w:cs="Arial"/>
                <w:b w:val="0"/>
                <w:noProof/>
                <w:webHidden/>
              </w:rPr>
              <w:fldChar w:fldCharType="end"/>
            </w:r>
          </w:hyperlink>
        </w:p>
        <w:p w14:paraId="3AC7BED6" w14:textId="2ACE7BF9" w:rsidR="00A8274E" w:rsidRPr="00A8274E" w:rsidRDefault="000753E8" w:rsidP="00A8274E">
          <w:pPr>
            <w:pStyle w:val="TOC2"/>
            <w:spacing w:after="0"/>
            <w:rPr>
              <w:rFonts w:eastAsiaTheme="minorEastAsia" w:cs="Arial"/>
              <w:b w:val="0"/>
              <w:noProof/>
              <w:lang w:val="fr-FR" w:eastAsia="fr-FR"/>
            </w:rPr>
          </w:pPr>
          <w:hyperlink w:anchor="_Toc3206166" w:history="1">
            <w:r w:rsidR="00A8274E" w:rsidRPr="00A8274E">
              <w:rPr>
                <w:rStyle w:val="Hyperlink"/>
                <w:rFonts w:cs="Arial"/>
                <w:b w:val="0"/>
                <w:noProof/>
              </w:rPr>
              <w:t>17.10</w:t>
            </w:r>
            <w:r w:rsidR="00A8274E" w:rsidRPr="00A8274E">
              <w:rPr>
                <w:rFonts w:eastAsiaTheme="minorEastAsia" w:cs="Arial"/>
                <w:b w:val="0"/>
                <w:noProof/>
                <w:lang w:val="fr-FR" w:eastAsia="fr-FR"/>
              </w:rPr>
              <w:tab/>
            </w:r>
            <w:r w:rsidR="00A8274E" w:rsidRPr="00A8274E">
              <w:rPr>
                <w:rStyle w:val="Hyperlink"/>
                <w:rFonts w:cs="Arial"/>
                <w:b w:val="0"/>
                <w:noProof/>
              </w:rPr>
              <w:t>Data quality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_Toc3206166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21</w:t>
            </w:r>
            <w:r w:rsidR="00A8274E" w:rsidRPr="00A8274E">
              <w:rPr>
                <w:rFonts w:cs="Arial"/>
                <w:b w:val="0"/>
                <w:noProof/>
                <w:webHidden/>
              </w:rPr>
              <w:fldChar w:fldCharType="end"/>
            </w:r>
          </w:hyperlink>
        </w:p>
        <w:p w14:paraId="1BF0F40E" w14:textId="30F35CF9" w:rsidR="00A8274E" w:rsidRPr="00A8274E" w:rsidRDefault="000753E8" w:rsidP="00A8274E">
          <w:pPr>
            <w:pStyle w:val="TOC1"/>
            <w:spacing w:before="0" w:after="0"/>
            <w:rPr>
              <w:rFonts w:eastAsiaTheme="minorEastAsia" w:cs="Arial"/>
              <w:b w:val="0"/>
              <w:noProof/>
              <w:lang w:val="fr-FR" w:eastAsia="fr-FR"/>
            </w:rPr>
          </w:pPr>
          <w:hyperlink w:anchor="_Toc3206167" w:history="1">
            <w:r w:rsidR="00A8274E" w:rsidRPr="00A8274E">
              <w:rPr>
                <w:rStyle w:val="Hyperlink"/>
                <w:rFonts w:cs="Arial"/>
                <w:b w:val="0"/>
                <w:noProof/>
                <w14:scene3d>
                  <w14:camera w14:prst="orthographicFront"/>
                  <w14:lightRig w14:rig="threePt" w14:dir="t">
                    <w14:rot w14:lat="0" w14:lon="0" w14:rev="0"/>
                  </w14:lightRig>
                </w14:scene3d>
              </w:rPr>
              <w:t>18</w:t>
            </w:r>
            <w:r w:rsidR="00A8274E" w:rsidRPr="00A8274E">
              <w:rPr>
                <w:rFonts w:eastAsiaTheme="minorEastAsia" w:cs="Arial"/>
                <w:b w:val="0"/>
                <w:noProof/>
                <w:lang w:val="fr-FR" w:eastAsia="fr-FR"/>
              </w:rPr>
              <w:tab/>
            </w:r>
            <w:r w:rsidR="00A8274E" w:rsidRPr="00A8274E">
              <w:rPr>
                <w:rStyle w:val="Hyperlink"/>
                <w:rFonts w:cs="Arial"/>
                <w:b w:val="0"/>
                <w:noProof/>
              </w:rPr>
              <w:t>Data Product Delivery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_Toc3206167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21</w:t>
            </w:r>
            <w:r w:rsidR="00A8274E" w:rsidRPr="00A8274E">
              <w:rPr>
                <w:rFonts w:cs="Arial"/>
                <w:b w:val="0"/>
                <w:noProof/>
                <w:webHidden/>
              </w:rPr>
              <w:fldChar w:fldCharType="end"/>
            </w:r>
          </w:hyperlink>
        </w:p>
        <w:p w14:paraId="05CF8E89" w14:textId="0F02A8B7" w:rsidR="00A8274E" w:rsidRPr="00A8274E" w:rsidRDefault="000753E8" w:rsidP="00A8274E">
          <w:pPr>
            <w:pStyle w:val="TOC2"/>
            <w:spacing w:after="0"/>
            <w:rPr>
              <w:rFonts w:eastAsiaTheme="minorEastAsia" w:cs="Arial"/>
              <w:b w:val="0"/>
              <w:noProof/>
              <w:lang w:val="fr-FR" w:eastAsia="fr-FR"/>
            </w:rPr>
          </w:pPr>
          <w:hyperlink w:anchor="_Toc3206168" w:history="1">
            <w:r w:rsidR="00A8274E" w:rsidRPr="00A8274E">
              <w:rPr>
                <w:rStyle w:val="Hyperlink"/>
                <w:rFonts w:cs="Arial"/>
                <w:b w:val="0"/>
                <w:noProof/>
              </w:rPr>
              <w:t>18.1</w:t>
            </w:r>
            <w:r w:rsidR="00A8274E" w:rsidRPr="00A8274E">
              <w:rPr>
                <w:rFonts w:eastAsiaTheme="minorEastAsia" w:cs="Arial"/>
                <w:b w:val="0"/>
                <w:noProof/>
                <w:lang w:val="fr-FR" w:eastAsia="fr-FR"/>
              </w:rPr>
              <w:tab/>
            </w:r>
            <w:r w:rsidR="00A8274E" w:rsidRPr="00A8274E">
              <w:rPr>
                <w:rStyle w:val="Hyperlink"/>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_Toc3206168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21</w:t>
            </w:r>
            <w:r w:rsidR="00A8274E" w:rsidRPr="00A8274E">
              <w:rPr>
                <w:rFonts w:cs="Arial"/>
                <w:b w:val="0"/>
                <w:noProof/>
                <w:webHidden/>
              </w:rPr>
              <w:fldChar w:fldCharType="end"/>
            </w:r>
          </w:hyperlink>
        </w:p>
        <w:p w14:paraId="069BE242" w14:textId="79C5A1FB" w:rsidR="00A8274E" w:rsidRPr="00A8274E" w:rsidRDefault="000753E8" w:rsidP="00A8274E">
          <w:pPr>
            <w:pStyle w:val="TOC2"/>
            <w:spacing w:after="0"/>
            <w:rPr>
              <w:rFonts w:eastAsiaTheme="minorEastAsia" w:cs="Arial"/>
              <w:b w:val="0"/>
              <w:noProof/>
              <w:lang w:val="fr-FR" w:eastAsia="fr-FR"/>
            </w:rPr>
          </w:pPr>
          <w:hyperlink w:anchor="_Toc3206169" w:history="1">
            <w:r w:rsidR="00A8274E" w:rsidRPr="00A8274E">
              <w:rPr>
                <w:rStyle w:val="Hyperlink"/>
                <w:rFonts w:cs="Arial"/>
                <w:b w:val="0"/>
                <w:noProof/>
              </w:rPr>
              <w:t>18.2</w:t>
            </w:r>
            <w:r w:rsidR="00A8274E" w:rsidRPr="00A8274E">
              <w:rPr>
                <w:rFonts w:eastAsiaTheme="minorEastAsia" w:cs="Arial"/>
                <w:b w:val="0"/>
                <w:noProof/>
                <w:lang w:val="fr-FR" w:eastAsia="fr-FR"/>
              </w:rPr>
              <w:tab/>
            </w:r>
            <w:r w:rsidR="00A8274E" w:rsidRPr="00A8274E">
              <w:rPr>
                <w:rStyle w:val="Hyperlink"/>
                <w:rFonts w:cs="Arial"/>
                <w:b w:val="0"/>
                <w:noProof/>
              </w:rPr>
              <w:t>Dataset</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_Toc3206169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22</w:t>
            </w:r>
            <w:r w:rsidR="00A8274E" w:rsidRPr="00A8274E">
              <w:rPr>
                <w:rFonts w:cs="Arial"/>
                <w:b w:val="0"/>
                <w:noProof/>
                <w:webHidden/>
              </w:rPr>
              <w:fldChar w:fldCharType="end"/>
            </w:r>
          </w:hyperlink>
        </w:p>
        <w:p w14:paraId="2543B234" w14:textId="198178AD" w:rsidR="00A8274E" w:rsidRPr="00A8274E" w:rsidRDefault="000753E8" w:rsidP="00A8274E">
          <w:pPr>
            <w:pStyle w:val="TOC2"/>
            <w:spacing w:after="0"/>
            <w:rPr>
              <w:rFonts w:eastAsiaTheme="minorEastAsia" w:cs="Arial"/>
              <w:b w:val="0"/>
              <w:noProof/>
              <w:lang w:val="fr-FR" w:eastAsia="fr-FR"/>
            </w:rPr>
          </w:pPr>
          <w:hyperlink w:anchor="_Toc3206170" w:history="1">
            <w:r w:rsidR="00A8274E" w:rsidRPr="00A8274E">
              <w:rPr>
                <w:rStyle w:val="Hyperlink"/>
                <w:rFonts w:cs="Arial"/>
                <w:b w:val="0"/>
                <w:noProof/>
              </w:rPr>
              <w:t>18.3</w:t>
            </w:r>
            <w:r w:rsidR="00A8274E" w:rsidRPr="00A8274E">
              <w:rPr>
                <w:rFonts w:eastAsiaTheme="minorEastAsia" w:cs="Arial"/>
                <w:b w:val="0"/>
                <w:noProof/>
                <w:lang w:val="fr-FR" w:eastAsia="fr-FR"/>
              </w:rPr>
              <w:tab/>
            </w:r>
            <w:r w:rsidR="00A8274E" w:rsidRPr="00A8274E">
              <w:rPr>
                <w:rStyle w:val="Hyperlink"/>
                <w:rFonts w:cs="Arial"/>
                <w:b w:val="0"/>
                <w:noProof/>
              </w:rPr>
              <w:t>Support Files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_Toc3206170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23</w:t>
            </w:r>
            <w:r w:rsidR="00A8274E" w:rsidRPr="00A8274E">
              <w:rPr>
                <w:rFonts w:cs="Arial"/>
                <w:b w:val="0"/>
                <w:noProof/>
                <w:webHidden/>
              </w:rPr>
              <w:fldChar w:fldCharType="end"/>
            </w:r>
          </w:hyperlink>
        </w:p>
        <w:p w14:paraId="31183F85" w14:textId="1B8306C1" w:rsidR="00A8274E" w:rsidRPr="00A8274E" w:rsidRDefault="000753E8" w:rsidP="00A8274E">
          <w:pPr>
            <w:pStyle w:val="TOC1"/>
            <w:spacing w:before="0" w:after="0"/>
            <w:rPr>
              <w:rFonts w:eastAsiaTheme="minorEastAsia" w:cs="Arial"/>
              <w:b w:val="0"/>
              <w:noProof/>
              <w:lang w:val="fr-FR" w:eastAsia="fr-FR"/>
            </w:rPr>
          </w:pPr>
          <w:hyperlink w:anchor="_Toc3206171" w:history="1">
            <w:r w:rsidR="00A8274E" w:rsidRPr="00A8274E">
              <w:rPr>
                <w:rStyle w:val="Hyperlink"/>
                <w:rFonts w:cs="Arial"/>
                <w:b w:val="0"/>
                <w:noProof/>
                <w14:scene3d>
                  <w14:camera w14:prst="orthographicFront"/>
                  <w14:lightRig w14:rig="threePt" w14:dir="t">
                    <w14:rot w14:lat="0" w14:lon="0" w14:rev="0"/>
                  </w14:lightRig>
                </w14:scene3d>
              </w:rPr>
              <w:t>19</w:t>
            </w:r>
            <w:r w:rsidR="00A8274E" w:rsidRPr="00A8274E">
              <w:rPr>
                <w:rFonts w:eastAsiaTheme="minorEastAsia" w:cs="Arial"/>
                <w:b w:val="0"/>
                <w:noProof/>
                <w:lang w:val="fr-FR" w:eastAsia="fr-FR"/>
              </w:rPr>
              <w:tab/>
            </w:r>
            <w:r w:rsidR="00A8274E" w:rsidRPr="00A8274E">
              <w:rPr>
                <w:rStyle w:val="Hyperlink"/>
                <w:rFonts w:cs="Arial"/>
                <w:b w:val="0"/>
                <w:noProof/>
              </w:rPr>
              <w:t>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_Toc3206171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24</w:t>
            </w:r>
            <w:r w:rsidR="00A8274E" w:rsidRPr="00A8274E">
              <w:rPr>
                <w:rFonts w:cs="Arial"/>
                <w:b w:val="0"/>
                <w:noProof/>
                <w:webHidden/>
              </w:rPr>
              <w:fldChar w:fldCharType="end"/>
            </w:r>
          </w:hyperlink>
        </w:p>
        <w:p w14:paraId="0A49A7DD" w14:textId="78BE8129" w:rsidR="00A8274E" w:rsidRPr="00A8274E" w:rsidRDefault="000753E8" w:rsidP="00A8274E">
          <w:pPr>
            <w:pStyle w:val="TOC2"/>
            <w:spacing w:after="0"/>
            <w:rPr>
              <w:rFonts w:eastAsiaTheme="minorEastAsia" w:cs="Arial"/>
              <w:b w:val="0"/>
              <w:noProof/>
              <w:lang w:val="fr-FR" w:eastAsia="fr-FR"/>
            </w:rPr>
          </w:pPr>
          <w:hyperlink w:anchor="_Toc3206172" w:history="1">
            <w:r w:rsidR="00A8274E" w:rsidRPr="00A8274E">
              <w:rPr>
                <w:rStyle w:val="Hyperlink"/>
                <w:rFonts w:cs="Arial"/>
                <w:b w:val="0"/>
                <w:noProof/>
              </w:rPr>
              <w:t>19.1</w:t>
            </w:r>
            <w:r w:rsidR="00A8274E" w:rsidRPr="00A8274E">
              <w:rPr>
                <w:rFonts w:eastAsiaTheme="minorEastAsia" w:cs="Arial"/>
                <w:b w:val="0"/>
                <w:noProof/>
                <w:lang w:val="fr-FR" w:eastAsia="fr-FR"/>
              </w:rPr>
              <w:tab/>
            </w:r>
            <w:r w:rsidR="00A8274E" w:rsidRPr="00A8274E">
              <w:rPr>
                <w:rStyle w:val="Hyperlink"/>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_Toc3206172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24</w:t>
            </w:r>
            <w:r w:rsidR="00A8274E" w:rsidRPr="00A8274E">
              <w:rPr>
                <w:rFonts w:cs="Arial"/>
                <w:b w:val="0"/>
                <w:noProof/>
                <w:webHidden/>
              </w:rPr>
              <w:fldChar w:fldCharType="end"/>
            </w:r>
          </w:hyperlink>
        </w:p>
        <w:p w14:paraId="46B974E5" w14:textId="3944CA50" w:rsidR="00A8274E" w:rsidRPr="00A8274E" w:rsidRDefault="000753E8" w:rsidP="00A8274E">
          <w:pPr>
            <w:pStyle w:val="TOC2"/>
            <w:spacing w:after="0"/>
            <w:rPr>
              <w:rFonts w:eastAsiaTheme="minorEastAsia" w:cs="Arial"/>
              <w:b w:val="0"/>
              <w:noProof/>
              <w:lang w:val="fr-FR" w:eastAsia="fr-FR"/>
            </w:rPr>
          </w:pPr>
          <w:hyperlink w:anchor="_Toc3206173" w:history="1">
            <w:r w:rsidR="00A8274E" w:rsidRPr="00A8274E">
              <w:rPr>
                <w:rStyle w:val="Hyperlink"/>
                <w:rFonts w:cs="Arial"/>
                <w:b w:val="0"/>
                <w:noProof/>
              </w:rPr>
              <w:t>19.2</w:t>
            </w:r>
            <w:r w:rsidR="00A8274E" w:rsidRPr="00A8274E">
              <w:rPr>
                <w:rFonts w:eastAsiaTheme="minorEastAsia" w:cs="Arial"/>
                <w:b w:val="0"/>
                <w:noProof/>
                <w:lang w:val="fr-FR" w:eastAsia="fr-FR"/>
              </w:rPr>
              <w:tab/>
            </w:r>
            <w:r w:rsidR="00A8274E" w:rsidRPr="00A8274E">
              <w:rPr>
                <w:rStyle w:val="Hyperlink"/>
                <w:rFonts w:cs="Arial"/>
                <w:b w:val="0"/>
                <w:noProof/>
              </w:rPr>
              <w:t>Use of S-421 to provide routes in UKC plans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_Toc3206173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25</w:t>
            </w:r>
            <w:r w:rsidR="00A8274E" w:rsidRPr="00A8274E">
              <w:rPr>
                <w:rFonts w:cs="Arial"/>
                <w:b w:val="0"/>
                <w:noProof/>
                <w:webHidden/>
              </w:rPr>
              <w:fldChar w:fldCharType="end"/>
            </w:r>
          </w:hyperlink>
        </w:p>
        <w:p w14:paraId="53C64417" w14:textId="36A31A1E" w:rsidR="00A8274E" w:rsidRPr="00A8274E" w:rsidRDefault="000753E8" w:rsidP="00A8274E">
          <w:pPr>
            <w:pStyle w:val="TOC2"/>
            <w:spacing w:after="0"/>
            <w:rPr>
              <w:rFonts w:eastAsiaTheme="minorEastAsia" w:cs="Arial"/>
              <w:b w:val="0"/>
              <w:noProof/>
              <w:lang w:val="fr-FR" w:eastAsia="fr-FR"/>
            </w:rPr>
          </w:pPr>
          <w:hyperlink w:anchor="_Toc3206174" w:history="1">
            <w:r w:rsidR="00A8274E" w:rsidRPr="00A8274E">
              <w:rPr>
                <w:rStyle w:val="Hyperlink"/>
                <w:rFonts w:cs="Arial"/>
                <w:b w:val="0"/>
                <w:noProof/>
              </w:rPr>
              <w:t>19.3</w:t>
            </w:r>
            <w:r w:rsidR="00A8274E" w:rsidRPr="00A8274E">
              <w:rPr>
                <w:rFonts w:eastAsiaTheme="minorEastAsia" w:cs="Arial"/>
                <w:b w:val="0"/>
                <w:noProof/>
                <w:lang w:val="fr-FR" w:eastAsia="fr-FR"/>
              </w:rPr>
              <w:tab/>
            </w:r>
            <w:r w:rsidR="00A8274E" w:rsidRPr="00A8274E">
              <w:rPr>
                <w:rStyle w:val="Hyperlink"/>
                <w:rFonts w:cs="Arial"/>
                <w:b w:val="0"/>
                <w:noProof/>
              </w:rPr>
              <w:t>Language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_Toc3206174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25</w:t>
            </w:r>
            <w:r w:rsidR="00A8274E" w:rsidRPr="00A8274E">
              <w:rPr>
                <w:rFonts w:cs="Arial"/>
                <w:b w:val="0"/>
                <w:noProof/>
                <w:webHidden/>
              </w:rPr>
              <w:fldChar w:fldCharType="end"/>
            </w:r>
          </w:hyperlink>
        </w:p>
        <w:p w14:paraId="782F0A75" w14:textId="7E9D14FA" w:rsidR="00A8274E" w:rsidRPr="00A8274E" w:rsidRDefault="000753E8" w:rsidP="00A8274E">
          <w:pPr>
            <w:pStyle w:val="TOC2"/>
            <w:spacing w:after="0"/>
            <w:rPr>
              <w:rFonts w:eastAsiaTheme="minorEastAsia" w:cs="Arial"/>
              <w:b w:val="0"/>
              <w:noProof/>
              <w:lang w:val="fr-FR" w:eastAsia="fr-FR"/>
            </w:rPr>
          </w:pPr>
          <w:hyperlink w:anchor="_Toc3206175" w:history="1">
            <w:r w:rsidR="00A8274E" w:rsidRPr="00A8274E">
              <w:rPr>
                <w:rStyle w:val="Hyperlink"/>
                <w:rFonts w:cs="Arial"/>
                <w:b w:val="0"/>
                <w:noProof/>
              </w:rPr>
              <w:t>19.4</w:t>
            </w:r>
            <w:r w:rsidR="00A8274E" w:rsidRPr="00A8274E">
              <w:rPr>
                <w:rFonts w:eastAsiaTheme="minorEastAsia" w:cs="Arial"/>
                <w:b w:val="0"/>
                <w:noProof/>
                <w:lang w:val="fr-FR" w:eastAsia="fr-FR"/>
              </w:rPr>
              <w:tab/>
            </w:r>
            <w:r w:rsidR="00A8274E" w:rsidRPr="00A8274E">
              <w:rPr>
                <w:rStyle w:val="Hyperlink"/>
                <w:rFonts w:cs="Arial"/>
                <w:b w:val="0"/>
                <w:noProof/>
              </w:rPr>
              <w:t>Dataset 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_Toc3206175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25</w:t>
            </w:r>
            <w:r w:rsidR="00A8274E" w:rsidRPr="00A8274E">
              <w:rPr>
                <w:rFonts w:cs="Arial"/>
                <w:b w:val="0"/>
                <w:noProof/>
                <w:webHidden/>
              </w:rPr>
              <w:fldChar w:fldCharType="end"/>
            </w:r>
          </w:hyperlink>
        </w:p>
        <w:p w14:paraId="3FB11E1E" w14:textId="579D1C18" w:rsidR="00A8274E" w:rsidRPr="00A8274E" w:rsidRDefault="000753E8" w:rsidP="00A8274E">
          <w:pPr>
            <w:pStyle w:val="TOC2"/>
            <w:spacing w:after="0"/>
            <w:rPr>
              <w:rFonts w:eastAsiaTheme="minorEastAsia" w:cs="Arial"/>
              <w:b w:val="0"/>
              <w:noProof/>
              <w:lang w:val="fr-FR" w:eastAsia="fr-FR"/>
            </w:rPr>
          </w:pPr>
          <w:hyperlink w:anchor="_Toc3206176" w:history="1">
            <w:r w:rsidR="00A8274E" w:rsidRPr="00A8274E">
              <w:rPr>
                <w:rStyle w:val="Hyperlink"/>
                <w:rFonts w:cs="Arial"/>
                <w:b w:val="0"/>
                <w:noProof/>
              </w:rPr>
              <w:t>19.5</w:t>
            </w:r>
            <w:r w:rsidR="00A8274E" w:rsidRPr="00A8274E">
              <w:rPr>
                <w:rFonts w:eastAsiaTheme="minorEastAsia" w:cs="Arial"/>
                <w:b w:val="0"/>
                <w:noProof/>
                <w:lang w:val="fr-FR" w:eastAsia="fr-FR"/>
              </w:rPr>
              <w:tab/>
            </w:r>
            <w:r w:rsidR="00A8274E" w:rsidRPr="00A8274E">
              <w:rPr>
                <w:rStyle w:val="Hyperlink"/>
                <w:rFonts w:cs="Arial"/>
                <w:b w:val="0"/>
                <w:noProof/>
              </w:rPr>
              <w:t>S100_ExchangeCatalogue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_Toc3206176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27</w:t>
            </w:r>
            <w:r w:rsidR="00A8274E" w:rsidRPr="00A8274E">
              <w:rPr>
                <w:rFonts w:cs="Arial"/>
                <w:b w:val="0"/>
                <w:noProof/>
                <w:webHidden/>
              </w:rPr>
              <w:fldChar w:fldCharType="end"/>
            </w:r>
          </w:hyperlink>
        </w:p>
        <w:p w14:paraId="08DD493B" w14:textId="5781EA78" w:rsidR="00A8274E" w:rsidRPr="00A8274E" w:rsidRDefault="000753E8" w:rsidP="00A8274E">
          <w:pPr>
            <w:pStyle w:val="TOC2"/>
            <w:spacing w:after="0"/>
            <w:rPr>
              <w:rFonts w:eastAsiaTheme="minorEastAsia" w:cs="Arial"/>
              <w:b w:val="0"/>
              <w:noProof/>
              <w:lang w:val="fr-FR" w:eastAsia="fr-FR"/>
            </w:rPr>
          </w:pPr>
          <w:hyperlink w:anchor="_Toc3206177" w:history="1">
            <w:r w:rsidR="00A8274E" w:rsidRPr="00A8274E">
              <w:rPr>
                <w:rStyle w:val="Hyperlink"/>
                <w:rFonts w:cs="Arial"/>
                <w:b w:val="0"/>
                <w:noProof/>
              </w:rPr>
              <w:t>19.6</w:t>
            </w:r>
            <w:r w:rsidR="00A8274E" w:rsidRPr="00A8274E">
              <w:rPr>
                <w:rFonts w:eastAsiaTheme="minorEastAsia" w:cs="Arial"/>
                <w:b w:val="0"/>
                <w:noProof/>
                <w:lang w:val="fr-FR" w:eastAsia="fr-FR"/>
              </w:rPr>
              <w:tab/>
            </w:r>
            <w:r w:rsidR="00A8274E" w:rsidRPr="00A8274E">
              <w:rPr>
                <w:rStyle w:val="Hyperlink"/>
                <w:rFonts w:cs="Arial"/>
                <w:b w:val="0"/>
                <w:noProof/>
              </w:rPr>
              <w:t>S100_DatasetDiscoveryMetaData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_Toc3206177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30</w:t>
            </w:r>
            <w:r w:rsidR="00A8274E" w:rsidRPr="00A8274E">
              <w:rPr>
                <w:rFonts w:cs="Arial"/>
                <w:b w:val="0"/>
                <w:noProof/>
                <w:webHidden/>
              </w:rPr>
              <w:fldChar w:fldCharType="end"/>
            </w:r>
          </w:hyperlink>
        </w:p>
        <w:p w14:paraId="2C4F183A" w14:textId="2DF03E2C" w:rsidR="00A8274E" w:rsidRPr="00A8274E" w:rsidRDefault="000753E8" w:rsidP="00A8274E">
          <w:pPr>
            <w:pStyle w:val="TOC2"/>
            <w:spacing w:after="0"/>
            <w:rPr>
              <w:rFonts w:eastAsiaTheme="minorEastAsia" w:cs="Arial"/>
              <w:b w:val="0"/>
              <w:noProof/>
              <w:lang w:val="fr-FR" w:eastAsia="fr-FR"/>
            </w:rPr>
          </w:pPr>
          <w:hyperlink w:anchor="_Toc3206178" w:history="1">
            <w:r w:rsidR="00A8274E" w:rsidRPr="00A8274E">
              <w:rPr>
                <w:rStyle w:val="Hyperlink"/>
                <w:rFonts w:cs="Arial"/>
                <w:b w:val="0"/>
                <w:noProof/>
              </w:rPr>
              <w:t>19.7</w:t>
            </w:r>
            <w:r w:rsidR="00A8274E" w:rsidRPr="00A8274E">
              <w:rPr>
                <w:rFonts w:eastAsiaTheme="minorEastAsia" w:cs="Arial"/>
                <w:b w:val="0"/>
                <w:noProof/>
                <w:lang w:val="fr-FR" w:eastAsia="fr-FR"/>
              </w:rPr>
              <w:tab/>
            </w:r>
            <w:r w:rsidR="00A8274E" w:rsidRPr="00A8274E">
              <w:rPr>
                <w:rStyle w:val="Hyperlink"/>
                <w:rFonts w:cs="Arial"/>
                <w:b w:val="0"/>
                <w:noProof/>
              </w:rPr>
              <w:t>S100_SupportFileDiscoveryMetadata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_Toc3206178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35</w:t>
            </w:r>
            <w:r w:rsidR="00A8274E" w:rsidRPr="00A8274E">
              <w:rPr>
                <w:rFonts w:cs="Arial"/>
                <w:b w:val="0"/>
                <w:noProof/>
                <w:webHidden/>
              </w:rPr>
              <w:fldChar w:fldCharType="end"/>
            </w:r>
          </w:hyperlink>
        </w:p>
        <w:p w14:paraId="716140F5" w14:textId="6AC2AE7E" w:rsidR="00A8274E" w:rsidRPr="00A8274E" w:rsidRDefault="000753E8" w:rsidP="00A8274E">
          <w:pPr>
            <w:pStyle w:val="TOC2"/>
            <w:spacing w:after="0"/>
            <w:rPr>
              <w:rFonts w:eastAsiaTheme="minorEastAsia" w:cs="Arial"/>
              <w:b w:val="0"/>
              <w:noProof/>
              <w:lang w:val="fr-FR" w:eastAsia="fr-FR"/>
            </w:rPr>
          </w:pPr>
          <w:hyperlink w:anchor="_Toc3206179" w:history="1">
            <w:r w:rsidR="00A8274E" w:rsidRPr="00A8274E">
              <w:rPr>
                <w:rStyle w:val="Hyperlink"/>
                <w:rFonts w:cs="Arial"/>
                <w:b w:val="0"/>
                <w:noProof/>
              </w:rPr>
              <w:t>19.8</w:t>
            </w:r>
            <w:r w:rsidR="00A8274E" w:rsidRPr="00A8274E">
              <w:rPr>
                <w:rFonts w:eastAsiaTheme="minorEastAsia" w:cs="Arial"/>
                <w:b w:val="0"/>
                <w:noProof/>
                <w:lang w:val="fr-FR" w:eastAsia="fr-FR"/>
              </w:rPr>
              <w:tab/>
            </w:r>
            <w:r w:rsidR="00A8274E" w:rsidRPr="00A8274E">
              <w:rPr>
                <w:rStyle w:val="Hyperlink"/>
                <w:rFonts w:cs="Arial"/>
                <w:b w:val="0"/>
                <w:noProof/>
              </w:rPr>
              <w:t>S100_CatalogueMetadata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_Toc3206179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37</w:t>
            </w:r>
            <w:r w:rsidR="00A8274E" w:rsidRPr="00A8274E">
              <w:rPr>
                <w:rFonts w:cs="Arial"/>
                <w:b w:val="0"/>
                <w:noProof/>
                <w:webHidden/>
              </w:rPr>
              <w:fldChar w:fldCharType="end"/>
            </w:r>
          </w:hyperlink>
        </w:p>
        <w:p w14:paraId="3B05F9AE" w14:textId="77CBF80B" w:rsidR="00A8274E" w:rsidRPr="00A8274E" w:rsidRDefault="000753E8" w:rsidP="00A8274E">
          <w:pPr>
            <w:pStyle w:val="TOC1"/>
            <w:tabs>
              <w:tab w:val="left" w:pos="10580"/>
            </w:tabs>
            <w:spacing w:before="0" w:after="0"/>
            <w:rPr>
              <w:rFonts w:eastAsiaTheme="minorEastAsia" w:cs="Arial"/>
              <w:b w:val="0"/>
              <w:noProof/>
              <w:lang w:val="fr-FR" w:eastAsia="fr-FR"/>
            </w:rPr>
          </w:pPr>
          <w:hyperlink w:anchor="_Toc3206180" w:history="1">
            <w:r w:rsidR="00A8274E" w:rsidRPr="00A8274E">
              <w:rPr>
                <w:rStyle w:val="Hyperlink"/>
                <w:rFonts w:cs="Arial"/>
                <w:b w:val="0"/>
                <w:noProof/>
                <w14:scene3d>
                  <w14:camera w14:prst="orthographicFront"/>
                  <w14:lightRig w14:rig="threePt" w14:dir="t">
                    <w14:rot w14:lat="0" w14:lon="0" w14:rev="0"/>
                  </w14:lightRig>
                </w14:scene3d>
              </w:rPr>
              <w:t>Annex A.</w:t>
            </w:r>
            <w:r w:rsidR="00A8274E">
              <w:rPr>
                <w:rStyle w:val="Hyperlink"/>
                <w:rFonts w:cs="Arial"/>
                <w:b w:val="0"/>
                <w:noProof/>
                <w14:scene3d>
                  <w14:camera w14:prst="orthographicFront"/>
                  <w14:lightRig w14:rig="threePt" w14:dir="t">
                    <w14:rot w14:lat="0" w14:lon="0" w14:rev="0"/>
                  </w14:lightRig>
                </w14:scene3d>
              </w:rPr>
              <w:t xml:space="preserve">  </w:t>
            </w:r>
            <w:r w:rsidR="00A8274E">
              <w:rPr>
                <w:rStyle w:val="Hyperlink"/>
                <w:rFonts w:cs="Arial"/>
                <w:b w:val="0"/>
                <w:noProof/>
              </w:rPr>
              <w:t xml:space="preserve">Data Classification and </w:t>
            </w:r>
            <w:r w:rsidR="00A8274E" w:rsidRPr="00A8274E">
              <w:rPr>
                <w:rStyle w:val="Hyperlink"/>
                <w:rFonts w:cs="Arial"/>
                <w:b w:val="0"/>
                <w:noProof/>
              </w:rPr>
              <w:t>Encoding Guide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_Toc3206180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39</w:t>
            </w:r>
            <w:r w:rsidR="00A8274E" w:rsidRPr="00A8274E">
              <w:rPr>
                <w:rFonts w:cs="Arial"/>
                <w:b w:val="0"/>
                <w:noProof/>
                <w:webHidden/>
              </w:rPr>
              <w:fldChar w:fldCharType="end"/>
            </w:r>
          </w:hyperlink>
        </w:p>
        <w:p w14:paraId="6F4859A8" w14:textId="67FBF533" w:rsidR="00A8274E" w:rsidRPr="00A8274E" w:rsidRDefault="000753E8" w:rsidP="00A8274E">
          <w:pPr>
            <w:pStyle w:val="TOC2"/>
            <w:spacing w:after="0"/>
            <w:rPr>
              <w:rFonts w:eastAsiaTheme="minorEastAsia" w:cs="Arial"/>
              <w:b w:val="0"/>
              <w:noProof/>
              <w:lang w:val="fr-FR" w:eastAsia="fr-FR"/>
            </w:rPr>
          </w:pPr>
          <w:hyperlink w:anchor="_Toc3206181" w:history="1">
            <w:r w:rsidR="00A8274E" w:rsidRPr="00A8274E">
              <w:rPr>
                <w:rStyle w:val="Hyperlink"/>
                <w:rFonts w:cs="Arial"/>
                <w:b w:val="0"/>
                <w:noProof/>
              </w:rPr>
              <w:t>A.1</w:t>
            </w:r>
            <w:r w:rsidR="00A8274E" w:rsidRPr="00A8274E">
              <w:rPr>
                <w:rFonts w:eastAsiaTheme="minorEastAsia" w:cs="Arial"/>
                <w:b w:val="0"/>
                <w:noProof/>
                <w:lang w:val="fr-FR" w:eastAsia="fr-FR"/>
              </w:rPr>
              <w:tab/>
            </w:r>
            <w:r w:rsidR="00A8274E" w:rsidRPr="00A8274E">
              <w:rPr>
                <w:rStyle w:val="Hyperlink"/>
                <w:rFonts w:cs="Arial"/>
                <w:b w:val="0"/>
                <w:noProof/>
              </w:rPr>
              <w:t>UnderKeelClearancePlan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_Toc3206181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39</w:t>
            </w:r>
            <w:r w:rsidR="00A8274E" w:rsidRPr="00A8274E">
              <w:rPr>
                <w:rFonts w:cs="Arial"/>
                <w:b w:val="0"/>
                <w:noProof/>
                <w:webHidden/>
              </w:rPr>
              <w:fldChar w:fldCharType="end"/>
            </w:r>
          </w:hyperlink>
        </w:p>
        <w:p w14:paraId="45A46CE1" w14:textId="7F6D8643" w:rsidR="00A8274E" w:rsidRPr="00A8274E" w:rsidRDefault="000753E8" w:rsidP="00A8274E">
          <w:pPr>
            <w:pStyle w:val="TOC2"/>
            <w:spacing w:after="0"/>
            <w:rPr>
              <w:rFonts w:eastAsiaTheme="minorEastAsia" w:cs="Arial"/>
              <w:b w:val="0"/>
              <w:noProof/>
              <w:lang w:val="fr-FR" w:eastAsia="fr-FR"/>
            </w:rPr>
          </w:pPr>
          <w:hyperlink w:anchor="_Toc3206182" w:history="1">
            <w:r w:rsidR="00A8274E" w:rsidRPr="00A8274E">
              <w:rPr>
                <w:rStyle w:val="Hyperlink"/>
                <w:rFonts w:cs="Arial"/>
                <w:b w:val="0"/>
                <w:noProof/>
              </w:rPr>
              <w:t>A.2</w:t>
            </w:r>
            <w:r w:rsidR="00A8274E" w:rsidRPr="00A8274E">
              <w:rPr>
                <w:rFonts w:eastAsiaTheme="minorEastAsia" w:cs="Arial"/>
                <w:b w:val="0"/>
                <w:noProof/>
                <w:lang w:val="fr-FR" w:eastAsia="fr-FR"/>
              </w:rPr>
              <w:tab/>
            </w:r>
            <w:r w:rsidR="00A8274E" w:rsidRPr="00A8274E">
              <w:rPr>
                <w:rStyle w:val="Hyperlink"/>
                <w:rFonts w:cs="Arial"/>
                <w:b w:val="0"/>
                <w:noProof/>
              </w:rPr>
              <w:t>UnderKeelClearanceNonNavigableArea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_Toc3206182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40</w:t>
            </w:r>
            <w:r w:rsidR="00A8274E" w:rsidRPr="00A8274E">
              <w:rPr>
                <w:rFonts w:cs="Arial"/>
                <w:b w:val="0"/>
                <w:noProof/>
                <w:webHidden/>
              </w:rPr>
              <w:fldChar w:fldCharType="end"/>
            </w:r>
          </w:hyperlink>
        </w:p>
        <w:p w14:paraId="4FF1CE7A" w14:textId="04ED2C85" w:rsidR="00A8274E" w:rsidRPr="00A8274E" w:rsidRDefault="000753E8" w:rsidP="00A8274E">
          <w:pPr>
            <w:pStyle w:val="TOC2"/>
            <w:spacing w:after="0"/>
            <w:rPr>
              <w:rFonts w:eastAsiaTheme="minorEastAsia" w:cs="Arial"/>
              <w:b w:val="0"/>
              <w:noProof/>
              <w:lang w:val="fr-FR" w:eastAsia="fr-FR"/>
            </w:rPr>
          </w:pPr>
          <w:hyperlink w:anchor="_Toc3206183" w:history="1">
            <w:r w:rsidR="00A8274E" w:rsidRPr="00A8274E">
              <w:rPr>
                <w:rStyle w:val="Hyperlink"/>
                <w:rFonts w:cs="Arial"/>
                <w:b w:val="0"/>
                <w:noProof/>
              </w:rPr>
              <w:t>A.3</w:t>
            </w:r>
            <w:r w:rsidR="00A8274E" w:rsidRPr="00A8274E">
              <w:rPr>
                <w:rFonts w:eastAsiaTheme="minorEastAsia" w:cs="Arial"/>
                <w:b w:val="0"/>
                <w:noProof/>
                <w:lang w:val="fr-FR" w:eastAsia="fr-FR"/>
              </w:rPr>
              <w:tab/>
            </w:r>
            <w:r w:rsidR="00A8274E" w:rsidRPr="00A8274E">
              <w:rPr>
                <w:rStyle w:val="Hyperlink"/>
                <w:rFonts w:cs="Arial"/>
                <w:b w:val="0"/>
                <w:noProof/>
              </w:rPr>
              <w:t>UnderKeelClearanceAlmostNonNavigableArea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_Toc3206183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40</w:t>
            </w:r>
            <w:r w:rsidR="00A8274E" w:rsidRPr="00A8274E">
              <w:rPr>
                <w:rFonts w:cs="Arial"/>
                <w:b w:val="0"/>
                <w:noProof/>
                <w:webHidden/>
              </w:rPr>
              <w:fldChar w:fldCharType="end"/>
            </w:r>
          </w:hyperlink>
        </w:p>
        <w:p w14:paraId="0A8AF6E4" w14:textId="29B03AEF" w:rsidR="00A8274E" w:rsidRPr="00A8274E" w:rsidRDefault="000753E8" w:rsidP="00A8274E">
          <w:pPr>
            <w:pStyle w:val="TOC2"/>
            <w:spacing w:after="0"/>
            <w:rPr>
              <w:rFonts w:eastAsiaTheme="minorEastAsia" w:cs="Arial"/>
              <w:b w:val="0"/>
              <w:noProof/>
              <w:lang w:val="fr-FR" w:eastAsia="fr-FR"/>
            </w:rPr>
          </w:pPr>
          <w:hyperlink w:anchor="_Toc3206184" w:history="1">
            <w:r w:rsidR="00A8274E" w:rsidRPr="00A8274E">
              <w:rPr>
                <w:rStyle w:val="Hyperlink"/>
                <w:rFonts w:cs="Arial"/>
                <w:b w:val="0"/>
                <w:noProof/>
              </w:rPr>
              <w:t>A.4</w:t>
            </w:r>
            <w:r w:rsidR="00A8274E" w:rsidRPr="00A8274E">
              <w:rPr>
                <w:rFonts w:eastAsiaTheme="minorEastAsia" w:cs="Arial"/>
                <w:b w:val="0"/>
                <w:noProof/>
                <w:lang w:val="fr-FR" w:eastAsia="fr-FR"/>
              </w:rPr>
              <w:tab/>
            </w:r>
            <w:r w:rsidR="00A8274E" w:rsidRPr="00A8274E">
              <w:rPr>
                <w:rStyle w:val="Hyperlink"/>
                <w:rFonts w:cs="Arial"/>
                <w:b w:val="0"/>
                <w:noProof/>
              </w:rPr>
              <w:t>UnderKeelClearanceControlPoint</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_Toc3206184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41</w:t>
            </w:r>
            <w:r w:rsidR="00A8274E" w:rsidRPr="00A8274E">
              <w:rPr>
                <w:rFonts w:cs="Arial"/>
                <w:b w:val="0"/>
                <w:noProof/>
                <w:webHidden/>
              </w:rPr>
              <w:fldChar w:fldCharType="end"/>
            </w:r>
          </w:hyperlink>
        </w:p>
        <w:p w14:paraId="102E30C5" w14:textId="28932EB2" w:rsidR="00A8274E" w:rsidRPr="00A8274E" w:rsidRDefault="000753E8" w:rsidP="00A8274E">
          <w:pPr>
            <w:pStyle w:val="TOC2"/>
            <w:spacing w:after="0"/>
            <w:rPr>
              <w:rFonts w:eastAsiaTheme="minorEastAsia" w:cs="Arial"/>
              <w:b w:val="0"/>
              <w:noProof/>
              <w:lang w:val="fr-FR" w:eastAsia="fr-FR"/>
            </w:rPr>
          </w:pPr>
          <w:hyperlink w:anchor="_Toc3206185" w:history="1">
            <w:r w:rsidR="00A8274E" w:rsidRPr="00A8274E">
              <w:rPr>
                <w:rStyle w:val="Hyperlink"/>
                <w:rFonts w:cs="Arial"/>
                <w:b w:val="0"/>
                <w:noProof/>
              </w:rPr>
              <w:t>A.5</w:t>
            </w:r>
            <w:r w:rsidR="00A8274E" w:rsidRPr="00A8274E">
              <w:rPr>
                <w:rFonts w:eastAsiaTheme="minorEastAsia" w:cs="Arial"/>
                <w:b w:val="0"/>
                <w:noProof/>
                <w:lang w:val="fr-FR" w:eastAsia="fr-FR"/>
              </w:rPr>
              <w:tab/>
            </w:r>
            <w:r w:rsidR="00A8274E" w:rsidRPr="00A8274E">
              <w:rPr>
                <w:rStyle w:val="Hyperlink"/>
                <w:rFonts w:cs="Arial"/>
                <w:b w:val="0"/>
                <w:noProof/>
              </w:rPr>
              <w:t>Associations/Aggregations/Compositions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_Toc3206185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42</w:t>
            </w:r>
            <w:r w:rsidR="00A8274E" w:rsidRPr="00A8274E">
              <w:rPr>
                <w:rFonts w:cs="Arial"/>
                <w:b w:val="0"/>
                <w:noProof/>
                <w:webHidden/>
              </w:rPr>
              <w:fldChar w:fldCharType="end"/>
            </w:r>
          </w:hyperlink>
        </w:p>
        <w:p w14:paraId="5711A1EC" w14:textId="45E67E13" w:rsidR="00A8274E" w:rsidRPr="00A8274E" w:rsidRDefault="000753E8" w:rsidP="00A8274E">
          <w:pPr>
            <w:pStyle w:val="TOC1"/>
            <w:tabs>
              <w:tab w:val="left" w:pos="10580"/>
            </w:tabs>
            <w:spacing w:before="0" w:after="0"/>
            <w:rPr>
              <w:rFonts w:eastAsiaTheme="minorEastAsia" w:cs="Arial"/>
              <w:b w:val="0"/>
              <w:noProof/>
              <w:lang w:val="fr-FR" w:eastAsia="fr-FR"/>
            </w:rPr>
          </w:pPr>
          <w:hyperlink w:anchor="_Toc3206186" w:history="1">
            <w:r w:rsidR="00A8274E" w:rsidRPr="00A8274E">
              <w:rPr>
                <w:rStyle w:val="Hyperlink"/>
                <w:rFonts w:cs="Arial"/>
                <w:b w:val="0"/>
                <w:noProof/>
                <w14:scene3d>
                  <w14:camera w14:prst="orthographicFront"/>
                  <w14:lightRig w14:rig="threePt" w14:dir="t">
                    <w14:rot w14:lat="0" w14:lon="0" w14:rev="0"/>
                  </w14:lightRig>
                </w14:scene3d>
              </w:rPr>
              <w:t>Annex B.</w:t>
            </w:r>
            <w:r w:rsidR="00A8274E">
              <w:rPr>
                <w:rFonts w:eastAsiaTheme="minorEastAsia" w:cs="Arial"/>
                <w:b w:val="0"/>
                <w:noProof/>
                <w:lang w:val="fr-FR" w:eastAsia="fr-FR"/>
              </w:rPr>
              <w:t xml:space="preserve">  </w:t>
            </w:r>
            <w:r w:rsidR="00A8274E" w:rsidRPr="00A8274E">
              <w:rPr>
                <w:rStyle w:val="Hyperlink"/>
                <w:rFonts w:cs="Arial"/>
                <w:b w:val="0"/>
                <w:noProof/>
              </w:rPr>
              <w:t>Schema documentation for S129.xsd</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_Toc3206186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43</w:t>
            </w:r>
            <w:r w:rsidR="00A8274E" w:rsidRPr="00A8274E">
              <w:rPr>
                <w:rFonts w:cs="Arial"/>
                <w:b w:val="0"/>
                <w:noProof/>
                <w:webHidden/>
              </w:rPr>
              <w:fldChar w:fldCharType="end"/>
            </w:r>
          </w:hyperlink>
        </w:p>
        <w:p w14:paraId="5A7DC8F4" w14:textId="062E6B2A" w:rsidR="00A8274E" w:rsidRPr="00A8274E" w:rsidRDefault="000753E8" w:rsidP="00A8274E">
          <w:pPr>
            <w:pStyle w:val="TOC2"/>
            <w:spacing w:after="0"/>
            <w:rPr>
              <w:rFonts w:eastAsiaTheme="minorEastAsia" w:cs="Arial"/>
              <w:b w:val="0"/>
              <w:noProof/>
              <w:lang w:val="fr-FR" w:eastAsia="fr-FR"/>
            </w:rPr>
          </w:pPr>
          <w:hyperlink w:anchor="_Toc3206187" w:history="1">
            <w:r w:rsidR="00A8274E" w:rsidRPr="00A8274E">
              <w:rPr>
                <w:rStyle w:val="Hyperlink"/>
                <w:rFonts w:cs="Arial"/>
                <w:b w:val="0"/>
                <w:noProof/>
              </w:rPr>
              <w:t>B.1</w:t>
            </w:r>
            <w:r w:rsidR="00A8274E" w:rsidRPr="00A8274E">
              <w:rPr>
                <w:rFonts w:eastAsiaTheme="minorEastAsia" w:cs="Arial"/>
                <w:b w:val="0"/>
                <w:noProof/>
                <w:lang w:val="fr-FR" w:eastAsia="fr-FR"/>
              </w:rPr>
              <w:tab/>
            </w:r>
            <w:r w:rsidR="00A8274E" w:rsidRPr="00A8274E">
              <w:rPr>
                <w:rStyle w:val="Hyperlink"/>
                <w:rFonts w:cs="Arial"/>
                <w:b w:val="0"/>
                <w:noProof/>
              </w:rPr>
              <w:t>Schema(s)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_Toc3206187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43</w:t>
            </w:r>
            <w:r w:rsidR="00A8274E" w:rsidRPr="00A8274E">
              <w:rPr>
                <w:rFonts w:cs="Arial"/>
                <w:b w:val="0"/>
                <w:noProof/>
                <w:webHidden/>
              </w:rPr>
              <w:fldChar w:fldCharType="end"/>
            </w:r>
          </w:hyperlink>
        </w:p>
        <w:p w14:paraId="269319E6" w14:textId="0CEF5157" w:rsidR="00A8274E" w:rsidRPr="00A8274E" w:rsidRDefault="000753E8" w:rsidP="00A8274E">
          <w:pPr>
            <w:pStyle w:val="TOC2"/>
            <w:spacing w:after="0"/>
            <w:rPr>
              <w:rFonts w:eastAsiaTheme="minorEastAsia" w:cs="Arial"/>
              <w:b w:val="0"/>
              <w:noProof/>
              <w:lang w:val="fr-FR" w:eastAsia="fr-FR"/>
            </w:rPr>
          </w:pPr>
          <w:hyperlink w:anchor="_Toc3206188" w:history="1">
            <w:r w:rsidR="00A8274E" w:rsidRPr="00A8274E">
              <w:rPr>
                <w:rStyle w:val="Hyperlink"/>
                <w:rFonts w:cs="Arial"/>
                <w:b w:val="0"/>
                <w:noProof/>
              </w:rPr>
              <w:t>B.2</w:t>
            </w:r>
            <w:r w:rsidR="00A8274E" w:rsidRPr="00A8274E">
              <w:rPr>
                <w:rFonts w:eastAsiaTheme="minorEastAsia" w:cs="Arial"/>
                <w:b w:val="0"/>
                <w:noProof/>
                <w:lang w:val="fr-FR" w:eastAsia="fr-FR"/>
              </w:rPr>
              <w:tab/>
            </w:r>
            <w:r w:rsidR="00A8274E" w:rsidRPr="00A8274E">
              <w:rPr>
                <w:rStyle w:val="Hyperlink"/>
                <w:rFonts w:cs="Arial"/>
                <w:b w:val="0"/>
                <w:noProof/>
              </w:rPr>
              <w:t>Complex</w:t>
            </w:r>
            <w:r w:rsidR="00A8274E" w:rsidRPr="00A8274E">
              <w:rPr>
                <w:rStyle w:val="Hyperlink"/>
                <w:rFonts w:cs="Arial"/>
                <w:b w:val="0"/>
                <w:noProof/>
                <w:spacing w:val="-8"/>
              </w:rPr>
              <w:t xml:space="preserve"> </w:t>
            </w:r>
            <w:r w:rsidR="00A8274E" w:rsidRPr="00A8274E">
              <w:rPr>
                <w:rStyle w:val="Hyperlink"/>
                <w:rFonts w:cs="Arial"/>
                <w:b w:val="0"/>
                <w:noProof/>
                <w:spacing w:val="-3"/>
              </w:rPr>
              <w:t>Type(s)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_Toc3206188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43</w:t>
            </w:r>
            <w:r w:rsidR="00A8274E" w:rsidRPr="00A8274E">
              <w:rPr>
                <w:rFonts w:cs="Arial"/>
                <w:b w:val="0"/>
                <w:noProof/>
                <w:webHidden/>
              </w:rPr>
              <w:fldChar w:fldCharType="end"/>
            </w:r>
          </w:hyperlink>
        </w:p>
        <w:p w14:paraId="74555D8D" w14:textId="75684DAE" w:rsidR="00A8274E" w:rsidRPr="00A8274E" w:rsidRDefault="000753E8" w:rsidP="00A8274E">
          <w:pPr>
            <w:pStyle w:val="TOC2"/>
            <w:spacing w:after="0"/>
            <w:rPr>
              <w:rFonts w:eastAsiaTheme="minorEastAsia" w:cs="Arial"/>
              <w:b w:val="0"/>
              <w:noProof/>
              <w:lang w:val="fr-FR" w:eastAsia="fr-FR"/>
            </w:rPr>
          </w:pPr>
          <w:hyperlink w:anchor="_Toc3206189" w:history="1">
            <w:r w:rsidR="00A8274E" w:rsidRPr="00A8274E">
              <w:rPr>
                <w:rStyle w:val="Hyperlink"/>
                <w:rFonts w:cs="Arial"/>
                <w:b w:val="0"/>
                <w:noProof/>
              </w:rPr>
              <w:t>B.3</w:t>
            </w:r>
            <w:r w:rsidR="00A8274E" w:rsidRPr="00A8274E">
              <w:rPr>
                <w:rFonts w:eastAsiaTheme="minorEastAsia" w:cs="Arial"/>
                <w:b w:val="0"/>
                <w:noProof/>
                <w:lang w:val="fr-FR" w:eastAsia="fr-FR"/>
              </w:rPr>
              <w:tab/>
            </w:r>
            <w:r w:rsidR="00A8274E" w:rsidRPr="00A8274E">
              <w:rPr>
                <w:rStyle w:val="Hyperlink"/>
                <w:rFonts w:cs="Arial"/>
                <w:b w:val="0"/>
                <w:noProof/>
              </w:rPr>
              <w:t>Simple Type(s</w:t>
            </w:r>
            <w:r w:rsidR="00A8274E" w:rsidRPr="00A8274E">
              <w:rPr>
                <w:rStyle w:val="Hyperlink"/>
                <w:rFonts w:cs="Arial"/>
                <w:b w:val="0"/>
                <w:noProof/>
                <w:spacing w:val="-3"/>
              </w:rPr>
              <w:t>)</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_Toc3206189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56</w:t>
            </w:r>
            <w:r w:rsidR="00A8274E" w:rsidRPr="00A8274E">
              <w:rPr>
                <w:rFonts w:cs="Arial"/>
                <w:b w:val="0"/>
                <w:noProof/>
                <w:webHidden/>
              </w:rPr>
              <w:fldChar w:fldCharType="end"/>
            </w:r>
          </w:hyperlink>
        </w:p>
        <w:p w14:paraId="09F2D1A1" w14:textId="70BBD2DF" w:rsidR="00A8274E" w:rsidRPr="00A8274E" w:rsidRDefault="000753E8" w:rsidP="00A8274E">
          <w:pPr>
            <w:pStyle w:val="TOC1"/>
            <w:tabs>
              <w:tab w:val="left" w:pos="10580"/>
            </w:tabs>
            <w:spacing w:before="0" w:after="0"/>
            <w:rPr>
              <w:rFonts w:eastAsiaTheme="minorEastAsia" w:cs="Arial"/>
              <w:b w:val="0"/>
              <w:noProof/>
              <w:lang w:val="fr-FR" w:eastAsia="fr-FR"/>
            </w:rPr>
          </w:pPr>
          <w:hyperlink w:anchor="_Toc3206190" w:history="1">
            <w:r w:rsidR="00A8274E">
              <w:rPr>
                <w:rStyle w:val="Hyperlink"/>
                <w:rFonts w:cs="Arial"/>
                <w:b w:val="0"/>
                <w:noProof/>
                <w14:scene3d>
                  <w14:camera w14:prst="orthographicFront"/>
                  <w14:lightRig w14:rig="threePt" w14:dir="t">
                    <w14:rot w14:lat="0" w14:lon="0" w14:rev="0"/>
                  </w14:lightRig>
                </w14:scene3d>
              </w:rPr>
              <w:t xml:space="preserve">Annex </w:t>
            </w:r>
            <w:r w:rsidR="00A8274E" w:rsidRPr="00A8274E">
              <w:rPr>
                <w:rStyle w:val="Hyperlink"/>
                <w:rFonts w:cs="Arial"/>
                <w:b w:val="0"/>
                <w:noProof/>
                <w14:scene3d>
                  <w14:camera w14:prst="orthographicFront"/>
                  <w14:lightRig w14:rig="threePt" w14:dir="t">
                    <w14:rot w14:lat="0" w14:lon="0" w14:rev="0"/>
                  </w14:lightRig>
                </w14:scene3d>
              </w:rPr>
              <w:t>C.</w:t>
            </w:r>
            <w:r w:rsidR="00A8274E">
              <w:rPr>
                <w:rFonts w:eastAsiaTheme="minorEastAsia" w:cs="Arial"/>
                <w:b w:val="0"/>
                <w:noProof/>
                <w:lang w:val="fr-FR" w:eastAsia="fr-FR"/>
              </w:rPr>
              <w:t xml:space="preserve">  </w:t>
            </w:r>
            <w:r w:rsidR="00A8274E" w:rsidRPr="00A8274E">
              <w:rPr>
                <w:rStyle w:val="Hyperlink"/>
                <w:rFonts w:cs="Arial"/>
                <w:b w:val="0"/>
                <w:noProof/>
              </w:rPr>
              <w:t>Feature Catalogue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_Toc3206190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57</w:t>
            </w:r>
            <w:r w:rsidR="00A8274E" w:rsidRPr="00A8274E">
              <w:rPr>
                <w:rFonts w:cs="Arial"/>
                <w:b w:val="0"/>
                <w:noProof/>
                <w:webHidden/>
              </w:rPr>
              <w:fldChar w:fldCharType="end"/>
            </w:r>
          </w:hyperlink>
        </w:p>
        <w:p w14:paraId="4360B414" w14:textId="0DAC651C" w:rsidR="00A8274E" w:rsidRPr="00A8274E" w:rsidRDefault="000753E8" w:rsidP="00A8274E">
          <w:pPr>
            <w:pStyle w:val="TOC2"/>
            <w:spacing w:after="0"/>
            <w:rPr>
              <w:rFonts w:eastAsiaTheme="minorEastAsia" w:cs="Arial"/>
              <w:b w:val="0"/>
              <w:noProof/>
              <w:lang w:val="fr-FR" w:eastAsia="fr-FR"/>
            </w:rPr>
          </w:pPr>
          <w:hyperlink w:anchor="_Toc3206191" w:history="1">
            <w:r w:rsidR="00A8274E" w:rsidRPr="00A8274E">
              <w:rPr>
                <w:rStyle w:val="Hyperlink"/>
                <w:rFonts w:cs="Arial"/>
                <w:b w:val="0"/>
                <w:noProof/>
              </w:rPr>
              <w:t>C.1</w:t>
            </w:r>
            <w:r w:rsidR="00A8274E" w:rsidRPr="00A8274E">
              <w:rPr>
                <w:rFonts w:eastAsiaTheme="minorEastAsia" w:cs="Arial"/>
                <w:b w:val="0"/>
                <w:noProof/>
                <w:lang w:val="fr-FR" w:eastAsia="fr-FR"/>
              </w:rPr>
              <w:tab/>
            </w:r>
            <w:r w:rsidR="00A8274E" w:rsidRPr="00A8274E">
              <w:rPr>
                <w:rStyle w:val="Hyperlink"/>
                <w:rFonts w:cs="Arial"/>
                <w:b w:val="0"/>
                <w:noProof/>
              </w:rPr>
              <w:t>Catalogue header information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_Toc3206191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57</w:t>
            </w:r>
            <w:r w:rsidR="00A8274E" w:rsidRPr="00A8274E">
              <w:rPr>
                <w:rFonts w:cs="Arial"/>
                <w:b w:val="0"/>
                <w:noProof/>
                <w:webHidden/>
              </w:rPr>
              <w:fldChar w:fldCharType="end"/>
            </w:r>
          </w:hyperlink>
        </w:p>
        <w:p w14:paraId="6FE92BA5" w14:textId="62938A28" w:rsidR="00A8274E" w:rsidRPr="00A8274E" w:rsidRDefault="000753E8" w:rsidP="00A8274E">
          <w:pPr>
            <w:pStyle w:val="TOC2"/>
            <w:spacing w:after="0"/>
            <w:rPr>
              <w:rFonts w:eastAsiaTheme="minorEastAsia" w:cs="Arial"/>
              <w:b w:val="0"/>
              <w:noProof/>
              <w:lang w:val="fr-FR" w:eastAsia="fr-FR"/>
            </w:rPr>
          </w:pPr>
          <w:hyperlink w:anchor="_Toc3206192" w:history="1">
            <w:r w:rsidR="00A8274E" w:rsidRPr="00A8274E">
              <w:rPr>
                <w:rStyle w:val="Hyperlink"/>
                <w:rFonts w:cs="Arial"/>
                <w:b w:val="0"/>
                <w:noProof/>
              </w:rPr>
              <w:t>C.2</w:t>
            </w:r>
            <w:r w:rsidR="00A8274E" w:rsidRPr="00A8274E">
              <w:rPr>
                <w:rFonts w:eastAsiaTheme="minorEastAsia" w:cs="Arial"/>
                <w:b w:val="0"/>
                <w:noProof/>
                <w:lang w:val="fr-FR" w:eastAsia="fr-FR"/>
              </w:rPr>
              <w:tab/>
            </w:r>
            <w:r w:rsidR="00A8274E" w:rsidRPr="00A8274E">
              <w:rPr>
                <w:rStyle w:val="Hyperlink"/>
                <w:rFonts w:cs="Arial"/>
                <w:b w:val="0"/>
                <w:noProof/>
              </w:rPr>
              <w:t>Definition Sources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_Toc3206192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58</w:t>
            </w:r>
            <w:r w:rsidR="00A8274E" w:rsidRPr="00A8274E">
              <w:rPr>
                <w:rFonts w:cs="Arial"/>
                <w:b w:val="0"/>
                <w:noProof/>
                <w:webHidden/>
              </w:rPr>
              <w:fldChar w:fldCharType="end"/>
            </w:r>
          </w:hyperlink>
        </w:p>
        <w:p w14:paraId="5F3C449D" w14:textId="4E6CDFC2" w:rsidR="00A8274E" w:rsidRPr="00A8274E" w:rsidRDefault="000753E8" w:rsidP="00A8274E">
          <w:pPr>
            <w:pStyle w:val="TOC2"/>
            <w:spacing w:after="0"/>
            <w:rPr>
              <w:rFonts w:eastAsiaTheme="minorEastAsia" w:cs="Arial"/>
              <w:b w:val="0"/>
              <w:noProof/>
              <w:lang w:val="fr-FR" w:eastAsia="fr-FR"/>
            </w:rPr>
          </w:pPr>
          <w:hyperlink w:anchor="_Toc3206193" w:history="1">
            <w:r w:rsidR="00A8274E" w:rsidRPr="00A8274E">
              <w:rPr>
                <w:rStyle w:val="Hyperlink"/>
                <w:rFonts w:cs="Arial"/>
                <w:b w:val="0"/>
                <w:noProof/>
              </w:rPr>
              <w:t>C.3</w:t>
            </w:r>
            <w:r w:rsidR="00A8274E" w:rsidRPr="00A8274E">
              <w:rPr>
                <w:rFonts w:eastAsiaTheme="minorEastAsia" w:cs="Arial"/>
                <w:b w:val="0"/>
                <w:noProof/>
                <w:lang w:val="fr-FR" w:eastAsia="fr-FR"/>
              </w:rPr>
              <w:tab/>
            </w:r>
            <w:r w:rsidR="00A8274E" w:rsidRPr="00A8274E">
              <w:rPr>
                <w:rStyle w:val="Hyperlink"/>
                <w:rFonts w:cs="Arial"/>
                <w:b w:val="0"/>
                <w:noProof/>
              </w:rPr>
              <w:t>Simple Attributes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_Toc3206193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59</w:t>
            </w:r>
            <w:r w:rsidR="00A8274E" w:rsidRPr="00A8274E">
              <w:rPr>
                <w:rFonts w:cs="Arial"/>
                <w:b w:val="0"/>
                <w:noProof/>
                <w:webHidden/>
              </w:rPr>
              <w:fldChar w:fldCharType="end"/>
            </w:r>
          </w:hyperlink>
        </w:p>
        <w:p w14:paraId="262115A0" w14:textId="62B85453" w:rsidR="00A8274E" w:rsidRPr="00A8274E" w:rsidRDefault="000753E8" w:rsidP="00A8274E">
          <w:pPr>
            <w:pStyle w:val="TOC2"/>
            <w:spacing w:after="0"/>
            <w:rPr>
              <w:rFonts w:eastAsiaTheme="minorEastAsia" w:cs="Arial"/>
              <w:b w:val="0"/>
              <w:noProof/>
              <w:lang w:val="fr-FR" w:eastAsia="fr-FR"/>
            </w:rPr>
          </w:pPr>
          <w:hyperlink w:anchor="_Toc3206194" w:history="1">
            <w:r w:rsidR="00A8274E" w:rsidRPr="00A8274E">
              <w:rPr>
                <w:rStyle w:val="Hyperlink"/>
                <w:rFonts w:cs="Arial"/>
                <w:b w:val="0"/>
                <w:noProof/>
              </w:rPr>
              <w:t>C.4</w:t>
            </w:r>
            <w:r w:rsidR="00A8274E" w:rsidRPr="00A8274E">
              <w:rPr>
                <w:rFonts w:eastAsiaTheme="minorEastAsia" w:cs="Arial"/>
                <w:b w:val="0"/>
                <w:noProof/>
                <w:lang w:val="fr-FR" w:eastAsia="fr-FR"/>
              </w:rPr>
              <w:tab/>
            </w:r>
            <w:r w:rsidR="00A8274E" w:rsidRPr="00A8274E">
              <w:rPr>
                <w:rStyle w:val="Hyperlink"/>
                <w:rFonts w:cs="Arial"/>
                <w:b w:val="0"/>
                <w:noProof/>
              </w:rPr>
              <w:t>Enumerations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_Toc3206194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62</w:t>
            </w:r>
            <w:r w:rsidR="00A8274E" w:rsidRPr="00A8274E">
              <w:rPr>
                <w:rFonts w:cs="Arial"/>
                <w:b w:val="0"/>
                <w:noProof/>
                <w:webHidden/>
              </w:rPr>
              <w:fldChar w:fldCharType="end"/>
            </w:r>
          </w:hyperlink>
        </w:p>
        <w:p w14:paraId="5E4765C1" w14:textId="3291877F" w:rsidR="00A8274E" w:rsidRPr="00A8274E" w:rsidRDefault="000753E8" w:rsidP="00A8274E">
          <w:pPr>
            <w:pStyle w:val="TOC2"/>
            <w:spacing w:after="0"/>
            <w:rPr>
              <w:rFonts w:eastAsiaTheme="minorEastAsia" w:cs="Arial"/>
              <w:b w:val="0"/>
              <w:noProof/>
              <w:lang w:val="fr-FR" w:eastAsia="fr-FR"/>
            </w:rPr>
          </w:pPr>
          <w:hyperlink w:anchor="_Toc3206195" w:history="1">
            <w:r w:rsidR="00A8274E" w:rsidRPr="00A8274E">
              <w:rPr>
                <w:rStyle w:val="Hyperlink"/>
                <w:rFonts w:cs="Arial"/>
                <w:b w:val="0"/>
                <w:noProof/>
              </w:rPr>
              <w:t>C.5</w:t>
            </w:r>
            <w:r w:rsidR="00A8274E" w:rsidRPr="00A8274E">
              <w:rPr>
                <w:rFonts w:eastAsiaTheme="minorEastAsia" w:cs="Arial"/>
                <w:b w:val="0"/>
                <w:noProof/>
                <w:lang w:val="fr-FR" w:eastAsia="fr-FR"/>
              </w:rPr>
              <w:tab/>
            </w:r>
            <w:r w:rsidR="00A8274E" w:rsidRPr="00A8274E">
              <w:rPr>
                <w:rStyle w:val="Hyperlink"/>
                <w:rFonts w:cs="Arial"/>
                <w:b w:val="0"/>
                <w:noProof/>
              </w:rPr>
              <w:t>Complex Attributes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_Toc3206195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64</w:t>
            </w:r>
            <w:r w:rsidR="00A8274E" w:rsidRPr="00A8274E">
              <w:rPr>
                <w:rFonts w:cs="Arial"/>
                <w:b w:val="0"/>
                <w:noProof/>
                <w:webHidden/>
              </w:rPr>
              <w:fldChar w:fldCharType="end"/>
            </w:r>
          </w:hyperlink>
        </w:p>
        <w:p w14:paraId="741773A7" w14:textId="12FCECAB" w:rsidR="00A8274E" w:rsidRPr="00A8274E" w:rsidRDefault="000753E8" w:rsidP="00A8274E">
          <w:pPr>
            <w:pStyle w:val="TOC2"/>
            <w:spacing w:after="0"/>
            <w:rPr>
              <w:rFonts w:eastAsiaTheme="minorEastAsia" w:cs="Arial"/>
              <w:b w:val="0"/>
              <w:noProof/>
              <w:lang w:val="fr-FR" w:eastAsia="fr-FR"/>
            </w:rPr>
          </w:pPr>
          <w:hyperlink w:anchor="_Toc3206196" w:history="1">
            <w:r w:rsidR="00A8274E" w:rsidRPr="00A8274E">
              <w:rPr>
                <w:rStyle w:val="Hyperlink"/>
                <w:rFonts w:cs="Arial"/>
                <w:b w:val="0"/>
                <w:noProof/>
              </w:rPr>
              <w:t>C.6</w:t>
            </w:r>
            <w:r w:rsidR="00A8274E" w:rsidRPr="00A8274E">
              <w:rPr>
                <w:rFonts w:eastAsiaTheme="minorEastAsia" w:cs="Arial"/>
                <w:b w:val="0"/>
                <w:noProof/>
                <w:lang w:val="fr-FR" w:eastAsia="fr-FR"/>
              </w:rPr>
              <w:tab/>
            </w:r>
            <w:r w:rsidR="00A8274E" w:rsidRPr="00A8274E">
              <w:rPr>
                <w:rStyle w:val="Hyperlink"/>
                <w:rFonts w:cs="Arial"/>
                <w:b w:val="0"/>
                <w:noProof/>
              </w:rPr>
              <w:t>Roles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_Toc3206196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65</w:t>
            </w:r>
            <w:r w:rsidR="00A8274E" w:rsidRPr="00A8274E">
              <w:rPr>
                <w:rFonts w:cs="Arial"/>
                <w:b w:val="0"/>
                <w:noProof/>
                <w:webHidden/>
              </w:rPr>
              <w:fldChar w:fldCharType="end"/>
            </w:r>
          </w:hyperlink>
        </w:p>
        <w:p w14:paraId="42BCC601" w14:textId="788C288B" w:rsidR="00A8274E" w:rsidRPr="00A8274E" w:rsidRDefault="000753E8" w:rsidP="00A8274E">
          <w:pPr>
            <w:pStyle w:val="TOC2"/>
            <w:spacing w:after="0"/>
            <w:rPr>
              <w:rFonts w:eastAsiaTheme="minorEastAsia" w:cs="Arial"/>
              <w:b w:val="0"/>
              <w:noProof/>
              <w:lang w:val="fr-FR" w:eastAsia="fr-FR"/>
            </w:rPr>
          </w:pPr>
          <w:hyperlink w:anchor="_Toc3206197" w:history="1">
            <w:r w:rsidR="00A8274E" w:rsidRPr="00A8274E">
              <w:rPr>
                <w:rStyle w:val="Hyperlink"/>
                <w:rFonts w:cs="Arial"/>
                <w:b w:val="0"/>
                <w:noProof/>
              </w:rPr>
              <w:t>C.7</w:t>
            </w:r>
            <w:r w:rsidR="00A8274E" w:rsidRPr="00A8274E">
              <w:rPr>
                <w:rFonts w:eastAsiaTheme="minorEastAsia" w:cs="Arial"/>
                <w:b w:val="0"/>
                <w:noProof/>
                <w:lang w:val="fr-FR" w:eastAsia="fr-FR"/>
              </w:rPr>
              <w:tab/>
            </w:r>
            <w:r w:rsidR="00A8274E" w:rsidRPr="00A8274E">
              <w:rPr>
                <w:rStyle w:val="Hyperlink"/>
                <w:rFonts w:cs="Arial"/>
                <w:b w:val="0"/>
                <w:noProof/>
              </w:rPr>
              <w:t>Feature Types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_Toc3206197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67</w:t>
            </w:r>
            <w:r w:rsidR="00A8274E" w:rsidRPr="00A8274E">
              <w:rPr>
                <w:rFonts w:cs="Arial"/>
                <w:b w:val="0"/>
                <w:noProof/>
                <w:webHidden/>
              </w:rPr>
              <w:fldChar w:fldCharType="end"/>
            </w:r>
          </w:hyperlink>
        </w:p>
        <w:p w14:paraId="5F04E369" w14:textId="335A79CB" w:rsidR="00A8274E" w:rsidRPr="00A8274E" w:rsidRDefault="000753E8" w:rsidP="00A8274E">
          <w:pPr>
            <w:pStyle w:val="TOC1"/>
            <w:tabs>
              <w:tab w:val="left" w:pos="10580"/>
            </w:tabs>
            <w:spacing w:before="0" w:after="0"/>
            <w:rPr>
              <w:rFonts w:eastAsiaTheme="minorEastAsia" w:cs="Arial"/>
              <w:b w:val="0"/>
              <w:noProof/>
              <w:lang w:val="fr-FR" w:eastAsia="fr-FR"/>
            </w:rPr>
          </w:pPr>
          <w:hyperlink w:anchor="_Toc3206198" w:history="1">
            <w:r w:rsidR="00A8274E" w:rsidRPr="00A8274E">
              <w:rPr>
                <w:rStyle w:val="Hyperlink"/>
                <w:rFonts w:cs="Arial"/>
                <w:b w:val="0"/>
                <w:noProof/>
                <w14:scene3d>
                  <w14:camera w14:prst="orthographicFront"/>
                  <w14:lightRig w14:rig="threePt" w14:dir="t">
                    <w14:rot w14:lat="0" w14:lon="0" w14:rev="0"/>
                  </w14:lightRig>
                </w14:scene3d>
              </w:rPr>
              <w:t>Annex D.</w:t>
            </w:r>
            <w:r w:rsidR="00A8274E">
              <w:rPr>
                <w:rFonts w:eastAsiaTheme="minorEastAsia" w:cs="Arial"/>
                <w:b w:val="0"/>
                <w:noProof/>
                <w:lang w:val="fr-FR" w:eastAsia="fr-FR"/>
              </w:rPr>
              <w:t xml:space="preserve">  </w:t>
            </w:r>
            <w:r w:rsidR="00A8274E" w:rsidRPr="00A8274E">
              <w:rPr>
                <w:rStyle w:val="Hyperlink"/>
                <w:rFonts w:cs="Arial"/>
                <w:b w:val="0"/>
                <w:noProof/>
              </w:rPr>
              <w:t>Portrayal Catalogue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_Toc3206198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71</w:t>
            </w:r>
            <w:r w:rsidR="00A8274E" w:rsidRPr="00A8274E">
              <w:rPr>
                <w:rFonts w:cs="Arial"/>
                <w:b w:val="0"/>
                <w:noProof/>
                <w:webHidden/>
              </w:rPr>
              <w:fldChar w:fldCharType="end"/>
            </w:r>
          </w:hyperlink>
        </w:p>
        <w:p w14:paraId="5995252F" w14:textId="08D60F39" w:rsidR="00A8274E" w:rsidRPr="00A8274E" w:rsidRDefault="000753E8" w:rsidP="00A8274E">
          <w:pPr>
            <w:pStyle w:val="TOC2"/>
            <w:spacing w:after="0"/>
            <w:rPr>
              <w:rFonts w:eastAsiaTheme="minorEastAsia" w:cs="Arial"/>
              <w:b w:val="0"/>
              <w:noProof/>
              <w:lang w:val="fr-FR" w:eastAsia="fr-FR"/>
            </w:rPr>
          </w:pPr>
          <w:hyperlink w:anchor="_Toc3206199" w:history="1">
            <w:r w:rsidR="00A8274E" w:rsidRPr="00A8274E">
              <w:rPr>
                <w:rStyle w:val="Hyperlink"/>
                <w:rFonts w:cs="Arial"/>
                <w:b w:val="0"/>
                <w:noProof/>
              </w:rPr>
              <w:t>D.1</w:t>
            </w:r>
            <w:r w:rsidR="00A8274E" w:rsidRPr="00A8274E">
              <w:rPr>
                <w:rFonts w:eastAsiaTheme="minorEastAsia" w:cs="Arial"/>
                <w:b w:val="0"/>
                <w:noProof/>
                <w:lang w:val="fr-FR" w:eastAsia="fr-FR"/>
              </w:rPr>
              <w:tab/>
            </w:r>
            <w:r w:rsidR="00A8274E" w:rsidRPr="00A8274E">
              <w:rPr>
                <w:rStyle w:val="Hyperlink"/>
                <w:rFonts w:cs="Arial"/>
                <w:b w:val="0"/>
                <w:noProof/>
              </w:rPr>
              <w:t>Catalogue header information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_Toc3206199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71</w:t>
            </w:r>
            <w:r w:rsidR="00A8274E" w:rsidRPr="00A8274E">
              <w:rPr>
                <w:rFonts w:cs="Arial"/>
                <w:b w:val="0"/>
                <w:noProof/>
                <w:webHidden/>
              </w:rPr>
              <w:fldChar w:fldCharType="end"/>
            </w:r>
          </w:hyperlink>
        </w:p>
        <w:p w14:paraId="49C06772" w14:textId="5A1DEA83" w:rsidR="00A8274E" w:rsidRPr="00A8274E" w:rsidRDefault="000753E8" w:rsidP="00A8274E">
          <w:pPr>
            <w:pStyle w:val="TOC2"/>
            <w:spacing w:after="0"/>
            <w:rPr>
              <w:rFonts w:eastAsiaTheme="minorEastAsia" w:cs="Arial"/>
              <w:b w:val="0"/>
              <w:noProof/>
              <w:lang w:val="fr-FR" w:eastAsia="fr-FR"/>
            </w:rPr>
          </w:pPr>
          <w:hyperlink w:anchor="_Toc3206200" w:history="1">
            <w:r w:rsidR="00A8274E" w:rsidRPr="00A8274E">
              <w:rPr>
                <w:rStyle w:val="Hyperlink"/>
                <w:rFonts w:cs="Arial"/>
                <w:b w:val="0"/>
                <w:noProof/>
              </w:rPr>
              <w:t>D.2</w:t>
            </w:r>
            <w:r w:rsidR="00A8274E" w:rsidRPr="00A8274E">
              <w:rPr>
                <w:rFonts w:eastAsiaTheme="minorEastAsia" w:cs="Arial"/>
                <w:b w:val="0"/>
                <w:noProof/>
                <w:lang w:val="fr-FR" w:eastAsia="fr-FR"/>
              </w:rPr>
              <w:tab/>
            </w:r>
            <w:r w:rsidR="00A8274E" w:rsidRPr="00A8274E">
              <w:rPr>
                <w:rStyle w:val="Hyperlink"/>
                <w:rFonts w:cs="Arial"/>
                <w:b w:val="0"/>
                <w:noProof/>
              </w:rPr>
              <w:t>Definition Sources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_Toc3206200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72</w:t>
            </w:r>
            <w:r w:rsidR="00A8274E" w:rsidRPr="00A8274E">
              <w:rPr>
                <w:rFonts w:cs="Arial"/>
                <w:b w:val="0"/>
                <w:noProof/>
                <w:webHidden/>
              </w:rPr>
              <w:fldChar w:fldCharType="end"/>
            </w:r>
          </w:hyperlink>
        </w:p>
        <w:p w14:paraId="754D656A" w14:textId="54C8BF48" w:rsidR="00A8274E" w:rsidRPr="00A8274E" w:rsidRDefault="000753E8" w:rsidP="00A8274E">
          <w:pPr>
            <w:pStyle w:val="TOC2"/>
            <w:spacing w:after="0"/>
            <w:rPr>
              <w:rFonts w:eastAsiaTheme="minorEastAsia" w:cs="Arial"/>
              <w:b w:val="0"/>
              <w:noProof/>
              <w:lang w:val="fr-FR" w:eastAsia="fr-FR"/>
            </w:rPr>
          </w:pPr>
          <w:hyperlink w:anchor="_Toc3206201" w:history="1">
            <w:r w:rsidR="00A8274E" w:rsidRPr="00A8274E">
              <w:rPr>
                <w:rStyle w:val="Hyperlink"/>
                <w:rFonts w:cs="Arial"/>
                <w:b w:val="0"/>
                <w:noProof/>
              </w:rPr>
              <w:t>D.3</w:t>
            </w:r>
            <w:r w:rsidR="00A8274E" w:rsidRPr="00A8274E">
              <w:rPr>
                <w:rFonts w:eastAsiaTheme="minorEastAsia" w:cs="Arial"/>
                <w:b w:val="0"/>
                <w:noProof/>
                <w:lang w:val="fr-FR" w:eastAsia="fr-FR"/>
              </w:rPr>
              <w:tab/>
            </w:r>
            <w:r w:rsidR="00A8274E" w:rsidRPr="00A8274E">
              <w:rPr>
                <w:rStyle w:val="Hyperlink"/>
                <w:rFonts w:cs="Arial"/>
                <w:b w:val="0"/>
                <w:noProof/>
              </w:rPr>
              <w:t>Color Profiles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_Toc3206201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73</w:t>
            </w:r>
            <w:r w:rsidR="00A8274E" w:rsidRPr="00A8274E">
              <w:rPr>
                <w:rFonts w:cs="Arial"/>
                <w:b w:val="0"/>
                <w:noProof/>
                <w:webHidden/>
              </w:rPr>
              <w:fldChar w:fldCharType="end"/>
            </w:r>
          </w:hyperlink>
        </w:p>
        <w:p w14:paraId="35388E04" w14:textId="15A2A2FB" w:rsidR="00A8274E" w:rsidRPr="00A8274E" w:rsidRDefault="000753E8" w:rsidP="00A8274E">
          <w:pPr>
            <w:pStyle w:val="TOC2"/>
            <w:spacing w:after="0"/>
            <w:rPr>
              <w:rFonts w:eastAsiaTheme="minorEastAsia" w:cs="Arial"/>
              <w:b w:val="0"/>
              <w:noProof/>
              <w:lang w:val="fr-FR" w:eastAsia="fr-FR"/>
            </w:rPr>
          </w:pPr>
          <w:hyperlink w:anchor="_Toc3206202" w:history="1">
            <w:r w:rsidR="00A8274E" w:rsidRPr="00A8274E">
              <w:rPr>
                <w:rStyle w:val="Hyperlink"/>
                <w:rFonts w:cs="Arial"/>
                <w:b w:val="0"/>
                <w:noProof/>
              </w:rPr>
              <w:t>D.4</w:t>
            </w:r>
            <w:r w:rsidR="00A8274E" w:rsidRPr="00A8274E">
              <w:rPr>
                <w:rFonts w:eastAsiaTheme="minorEastAsia" w:cs="Arial"/>
                <w:b w:val="0"/>
                <w:noProof/>
                <w:lang w:val="fr-FR" w:eastAsia="fr-FR"/>
              </w:rPr>
              <w:tab/>
            </w:r>
            <w:r w:rsidR="00A8274E" w:rsidRPr="00A8274E">
              <w:rPr>
                <w:rStyle w:val="Hyperlink"/>
                <w:rFonts w:cs="Arial"/>
                <w:b w:val="0"/>
                <w:noProof/>
              </w:rPr>
              <w:t>Symbols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_Toc3206202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74</w:t>
            </w:r>
            <w:r w:rsidR="00A8274E" w:rsidRPr="00A8274E">
              <w:rPr>
                <w:rFonts w:cs="Arial"/>
                <w:b w:val="0"/>
                <w:noProof/>
                <w:webHidden/>
              </w:rPr>
              <w:fldChar w:fldCharType="end"/>
            </w:r>
          </w:hyperlink>
        </w:p>
        <w:p w14:paraId="55AD08B1" w14:textId="3EF726C4" w:rsidR="00A8274E" w:rsidRPr="00A8274E" w:rsidRDefault="000753E8" w:rsidP="00A8274E">
          <w:pPr>
            <w:pStyle w:val="TOC2"/>
            <w:spacing w:after="0"/>
            <w:rPr>
              <w:rFonts w:eastAsiaTheme="minorEastAsia" w:cs="Arial"/>
              <w:b w:val="0"/>
              <w:noProof/>
              <w:lang w:val="fr-FR" w:eastAsia="fr-FR"/>
            </w:rPr>
          </w:pPr>
          <w:hyperlink w:anchor="_Toc3206203" w:history="1">
            <w:r w:rsidR="00A8274E" w:rsidRPr="00A8274E">
              <w:rPr>
                <w:rStyle w:val="Hyperlink"/>
                <w:rFonts w:cs="Arial"/>
                <w:b w:val="0"/>
                <w:noProof/>
              </w:rPr>
              <w:t>D.5</w:t>
            </w:r>
            <w:r w:rsidR="00A8274E" w:rsidRPr="00A8274E">
              <w:rPr>
                <w:rFonts w:eastAsiaTheme="minorEastAsia" w:cs="Arial"/>
                <w:b w:val="0"/>
                <w:noProof/>
                <w:lang w:val="fr-FR" w:eastAsia="fr-FR"/>
              </w:rPr>
              <w:tab/>
            </w:r>
            <w:r w:rsidR="00A8274E" w:rsidRPr="00A8274E">
              <w:rPr>
                <w:rStyle w:val="Hyperlink"/>
                <w:rFonts w:cs="Arial"/>
                <w:b w:val="0"/>
                <w:noProof/>
              </w:rPr>
              <w:t>Line styles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_Toc3206203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75</w:t>
            </w:r>
            <w:r w:rsidR="00A8274E" w:rsidRPr="00A8274E">
              <w:rPr>
                <w:rFonts w:cs="Arial"/>
                <w:b w:val="0"/>
                <w:noProof/>
                <w:webHidden/>
              </w:rPr>
              <w:fldChar w:fldCharType="end"/>
            </w:r>
          </w:hyperlink>
        </w:p>
        <w:p w14:paraId="6A3354F3" w14:textId="01F9FB0C" w:rsidR="00A8274E" w:rsidRPr="00A8274E" w:rsidRDefault="000753E8" w:rsidP="00A8274E">
          <w:pPr>
            <w:pStyle w:val="TOC2"/>
            <w:spacing w:after="0"/>
            <w:rPr>
              <w:rFonts w:eastAsiaTheme="minorEastAsia" w:cs="Arial"/>
              <w:b w:val="0"/>
              <w:noProof/>
              <w:lang w:val="fr-FR" w:eastAsia="fr-FR"/>
            </w:rPr>
          </w:pPr>
          <w:hyperlink w:anchor="_Toc3206204" w:history="1">
            <w:r w:rsidR="00A8274E" w:rsidRPr="00A8274E">
              <w:rPr>
                <w:rStyle w:val="Hyperlink"/>
                <w:rFonts w:cs="Arial"/>
                <w:b w:val="0"/>
                <w:noProof/>
              </w:rPr>
              <w:t>D.6</w:t>
            </w:r>
            <w:r w:rsidR="00A8274E" w:rsidRPr="00A8274E">
              <w:rPr>
                <w:rFonts w:eastAsiaTheme="minorEastAsia" w:cs="Arial"/>
                <w:b w:val="0"/>
                <w:noProof/>
                <w:lang w:val="fr-FR" w:eastAsia="fr-FR"/>
              </w:rPr>
              <w:tab/>
            </w:r>
            <w:r w:rsidR="00A8274E" w:rsidRPr="00A8274E">
              <w:rPr>
                <w:rStyle w:val="Hyperlink"/>
                <w:rFonts w:cs="Arial"/>
                <w:b w:val="0"/>
                <w:noProof/>
              </w:rPr>
              <w:t>Area Fills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_Toc3206204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76</w:t>
            </w:r>
            <w:r w:rsidR="00A8274E" w:rsidRPr="00A8274E">
              <w:rPr>
                <w:rFonts w:cs="Arial"/>
                <w:b w:val="0"/>
                <w:noProof/>
                <w:webHidden/>
              </w:rPr>
              <w:fldChar w:fldCharType="end"/>
            </w:r>
          </w:hyperlink>
        </w:p>
        <w:p w14:paraId="4E4EE8A2" w14:textId="13659498" w:rsidR="00A8274E" w:rsidRPr="00A8274E" w:rsidRDefault="000753E8" w:rsidP="00A8274E">
          <w:pPr>
            <w:pStyle w:val="TOC2"/>
            <w:spacing w:after="0"/>
            <w:rPr>
              <w:rFonts w:eastAsiaTheme="minorEastAsia" w:cs="Arial"/>
              <w:b w:val="0"/>
              <w:noProof/>
              <w:lang w:val="fr-FR" w:eastAsia="fr-FR"/>
            </w:rPr>
          </w:pPr>
          <w:hyperlink w:anchor="_Toc3206205" w:history="1">
            <w:r w:rsidR="00A8274E" w:rsidRPr="00A8274E">
              <w:rPr>
                <w:rStyle w:val="Hyperlink"/>
                <w:rFonts w:cs="Arial"/>
                <w:b w:val="0"/>
                <w:noProof/>
              </w:rPr>
              <w:t>D.7</w:t>
            </w:r>
            <w:r w:rsidR="00A8274E" w:rsidRPr="00A8274E">
              <w:rPr>
                <w:rFonts w:eastAsiaTheme="minorEastAsia" w:cs="Arial"/>
                <w:b w:val="0"/>
                <w:noProof/>
                <w:lang w:val="fr-FR" w:eastAsia="fr-FR"/>
              </w:rPr>
              <w:tab/>
            </w:r>
            <w:r w:rsidR="00A8274E" w:rsidRPr="00A8274E">
              <w:rPr>
                <w:rStyle w:val="Hyperlink"/>
                <w:rFonts w:cs="Arial"/>
                <w:b w:val="0"/>
                <w:noProof/>
              </w:rPr>
              <w:t>Fonts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_Toc3206205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77</w:t>
            </w:r>
            <w:r w:rsidR="00A8274E" w:rsidRPr="00A8274E">
              <w:rPr>
                <w:rFonts w:cs="Arial"/>
                <w:b w:val="0"/>
                <w:noProof/>
                <w:webHidden/>
              </w:rPr>
              <w:fldChar w:fldCharType="end"/>
            </w:r>
          </w:hyperlink>
        </w:p>
        <w:p w14:paraId="443F8071" w14:textId="7591C39C" w:rsidR="00A8274E" w:rsidRPr="00A8274E" w:rsidRDefault="000753E8" w:rsidP="00A8274E">
          <w:pPr>
            <w:pStyle w:val="TOC2"/>
            <w:spacing w:after="0"/>
            <w:rPr>
              <w:rFonts w:eastAsiaTheme="minorEastAsia" w:cs="Arial"/>
              <w:b w:val="0"/>
              <w:noProof/>
              <w:lang w:val="fr-FR" w:eastAsia="fr-FR"/>
            </w:rPr>
          </w:pPr>
          <w:hyperlink w:anchor="_Toc3206206" w:history="1">
            <w:r w:rsidR="00A8274E" w:rsidRPr="00A8274E">
              <w:rPr>
                <w:rStyle w:val="Hyperlink"/>
                <w:rFonts w:cs="Arial"/>
                <w:b w:val="0"/>
                <w:noProof/>
              </w:rPr>
              <w:t>D.8</w:t>
            </w:r>
            <w:r w:rsidR="00A8274E" w:rsidRPr="00A8274E">
              <w:rPr>
                <w:rFonts w:eastAsiaTheme="minorEastAsia" w:cs="Arial"/>
                <w:b w:val="0"/>
                <w:noProof/>
                <w:lang w:val="fr-FR" w:eastAsia="fr-FR"/>
              </w:rPr>
              <w:tab/>
            </w:r>
            <w:r w:rsidR="00A8274E" w:rsidRPr="00A8274E">
              <w:rPr>
                <w:rStyle w:val="Hyperlink"/>
                <w:rFonts w:cs="Arial"/>
                <w:b w:val="0"/>
                <w:noProof/>
              </w:rPr>
              <w:t>Viewing Group</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_Toc3206206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78</w:t>
            </w:r>
            <w:r w:rsidR="00A8274E" w:rsidRPr="00A8274E">
              <w:rPr>
                <w:rFonts w:cs="Arial"/>
                <w:b w:val="0"/>
                <w:noProof/>
                <w:webHidden/>
              </w:rPr>
              <w:fldChar w:fldCharType="end"/>
            </w:r>
          </w:hyperlink>
        </w:p>
        <w:p w14:paraId="532F56FA" w14:textId="6A438B18" w:rsidR="00A8274E" w:rsidRPr="00A8274E" w:rsidRDefault="000753E8" w:rsidP="00A8274E">
          <w:pPr>
            <w:pStyle w:val="TOC2"/>
            <w:spacing w:after="0"/>
            <w:rPr>
              <w:rFonts w:eastAsiaTheme="minorEastAsia" w:cs="Arial"/>
              <w:b w:val="0"/>
              <w:noProof/>
              <w:lang w:val="fr-FR" w:eastAsia="fr-FR"/>
            </w:rPr>
          </w:pPr>
          <w:hyperlink w:anchor="_Toc3206207" w:history="1">
            <w:r w:rsidR="00A8274E" w:rsidRPr="00A8274E">
              <w:rPr>
                <w:rStyle w:val="Hyperlink"/>
                <w:rFonts w:cs="Arial"/>
                <w:b w:val="0"/>
                <w:noProof/>
              </w:rPr>
              <w:t>D.9</w:t>
            </w:r>
            <w:r w:rsidR="00A8274E" w:rsidRPr="00A8274E">
              <w:rPr>
                <w:rFonts w:eastAsiaTheme="minorEastAsia" w:cs="Arial"/>
                <w:b w:val="0"/>
                <w:noProof/>
                <w:lang w:val="fr-FR" w:eastAsia="fr-FR"/>
              </w:rPr>
              <w:tab/>
            </w:r>
            <w:r w:rsidR="00A8274E" w:rsidRPr="00A8274E">
              <w:rPr>
                <w:rStyle w:val="Hyperlink"/>
                <w:rFonts w:cs="Arial"/>
                <w:b w:val="0"/>
                <w:noProof/>
              </w:rPr>
              <w:t>Rules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_Toc3206207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79</w:t>
            </w:r>
            <w:r w:rsidR="00A8274E" w:rsidRPr="00A8274E">
              <w:rPr>
                <w:rFonts w:cs="Arial"/>
                <w:b w:val="0"/>
                <w:noProof/>
                <w:webHidden/>
              </w:rPr>
              <w:fldChar w:fldCharType="end"/>
            </w:r>
          </w:hyperlink>
        </w:p>
        <w:p w14:paraId="5A288C2F" w14:textId="2F5F2FA9" w:rsidR="00A8274E" w:rsidRPr="00A8274E" w:rsidRDefault="000753E8" w:rsidP="00A8274E">
          <w:pPr>
            <w:pStyle w:val="TOC1"/>
            <w:tabs>
              <w:tab w:val="left" w:pos="10580"/>
            </w:tabs>
            <w:spacing w:before="0" w:after="0"/>
            <w:rPr>
              <w:rFonts w:eastAsiaTheme="minorEastAsia" w:cs="Arial"/>
              <w:b w:val="0"/>
              <w:noProof/>
              <w:lang w:val="fr-FR" w:eastAsia="fr-FR"/>
            </w:rPr>
          </w:pPr>
          <w:hyperlink w:anchor="_Toc3206208" w:history="1">
            <w:r w:rsidR="00A8274E" w:rsidRPr="00A8274E">
              <w:rPr>
                <w:rStyle w:val="Hyperlink"/>
                <w:rFonts w:cs="Arial"/>
                <w:b w:val="0"/>
                <w:noProof/>
                <w14:scene3d>
                  <w14:camera w14:prst="orthographicFront"/>
                  <w14:lightRig w14:rig="threePt" w14:dir="t">
                    <w14:rot w14:lat="0" w14:lon="0" w14:rev="0"/>
                  </w14:lightRig>
                </w14:scene3d>
              </w:rPr>
              <w:t>Annex E.</w:t>
            </w:r>
            <w:r w:rsidR="00A8274E">
              <w:rPr>
                <w:rFonts w:eastAsiaTheme="minorEastAsia" w:cs="Arial"/>
                <w:b w:val="0"/>
                <w:noProof/>
                <w:lang w:val="fr-FR" w:eastAsia="fr-FR"/>
              </w:rPr>
              <w:t xml:space="preserve">  </w:t>
            </w:r>
            <w:r w:rsidR="00A8274E" w:rsidRPr="00A8274E">
              <w:rPr>
                <w:rStyle w:val="Hyperlink"/>
                <w:rFonts w:cs="Arial"/>
                <w:b w:val="0"/>
                <w:noProof/>
              </w:rPr>
              <w:t>Data Validation Checks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_Toc3206208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81</w:t>
            </w:r>
            <w:r w:rsidR="00A8274E" w:rsidRPr="00A8274E">
              <w:rPr>
                <w:rFonts w:cs="Arial"/>
                <w:b w:val="0"/>
                <w:noProof/>
                <w:webHidden/>
              </w:rPr>
              <w:fldChar w:fldCharType="end"/>
            </w:r>
          </w:hyperlink>
        </w:p>
        <w:p w14:paraId="6096DF55" w14:textId="5EE07ABB" w:rsidR="00A8274E" w:rsidRPr="00A8274E" w:rsidRDefault="000753E8" w:rsidP="00A8274E">
          <w:pPr>
            <w:pStyle w:val="TOC1"/>
            <w:tabs>
              <w:tab w:val="left" w:pos="10580"/>
            </w:tabs>
            <w:spacing w:before="0" w:after="0"/>
            <w:rPr>
              <w:rFonts w:eastAsiaTheme="minorEastAsia" w:cs="Arial"/>
              <w:b w:val="0"/>
              <w:noProof/>
              <w:lang w:val="fr-FR" w:eastAsia="fr-FR"/>
            </w:rPr>
          </w:pPr>
          <w:hyperlink w:anchor="_Toc3206209" w:history="1">
            <w:r w:rsidR="00A8274E" w:rsidRPr="00A8274E">
              <w:rPr>
                <w:rStyle w:val="Hyperlink"/>
                <w:rFonts w:cs="Arial"/>
                <w:b w:val="0"/>
                <w:noProof/>
                <w14:scene3d>
                  <w14:camera w14:prst="orthographicFront"/>
                  <w14:lightRig w14:rig="threePt" w14:dir="t">
                    <w14:rot w14:lat="0" w14:lon="0" w14:rev="0"/>
                  </w14:lightRig>
                </w14:scene3d>
              </w:rPr>
              <w:t>Annex F.</w:t>
            </w:r>
            <w:r w:rsidR="00A8274E">
              <w:rPr>
                <w:rFonts w:eastAsiaTheme="minorEastAsia" w:cs="Arial"/>
                <w:b w:val="0"/>
                <w:noProof/>
                <w:lang w:val="fr-FR" w:eastAsia="fr-FR"/>
              </w:rPr>
              <w:t xml:space="preserve">  </w:t>
            </w:r>
            <w:r w:rsidR="00A8274E" w:rsidRPr="00A8274E">
              <w:rPr>
                <w:rStyle w:val="Hyperlink"/>
                <w:rFonts w:cs="Arial"/>
                <w:b w:val="0"/>
                <w:noProof/>
              </w:rPr>
              <w:t>Geometry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_Toc3206209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87</w:t>
            </w:r>
            <w:r w:rsidR="00A8274E" w:rsidRPr="00A8274E">
              <w:rPr>
                <w:rFonts w:cs="Arial"/>
                <w:b w:val="0"/>
                <w:noProof/>
                <w:webHidden/>
              </w:rPr>
              <w:fldChar w:fldCharType="end"/>
            </w:r>
          </w:hyperlink>
        </w:p>
        <w:p w14:paraId="1702AE2D" w14:textId="7153D9B8" w:rsidR="00A8274E" w:rsidRPr="00A8274E" w:rsidRDefault="000753E8" w:rsidP="00A8274E">
          <w:pPr>
            <w:pStyle w:val="TOC2"/>
            <w:spacing w:after="0"/>
            <w:rPr>
              <w:rFonts w:eastAsiaTheme="minorEastAsia" w:cs="Arial"/>
              <w:b w:val="0"/>
              <w:noProof/>
              <w:lang w:val="fr-FR" w:eastAsia="fr-FR"/>
            </w:rPr>
          </w:pPr>
          <w:hyperlink w:anchor="_Toc3206210" w:history="1">
            <w:r w:rsidR="00A8274E" w:rsidRPr="00A8274E">
              <w:rPr>
                <w:rStyle w:val="Hyperlink"/>
                <w:rFonts w:cs="Arial"/>
                <w:b w:val="0"/>
                <w:noProof/>
              </w:rPr>
              <w:t>F.1</w:t>
            </w:r>
            <w:r w:rsidR="00A8274E" w:rsidRPr="00A8274E">
              <w:rPr>
                <w:rFonts w:eastAsiaTheme="minorEastAsia" w:cs="Arial"/>
                <w:b w:val="0"/>
                <w:noProof/>
                <w:lang w:val="fr-FR" w:eastAsia="fr-FR"/>
              </w:rPr>
              <w:tab/>
            </w:r>
            <w:r w:rsidR="00A8274E" w:rsidRPr="00A8274E">
              <w:rPr>
                <w:rStyle w:val="Hyperlink"/>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_Toc3206210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87</w:t>
            </w:r>
            <w:r w:rsidR="00A8274E" w:rsidRPr="00A8274E">
              <w:rPr>
                <w:rFonts w:cs="Arial"/>
                <w:b w:val="0"/>
                <w:noProof/>
                <w:webHidden/>
              </w:rPr>
              <w:fldChar w:fldCharType="end"/>
            </w:r>
          </w:hyperlink>
        </w:p>
        <w:p w14:paraId="5CE0B635" w14:textId="1EE72E0E" w:rsidR="00A8274E" w:rsidRPr="00A8274E" w:rsidRDefault="000753E8" w:rsidP="00A8274E">
          <w:pPr>
            <w:pStyle w:val="TOC2"/>
            <w:spacing w:after="0"/>
            <w:rPr>
              <w:rFonts w:eastAsiaTheme="minorEastAsia" w:cs="Arial"/>
              <w:b w:val="0"/>
              <w:noProof/>
              <w:lang w:val="fr-FR" w:eastAsia="fr-FR"/>
            </w:rPr>
          </w:pPr>
          <w:hyperlink w:anchor="_Toc3206211" w:history="1">
            <w:r w:rsidR="00A8274E" w:rsidRPr="00A8274E">
              <w:rPr>
                <w:rStyle w:val="Hyperlink"/>
                <w:rFonts w:cs="Arial"/>
                <w:b w:val="0"/>
                <w:noProof/>
              </w:rPr>
              <w:t>F.2</w:t>
            </w:r>
            <w:r w:rsidR="00A8274E" w:rsidRPr="00A8274E">
              <w:rPr>
                <w:rFonts w:eastAsiaTheme="minorEastAsia" w:cs="Arial"/>
                <w:b w:val="0"/>
                <w:noProof/>
                <w:lang w:val="fr-FR" w:eastAsia="fr-FR"/>
              </w:rPr>
              <w:tab/>
            </w:r>
            <w:r w:rsidR="00A8274E" w:rsidRPr="00A8274E">
              <w:rPr>
                <w:rStyle w:val="Hyperlink"/>
                <w:rFonts w:cs="Arial"/>
                <w:b w:val="0"/>
                <w:noProof/>
              </w:rPr>
              <w:t>Geometric Operator Definitions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_Toc3206211 \h </w:instrText>
            </w:r>
            <w:r w:rsidR="00A8274E" w:rsidRPr="00A8274E">
              <w:rPr>
                <w:rFonts w:cs="Arial"/>
                <w:b w:val="0"/>
                <w:noProof/>
                <w:webHidden/>
              </w:rPr>
            </w:r>
            <w:r w:rsidR="00A8274E" w:rsidRPr="00A8274E">
              <w:rPr>
                <w:rFonts w:cs="Arial"/>
                <w:b w:val="0"/>
                <w:noProof/>
                <w:webHidden/>
              </w:rPr>
              <w:fldChar w:fldCharType="separate"/>
            </w:r>
            <w:r w:rsidR="00AF6513">
              <w:rPr>
                <w:rFonts w:cs="Arial"/>
                <w:b w:val="0"/>
                <w:noProof/>
                <w:webHidden/>
              </w:rPr>
              <w:t>89</w:t>
            </w:r>
            <w:r w:rsidR="00A8274E" w:rsidRPr="00A8274E">
              <w:rPr>
                <w:rFonts w:cs="Arial"/>
                <w:b w:val="0"/>
                <w:noProof/>
                <w:webHidden/>
              </w:rPr>
              <w:fldChar w:fldCharType="end"/>
            </w:r>
          </w:hyperlink>
        </w:p>
        <w:p w14:paraId="72230539" w14:textId="577B4A45" w:rsidR="00FD3997" w:rsidRDefault="00E17BD6" w:rsidP="00A8274E">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57A8EEDB" w14:textId="77777777" w:rsidR="00D0524F" w:rsidRPr="00D129DC" w:rsidRDefault="00D0524F" w:rsidP="00C53B69">
      <w:pPr>
        <w:rPr>
          <w:rFonts w:cs="Arial"/>
          <w:szCs w:val="20"/>
          <w:lang w:val="en-US"/>
        </w:rPr>
        <w:sectPr w:rsidR="00D0524F" w:rsidRPr="00D129DC" w:rsidSect="000B6A0F">
          <w:headerReference w:type="even" r:id="rId16"/>
          <w:headerReference w:type="default" r:id="rId17"/>
          <w:footerReference w:type="even" r:id="rId18"/>
          <w:footerReference w:type="default" r:id="rId19"/>
          <w:type w:val="oddPage"/>
          <w:pgSz w:w="11906" w:h="16838" w:code="9"/>
          <w:pgMar w:top="1440" w:right="1400" w:bottom="1440" w:left="1400" w:header="720" w:footer="720" w:gutter="0"/>
          <w:pgNumType w:fmt="lowerRoman" w:start="1"/>
          <w:cols w:space="720"/>
          <w:titlePg/>
          <w:docGrid w:linePitch="272"/>
        </w:sectPr>
      </w:pPr>
    </w:p>
    <w:p w14:paraId="32AFF677" w14:textId="77777777" w:rsidR="004F0E38" w:rsidRPr="0031303F" w:rsidRDefault="00A0577E" w:rsidP="002429AD">
      <w:pPr>
        <w:pStyle w:val="Heading1"/>
      </w:pPr>
      <w:bookmarkStart w:id="2" w:name="_Toc225648272"/>
      <w:bookmarkStart w:id="3" w:name="_Toc225065129"/>
      <w:bookmarkStart w:id="4" w:name="_Toc3206116"/>
      <w:r w:rsidRPr="0031303F">
        <w:lastRenderedPageBreak/>
        <w:t>Overview</w:t>
      </w:r>
      <w:bookmarkEnd w:id="2"/>
      <w:bookmarkEnd w:id="3"/>
      <w:bookmarkEnd w:id="4"/>
    </w:p>
    <w:p w14:paraId="238F0C79" w14:textId="77777777" w:rsidR="00063DA7" w:rsidRPr="0031303F" w:rsidRDefault="00063DA7" w:rsidP="00B51614">
      <w:pPr>
        <w:pStyle w:val="Heading2"/>
      </w:pPr>
      <w:bookmarkStart w:id="5" w:name="_Toc3206117"/>
      <w:r w:rsidRPr="0031303F">
        <w:t>Introduction</w:t>
      </w:r>
      <w:bookmarkEnd w:id="5"/>
    </w:p>
    <w:p w14:paraId="41DE3E3F" w14:textId="0700BD79" w:rsidR="004F0E38" w:rsidRDefault="004772BA" w:rsidP="009D72AB">
      <w:pPr>
        <w:spacing w:before="0"/>
      </w:pPr>
      <w:r>
        <w:t>IHO’s S-100 Working Group has prepared t</w:t>
      </w:r>
      <w:r w:rsidR="00F44CFC">
        <w:t>his document in response to a requirement to produce a data</w:t>
      </w:r>
      <w:r w:rsidR="00411798">
        <w:t>set</w:t>
      </w:r>
      <w:r w:rsidR="00F44CFC">
        <w:t xml:space="preserve"> </w:t>
      </w:r>
      <w:r>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 S-100 framework specification and the ISO 19100 series of standards.</w:t>
      </w:r>
    </w:p>
    <w:p w14:paraId="0606CAE3" w14:textId="13D3F4C6" w:rsidR="007648A0" w:rsidRDefault="009D72AB" w:rsidP="009D72AB">
      <w:pPr>
        <w:spacing w:before="0"/>
      </w:pPr>
      <w:r>
        <w:t>S-129</w:t>
      </w:r>
      <w:r w:rsidR="00F44CFC">
        <w:t xml:space="preserve"> is a vector </w:t>
      </w:r>
      <w:r w:rsidR="0066549D">
        <w:t>Product Specification</w:t>
      </w:r>
      <w:r w:rsidR="00F44CFC">
        <w:t xml:space="preserve"> intended for encoding the extent and nature of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5C997D71" w14:textId="284B9C01" w:rsidR="007648A0" w:rsidRDefault="00DE677B" w:rsidP="007648A0">
      <w:pPr>
        <w:jc w:val="center"/>
      </w:pPr>
      <w:r>
        <w:rPr>
          <w:noProof/>
          <w:lang w:val="fr-FR" w:eastAsia="fr-FR"/>
        </w:rPr>
        <w:drawing>
          <wp:inline distT="0" distB="0" distL="0" distR="0" wp14:anchorId="2CC2E869" wp14:editId="40B38E8F">
            <wp:extent cx="5644282" cy="399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0074" cy="4026503"/>
                    </a:xfrm>
                    <a:prstGeom prst="rect">
                      <a:avLst/>
                    </a:prstGeom>
                  </pic:spPr>
                </pic:pic>
              </a:graphicData>
            </a:graphic>
          </wp:inline>
        </w:drawing>
      </w:r>
    </w:p>
    <w:p w14:paraId="076E2F6C" w14:textId="77777777"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Figure 1-1 – Example of S-129 UKCM depiction</w:t>
      </w:r>
    </w:p>
    <w:p w14:paraId="7C37667F" w14:textId="77777777" w:rsidR="0061048F" w:rsidRPr="0031303F" w:rsidRDefault="000715BE" w:rsidP="0069011F">
      <w:r w:rsidRPr="00D129DC">
        <w:t xml:space="preserve">A Ship’s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CF6B8E" w:rsidRPr="00D129DC">
        <w:t>passage 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UKCM service</w:t>
      </w:r>
      <w:r w:rsidR="00C45ECD" w:rsidRPr="0031303F">
        <w:t>.</w:t>
      </w:r>
    </w:p>
    <w:p w14:paraId="7463FE5C" w14:textId="77777777" w:rsidR="00AD71E7" w:rsidRPr="00D129DC" w:rsidRDefault="004F5C1F" w:rsidP="00B51614">
      <w:pPr>
        <w:pStyle w:val="Heading2"/>
      </w:pPr>
      <w:bookmarkStart w:id="6" w:name="_Toc3206118"/>
      <w:r>
        <w:t>Initial v</w:t>
      </w:r>
      <w:r w:rsidR="00AD71E7" w:rsidRPr="00D129DC">
        <w:t>oyage planning</w:t>
      </w:r>
      <w:r>
        <w:t xml:space="preserve"> to navigate through a UKC operational area</w:t>
      </w:r>
      <w:bookmarkEnd w:id="6"/>
    </w:p>
    <w:p w14:paraId="3B2202BD" w14:textId="64DFE0F4"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UKCM operational area. </w:t>
      </w:r>
      <w:r w:rsidR="0008064F" w:rsidRPr="00B128D2">
        <w:rPr>
          <w:lang w:eastAsia="en-SG"/>
        </w:rPr>
        <w:t xml:space="preserve">A </w:t>
      </w:r>
      <w:r w:rsidR="00F44CFC" w:rsidRPr="00B128D2">
        <w:rPr>
          <w:lang w:eastAsia="en-SG"/>
        </w:rPr>
        <w:t xml:space="preserve">UKCM </w:t>
      </w:r>
      <w:r w:rsidR="00AF3DD4" w:rsidRPr="00B128D2">
        <w:rPr>
          <w:lang w:eastAsia="en-SG"/>
        </w:rPr>
        <w:t xml:space="preserve">service </w:t>
      </w:r>
      <w:r w:rsidR="002F1220" w:rsidRPr="00B128D2">
        <w:rPr>
          <w:lang w:eastAsia="en-SG"/>
        </w:rPr>
        <w:t xml:space="preserve">provider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pre-plan,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that </w:t>
      </w:r>
      <w:r w:rsidR="001D6395" w:rsidRPr="00B128D2">
        <w:rPr>
          <w:lang w:eastAsia="en-SG"/>
        </w:rPr>
        <w:t>a ship</w:t>
      </w:r>
      <w:r w:rsidR="002F1220" w:rsidRPr="00B128D2">
        <w:rPr>
          <w:lang w:eastAsia="en-SG"/>
        </w:rPr>
        <w:t>’s master</w:t>
      </w:r>
      <w:r w:rsidR="001D6395" w:rsidRPr="00B128D2">
        <w:rPr>
          <w:lang w:eastAsia="en-SG"/>
        </w:rPr>
        <w:t xml:space="preserve"> can choose from</w:t>
      </w:r>
      <w:r w:rsidR="0066549D">
        <w:rPr>
          <w:lang w:eastAsia="en-SG"/>
        </w:rPr>
        <w:t>.</w:t>
      </w:r>
      <w:r w:rsidR="004E1105">
        <w:rPr>
          <w:lang w:eastAsia="en-SG"/>
        </w:rPr>
        <w:t xml:space="preserve"> </w:t>
      </w:r>
    </w:p>
    <w:p w14:paraId="22CFD51E" w14:textId="77777777" w:rsidR="00F44CFC" w:rsidRDefault="00F44CFC" w:rsidP="00B51614">
      <w:pPr>
        <w:pStyle w:val="Heading2"/>
      </w:pPr>
      <w:bookmarkStart w:id="7" w:name="_Toc3206119"/>
      <w:r w:rsidRPr="004112DA">
        <w:t>Refined voyage planning</w:t>
      </w:r>
      <w:r w:rsidR="004F5C1F">
        <w:t xml:space="preserve"> to navigate through a UKC operational area</w:t>
      </w:r>
      <w:bookmarkEnd w:id="7"/>
    </w:p>
    <w:p w14:paraId="1A2FAC2E" w14:textId="4D39F03B"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UKCM operational </w:t>
      </w:r>
      <w:r w:rsidRPr="00B128D2">
        <w:rPr>
          <w:lang w:eastAsia="en-SG"/>
        </w:rPr>
        <w:t xml:space="preserve">area </w:t>
      </w:r>
      <w:r w:rsidR="001D6395" w:rsidRPr="00B128D2">
        <w:rPr>
          <w:lang w:eastAsia="en-SG"/>
        </w:rPr>
        <w:t>and advises the 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UKCM service provider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F44CFC" w:rsidRPr="00B128D2">
        <w:t xml:space="preserve">UKCM </w:t>
      </w:r>
      <w:r w:rsidR="006D09B8" w:rsidRPr="00B128D2">
        <w:t xml:space="preserve">service </w:t>
      </w:r>
      <w:r w:rsidRPr="00B128D2">
        <w:t xml:space="preserve">provider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 xml:space="preserve">and waterway 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n actual plan</w:t>
      </w:r>
      <w:r w:rsidR="00602170" w:rsidRPr="00B128D2">
        <w:rPr>
          <w:lang w:eastAsia="en-SG"/>
        </w:rPr>
        <w:t xml:space="preserve"> for a ship</w:t>
      </w:r>
      <w:r w:rsidR="0066549D" w:rsidRPr="00B128D2">
        <w:rPr>
          <w:lang w:eastAsia="en-SG"/>
        </w:rPr>
        <w:t>.</w:t>
      </w:r>
    </w:p>
    <w:p w14:paraId="31ED10BE" w14:textId="067B4E79" w:rsidR="004F5C1F" w:rsidRPr="00B128D2"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4574E5" w:rsidRPr="00B128D2">
        <w:rPr>
          <w:lang w:eastAsia="en-SG"/>
        </w:rPr>
        <w:t xml:space="preserve">actual plan </w:t>
      </w:r>
      <w:r w:rsidRPr="00B128D2">
        <w:rPr>
          <w:lang w:eastAsia="en-SG"/>
        </w:rPr>
        <w:t xml:space="preserve">contains a route for the ship to take </w:t>
      </w:r>
      <w:r w:rsidR="00602170" w:rsidRPr="00B128D2">
        <w:rPr>
          <w:lang w:eastAsia="en-SG"/>
        </w:rPr>
        <w:t xml:space="preserve">through the UKCM operational area and one or more control points. Control points are </w:t>
      </w:r>
      <w:r w:rsidR="004574E5" w:rsidRPr="00B128D2">
        <w:rPr>
          <w:lang w:eastAsia="en-SG"/>
        </w:rPr>
        <w:t xml:space="preserve">in effect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n actual plan</w:t>
      </w:r>
      <w:r w:rsidR="00F44CFC" w:rsidRPr="00B128D2">
        <w:rPr>
          <w:lang w:eastAsia="en-SG"/>
        </w:rPr>
        <w:t xml:space="preserve"> provides the ship with the necessary navigation information to safely pass through the UKCM operational area</w:t>
      </w:r>
      <w:r w:rsidR="004574E5" w:rsidRPr="00B128D2">
        <w:rPr>
          <w:lang w:eastAsia="en-SG"/>
        </w:rPr>
        <w:t xml:space="preserve"> at a given time.</w:t>
      </w:r>
    </w:p>
    <w:p w14:paraId="6EA80D0E" w14:textId="0BD27EAE" w:rsidR="00542BB7" w:rsidRPr="00B128D2" w:rsidRDefault="00602170">
      <w:pPr>
        <w:rPr>
          <w:lang w:eastAsia="en-SG"/>
        </w:rPr>
      </w:pPr>
      <w:r w:rsidRPr="00B128D2">
        <w:rPr>
          <w:lang w:eastAsia="en-SG"/>
        </w:rPr>
        <w:t>To facilitate logistics planning t</w:t>
      </w:r>
      <w:r w:rsidR="00F44CFC" w:rsidRPr="00B128D2">
        <w:rPr>
          <w:lang w:eastAsia="en-SG"/>
        </w:rPr>
        <w:t xml:space="preserve">he </w:t>
      </w:r>
      <w:r w:rsidR="004574E5" w:rsidRPr="00B128D2">
        <w:rPr>
          <w:lang w:eastAsia="en-SG"/>
        </w:rPr>
        <w:t>actual plan</w:t>
      </w:r>
      <w:r w:rsidR="00F44CFC" w:rsidRPr="00B128D2">
        <w:rPr>
          <w:lang w:eastAsia="en-SG"/>
        </w:rPr>
        <w:t xml:space="preserve"> can be shared with other parties, such as the ship’s owners, management company, charterers, or the ship’s agent at the relevant port.</w:t>
      </w:r>
      <w:r w:rsidR="001C7DF5" w:rsidRPr="00B128D2">
        <w:rPr>
          <w:lang w:eastAsia="en-SG"/>
        </w:rPr>
        <w:t xml:space="preserve"> The ship’s agent may contact relevant waterway authorities to make the necessary bookings, such as for a pilot or for a berth.</w:t>
      </w:r>
    </w:p>
    <w:p w14:paraId="4009CF97" w14:textId="15C9D200" w:rsidR="00542BB7" w:rsidRPr="00B128D2" w:rsidRDefault="00542BB7" w:rsidP="00DC3F81">
      <w:pPr>
        <w:rPr>
          <w:lang w:eastAsia="en-SG"/>
        </w:rPr>
      </w:pPr>
      <w:r w:rsidRPr="00B128D2">
        <w:rPr>
          <w:lang w:eastAsia="en-SG"/>
        </w:rPr>
        <w:t xml:space="preserve">As the ship </w:t>
      </w:r>
      <w:r w:rsidR="004574E5" w:rsidRPr="00B128D2">
        <w:rPr>
          <w:lang w:eastAsia="en-SG"/>
        </w:rPr>
        <w:t xml:space="preserve">nears </w:t>
      </w:r>
      <w:r w:rsidRPr="00B128D2">
        <w:rPr>
          <w:lang w:eastAsia="en-SG"/>
        </w:rPr>
        <w:t xml:space="preserve">the UKCM operational area, the UKCM </w:t>
      </w:r>
      <w:r w:rsidR="006D09B8" w:rsidRPr="00B128D2">
        <w:rPr>
          <w:lang w:eastAsia="en-SG"/>
        </w:rPr>
        <w:t xml:space="preserve">service </w:t>
      </w:r>
      <w:r w:rsidR="001C7DF5" w:rsidRPr="00B128D2">
        <w:rPr>
          <w:lang w:eastAsia="en-SG"/>
        </w:rPr>
        <w:t xml:space="preserve">provider </w:t>
      </w:r>
      <w:r w:rsidRPr="00B128D2">
        <w:rPr>
          <w:lang w:eastAsia="en-SG"/>
        </w:rPr>
        <w:t>checks the prevailing environmental conditions within the UKCM operational area and confirms the v</w:t>
      </w:r>
      <w:r w:rsidR="00DD0A33" w:rsidRPr="00B128D2">
        <w:rPr>
          <w:lang w:eastAsia="en-SG"/>
        </w:rPr>
        <w:t xml:space="preserve">alidity of the </w:t>
      </w:r>
      <w:r w:rsidR="004574E5" w:rsidRPr="00B128D2">
        <w:rPr>
          <w:lang w:eastAsia="en-SG"/>
        </w:rPr>
        <w:t xml:space="preserve">actual </w:t>
      </w:r>
      <w:r w:rsidR="00DD0A33" w:rsidRPr="00B128D2">
        <w:rPr>
          <w:lang w:eastAsia="en-SG"/>
        </w:rPr>
        <w:t>plan</w:t>
      </w:r>
      <w:r w:rsidR="0066549D" w:rsidRPr="00B128D2">
        <w:rPr>
          <w:lang w:eastAsia="en-SG"/>
        </w:rPr>
        <w:t>.</w:t>
      </w:r>
      <w:r w:rsidR="004E1105" w:rsidRPr="00B128D2">
        <w:rPr>
          <w:lang w:eastAsia="en-SG"/>
        </w:rPr>
        <w:t xml:space="preserve"> </w:t>
      </w:r>
      <w:r w:rsidRPr="00B128D2">
        <w:rPr>
          <w:lang w:eastAsia="en-SG"/>
        </w:rPr>
        <w:t xml:space="preserve">The </w:t>
      </w:r>
      <w:r w:rsidR="004574E5" w:rsidRPr="00B128D2">
        <w:rPr>
          <w:lang w:eastAsia="en-SG"/>
        </w:rPr>
        <w:t>actual plan</w:t>
      </w:r>
      <w:r w:rsidRPr="00B128D2">
        <w:rPr>
          <w:lang w:eastAsia="en-SG"/>
        </w:rPr>
        <w:t xml:space="preserve"> may </w:t>
      </w:r>
      <w:r w:rsidR="004772BA">
        <w:rPr>
          <w:lang w:eastAsia="en-SG"/>
        </w:rPr>
        <w:t>alter</w:t>
      </w:r>
      <w:r w:rsidRPr="00B128D2">
        <w:rPr>
          <w:lang w:eastAsia="en-SG"/>
        </w:rPr>
        <w:t xml:space="preserve"> due to changes in predicted weather forecasts, heights of tide, or the ship’s particulars</w:t>
      </w:r>
      <w:r w:rsidR="0066549D" w:rsidRPr="00B128D2">
        <w:rPr>
          <w:lang w:eastAsia="en-SG"/>
        </w:rPr>
        <w:t>.</w:t>
      </w:r>
      <w:r w:rsidR="004E1105" w:rsidRPr="00B128D2">
        <w:rPr>
          <w:lang w:eastAsia="en-SG"/>
        </w:rPr>
        <w:t xml:space="preserve"> </w:t>
      </w:r>
      <w:r w:rsidR="001C7DF5" w:rsidRPr="00B128D2">
        <w:rPr>
          <w:lang w:eastAsia="en-SG"/>
        </w:rPr>
        <w:t xml:space="preserve">The </w:t>
      </w:r>
      <w:r w:rsidR="004574E5" w:rsidRPr="00B128D2">
        <w:rPr>
          <w:lang w:eastAsia="en-SG"/>
        </w:rPr>
        <w:t xml:space="preserve">actual </w:t>
      </w:r>
      <w:r w:rsidR="001C7DF5" w:rsidRPr="00B128D2">
        <w:rPr>
          <w:lang w:eastAsia="en-SG"/>
        </w:rPr>
        <w:t xml:space="preserve">plan might be cancelled through replacement </w:t>
      </w:r>
      <w:r w:rsidR="004574E5" w:rsidRPr="00B128D2">
        <w:rPr>
          <w:lang w:eastAsia="en-SG"/>
        </w:rPr>
        <w:t>using a</w:t>
      </w:r>
      <w:r w:rsidR="006C46FF">
        <w:rPr>
          <w:lang w:eastAsia="en-SG"/>
        </w:rPr>
        <w:t>n</w:t>
      </w:r>
      <w:r w:rsidR="004574E5" w:rsidRPr="00B128D2">
        <w:rPr>
          <w:lang w:eastAsia="en-SG"/>
        </w:rPr>
        <w:t xml:space="preserve"> actual update </w:t>
      </w:r>
      <w:r w:rsidR="006C46FF">
        <w:rPr>
          <w:lang w:eastAsia="en-SG"/>
        </w:rPr>
        <w:t>when changes are required</w:t>
      </w:r>
      <w:r w:rsidR="001C7DF5" w:rsidRPr="00B128D2">
        <w:rPr>
          <w:lang w:eastAsia="en-SG"/>
        </w:rPr>
        <w:t xml:space="preserve">. </w:t>
      </w:r>
      <w:r w:rsidRPr="00B128D2">
        <w:rPr>
          <w:lang w:eastAsia="en-SG"/>
        </w:rPr>
        <w:t xml:space="preserve">This checking process allows the ship to manage its speed to meet the </w:t>
      </w:r>
      <w:r w:rsidR="001C7DF5" w:rsidRPr="00B128D2">
        <w:rPr>
          <w:lang w:eastAsia="en-SG"/>
        </w:rPr>
        <w:t xml:space="preserve">required </w:t>
      </w:r>
      <w:r w:rsidRPr="00B128D2">
        <w:rPr>
          <w:lang w:eastAsia="en-SG"/>
        </w:rPr>
        <w:t>t</w:t>
      </w:r>
      <w:r w:rsidR="004574E5" w:rsidRPr="007648A0">
        <w:rPr>
          <w:lang w:eastAsia="en-SG"/>
        </w:rPr>
        <w:t xml:space="preserve">ime </w:t>
      </w:r>
      <w:r w:rsidR="004F5C1F" w:rsidRPr="00B128D2">
        <w:rPr>
          <w:lang w:eastAsia="en-SG"/>
        </w:rPr>
        <w:t xml:space="preserve">window </w:t>
      </w:r>
      <w:r w:rsidRPr="00B128D2">
        <w:rPr>
          <w:lang w:eastAsia="en-SG"/>
        </w:rPr>
        <w:t>to execute the</w:t>
      </w:r>
      <w:r w:rsidR="004574E5" w:rsidRPr="00B128D2">
        <w:rPr>
          <w:lang w:eastAsia="en-SG"/>
        </w:rPr>
        <w:t xml:space="preserve"> actual plan.</w:t>
      </w:r>
    </w:p>
    <w:p w14:paraId="536DB749" w14:textId="39F6C3C0" w:rsidR="001C7DF5" w:rsidRDefault="00542BB7" w:rsidP="007648A0">
      <w:pPr>
        <w:rPr>
          <w:lang w:eastAsia="en-SG"/>
        </w:rPr>
      </w:pPr>
      <w:r w:rsidRPr="00B128D2">
        <w:rPr>
          <w:lang w:eastAsia="en-SG"/>
        </w:rPr>
        <w:t xml:space="preserve">The </w:t>
      </w:r>
      <w:r w:rsidR="004574E5" w:rsidRPr="00B128D2">
        <w:rPr>
          <w:lang w:eastAsia="en-SG"/>
        </w:rPr>
        <w:t>actual plan update</w:t>
      </w:r>
      <w:r w:rsidRPr="00B128D2">
        <w:rPr>
          <w:lang w:eastAsia="en-SG"/>
        </w:rPr>
        <w:t xml:space="preserve"> contains details of the earliest and latest times at which the ship can safely commence navigating shallow areas </w:t>
      </w:r>
      <w:r w:rsidR="004F5C1F" w:rsidRPr="00B128D2">
        <w:rPr>
          <w:lang w:eastAsia="en-SG"/>
        </w:rPr>
        <w:t xml:space="preserve">in the UKCM operational area </w:t>
      </w:r>
      <w:r w:rsidRPr="00B128D2">
        <w:rPr>
          <w:lang w:eastAsia="en-SG"/>
        </w:rPr>
        <w:t>while maintaining the required UKC</w:t>
      </w:r>
      <w:r w:rsidR="006D09B8" w:rsidRPr="00B128D2">
        <w:rPr>
          <w:lang w:eastAsia="en-SG"/>
        </w:rPr>
        <w:t xml:space="preserve"> (note that waterway authorities specify a minimum UKC requirement</w:t>
      </w:r>
      <w:r w:rsidR="004F5C1F" w:rsidRPr="00B128D2">
        <w:rPr>
          <w:lang w:eastAsia="en-SG"/>
        </w:rPr>
        <w:t xml:space="preserve"> for ships operating within a UKCM operational area</w:t>
      </w:r>
      <w:r w:rsidR="006D09B8" w:rsidRPr="00B128D2">
        <w:rPr>
          <w:lang w:eastAsia="en-SG"/>
        </w:rPr>
        <w:t>)</w:t>
      </w:r>
      <w:r w:rsidR="0066549D" w:rsidRPr="00B128D2">
        <w:rPr>
          <w:lang w:eastAsia="en-SG"/>
        </w:rPr>
        <w:t>.</w:t>
      </w:r>
      <w:r w:rsidR="004574E5" w:rsidRPr="00B128D2">
        <w:rPr>
          <w:lang w:eastAsia="en-SG"/>
        </w:rPr>
        <w:t xml:space="preserve"> The actual plan update also includes any relevant non-navigable areas and almost non-navigable areas.</w:t>
      </w:r>
    </w:p>
    <w:p w14:paraId="331D46C9" w14:textId="77777777" w:rsidR="00542BB7" w:rsidRPr="00EB5805" w:rsidRDefault="00542BB7" w:rsidP="00B51614">
      <w:pPr>
        <w:pStyle w:val="Heading2"/>
      </w:pPr>
      <w:bookmarkStart w:id="8" w:name="_Toc3206120"/>
      <w:r w:rsidRPr="00EB5805">
        <w:t>Voyage monitoring</w:t>
      </w:r>
      <w:bookmarkEnd w:id="8"/>
    </w:p>
    <w:p w14:paraId="053149A4" w14:textId="2D0D2E31" w:rsidR="000F7029" w:rsidRPr="00B128D2" w:rsidRDefault="00542BB7">
      <w:pPr>
        <w:rPr>
          <w:lang w:eastAsia="en-SG"/>
        </w:rPr>
      </w:pPr>
      <w:r>
        <w:rPr>
          <w:lang w:eastAsia="en-SG"/>
        </w:rPr>
        <w:t>When t</w:t>
      </w:r>
      <w:r w:rsidRPr="00D129DC">
        <w:rPr>
          <w:lang w:eastAsia="en-SG"/>
        </w:rPr>
        <w:t xml:space="preserve">he ship </w:t>
      </w:r>
      <w:r>
        <w:rPr>
          <w:lang w:eastAsia="en-SG"/>
        </w:rPr>
        <w:t>embarks</w:t>
      </w:r>
      <w:r w:rsidRPr="00D129DC">
        <w:rPr>
          <w:lang w:eastAsia="en-SG"/>
        </w:rPr>
        <w:t xml:space="preserve"> its pilot </w:t>
      </w:r>
      <w:r w:rsidR="006D09B8">
        <w:rPr>
          <w:lang w:eastAsia="en-SG"/>
        </w:rPr>
        <w:t xml:space="preserve">(if applicable) </w:t>
      </w:r>
      <w:r w:rsidRPr="00D129DC">
        <w:rPr>
          <w:lang w:eastAsia="en-SG"/>
        </w:rPr>
        <w:t>and enters the UKC</w:t>
      </w:r>
      <w:r w:rsidR="00831B08">
        <w:rPr>
          <w:lang w:eastAsia="en-SG"/>
        </w:rPr>
        <w:t>M</w:t>
      </w:r>
      <w:r w:rsidRPr="00D129DC">
        <w:rPr>
          <w:lang w:eastAsia="en-SG"/>
        </w:rPr>
        <w:t xml:space="preserve"> operational area</w:t>
      </w:r>
      <w:r>
        <w:rPr>
          <w:lang w:eastAsia="en-SG"/>
        </w:rPr>
        <w:t>,</w:t>
      </w:r>
      <w:r w:rsidRPr="00D129DC">
        <w:rPr>
          <w:lang w:eastAsia="en-SG"/>
        </w:rPr>
        <w:t xml:space="preserve"> the </w:t>
      </w:r>
      <w:r w:rsidR="004574E5">
        <w:rPr>
          <w:lang w:eastAsia="en-SG"/>
        </w:rPr>
        <w:t xml:space="preserve">actual update </w:t>
      </w:r>
      <w:r w:rsidR="004574E5" w:rsidRPr="00B128D2">
        <w:rPr>
          <w:lang w:eastAsia="en-SG"/>
        </w:rPr>
        <w:t>i</w:t>
      </w:r>
      <w:r w:rsidR="002F31A6" w:rsidRPr="00B128D2">
        <w:rPr>
          <w:lang w:eastAsia="en-SG"/>
        </w:rPr>
        <w:t xml:space="preserve">s </w:t>
      </w:r>
      <w:r w:rsidR="004574E5" w:rsidRPr="00B128D2">
        <w:rPr>
          <w:lang w:eastAsia="en-SG"/>
        </w:rPr>
        <w:t xml:space="preserve">able to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p>
    <w:p w14:paraId="4EE2CA08" w14:textId="7FF0EFB5" w:rsidR="00542BB7" w:rsidRPr="00B128D2" w:rsidRDefault="00542BB7">
      <w:pPr>
        <w:rPr>
          <w:lang w:eastAsia="en-SG"/>
        </w:rPr>
      </w:pPr>
      <w:r w:rsidRPr="00B128D2">
        <w:rPr>
          <w:lang w:eastAsia="en-SG"/>
        </w:rPr>
        <w:t xml:space="preserve">The pilot </w:t>
      </w:r>
      <w:r w:rsidR="006D09B8" w:rsidRPr="00B128D2">
        <w:rPr>
          <w:lang w:eastAsia="en-SG"/>
        </w:rPr>
        <w:t>(if applicable) will generally be using</w:t>
      </w:r>
      <w:r w:rsidR="00BD77B0" w:rsidRPr="00B128D2">
        <w:rPr>
          <w:lang w:eastAsia="en-SG"/>
        </w:rPr>
        <w:t xml:space="preserve"> a</w:t>
      </w:r>
      <w:r w:rsidRPr="00B128D2">
        <w:rPr>
          <w:lang w:eastAsia="en-SG"/>
        </w:rPr>
        <w:t xml:space="preserve"> </w:t>
      </w:r>
      <w:r w:rsidR="00B925D1">
        <w:rPr>
          <w:lang w:eastAsia="en-SG"/>
        </w:rPr>
        <w:t>P</w:t>
      </w:r>
      <w:r w:rsidRPr="00B128D2">
        <w:rPr>
          <w:lang w:eastAsia="en-SG"/>
        </w:rPr>
        <w:t xml:space="preserve">ortable </w:t>
      </w:r>
      <w:r w:rsidR="00B925D1">
        <w:rPr>
          <w:lang w:eastAsia="en-SG"/>
        </w:rPr>
        <w:t>P</w:t>
      </w:r>
      <w:r w:rsidRPr="00B128D2">
        <w:rPr>
          <w:lang w:eastAsia="en-SG"/>
        </w:rPr>
        <w:t xml:space="preserve">ilot </w:t>
      </w:r>
      <w:r w:rsidR="00B925D1">
        <w:rPr>
          <w:lang w:eastAsia="en-SG"/>
        </w:rPr>
        <w:t>U</w:t>
      </w:r>
      <w:r w:rsidRPr="00B128D2">
        <w:rPr>
          <w:lang w:eastAsia="en-SG"/>
        </w:rPr>
        <w:t>nit (PPU) that also shows the ship’s UKC plan</w:t>
      </w:r>
      <w:r w:rsidR="00C64FE3" w:rsidRPr="00B128D2">
        <w:rPr>
          <w:lang w:eastAsia="en-SG"/>
        </w:rPr>
        <w:t xml:space="preserve">, including </w:t>
      </w:r>
      <w:r w:rsidR="002F31A6" w:rsidRPr="00B128D2">
        <w:rPr>
          <w:lang w:eastAsia="en-SG"/>
        </w:rPr>
        <w:t xml:space="preserve">non-navigable and almost non-navigable areas </w:t>
      </w:r>
      <w:r w:rsidR="00C64FE3" w:rsidRPr="00B128D2">
        <w:rPr>
          <w:lang w:eastAsia="en-SG"/>
        </w:rPr>
        <w:t xml:space="preserve">which are </w:t>
      </w:r>
      <w:r w:rsidR="002F31A6" w:rsidRPr="00B128D2">
        <w:rPr>
          <w:lang w:eastAsia="en-SG"/>
        </w:rPr>
        <w:t>also p</w:t>
      </w:r>
      <w:r w:rsidR="001C7DF5" w:rsidRPr="00B128D2">
        <w:rPr>
          <w:lang w:eastAsia="en-SG"/>
        </w:rPr>
        <w:t>rovided by the UKCM service provider</w:t>
      </w:r>
      <w:r w:rsidR="0066549D" w:rsidRPr="00B128D2">
        <w:rPr>
          <w:lang w:eastAsia="en-SG"/>
        </w:rPr>
        <w:t>.</w:t>
      </w:r>
      <w:r w:rsidR="004E1105" w:rsidRPr="00B128D2">
        <w:rPr>
          <w:lang w:eastAsia="en-SG"/>
        </w:rPr>
        <w:t xml:space="preserve"> </w:t>
      </w:r>
      <w:r w:rsidR="000F7029" w:rsidRPr="00B128D2">
        <w:rPr>
          <w:lang w:eastAsia="en-SG"/>
        </w:rPr>
        <w:t xml:space="preserve">This same information displayed on a ship’s navigation system </w:t>
      </w:r>
      <w:r w:rsidR="001C7DF5" w:rsidRPr="00B128D2">
        <w:rPr>
          <w:lang w:eastAsia="en-SG"/>
        </w:rPr>
        <w:t xml:space="preserve">helps </w:t>
      </w:r>
      <w:r w:rsidR="00BD77B0" w:rsidRPr="00B128D2">
        <w:rPr>
          <w:lang w:eastAsia="en-SG"/>
        </w:rPr>
        <w:t>a</w:t>
      </w:r>
      <w:r w:rsidR="001C7DF5" w:rsidRPr="00B128D2">
        <w:rPr>
          <w:lang w:eastAsia="en-SG"/>
        </w:rPr>
        <w:t xml:space="preserve"> ship</w:t>
      </w:r>
      <w:r w:rsidR="002F1220" w:rsidRPr="00B128D2">
        <w:rPr>
          <w:lang w:eastAsia="en-SG"/>
        </w:rPr>
        <w:t>’</w:t>
      </w:r>
      <w:r w:rsidR="001C7DF5" w:rsidRPr="00B128D2">
        <w:rPr>
          <w:lang w:eastAsia="en-SG"/>
        </w:rPr>
        <w:t xml:space="preserve">s crew support </w:t>
      </w:r>
      <w:r w:rsidR="00BD77B0" w:rsidRPr="00B128D2">
        <w:rPr>
          <w:lang w:eastAsia="en-SG"/>
        </w:rPr>
        <w:t>a</w:t>
      </w:r>
      <w:r w:rsidR="001C7DF5" w:rsidRPr="00B128D2">
        <w:rPr>
          <w:lang w:eastAsia="en-SG"/>
        </w:rPr>
        <w:t xml:space="preserve"> pilot </w:t>
      </w:r>
      <w:r w:rsidR="00B925D1">
        <w:rPr>
          <w:lang w:eastAsia="en-SG"/>
        </w:rPr>
        <w:t xml:space="preserve">to </w:t>
      </w:r>
      <w:r w:rsidRPr="00B128D2">
        <w:rPr>
          <w:lang w:eastAsia="en-SG"/>
        </w:rPr>
        <w:t xml:space="preserve">navigate </w:t>
      </w:r>
      <w:r w:rsidR="00B925D1">
        <w:rPr>
          <w:lang w:eastAsia="en-SG"/>
        </w:rPr>
        <w:t>the</w:t>
      </w:r>
      <w:r w:rsidR="00B925D1" w:rsidRPr="00B128D2">
        <w:rPr>
          <w:lang w:eastAsia="en-SG"/>
        </w:rPr>
        <w:t xml:space="preserve"> </w:t>
      </w:r>
      <w:r w:rsidR="001C7DF5" w:rsidRPr="00B128D2">
        <w:rPr>
          <w:lang w:eastAsia="en-SG"/>
        </w:rPr>
        <w:t>ship</w:t>
      </w:r>
      <w:r w:rsidRPr="00B128D2">
        <w:rPr>
          <w:lang w:eastAsia="en-SG"/>
        </w:rPr>
        <w:t xml:space="preserve"> </w:t>
      </w:r>
      <w:r w:rsidR="001C7DF5" w:rsidRPr="00B128D2">
        <w:rPr>
          <w:lang w:eastAsia="en-SG"/>
        </w:rPr>
        <w:t xml:space="preserve">through </w:t>
      </w:r>
      <w:r w:rsidR="00BD77B0" w:rsidRPr="00B128D2">
        <w:rPr>
          <w:lang w:eastAsia="en-SG"/>
        </w:rPr>
        <w:t>a</w:t>
      </w:r>
      <w:r w:rsidR="001C7DF5" w:rsidRPr="00B128D2">
        <w:rPr>
          <w:lang w:eastAsia="en-SG"/>
        </w:rPr>
        <w:t xml:space="preserve"> </w:t>
      </w:r>
      <w:r w:rsidRPr="00B128D2">
        <w:rPr>
          <w:lang w:eastAsia="en-SG"/>
        </w:rPr>
        <w:t>UKC</w:t>
      </w:r>
      <w:r w:rsidR="00831B08" w:rsidRPr="00B128D2">
        <w:rPr>
          <w:lang w:eastAsia="en-SG"/>
        </w:rPr>
        <w:t>M</w:t>
      </w:r>
      <w:r w:rsidRPr="00B128D2">
        <w:rPr>
          <w:lang w:eastAsia="en-SG"/>
        </w:rPr>
        <w:t xml:space="preserve"> operational area </w:t>
      </w:r>
      <w:r w:rsidR="001C7DF5" w:rsidRPr="00B128D2">
        <w:rPr>
          <w:lang w:eastAsia="en-SG"/>
        </w:rPr>
        <w:t xml:space="preserve">while </w:t>
      </w:r>
      <w:r w:rsidRPr="00B128D2">
        <w:rPr>
          <w:lang w:eastAsia="en-SG"/>
        </w:rPr>
        <w:t xml:space="preserve">maintaining </w:t>
      </w:r>
      <w:r w:rsidR="001C7DF5" w:rsidRPr="00B128D2">
        <w:rPr>
          <w:lang w:eastAsia="en-SG"/>
        </w:rPr>
        <w:t xml:space="preserve">at least the </w:t>
      </w:r>
      <w:r w:rsidRPr="00B128D2">
        <w:rPr>
          <w:lang w:eastAsia="en-SG"/>
        </w:rPr>
        <w:t>required UKC</w:t>
      </w:r>
      <w:r w:rsidR="0066549D" w:rsidRPr="00B128D2">
        <w:rPr>
          <w:lang w:eastAsia="en-SG"/>
        </w:rPr>
        <w:t>.</w:t>
      </w:r>
    </w:p>
    <w:p w14:paraId="6D6D6A3F" w14:textId="6FB26480" w:rsidR="00542BB7" w:rsidRPr="00B128D2" w:rsidRDefault="00542BB7" w:rsidP="00DC3F81">
      <w:pPr>
        <w:rPr>
          <w:lang w:eastAsia="en-SG"/>
        </w:rPr>
      </w:pPr>
      <w:r w:rsidRPr="00B128D2">
        <w:rPr>
          <w:lang w:eastAsia="en-SG"/>
        </w:rPr>
        <w:t xml:space="preserve">The UKCM service </w:t>
      </w:r>
      <w:r w:rsidR="002F31A6" w:rsidRPr="00B128D2">
        <w:rPr>
          <w:lang w:eastAsia="en-SG"/>
        </w:rPr>
        <w:t xml:space="preserve">provider </w:t>
      </w:r>
      <w:r w:rsidR="00F243B7">
        <w:rPr>
          <w:lang w:eastAsia="en-SG"/>
        </w:rPr>
        <w:t>receives transmitted ship AIS data which allows them to send actual update datasets</w:t>
      </w:r>
      <w:r w:rsidR="000F7029" w:rsidRPr="00B128D2">
        <w:rPr>
          <w:lang w:eastAsia="en-SG"/>
        </w:rPr>
        <w:t xml:space="preserve"> that contain updated </w:t>
      </w:r>
      <w:r w:rsidR="002F31A6" w:rsidRPr="00B128D2">
        <w:rPr>
          <w:lang w:eastAsia="en-SG"/>
        </w:rPr>
        <w:t xml:space="preserve">non-navigable and almost non-navigable areas and, if necessary, new versions of the </w:t>
      </w:r>
      <w:r w:rsidR="000F7029" w:rsidRPr="00B128D2">
        <w:rPr>
          <w:lang w:eastAsia="en-SG"/>
        </w:rPr>
        <w:t>route and control points, b</w:t>
      </w:r>
      <w:r w:rsidRPr="00B128D2">
        <w:rPr>
          <w:lang w:eastAsia="en-SG"/>
        </w:rPr>
        <w:t>ased on the ship’s speed and the current weather, tide and other met-ocean conditions</w:t>
      </w:r>
      <w:r w:rsidR="0066549D" w:rsidRPr="00B128D2">
        <w:rPr>
          <w:lang w:eastAsia="en-SG"/>
        </w:rPr>
        <w:t>.</w:t>
      </w:r>
    </w:p>
    <w:p w14:paraId="1991EED2" w14:textId="77777777"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(if applicable) </w:t>
      </w:r>
      <w:r w:rsidRPr="00B128D2">
        <w:rPr>
          <w:lang w:eastAsia="en-SG"/>
        </w:rPr>
        <w:t>are able to monitor, in real-time or near real-time, areas that have been calculated as non-navigable and almost non-navigable on their on 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 xml:space="preserve">(if applicable)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4A2112C7"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Traffic Service (VTS) exists, it is able to monitor the ship’s transit and support navigation in accordance with the</w:t>
      </w:r>
      <w:r w:rsidR="000F7029" w:rsidRPr="00B128D2">
        <w:rPr>
          <w:lang w:eastAsia="en-SG"/>
        </w:rPr>
        <w:t xml:space="preserve"> actual plan and/or actual update.</w:t>
      </w:r>
    </w:p>
    <w:p w14:paraId="6D6590E7" w14:textId="5A27F5DC" w:rsidR="00542BB7" w:rsidRDefault="00542BB7" w:rsidP="00DC3F81">
      <w:pPr>
        <w:rPr>
          <w:lang w:eastAsia="en-SG"/>
        </w:rPr>
      </w:pPr>
      <w:r w:rsidRPr="00B128D2">
        <w:rPr>
          <w:lang w:eastAsia="en-SG"/>
        </w:rPr>
        <w:t>After the ship has completed its cargo operations</w:t>
      </w:r>
      <w:r w:rsidR="00BD77B0" w:rsidRPr="00B128D2">
        <w:rPr>
          <w:lang w:eastAsia="en-SG"/>
        </w:rPr>
        <w:t>,</w:t>
      </w:r>
      <w:r w:rsidRPr="00B128D2">
        <w:rPr>
          <w:lang w:eastAsia="en-SG"/>
        </w:rPr>
        <w:t xml:space="preserve"> and if</w:t>
      </w:r>
      <w:r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Pr="00D129DC">
        <w:rPr>
          <w:lang w:eastAsia="en-SG"/>
        </w:rPr>
        <w:t xml:space="preserve"> exit the port</w:t>
      </w:r>
      <w:r w:rsidR="006D09B8">
        <w:rPr>
          <w:lang w:eastAsia="en-SG"/>
        </w:rPr>
        <w:t>,</w:t>
      </w:r>
      <w:r w:rsidRPr="00D129DC">
        <w:rPr>
          <w:lang w:eastAsia="en-SG"/>
        </w:rPr>
        <w:t xml:space="preserve"> then the UKCM </w:t>
      </w:r>
      <w:r w:rsidR="006D09B8">
        <w:rPr>
          <w:lang w:eastAsia="en-SG"/>
        </w:rPr>
        <w:t>service</w:t>
      </w:r>
      <w:r w:rsidR="002F31A6">
        <w:rPr>
          <w:lang w:eastAsia="en-SG"/>
        </w:rPr>
        <w:t xml:space="preserve"> provider would s</w:t>
      </w:r>
      <w:r w:rsidR="005E6D36">
        <w:rPr>
          <w:lang w:eastAsia="en-SG"/>
        </w:rPr>
        <w:t>imilarly</w:t>
      </w:r>
      <w:r w:rsidR="002F31A6">
        <w:rPr>
          <w:lang w:eastAsia="en-SG"/>
        </w:rPr>
        <w:t xml:space="preserve"> </w:t>
      </w:r>
      <w:r w:rsidRPr="00D129DC">
        <w:rPr>
          <w:lang w:eastAsia="en-SG"/>
        </w:rPr>
        <w:t xml:space="preserve">be </w:t>
      </w:r>
      <w:r w:rsidR="006D09B8">
        <w:rPr>
          <w:lang w:eastAsia="en-SG"/>
        </w:rPr>
        <w:t xml:space="preserve">used </w:t>
      </w:r>
      <w:r w:rsidRPr="00D129DC">
        <w:rPr>
          <w:lang w:eastAsia="en-SG"/>
        </w:rPr>
        <w:t>to assist the ship’s safe departure from the port through the UKCM operational area.</w:t>
      </w:r>
    </w:p>
    <w:p w14:paraId="0C904731" w14:textId="77777777" w:rsidR="0091091B" w:rsidRPr="0031303F" w:rsidRDefault="0091091B" w:rsidP="00DC3F81"/>
    <w:p w14:paraId="6C74EB45" w14:textId="77777777" w:rsidR="00816736" w:rsidRPr="0031303F" w:rsidRDefault="00AC2813" w:rsidP="002429AD">
      <w:pPr>
        <w:pStyle w:val="Heading1"/>
      </w:pPr>
      <w:bookmarkStart w:id="9" w:name="_Toc3206121"/>
      <w:r w:rsidRPr="0031303F">
        <w:lastRenderedPageBreak/>
        <w:t>References</w:t>
      </w:r>
      <w:bookmarkEnd w:id="9"/>
    </w:p>
    <w:p w14:paraId="5C72B1EC" w14:textId="77777777" w:rsidR="00542BB7" w:rsidRDefault="00542BB7" w:rsidP="00B51614">
      <w:pPr>
        <w:pStyle w:val="Heading2"/>
      </w:pPr>
      <w:bookmarkStart w:id="10" w:name="_Toc3206122"/>
      <w:r>
        <w:t>Normative</w:t>
      </w:r>
      <w:bookmarkEnd w:id="10"/>
    </w:p>
    <w:p w14:paraId="37208E51" w14:textId="77777777" w:rsidR="00542BB7" w:rsidRDefault="00542BB7" w:rsidP="00A355E4">
      <w:pPr>
        <w:rPr>
          <w:rFonts w:cs="Arial"/>
          <w:szCs w:val="20"/>
          <w:lang w:eastAsia="en-GB"/>
        </w:rPr>
      </w:pPr>
      <w:r>
        <w:rPr>
          <w:rFonts w:cs="Arial"/>
          <w:szCs w:val="20"/>
          <w:lang w:eastAsia="en-GB"/>
        </w:rPr>
        <w:t>The following normative documents contain provisions that, through reference in this text, constitute provisions of this document.</w:t>
      </w:r>
    </w:p>
    <w:p w14:paraId="77007C42" w14:textId="0E64FB48" w:rsidR="00C61F76" w:rsidRPr="00D129DC" w:rsidRDefault="00542BB7" w:rsidP="00806AA0">
      <w:pPr>
        <w:ind w:left="2552" w:hanging="2552"/>
        <w:rPr>
          <w:rFonts w:cs="Arial"/>
          <w:szCs w:val="20"/>
          <w:lang w:eastAsia="en-GB"/>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4.0.0 – December 2018</w:t>
      </w:r>
    </w:p>
    <w:p w14:paraId="68ABF113" w14:textId="5308AFA1"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B925D1">
        <w:rPr>
          <w:rFonts w:cs="Arial"/>
          <w:szCs w:val="20"/>
          <w:lang w:eastAsia="en-GB"/>
        </w:rPr>
        <w:t>,</w:t>
      </w:r>
      <w:r w:rsidR="000D5E51">
        <w:rPr>
          <w:rFonts w:cs="Arial"/>
          <w:szCs w:val="20"/>
          <w:lang w:eastAsia="en-GB"/>
        </w:rPr>
        <w:t xml:space="preserve"> Edition 1.0.0 – December 2018</w:t>
      </w:r>
    </w:p>
    <w:p w14:paraId="274C64E8" w14:textId="0F468F5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r w:rsidR="00B925D1">
        <w:rPr>
          <w:rFonts w:cs="Arial"/>
          <w:szCs w:val="20"/>
          <w:lang w:eastAsia="en-GB"/>
        </w:rPr>
        <w:t>,</w:t>
      </w:r>
      <w:r w:rsidR="009348B7" w:rsidRPr="00D129DC">
        <w:rPr>
          <w:rFonts w:cs="Arial"/>
          <w:szCs w:val="20"/>
          <w:lang w:eastAsia="en-GB"/>
        </w:rPr>
        <w:t xml:space="preserve"> Edition 1.0.0 – April 2012</w:t>
      </w:r>
    </w:p>
    <w:p w14:paraId="38C7ED8D" w14:textId="4B812FD9"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E655D3">
        <w:rPr>
          <w:rFonts w:cs="Arial"/>
          <w:szCs w:val="20"/>
          <w:lang w:eastAsia="en-GB"/>
        </w:rPr>
        <w:t>,</w:t>
      </w:r>
      <w:r w:rsidR="009A4734">
        <w:rPr>
          <w:rFonts w:cs="Arial"/>
          <w:szCs w:val="20"/>
          <w:lang w:eastAsia="en-GB"/>
        </w:rPr>
        <w:t xml:space="preserve"> Edition 0.0.6 – December 2018 </w:t>
      </w:r>
    </w:p>
    <w:p w14:paraId="68F108D2" w14:textId="6F354AF9" w:rsidR="00443180" w:rsidRDefault="00443180" w:rsidP="00806AA0">
      <w:pPr>
        <w:ind w:left="2552" w:hanging="2552"/>
        <w:rPr>
          <w:rFonts w:cs="Arial"/>
          <w:szCs w:val="20"/>
          <w:lang w:eastAsia="en-GB"/>
        </w:rPr>
      </w:pPr>
      <w:r>
        <w:rPr>
          <w:rFonts w:cs="Arial"/>
          <w:szCs w:val="20"/>
          <w:lang w:eastAsia="en-GB"/>
        </w:rPr>
        <w:t xml:space="preserve">IHO </w:t>
      </w:r>
      <w:r w:rsidRPr="00D129DC">
        <w:rPr>
          <w:rFonts w:cs="Arial"/>
          <w:szCs w:val="20"/>
          <w:lang w:eastAsia="en-GB"/>
        </w:rPr>
        <w:t>S-421</w:t>
      </w:r>
      <w:r w:rsidRPr="00D129DC">
        <w:rPr>
          <w:rFonts w:cs="Arial"/>
          <w:szCs w:val="20"/>
          <w:lang w:eastAsia="en-GB"/>
        </w:rPr>
        <w:tab/>
        <w:t>IEC Route Plan Exchange Format</w:t>
      </w:r>
      <w:r w:rsidR="00E655D3">
        <w:rPr>
          <w:rFonts w:cs="Arial"/>
          <w:szCs w:val="20"/>
          <w:lang w:eastAsia="en-GB"/>
        </w:rPr>
        <w:t>,</w:t>
      </w:r>
      <w:r>
        <w:rPr>
          <w:rFonts w:cs="Arial"/>
          <w:szCs w:val="20"/>
          <w:lang w:eastAsia="en-GB"/>
        </w:rPr>
        <w:t xml:space="preserve"> </w:t>
      </w:r>
      <w:r w:rsidR="00186811">
        <w:rPr>
          <w:rFonts w:cs="Arial"/>
          <w:szCs w:val="20"/>
          <w:lang w:eastAsia="en-GB"/>
        </w:rPr>
        <w:t>Ed</w:t>
      </w:r>
      <w:r w:rsidR="00E655D3">
        <w:rPr>
          <w:rFonts w:cs="Arial"/>
          <w:szCs w:val="20"/>
          <w:lang w:eastAsia="en-GB"/>
        </w:rPr>
        <w:t>ition</w:t>
      </w:r>
      <w:r w:rsidR="00186811">
        <w:rPr>
          <w:rFonts w:cs="Arial"/>
          <w:szCs w:val="20"/>
          <w:lang w:eastAsia="en-GB"/>
        </w:rPr>
        <w:t xml:space="preserve"> and date TBC</w:t>
      </w:r>
    </w:p>
    <w:p w14:paraId="01EC4EE3" w14:textId="6A8A2BD7" w:rsidR="00C45ECD" w:rsidRPr="00D129DC" w:rsidRDefault="00542BB7" w:rsidP="00806AA0">
      <w:pPr>
        <w:ind w:left="2552" w:hanging="2552"/>
        <w:rPr>
          <w:rFonts w:cs="Arial"/>
          <w:szCs w:val="20"/>
          <w:lang w:eastAsia="en-GB"/>
        </w:rPr>
      </w:pPr>
      <w:r>
        <w:rPr>
          <w:rFonts w:cs="Arial"/>
          <w:szCs w:val="20"/>
          <w:lang w:eastAsia="en-GB"/>
        </w:rPr>
        <w:t xml:space="preserve">IHO </w:t>
      </w:r>
      <w:r w:rsidR="00C45ECD" w:rsidRPr="00D129DC">
        <w:rPr>
          <w:rFonts w:cs="Arial"/>
          <w:szCs w:val="20"/>
          <w:lang w:eastAsia="en-GB"/>
        </w:rPr>
        <w:t>S-52</w:t>
      </w:r>
      <w:r w:rsidR="00C45ECD" w:rsidRPr="00D129DC">
        <w:rPr>
          <w:rFonts w:cs="Arial"/>
          <w:szCs w:val="20"/>
          <w:lang w:eastAsia="en-GB"/>
        </w:rPr>
        <w:tab/>
        <w:t>IHO Specifications for Chart Content and Display Aspects of ECDIS</w:t>
      </w:r>
      <w:r w:rsidR="00E655D3">
        <w:rPr>
          <w:rFonts w:cs="Arial"/>
          <w:szCs w:val="20"/>
          <w:lang w:eastAsia="en-GB"/>
        </w:rPr>
        <w:t>,</w:t>
      </w:r>
      <w:r w:rsidR="00537114">
        <w:rPr>
          <w:rFonts w:cs="Arial"/>
          <w:szCs w:val="20"/>
          <w:lang w:eastAsia="en-GB"/>
        </w:rPr>
        <w:t xml:space="preserve"> Edition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lastRenderedPageBreak/>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11" w:name="_Toc225648275"/>
      <w:bookmarkStart w:id="12"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77777777" w:rsidR="00F61C52" w:rsidRPr="00D129DC" w:rsidRDefault="00F61C52" w:rsidP="002429AD">
      <w:pPr>
        <w:pStyle w:val="Heading1"/>
      </w:pPr>
      <w:bookmarkStart w:id="13" w:name="_Toc3206123"/>
      <w:r w:rsidRPr="00D129DC">
        <w:t>Terms</w:t>
      </w:r>
      <w:r w:rsidR="00101C6B">
        <w:t>,</w:t>
      </w:r>
      <w:r w:rsidRPr="00D129DC">
        <w:t xml:space="preserve"> Definitions</w:t>
      </w:r>
      <w:bookmarkEnd w:id="11"/>
      <w:bookmarkEnd w:id="12"/>
      <w:r w:rsidR="00101C6B">
        <w:t xml:space="preserve"> and Abbreviations</w:t>
      </w:r>
      <w:bookmarkEnd w:id="13"/>
    </w:p>
    <w:p w14:paraId="28A61A09" w14:textId="77777777" w:rsidR="00D85C4B" w:rsidRPr="00101C6B" w:rsidRDefault="00D85C4B" w:rsidP="00B51614">
      <w:pPr>
        <w:pStyle w:val="Heading2"/>
      </w:pPr>
      <w:bookmarkStart w:id="14" w:name="_Toc3206124"/>
      <w:r w:rsidRPr="00101C6B">
        <w:t>Use of Language</w:t>
      </w:r>
      <w:bookmarkEnd w:id="14"/>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77777777" w:rsidR="00D85C4B" w:rsidRPr="0066351F" w:rsidRDefault="00D85C4B" w:rsidP="007648A0">
      <w:pPr>
        <w:numPr>
          <w:ilvl w:val="0"/>
          <w:numId w:val="27"/>
        </w:numPr>
        <w:spacing w:before="0" w:after="0"/>
        <w:ind w:left="706"/>
      </w:pPr>
      <w:r w:rsidRPr="00D129DC">
        <w:rPr>
          <w:rFonts w:cs="Arial"/>
          <w:szCs w:val="20"/>
        </w:rPr>
        <w:t>“May” means “allowed to” or “could possibly”, and is not mandatory.</w:t>
      </w:r>
    </w:p>
    <w:p w14:paraId="577BC789" w14:textId="77777777" w:rsidR="0066351F" w:rsidRDefault="0066351F" w:rsidP="0066351F">
      <w:pPr>
        <w:spacing w:before="0" w:after="0"/>
        <w:ind w:left="346"/>
      </w:pPr>
    </w:p>
    <w:p w14:paraId="42A2BEE4" w14:textId="77777777" w:rsidR="00101C6B" w:rsidRDefault="00101C6B" w:rsidP="00B51614">
      <w:pPr>
        <w:pStyle w:val="Heading2"/>
      </w:pPr>
      <w:bookmarkStart w:id="15" w:name="_Toc3206125"/>
      <w:r>
        <w:t>Terms and Definitions</w:t>
      </w:r>
      <w:bookmarkEnd w:id="15"/>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490D1C">
      <w:pPr>
        <w:pStyle w:val="term"/>
        <w:spacing w:line="240" w:lineRule="auto"/>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05D9E4C6"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actual p</w:t>
      </w:r>
      <w:r w:rsidR="00573945" w:rsidRPr="00573945">
        <w:rPr>
          <w:rStyle w:val="Strong"/>
          <w:rFonts w:cs="Times New Roman"/>
          <w:b w:val="0"/>
          <w:lang w:val="en-AU" w:eastAsia="en-US"/>
        </w:rPr>
        <w:t>lan is specific to a ship and a UKCM operational area for a waterway, and contains a route defined by a set of geographical control points 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490D1C">
      <w:pPr>
        <w:pStyle w:val="term"/>
        <w:spacing w:line="240" w:lineRule="auto"/>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132A3103"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620248">
        <w:rPr>
          <w:rStyle w:val="Strong"/>
          <w:rFonts w:cs="Times New Roman"/>
          <w:b w:val="0"/>
          <w:lang w:val="en-AU" w:eastAsia="en-US"/>
        </w:rPr>
        <w:t xml:space="preserve">actual update is a replacement </w:t>
      </w:r>
      <w:r w:rsidR="00CE6CE2">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490D1C">
      <w:pPr>
        <w:pStyle w:val="term"/>
        <w:spacing w:line="240" w:lineRule="auto"/>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54A6F297" w:rsidR="00AD71E7" w:rsidRPr="00D129DC" w:rsidRDefault="00490D1C" w:rsidP="00FC21D1">
      <w:pPr>
        <w:pStyle w:val="definition0"/>
      </w:pPr>
      <w:r w:rsidRPr="009F2F4D">
        <w:t>An</w:t>
      </w:r>
      <w:r w:rsidR="00101C6B" w:rsidRPr="0069011F">
        <w:t xml:space="preserve"> area within a UKC</w:t>
      </w:r>
      <w:r w:rsidR="00831B08">
        <w:t>M</w:t>
      </w:r>
      <w:r w:rsidR="00101C6B" w:rsidRPr="0069011F">
        <w:t xml:space="preserve"> </w:t>
      </w:r>
      <w:r w:rsidR="004C1E25">
        <w:t xml:space="preserve">operational area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490D1C">
      <w:pPr>
        <w:pStyle w:val="term"/>
        <w:spacing w:line="240" w:lineRule="auto"/>
      </w:pPr>
      <w:r>
        <w:t>Control</w:t>
      </w:r>
      <w:r w:rsidR="008D585F">
        <w:t xml:space="preserve"> </w:t>
      </w:r>
      <w:r w:rsidR="00FC21D1">
        <w:t>P</w:t>
      </w:r>
      <w:r w:rsidR="008D585F">
        <w:t>oint</w:t>
      </w:r>
    </w:p>
    <w:p w14:paraId="1250E101" w14:textId="56F137A3" w:rsidR="008D585F" w:rsidRDefault="00FC21D1" w:rsidP="00FC21D1">
      <w:pPr>
        <w:pStyle w:val="definition0"/>
      </w:pPr>
      <w:r>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UKC</w:t>
      </w:r>
      <w:r w:rsidR="00C5103D">
        <w:t>M</w:t>
      </w:r>
      <w:r w:rsidR="00DB4617">
        <w:t xml:space="preserve"> operational area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UKCM service provider</w:t>
      </w:r>
      <w:r>
        <w:t>.</w:t>
      </w:r>
    </w:p>
    <w:p w14:paraId="43D4AD51" w14:textId="52CCEEFA" w:rsidR="00F830D8" w:rsidRDefault="00FC21D1" w:rsidP="00490D1C">
      <w:pPr>
        <w:pStyle w:val="term"/>
        <w:spacing w:line="240" w:lineRule="auto"/>
      </w:pPr>
      <w:r>
        <w:t>Coordinate</w:t>
      </w:r>
    </w:p>
    <w:p w14:paraId="5109E0FB" w14:textId="4D5C32CC" w:rsidR="00816B9A" w:rsidRPr="00D129DC" w:rsidRDefault="00FC21D1" w:rsidP="00FC21D1">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FC21D1">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490D1C">
      <w:pPr>
        <w:pStyle w:val="term"/>
        <w:spacing w:line="240" w:lineRule="auto"/>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FC21D1">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FC21D1">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490D1C">
      <w:pPr>
        <w:pStyle w:val="term"/>
        <w:spacing w:line="240" w:lineRule="auto"/>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54DE20AF" w:rsidR="0020149E" w:rsidRPr="00D129DC" w:rsidRDefault="0020149E" w:rsidP="00490D1C">
      <w:pPr>
        <w:pStyle w:val="Labeldata"/>
        <w:spacing w:before="0"/>
        <w:ind w:left="450"/>
      </w:pPr>
      <w:r w:rsidRPr="00FC21D1">
        <w:rPr>
          <w:rStyle w:val="Strong"/>
          <w:b w:val="0"/>
          <w:lang w:val="en-US"/>
        </w:rPr>
        <w:lastRenderedPageBreak/>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0D5E51">
        <w:rPr>
          <w:rStyle w:val="termNoteChar"/>
        </w:rPr>
        <w:t>must</w:t>
      </w:r>
      <w:r w:rsidRPr="00DC3F81">
        <w:rPr>
          <w:rStyle w:val="termNoteChar"/>
        </w:rPr>
        <w:t xml:space="preserve"> 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FC21D1">
      <w:pPr>
        <w:pStyle w:val="definition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231C74">
      <w:pPr>
        <w:pStyle w:val="term"/>
        <w:keepNext/>
        <w:keepLines/>
        <w:spacing w:line="240" w:lineRule="auto"/>
      </w:pPr>
      <w:r w:rsidRPr="00D129DC">
        <w:t>Feature</w:t>
      </w:r>
      <w:r w:rsidR="00816B9A" w:rsidRPr="00D129DC">
        <w:t xml:space="preserve"> </w:t>
      </w:r>
      <w:r>
        <w:t>A</w:t>
      </w:r>
      <w:r w:rsidR="00816B9A" w:rsidRPr="00D129DC">
        <w:t>ttribute</w:t>
      </w:r>
    </w:p>
    <w:p w14:paraId="2610B243" w14:textId="7E42ECF4" w:rsidR="00816B9A" w:rsidRDefault="00231C74" w:rsidP="00231C74">
      <w:pPr>
        <w:pStyle w:val="definition0"/>
        <w:keepNext/>
        <w:keepLines/>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490D1C">
      <w:pPr>
        <w:pStyle w:val="term"/>
        <w:spacing w:line="240" w:lineRule="auto"/>
      </w:pPr>
      <w:r w:rsidRPr="00DC3F81">
        <w:t>Navigation</w:t>
      </w:r>
      <w:r w:rsidR="00222388" w:rsidRPr="00DC3F81">
        <w:t xml:space="preserve"> </w:t>
      </w:r>
      <w:r>
        <w:t>S</w:t>
      </w:r>
      <w:r w:rsidR="00222388" w:rsidRPr="00DC3F81">
        <w:t>urface</w:t>
      </w:r>
    </w:p>
    <w:p w14:paraId="0E6D5640" w14:textId="2E423547" w:rsidR="00222388" w:rsidRPr="00D129DC" w:rsidRDefault="00231C74" w:rsidP="00FC21D1">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490D1C">
      <w:pPr>
        <w:pStyle w:val="term"/>
        <w:spacing w:line="240" w:lineRule="auto"/>
        <w:rPr>
          <w:highlight w:val="yellow"/>
        </w:rPr>
      </w:pPr>
      <w:r w:rsidRPr="00D129DC">
        <w:t>Non-navigable</w:t>
      </w:r>
      <w:r w:rsidR="00AD71E7" w:rsidRPr="00D129DC">
        <w:t xml:space="preserve"> </w:t>
      </w:r>
      <w:r>
        <w:t>A</w:t>
      </w:r>
      <w:r w:rsidR="00AD71E7" w:rsidRPr="00D129DC">
        <w:t>rea</w:t>
      </w:r>
    </w:p>
    <w:p w14:paraId="43760698" w14:textId="1B71BD1C" w:rsidR="00AD71E7" w:rsidRPr="00D129DC" w:rsidRDefault="00231C74" w:rsidP="00FC21D1">
      <w:pPr>
        <w:pStyle w:val="definition0"/>
      </w:pPr>
      <w:r w:rsidRPr="000A40D0">
        <w:t>An</w:t>
      </w:r>
      <w:r w:rsidR="00101C6B" w:rsidRPr="000A40D0">
        <w:t xml:space="preserve"> area within a UKC</w:t>
      </w:r>
      <w:r w:rsidR="00831B08">
        <w:t>M</w:t>
      </w:r>
      <w:r w:rsidR="00101C6B" w:rsidRPr="000A40D0">
        <w:t xml:space="preserve"> </w:t>
      </w:r>
      <w:r w:rsidR="004C1E25">
        <w:t xml:space="preserve">operational area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490D1C">
      <w:pPr>
        <w:pStyle w:val="term"/>
        <w:spacing w:line="240" w:lineRule="auto"/>
      </w:pPr>
      <w:r>
        <w:t>P</w:t>
      </w:r>
      <w:r w:rsidR="00DB4617">
        <w:t>re-plan</w:t>
      </w:r>
    </w:p>
    <w:p w14:paraId="5732AAC6" w14:textId="55D6A420" w:rsidR="00DB4617" w:rsidRDefault="00231C74" w:rsidP="00490D1C">
      <w:pPr>
        <w:spacing w:before="0"/>
        <w:ind w:left="426"/>
      </w:pPr>
      <w:r>
        <w:t>A</w:t>
      </w:r>
      <w:r w:rsidR="00C5103D">
        <w:t xml:space="preserve"> p</w:t>
      </w:r>
      <w:r w:rsidR="00C5103D" w:rsidRPr="00C5103D">
        <w:t xml:space="preserve">re-plan </w:t>
      </w:r>
      <w:r w:rsidR="00C5103D">
        <w:t xml:space="preserve">is a </w:t>
      </w:r>
      <w:r w:rsidR="00C5103D" w:rsidRPr="00C5103D">
        <w:t xml:space="preserve">set of tidal windows </w:t>
      </w:r>
      <w:r w:rsidR="00C5103D">
        <w:t>available for a ship to transit through a UKCM operational area</w:t>
      </w:r>
      <w:r w:rsidR="00F243B7">
        <w:t xml:space="preserve"> at a specified draught</w:t>
      </w:r>
      <w:r>
        <w:t>.</w:t>
      </w:r>
    </w:p>
    <w:p w14:paraId="4DCE4538" w14:textId="1EBBF98B" w:rsidR="0020149E" w:rsidRPr="00D129DC" w:rsidRDefault="00AE21D7" w:rsidP="00490D1C">
      <w:pPr>
        <w:pStyle w:val="term"/>
        <w:spacing w:line="240" w:lineRule="auto"/>
      </w:pPr>
      <w:r w:rsidRPr="00D129DC">
        <w:t>Sea</w:t>
      </w:r>
      <w:r w:rsidR="0020149E" w:rsidRPr="00D129DC">
        <w:t xml:space="preserve"> </w:t>
      </w:r>
      <w:r>
        <w:t>S</w:t>
      </w:r>
      <w:r w:rsidR="0020149E" w:rsidRPr="00D129DC">
        <w:t>urface</w:t>
      </w:r>
    </w:p>
    <w:p w14:paraId="7D4266A2" w14:textId="32187C5F" w:rsidR="00A0370B" w:rsidRDefault="00AE21D7" w:rsidP="00FC21D1">
      <w:pPr>
        <w:pStyle w:val="definition0"/>
      </w:pPr>
      <w:r w:rsidRPr="00D129DC">
        <w:t>A</w:t>
      </w:r>
      <w:r w:rsidR="0020149E" w:rsidRPr="00D129DC">
        <w:t xml:space="preserve"> two-dimensional (in the horizontal plane) field representing the air-sea interface, with high-frequency fluctuations such as wind waves and swell, but not astronomical tides, filtered out</w:t>
      </w:r>
      <w:r>
        <w:t>.</w:t>
      </w:r>
    </w:p>
    <w:p w14:paraId="76395B35" w14:textId="77777777" w:rsidR="00AE21D7" w:rsidRPr="00D129DC" w:rsidRDefault="00AE21D7" w:rsidP="00AE21D7">
      <w:pPr>
        <w:pStyle w:val="definition0"/>
      </w:pPr>
      <w:r w:rsidRPr="00AE21D7">
        <w:rPr>
          <w:rStyle w:val="Strong"/>
          <w:b w:val="0"/>
          <w:lang w:val="en-US"/>
        </w:rPr>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AE21D7">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490D1C">
      <w:pPr>
        <w:pStyle w:val="term"/>
        <w:spacing w:line="240" w:lineRule="auto"/>
      </w:pPr>
      <w:r>
        <w:t>UKC</w:t>
      </w:r>
      <w:r w:rsidR="00E56F08">
        <w:t xml:space="preserve"> </w:t>
      </w:r>
      <w:r w:rsidR="00AE21D7">
        <w:t>P</w:t>
      </w:r>
      <w:r>
        <w:t>lan</w:t>
      </w:r>
    </w:p>
    <w:p w14:paraId="7FA37966" w14:textId="734F6EC7" w:rsidR="00A574A4" w:rsidRDefault="00AE21D7" w:rsidP="00FC21D1">
      <w:pPr>
        <w:pStyle w:val="definition0"/>
      </w:pPr>
      <w:r>
        <w:t>There</w:t>
      </w:r>
      <w:r w:rsidR="00CE6CE2">
        <w:t xml:space="preserve"> are three kinds of </w:t>
      </w:r>
      <w:r w:rsidR="00573945">
        <w:t xml:space="preserve">UKC </w:t>
      </w:r>
      <w:r w:rsidR="00CE6CE2">
        <w:t>plans: a pre plan, an actual plan and a</w:t>
      </w:r>
      <w:r w:rsidR="00BA2988">
        <w:t>n</w:t>
      </w:r>
      <w:r w:rsidR="00CE6CE2">
        <w:t xml:space="preserve"> actual plan update</w:t>
      </w:r>
      <w:r>
        <w:t>.</w:t>
      </w:r>
    </w:p>
    <w:p w14:paraId="3D752F32" w14:textId="74E0C06F" w:rsidR="00F830D8" w:rsidRDefault="00AD71E7" w:rsidP="00490D1C">
      <w:pPr>
        <w:pStyle w:val="term"/>
        <w:spacing w:line="240" w:lineRule="auto"/>
        <w:rPr>
          <w:highlight w:val="yellow"/>
        </w:rPr>
      </w:pPr>
      <w:r w:rsidRPr="00D129DC">
        <w:t xml:space="preserve">UKCM </w:t>
      </w:r>
      <w:r w:rsidR="00AE21D7">
        <w:t>O</w:t>
      </w:r>
      <w:r w:rsidRPr="00D129DC">
        <w:t xml:space="preserve">perational </w:t>
      </w:r>
      <w:r w:rsidR="00AE21D7">
        <w:t>A</w:t>
      </w:r>
      <w:r w:rsidRPr="00D129DC">
        <w:t>rea</w:t>
      </w:r>
    </w:p>
    <w:p w14:paraId="53A075CB" w14:textId="135D9C25" w:rsidR="00AD71E7" w:rsidRDefault="00AE21D7" w:rsidP="00FC21D1">
      <w:pPr>
        <w:pStyle w:val="definition0"/>
      </w:pPr>
      <w:r w:rsidRPr="00AD72BF">
        <w:t>The</w:t>
      </w:r>
      <w:r w:rsidR="00101C6B" w:rsidRPr="00AD72BF">
        <w:t xml:space="preserve"> geographic area in which a UKCM </w:t>
      </w:r>
      <w:r w:rsidR="00AD72BF" w:rsidRPr="00661375">
        <w:t xml:space="preserve">service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490D1C">
      <w:pPr>
        <w:pStyle w:val="term"/>
        <w:spacing w:line="240" w:lineRule="auto"/>
      </w:pPr>
      <w:r w:rsidRPr="00D129DC">
        <w:t xml:space="preserve">UKCM </w:t>
      </w:r>
      <w:r w:rsidR="00AE21D7">
        <w:t>S</w:t>
      </w:r>
      <w:r w:rsidR="00AD72BF">
        <w:t>ervice</w:t>
      </w:r>
    </w:p>
    <w:p w14:paraId="5022DDEA" w14:textId="41570EFF" w:rsidR="00CE581F" w:rsidRPr="00D129DC" w:rsidRDefault="00AE21D7" w:rsidP="00FC21D1">
      <w:pPr>
        <w:pStyle w:val="definition0"/>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 xml:space="preserve">detailed bathymetry, predicted and real-time environmental data and </w:t>
      </w:r>
      <w:r w:rsidR="0066549D">
        <w:t>ship</w:t>
      </w:r>
      <w:r w:rsidR="00AD71E7" w:rsidRPr="00D129DC">
        <w:t xml:space="preserve"> particulars and motion, to provide a </w:t>
      </w:r>
      <w:r w:rsidR="0066549D">
        <w:t>ship</w:t>
      </w:r>
      <w:r w:rsidR="00AD71E7" w:rsidRPr="00D129DC">
        <w:t xml:space="preserve">-specific, real-time and/or forecast </w:t>
      </w:r>
      <w:r w:rsidR="004E5FC4">
        <w:t xml:space="preserve">information </w:t>
      </w:r>
      <w:r w:rsidR="00AD71E7" w:rsidRPr="00D129DC">
        <w:t>for a given time and waterway</w:t>
      </w:r>
      <w:r>
        <w:t>.</w:t>
      </w:r>
    </w:p>
    <w:p w14:paraId="64A837D1" w14:textId="77777777" w:rsidR="00F61C52" w:rsidRPr="00D129DC" w:rsidRDefault="00F61C52" w:rsidP="00B51614">
      <w:pPr>
        <w:pStyle w:val="Heading2"/>
      </w:pPr>
      <w:bookmarkStart w:id="16" w:name="_Toc225648276"/>
      <w:bookmarkStart w:id="17" w:name="_Toc225065133"/>
      <w:bookmarkStart w:id="18" w:name="_Toc3206126"/>
      <w:r w:rsidRPr="00D129DC">
        <w:lastRenderedPageBreak/>
        <w:t>Abbreviations</w:t>
      </w:r>
      <w:bookmarkEnd w:id="16"/>
      <w:bookmarkEnd w:id="17"/>
      <w:bookmarkEnd w:id="18"/>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AIS</w:t>
      </w:r>
      <w:r w:rsidRPr="00AE21D7">
        <w:rPr>
          <w:rStyle w:val="acronymChar"/>
          <w:rFonts w:eastAsia="MS Mincho"/>
          <w:i w:val="0"/>
          <w:color w:val="auto"/>
          <w:szCs w:val="20"/>
        </w:rPr>
        <w:tab/>
        <w:t>Automatic Identification System</w:t>
      </w:r>
    </w:p>
    <w:p w14:paraId="4C9F6196"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BAG</w:t>
      </w:r>
      <w:r w:rsidRPr="00AE21D7">
        <w:rPr>
          <w:rStyle w:val="acronymChar"/>
          <w:rFonts w:eastAsia="MS Mincho"/>
          <w:i w:val="0"/>
          <w:color w:val="auto"/>
          <w:szCs w:val="20"/>
        </w:rPr>
        <w:tab/>
      </w:r>
      <w:r w:rsidR="00C55D16" w:rsidRPr="00AE21D7">
        <w:rPr>
          <w:rStyle w:val="acronymChar"/>
          <w:rFonts w:eastAsia="MS Mincho"/>
          <w:i w:val="0"/>
          <w:color w:val="auto"/>
          <w:szCs w:val="20"/>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77777777" w:rsidR="00440CB6" w:rsidRPr="00440CB6" w:rsidRDefault="00440CB6" w:rsidP="002429AD">
      <w:pPr>
        <w:pStyle w:val="Heading1"/>
      </w:pPr>
      <w:bookmarkStart w:id="19" w:name="_Toc3206127"/>
      <w:r>
        <w:t>Specification Description</w:t>
      </w:r>
      <w:bookmarkEnd w:id="19"/>
    </w:p>
    <w:p w14:paraId="0FCD3F86" w14:textId="243565E8" w:rsidR="00C92C5E" w:rsidRDefault="00731D5E" w:rsidP="00B51614">
      <w:pPr>
        <w:pStyle w:val="Heading2"/>
      </w:pPr>
      <w:bookmarkStart w:id="20" w:name="_Toc3206128"/>
      <w:r>
        <w:t>S-129</w:t>
      </w:r>
      <w:r w:rsidR="007919F3">
        <w:t xml:space="preserve"> General</w:t>
      </w:r>
      <w:r>
        <w:t xml:space="preserve"> </w:t>
      </w:r>
      <w:r w:rsidR="00650C8E">
        <w:t xml:space="preserve">Data Product </w:t>
      </w:r>
      <w:r>
        <w:t>Description</w:t>
      </w:r>
      <w:bookmarkEnd w:id="20"/>
    </w:p>
    <w:p w14:paraId="500AB618" w14:textId="795429E1" w:rsidR="00440CB6" w:rsidRPr="004B6C2C" w:rsidRDefault="00440CB6" w:rsidP="004B6C2C">
      <w:pPr>
        <w:rPr>
          <w:sz w:val="24"/>
        </w:rPr>
      </w:pPr>
      <w:r w:rsidRPr="004B6C2C">
        <w:rPr>
          <w:rFonts w:cs="Arial"/>
          <w:lang w:val="en-GB" w:eastAsia="ja-JP"/>
        </w:rPr>
        <w:t xml:space="preserve">This clause contains general information </w:t>
      </w:r>
      <w:r w:rsidR="00596AB5">
        <w:rPr>
          <w:rFonts w:cs="Arial"/>
          <w:lang w:val="en-GB" w:eastAsia="ja-JP"/>
        </w:rPr>
        <w:t>regarding</w:t>
      </w:r>
      <w:r w:rsidR="00596AB5" w:rsidRPr="004B6C2C">
        <w:rPr>
          <w:rFonts w:cs="Arial"/>
          <w:lang w:val="en-GB" w:eastAsia="ja-JP"/>
        </w:rPr>
        <w:t xml:space="preserve"> </w:t>
      </w:r>
      <w:r w:rsidRPr="004B6C2C">
        <w:rPr>
          <w:rFonts w:cs="Arial"/>
          <w:lang w:val="en-GB" w:eastAsia="ja-JP"/>
        </w:rPr>
        <w:t xml:space="preserve">the </w:t>
      </w:r>
      <w:r w:rsidR="00650C8E" w:rsidRPr="004B6C2C">
        <w:rPr>
          <w:rFonts w:cs="Arial"/>
          <w:lang w:val="en-GB" w:eastAsia="ja-JP"/>
        </w:rPr>
        <w:t>data</w:t>
      </w:r>
      <w:r w:rsidR="00650C8E">
        <w:rPr>
          <w:rFonts w:cs="Arial"/>
          <w:lang w:val="en-GB" w:eastAsia="ja-JP"/>
        </w:rPr>
        <w:t xml:space="preserve"> product</w:t>
      </w:r>
      <w:r w:rsidRPr="004B6C2C">
        <w:rPr>
          <w:rFonts w:cs="Arial"/>
          <w:lang w:val="en-GB" w:eastAsia="ja-JP"/>
        </w:rPr>
        <w:t>.</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7777777"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956F74" w:rsidRPr="00650C8E">
        <w:rPr>
          <w:b w:val="0"/>
        </w:rPr>
        <w:t>UKCM</w:t>
      </w:r>
      <w:r w:rsidR="00FE732E" w:rsidRPr="00650C8E">
        <w:rPr>
          <w:b w:val="0"/>
        </w:rPr>
        <w:t xml:space="preserve"> </w:t>
      </w:r>
      <w:r w:rsidR="00956F74" w:rsidRPr="00650C8E">
        <w:rPr>
          <w:b w:val="0"/>
        </w:rPr>
        <w:t>services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 xml:space="preserve">(S-101) and routes (S-421)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a 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919F3">
      <w:pPr>
        <w:pStyle w:val="Label1"/>
        <w:spacing w:before="0" w:after="0" w:line="240" w:lineRule="auto"/>
        <w:ind w:left="2127" w:firstLine="0"/>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6CE39F39" w:rsidR="001221F6" w:rsidRPr="00D129DC" w:rsidRDefault="00E01E14" w:rsidP="00B51614">
      <w:pPr>
        <w:pStyle w:val="Heading2"/>
      </w:pPr>
      <w:bookmarkStart w:id="21" w:name="_Toc3206129"/>
      <w:r w:rsidRPr="00D129DC">
        <w:t>Data</w:t>
      </w:r>
      <w:r>
        <w:t xml:space="preserve"> Product </w:t>
      </w:r>
      <w:r w:rsidR="0066549D">
        <w:t>Specification</w:t>
      </w:r>
      <w:r w:rsidR="001221F6" w:rsidRPr="00D129DC">
        <w:t xml:space="preserve"> </w:t>
      </w:r>
      <w:r w:rsidR="004D61E5">
        <w:t>M</w:t>
      </w:r>
      <w:r w:rsidR="001221F6" w:rsidRPr="00D129DC">
        <w:t>etadata</w:t>
      </w:r>
      <w:bookmarkEnd w:id="21"/>
    </w:p>
    <w:p w14:paraId="3DD2E16D" w14:textId="720B2319" w:rsidR="002277CF" w:rsidRPr="004B6C2C" w:rsidRDefault="00E01E14" w:rsidP="0094744A">
      <w:r>
        <w:t xml:space="preserve">NOTE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p>
    <w:p w14:paraId="5E1ED5C5" w14:textId="3273E25B" w:rsidR="000F2AEA" w:rsidRPr="00D129DC" w:rsidRDefault="000F2AEA" w:rsidP="00E01E14">
      <w:pPr>
        <w:pStyle w:val="Label1"/>
        <w:spacing w:before="0" w:line="240" w:lineRule="auto"/>
        <w:ind w:left="2127" w:hanging="2127"/>
        <w:rPr>
          <w:rFonts w:cs="Arial"/>
          <w:szCs w:val="20"/>
        </w:rPr>
      </w:pPr>
      <w:r w:rsidRPr="00E01E14">
        <w:rPr>
          <w:rFonts w:cs="Arial"/>
          <w:sz w:val="22"/>
        </w:rPr>
        <w:lastRenderedPageBreak/>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 </w:t>
      </w:r>
      <w:r w:rsidR="00E01E14">
        <w:rPr>
          <w:rFonts w:cs="Arial"/>
          <w:b w:val="0"/>
          <w:szCs w:val="20"/>
        </w:rPr>
        <w:t xml:space="preserve">Information </w:t>
      </w:r>
      <w:r w:rsidR="0066549D" w:rsidRPr="0094744A">
        <w:rPr>
          <w:rFonts w:cs="Arial"/>
          <w:b w:val="0"/>
          <w:szCs w:val="20"/>
        </w:rPr>
        <w:t>Product Specification</w:t>
      </w:r>
    </w:p>
    <w:p w14:paraId="5FFBCD84" w14:textId="77777777"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4420D7" w:rsidRPr="0094744A">
        <w:rPr>
          <w:rFonts w:cs="Arial"/>
          <w:b w:val="0"/>
          <w:szCs w:val="20"/>
        </w:rPr>
        <w:t>4</w:t>
      </w:r>
      <w:r w:rsidR="0081250B" w:rsidRPr="0094744A">
        <w:rPr>
          <w:rFonts w:cs="Arial"/>
          <w:b w:val="0"/>
          <w:szCs w:val="20"/>
        </w:rPr>
        <w:t>.0.0</w:t>
      </w:r>
    </w:p>
    <w:p w14:paraId="5A0830D2" w14:textId="283587F3" w:rsidR="000F2AEA" w:rsidRPr="004B6C2C" w:rsidRDefault="008D49AA" w:rsidP="00E01E14">
      <w:pPr>
        <w:pStyle w:val="Label1"/>
        <w:spacing w:before="0" w:line="240" w:lineRule="auto"/>
        <w:ind w:left="2127" w:hanging="2127"/>
        <w:rPr>
          <w:rFonts w:cs="Arial"/>
          <w:szCs w:val="20"/>
        </w:rPr>
      </w:pPr>
      <w:r w:rsidRPr="00E01E14">
        <w:rPr>
          <w:sz w:val="22"/>
        </w:rPr>
        <w:t>S-1</w:t>
      </w:r>
      <w:r w:rsidR="00966798" w:rsidRPr="00E01E14">
        <w:rPr>
          <w:sz w:val="22"/>
        </w:rPr>
        <w:t>29</w:t>
      </w:r>
      <w:r w:rsidR="000F2AEA" w:rsidRPr="00E01E14">
        <w:rPr>
          <w:sz w:val="22"/>
        </w:rPr>
        <w:t xml:space="preserve"> Version:</w:t>
      </w:r>
      <w:r w:rsidR="000F2AEA" w:rsidRPr="00661375">
        <w:rPr>
          <w:rFonts w:cs="Arial"/>
          <w:szCs w:val="20"/>
        </w:rPr>
        <w:t xml:space="preserve"> </w:t>
      </w:r>
      <w:r w:rsidR="000F2AEA" w:rsidRPr="00661375">
        <w:rPr>
          <w:rFonts w:cs="Arial"/>
          <w:szCs w:val="20"/>
        </w:rPr>
        <w:tab/>
      </w:r>
      <w:r w:rsidR="00E01E14">
        <w:rPr>
          <w:rFonts w:cs="Arial"/>
          <w:b w:val="0"/>
          <w:szCs w:val="20"/>
        </w:rPr>
        <w:t>1.0</w:t>
      </w:r>
      <w:r w:rsidR="00966798" w:rsidRPr="0094744A">
        <w:rPr>
          <w:rFonts w:cs="Arial"/>
          <w:b w:val="0"/>
          <w:szCs w:val="20"/>
        </w:rPr>
        <w:t>.</w:t>
      </w:r>
      <w:r w:rsidR="000D3C93" w:rsidRPr="0094744A">
        <w:rPr>
          <w:rFonts w:cs="Arial"/>
          <w:b w:val="0"/>
          <w:szCs w:val="20"/>
        </w:rPr>
        <w:t>0</w:t>
      </w:r>
    </w:p>
    <w:p w14:paraId="0745C966" w14:textId="139A2ECB" w:rsidR="000F2AEA" w:rsidRPr="004B6C2C" w:rsidRDefault="000F2AEA" w:rsidP="00E01E14">
      <w:pPr>
        <w:pStyle w:val="Label1"/>
        <w:spacing w:before="0" w:line="240" w:lineRule="auto"/>
        <w:ind w:left="2127" w:hanging="2127"/>
        <w:rPr>
          <w:rFonts w:cs="Arial"/>
          <w:szCs w:val="20"/>
        </w:rPr>
      </w:pPr>
      <w:r w:rsidRPr="00E01E14">
        <w:rPr>
          <w:rFonts w:cs="Arial"/>
          <w:sz w:val="22"/>
        </w:rPr>
        <w:t>Date:</w:t>
      </w:r>
      <w:r w:rsidR="002277CF">
        <w:rPr>
          <w:rFonts w:cs="Arial"/>
          <w:szCs w:val="20"/>
        </w:rPr>
        <w:tab/>
      </w:r>
      <w:r w:rsidR="00850866">
        <w:rPr>
          <w:rFonts w:cs="Arial"/>
          <w:b w:val="0"/>
          <w:szCs w:val="20"/>
        </w:rPr>
        <w:t>June</w:t>
      </w:r>
      <w:r w:rsidR="00E01E14">
        <w:rPr>
          <w:rFonts w:cs="Arial"/>
          <w:b w:val="0"/>
          <w:szCs w:val="20"/>
        </w:rPr>
        <w:t xml:space="preserve"> 2019</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21"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22"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166E1DC4"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 and must be made available via the IHO web site. Maintenance of the Product Specification must conform to IHO Technical Resolution 2/2007, as amended.</w:t>
      </w:r>
    </w:p>
    <w:p w14:paraId="0A11B601" w14:textId="77777777" w:rsidR="009F7443" w:rsidRPr="00D129DC" w:rsidRDefault="00A22E3F" w:rsidP="00B51614">
      <w:pPr>
        <w:pStyle w:val="Heading2"/>
      </w:pPr>
      <w:bookmarkStart w:id="22" w:name="_Toc3206130"/>
      <w:r>
        <w:t xml:space="preserve">IHO </w:t>
      </w:r>
      <w:r w:rsidR="0066549D">
        <w:t>Product Specification</w:t>
      </w:r>
      <w:r w:rsidR="009F7443" w:rsidRPr="00D129DC">
        <w:t xml:space="preserve"> Maintenance</w:t>
      </w:r>
      <w:bookmarkEnd w:id="22"/>
    </w:p>
    <w:p w14:paraId="647FEB8D" w14:textId="77777777" w:rsidR="009F7443" w:rsidRPr="00D129DC" w:rsidRDefault="009F7443" w:rsidP="002429AD">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429AD">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429AD">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429AD">
      <w:pPr>
        <w:pStyle w:val="Heading3"/>
        <w:rPr>
          <w:lang w:val="en-US" w:eastAsia="en-US"/>
        </w:rPr>
      </w:pPr>
      <w:r w:rsidRPr="004B6C2C">
        <w:lastRenderedPageBreak/>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77777777" w:rsidR="001E561A" w:rsidRPr="00D129DC" w:rsidRDefault="001E561A" w:rsidP="0087062E">
      <w:pPr>
        <w:autoSpaceDE w:val="0"/>
        <w:autoSpaceDN w:val="0"/>
        <w:adjustRightInd w:val="0"/>
        <w:rPr>
          <w:rFonts w:cs="Arial"/>
          <w:szCs w:val="20"/>
          <w:lang w:val="en-US"/>
        </w:rPr>
      </w:pPr>
      <w:r w:rsidRPr="00D129DC">
        <w:rPr>
          <w:rFonts w:cs="Arial"/>
          <w:color w:val="000000"/>
          <w:szCs w:val="20"/>
          <w:lang w:val="en-US"/>
        </w:rPr>
        <w:t>Changes in a clarification are minor and ensure backward compatibility with the previous versions within the same Edition</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429AD">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Clarifications denoted as n.n.</w:t>
      </w:r>
      <w:r w:rsidRPr="0091091B">
        <w:rPr>
          <w:rFonts w:cs="Arial"/>
          <w:b/>
          <w:sz w:val="28"/>
          <w:szCs w:val="28"/>
        </w:rPr>
        <w:t>n</w:t>
      </w:r>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429AD">
      <w:pPr>
        <w:pStyle w:val="Heading1"/>
      </w:pPr>
      <w:bookmarkStart w:id="23" w:name="_Toc3206131"/>
      <w:bookmarkStart w:id="24" w:name="_Toc225648278"/>
      <w:bookmarkStart w:id="25" w:name="_Toc225065135"/>
      <w:r>
        <w:t>Specification Scope</w:t>
      </w:r>
      <w:bookmarkEnd w:id="23"/>
    </w:p>
    <w:bookmarkEnd w:id="24"/>
    <w:bookmarkEnd w:id="25"/>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r w:rsidR="007E105D" w:rsidRPr="00D129DC">
        <w:t>MD</w:t>
      </w:r>
      <w:r w:rsidR="00EB2EC2">
        <w:t>_</w:t>
      </w:r>
      <w:r w:rsidR="007E105D" w:rsidRPr="00D129DC">
        <w:t xml:space="preserve">ScopeCode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t>EX_Extent.description: Global coverage of maritime areas</w:t>
      </w:r>
    </w:p>
    <w:p w14:paraId="48F049E6" w14:textId="77777777" w:rsidR="0091091B" w:rsidRPr="00D129DC" w:rsidRDefault="0091091B" w:rsidP="0091091B">
      <w:pPr>
        <w:spacing w:before="0"/>
        <w:ind w:left="2552" w:hanging="2552"/>
      </w:pPr>
    </w:p>
    <w:p w14:paraId="145300EB" w14:textId="77777777" w:rsidR="00A25DC9" w:rsidRPr="00D129DC" w:rsidRDefault="00A25DC9" w:rsidP="002429AD">
      <w:pPr>
        <w:pStyle w:val="Heading1"/>
      </w:pPr>
      <w:bookmarkStart w:id="26" w:name="_Toc225648279"/>
      <w:bookmarkStart w:id="27" w:name="_Toc225065136"/>
      <w:bookmarkStart w:id="28" w:name="_Toc3206132"/>
      <w:r w:rsidRPr="00D129DC">
        <w:t>Data</w:t>
      </w:r>
      <w:r w:rsidR="00944B04">
        <w:t>set</w:t>
      </w:r>
      <w:r w:rsidR="00A25574" w:rsidRPr="00D129DC">
        <w:t xml:space="preserve"> </w:t>
      </w:r>
      <w:bookmarkEnd w:id="26"/>
      <w:bookmarkEnd w:id="27"/>
      <w:r w:rsidR="00944B04">
        <w:t>I</w:t>
      </w:r>
      <w:r w:rsidR="00A25574" w:rsidRPr="00D129DC">
        <w:t>dentification</w:t>
      </w:r>
      <w:bookmarkEnd w:id="28"/>
    </w:p>
    <w:p w14:paraId="4F56F6D6" w14:textId="4BD76CF1"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under keel clearance 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77777777"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Under keel clearance management data includes depths assessed as being navigationally safe and windows within which these assessments are valid, based upon observed or mathematically-predicted values</w:t>
      </w:r>
      <w:r w:rsidR="0066549D">
        <w:rPr>
          <w:rFonts w:cs="Arial"/>
          <w:b w:val="0"/>
          <w:szCs w:val="20"/>
        </w:rPr>
        <w:t>.</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r w:rsidR="00793111" w:rsidRPr="00030DF1">
        <w:rPr>
          <w:rFonts w:cs="Arial"/>
          <w:b w:val="0"/>
          <w:szCs w:val="20"/>
        </w:rPr>
        <w:t xml:space="preserve">EX_GeographicDescription: </w:t>
      </w:r>
      <w:r w:rsidR="00AA2AE4">
        <w:rPr>
          <w:rFonts w:cs="Arial"/>
          <w:b w:val="0"/>
          <w:szCs w:val="20"/>
        </w:rPr>
        <w:t>For example</w:t>
      </w:r>
      <w:r w:rsidR="00793111" w:rsidRPr="00030DF1">
        <w:rPr>
          <w:rFonts w:cs="Arial"/>
          <w:b w:val="0"/>
          <w:szCs w:val="20"/>
        </w:rPr>
        <w:t>, official name of region</w:t>
      </w:r>
    </w:p>
    <w:p w14:paraId="1DB28CEF" w14:textId="71010179"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lastRenderedPageBreak/>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r w:rsidR="00793111" w:rsidRPr="0082088A">
        <w:rPr>
          <w:rFonts w:cs="Arial"/>
          <w:b w:val="0"/>
          <w:szCs w:val="20"/>
        </w:rPr>
        <w:t>MD_Resolution&gt;equivalentScale.denominator (integer) or MD_Resolution&gt;levelOfDetail (CharacterString)</w:t>
      </w:r>
      <w:r w:rsidR="0066549D">
        <w:rPr>
          <w:rFonts w:cs="Arial"/>
          <w:b w:val="0"/>
          <w:szCs w:val="20"/>
        </w:rPr>
        <w:t xml:space="preserve">. </w:t>
      </w:r>
      <w:r w:rsidR="001661A4">
        <w:rPr>
          <w:rFonts w:cs="Arial"/>
          <w:b w:val="0"/>
          <w:szCs w:val="20"/>
        </w:rPr>
        <w:t>For example</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Additional values, if any, use CharacterString values from ISO 639-2</w:t>
      </w:r>
    </w:p>
    <w:p w14:paraId="7B72A4B2" w14:textId="77777777" w:rsidR="00105E08" w:rsidRDefault="00944B04" w:rsidP="00AA2AE4">
      <w:pPr>
        <w:pStyle w:val="Labeldata"/>
        <w:spacing w:before="0"/>
        <w:ind w:left="2835" w:hanging="2835"/>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Additional values, if any, use CharacterString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r w:rsidR="00793111" w:rsidRPr="00030DF1">
        <w:rPr>
          <w:rFonts w:cs="Arial"/>
          <w:b w:val="0"/>
          <w:szCs w:val="20"/>
        </w:rPr>
        <w:t>CI_Responsibility</w:t>
      </w:r>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77777777" w:rsidR="00E8406A" w:rsidRPr="00286A01" w:rsidRDefault="00707F1E" w:rsidP="002429AD">
      <w:pPr>
        <w:pStyle w:val="Heading1"/>
      </w:pPr>
      <w:bookmarkStart w:id="29" w:name="_Toc225648280"/>
      <w:bookmarkStart w:id="30" w:name="_Toc225065137"/>
      <w:bookmarkStart w:id="31" w:name="_Toc3206133"/>
      <w:r w:rsidRPr="00286A01">
        <w:t xml:space="preserve">Data </w:t>
      </w:r>
      <w:r w:rsidR="00944B04">
        <w:t>C</w:t>
      </w:r>
      <w:r w:rsidR="00E8406A" w:rsidRPr="00286A01">
        <w:t xml:space="preserve">ontent and </w:t>
      </w:r>
      <w:r w:rsidR="00944B04">
        <w:t>S</w:t>
      </w:r>
      <w:r w:rsidR="00E8406A" w:rsidRPr="00286A01">
        <w:t>tructure</w:t>
      </w:r>
      <w:bookmarkEnd w:id="29"/>
      <w:bookmarkEnd w:id="30"/>
      <w:bookmarkEnd w:id="31"/>
    </w:p>
    <w:p w14:paraId="111B3B5A" w14:textId="77777777" w:rsidR="00A15E77" w:rsidRPr="00286A01" w:rsidRDefault="00A15E77" w:rsidP="00B51614">
      <w:pPr>
        <w:pStyle w:val="Heading2"/>
      </w:pPr>
      <w:bookmarkStart w:id="32" w:name="_Toc3206134"/>
      <w:bookmarkStart w:id="33" w:name="_Toc225648281"/>
      <w:bookmarkStart w:id="34" w:name="_Toc225065138"/>
      <w:r w:rsidRPr="00286A01">
        <w:t>Introduction</w:t>
      </w:r>
      <w:bookmarkEnd w:id="32"/>
    </w:p>
    <w:p w14:paraId="0B05149E" w14:textId="77777777" w:rsidR="001661A4" w:rsidRDefault="002D3F05" w:rsidP="001661A4">
      <w:pPr>
        <w:spacing w:before="0" w:after="60"/>
      </w:pPr>
      <w:r>
        <w:t>This section discusses</w:t>
      </w:r>
      <w:r w:rsidR="00F243B7">
        <w:t>:</w:t>
      </w:r>
      <w:r>
        <w:t xml:space="preserve"> </w:t>
      </w:r>
    </w:p>
    <w:p w14:paraId="31ECE576" w14:textId="181E5E62" w:rsidR="001661A4" w:rsidRDefault="002D3F05" w:rsidP="001661A4">
      <w:pPr>
        <w:pStyle w:val="ListParagraph"/>
        <w:numPr>
          <w:ilvl w:val="0"/>
          <w:numId w:val="78"/>
        </w:numPr>
        <w:spacing w:before="0" w:after="60"/>
      </w:pPr>
      <w:r>
        <w:t>the application schema expressed in UML 2,0</w:t>
      </w:r>
      <w:r w:rsidR="00F243B7">
        <w:t>,</w:t>
      </w:r>
      <w:r>
        <w:t xml:space="preserve"> shown in </w:t>
      </w:r>
      <w:r>
        <w:fldChar w:fldCharType="begin"/>
      </w:r>
      <w:r>
        <w:instrText xml:space="preserve"> REF _Ref534201467 \h </w:instrText>
      </w:r>
      <w:r>
        <w:fldChar w:fldCharType="separate"/>
      </w:r>
      <w:r w:rsidR="00AF6513" w:rsidRPr="00195D9D">
        <w:rPr>
          <w:i/>
          <w:sz w:val="18"/>
          <w:szCs w:val="18"/>
        </w:rPr>
        <w:t>Figure 7</w:t>
      </w:r>
      <w:r w:rsidR="00AF6513" w:rsidRPr="00195D9D">
        <w:rPr>
          <w:i/>
          <w:sz w:val="18"/>
          <w:szCs w:val="18"/>
        </w:rPr>
        <w:noBreakHyphen/>
      </w:r>
      <w:r w:rsidR="00AF6513">
        <w:rPr>
          <w:i/>
          <w:noProof/>
          <w:sz w:val="18"/>
          <w:szCs w:val="18"/>
        </w:rPr>
        <w:t>2</w:t>
      </w:r>
      <w:r w:rsidR="00AF6513" w:rsidRPr="00195D9D">
        <w:rPr>
          <w:i/>
          <w:sz w:val="18"/>
          <w:szCs w:val="18"/>
        </w:rPr>
        <w:t>. S-129 Data Model</w:t>
      </w:r>
      <w:r>
        <w:fldChar w:fldCharType="end"/>
      </w:r>
      <w:r>
        <w:t xml:space="preserve">; </w:t>
      </w:r>
    </w:p>
    <w:p w14:paraId="6CEE0F8D" w14:textId="77777777" w:rsidR="001661A4" w:rsidRDefault="002D3F05" w:rsidP="001661A4">
      <w:pPr>
        <w:pStyle w:val="ListParagraph"/>
        <w:numPr>
          <w:ilvl w:val="0"/>
          <w:numId w:val="78"/>
        </w:numPr>
        <w:spacing w:before="0" w:after="60"/>
      </w:pPr>
      <w:r>
        <w:t xml:space="preserve">the associated feature catalogue (included in Annex C); </w:t>
      </w:r>
    </w:p>
    <w:p w14:paraId="7B80A3BA" w14:textId="77777777" w:rsidR="001661A4" w:rsidRDefault="002D3F05" w:rsidP="001661A4">
      <w:pPr>
        <w:pStyle w:val="ListParagraph"/>
        <w:numPr>
          <w:ilvl w:val="0"/>
          <w:numId w:val="78"/>
        </w:numPr>
        <w:spacing w:before="0" w:after="60"/>
      </w:pPr>
      <w:r>
        <w:t>the dataset types, providing a full description of each feature type including its attributes, attribute values and relationships in the data</w:t>
      </w:r>
      <w:r w:rsidR="00411798">
        <w:t>set</w:t>
      </w:r>
      <w:r>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5CC0A0E5" w14:textId="358F99C0" w:rsidR="002D3F05" w:rsidRDefault="002D3F05" w:rsidP="001661A4">
      <w:pPr>
        <w:pStyle w:val="ListParagraph"/>
        <w:numPr>
          <w:ilvl w:val="0"/>
          <w:numId w:val="78"/>
        </w:numPr>
        <w:spacing w:before="0" w:line="240" w:lineRule="auto"/>
        <w:ind w:left="714" w:hanging="357"/>
      </w:pPr>
      <w:r>
        <w:t>the geometry.</w:t>
      </w:r>
    </w:p>
    <w:p w14:paraId="64E949AE" w14:textId="77777777" w:rsidR="005C68DA" w:rsidRDefault="00A44DA8" w:rsidP="0087062E">
      <w:pPr>
        <w:keepNext/>
      </w:pPr>
      <w:r w:rsidRPr="00105E08">
        <w:rPr>
          <w:rFonts w:cs="Arial"/>
          <w:noProof/>
          <w:szCs w:val="20"/>
          <w:lang w:val="fr-FR" w:eastAsia="fr-FR"/>
        </w:rPr>
        <w:lastRenderedPageBreak/>
        <mc:AlternateContent>
          <mc:Choice Requires="wps">
            <w:drawing>
              <wp:inline distT="0" distB="0" distL="0" distR="0" wp14:anchorId="48796300" wp14:editId="73D7DD6D">
                <wp:extent cx="5530292" cy="3490623"/>
                <wp:effectExtent l="0" t="0" r="13335" b="146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90623"/>
                        </a:xfrm>
                        <a:prstGeom prst="rect">
                          <a:avLst/>
                        </a:prstGeom>
                        <a:solidFill>
                          <a:srgbClr val="FFFFFF"/>
                        </a:solidFill>
                        <a:ln w="9525">
                          <a:solidFill>
                            <a:srgbClr val="000000"/>
                          </a:solidFill>
                          <a:miter lim="800000"/>
                          <a:headEnd/>
                          <a:tailEnd/>
                        </a:ln>
                      </wps:spPr>
                      <wps:txbx>
                        <w:txbxContent>
                          <w:p w14:paraId="5906314B" w14:textId="77777777" w:rsidR="000753E8" w:rsidRPr="00850ABE" w:rsidRDefault="000753E8" w:rsidP="00A44DA8">
                            <w:pPr>
                              <w:jc w:val="center"/>
                              <w:rPr>
                                <w:b/>
                                <w:sz w:val="32"/>
                              </w:rPr>
                            </w:pPr>
                            <w:r w:rsidRPr="00CD2D54">
                              <w:rPr>
                                <w:b/>
                                <w:noProof/>
                                <w:color w:val="FF0000"/>
                                <w:sz w:val="32"/>
                                <w:lang w:val="fr-FR" w:eastAsia="fr-FR"/>
                              </w:rPr>
                              <w:drawing>
                                <wp:inline distT="0" distB="0" distL="0" distR="0" wp14:anchorId="65F7303F" wp14:editId="5702DF4A">
                                  <wp:extent cx="3086100" cy="3309384"/>
                                  <wp:effectExtent l="0" t="0" r="0" b="5715"/>
                                  <wp:docPr id="1"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985" t="3305" r="1968" b="5224"/>
                                          <a:stretch/>
                                        </pic:blipFill>
                                        <pic:spPr bwMode="auto">
                                          <a:xfrm>
                                            <a:off x="0" y="0"/>
                                            <a:ext cx="3100475" cy="3324799"/>
                                          </a:xfrm>
                                          <a:prstGeom prst="rect">
                                            <a:avLst/>
                                          </a:prstGeom>
                                          <a:noFill/>
                                          <a:ln>
                                            <a:noFill/>
                                          </a:ln>
                                          <a:extLst>
                                            <a:ext uri="{53640926-AAD7-44D8-BBD7-CCE9431645EC}">
                                              <a14:shadowObscured xmlns:a14="http://schemas.microsoft.com/office/drawing/2010/main"/>
                                            </a:ext>
                                          </a:extLst>
                                        </pic:spPr>
                                      </pic:pic>
                                    </a:graphicData>
                                  </a:graphic>
                                </wp:inline>
                              </w:drawing>
                            </w:r>
                            <w:r w:rsidRPr="00850ABE">
                              <w:rPr>
                                <w:b/>
                                <w:sz w:val="32"/>
                              </w:rPr>
                              <w:t xml:space="preserve"> </w:t>
                            </w:r>
                          </w:p>
                        </w:txbxContent>
                      </wps:txbx>
                      <wps:bodyPr rot="0" vert="horz" wrap="square" lIns="91440" tIns="45720" rIns="91440" bIns="45720" anchor="t" anchorCtr="0">
                        <a:noAutofit/>
                      </wps:bodyPr>
                    </wps:wsp>
                  </a:graphicData>
                </a:graphic>
              </wp:inline>
            </w:drawing>
          </mc:Choice>
          <mc:Fallback>
            <w:pict>
              <v:shape w14:anchorId="48796300" id="Text Box 2" o:spid="_x0000_s1033" type="#_x0000_t202" style="width:435.45pt;height:27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">
                <v:textbox>
                  <w:txbxContent>
                    <w:p w14:paraId="5906314B" w14:textId="77777777" w:rsidR="000753E8" w:rsidRPr="00850ABE" w:rsidRDefault="000753E8" w:rsidP="00A44DA8">
                      <w:pPr>
                        <w:jc w:val="center"/>
                        <w:rPr>
                          <w:b/>
                          <w:sz w:val="32"/>
                        </w:rPr>
                      </w:pPr>
                      <w:r w:rsidRPr="00CD2D54">
                        <w:rPr>
                          <w:b/>
                          <w:noProof/>
                          <w:color w:val="FF0000"/>
                          <w:sz w:val="32"/>
                          <w:lang w:val="fr-FR" w:eastAsia="fr-FR"/>
                        </w:rPr>
                        <w:drawing>
                          <wp:inline distT="0" distB="0" distL="0" distR="0" wp14:anchorId="65F7303F" wp14:editId="5702DF4A">
                            <wp:extent cx="3086100" cy="3309384"/>
                            <wp:effectExtent l="0" t="0" r="0" b="5715"/>
                            <wp:docPr id="1"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985" t="3305" r="1968" b="5224"/>
                                    <a:stretch/>
                                  </pic:blipFill>
                                  <pic:spPr bwMode="auto">
                                    <a:xfrm>
                                      <a:off x="0" y="0"/>
                                      <a:ext cx="3100475" cy="3324799"/>
                                    </a:xfrm>
                                    <a:prstGeom prst="rect">
                                      <a:avLst/>
                                    </a:prstGeom>
                                    <a:noFill/>
                                    <a:ln>
                                      <a:noFill/>
                                    </a:ln>
                                    <a:extLst>
                                      <a:ext uri="{53640926-AAD7-44D8-BBD7-CCE9431645EC}">
                                        <a14:shadowObscured xmlns:a14="http://schemas.microsoft.com/office/drawing/2010/main"/>
                                      </a:ext>
                                    </a:extLst>
                                  </pic:spPr>
                                </pic:pic>
                              </a:graphicData>
                            </a:graphic>
                          </wp:inline>
                        </w:drawing>
                      </w:r>
                      <w:r w:rsidRPr="00850ABE">
                        <w:rPr>
                          <w:b/>
                          <w:sz w:val="32"/>
                        </w:rPr>
                        <w:t xml:space="preserve"> </w:t>
                      </w:r>
                    </w:p>
                  </w:txbxContent>
                </v:textbox>
                <w10:anchorlock/>
              </v:shape>
            </w:pict>
          </mc:Fallback>
        </mc:AlternateContent>
      </w:r>
    </w:p>
    <w:p w14:paraId="64BC85E7" w14:textId="7473EF87" w:rsidR="00105E08" w:rsidRPr="009666A1" w:rsidRDefault="005C68DA" w:rsidP="009666A1">
      <w:pPr>
        <w:pStyle w:val="Caption"/>
        <w:spacing w:line="240" w:lineRule="auto"/>
        <w:jc w:val="center"/>
        <w:rPr>
          <w:rFonts w:cs="Arial"/>
          <w:i/>
          <w:sz w:val="18"/>
          <w:szCs w:val="18"/>
        </w:rPr>
      </w:pPr>
      <w:bookmarkStart w:id="35"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AF6513">
        <w:rPr>
          <w:i/>
          <w:noProof/>
          <w:sz w:val="18"/>
          <w:szCs w:val="18"/>
        </w:rPr>
        <w:t>1</w:t>
      </w:r>
      <w:r w:rsidRPr="009666A1">
        <w:rPr>
          <w:i/>
          <w:sz w:val="18"/>
          <w:szCs w:val="18"/>
        </w:rPr>
        <w:fldChar w:fldCharType="end"/>
      </w:r>
      <w:bookmarkEnd w:id="35"/>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2C810AAF" w:rsidR="00E217F5" w:rsidRDefault="00E217F5" w:rsidP="009666A1">
      <w:pPr>
        <w:spacing w:before="0"/>
      </w:pPr>
      <w:r>
        <w:t>The S-129</w:t>
      </w:r>
      <w:r w:rsidRPr="003512FE">
        <w:t xml:space="preserve"> </w:t>
      </w:r>
      <w:r>
        <w:t>features are</w:t>
      </w:r>
      <w:r w:rsidRPr="003512FE">
        <w:t xml:space="preserve"> based on the S-100 General Feature Model (GFM), and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CE6067D" w:rsidR="00E217F5" w:rsidRPr="003512FE" w:rsidRDefault="00E217F5" w:rsidP="009666A1">
      <w:pPr>
        <w:spacing w:before="0"/>
        <w:rPr>
          <w:color w:val="00000A"/>
        </w:rPr>
      </w:pPr>
      <w:r w:rsidRPr="003512FE">
        <w:t>All</w:t>
      </w:r>
      <w:r>
        <w:t xml:space="preserve"> S-129 features </w:t>
      </w:r>
      <w:r w:rsidRPr="003512FE">
        <w:t xml:space="preserve">are derived </w:t>
      </w:r>
      <w:r>
        <w:t>from the meta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5FD9424B" w:rsidR="00454257" w:rsidRPr="00D129DC" w:rsidRDefault="00A302AF" w:rsidP="009666A1">
      <w:pPr>
        <w:spacing w:before="0"/>
      </w:pPr>
      <w:r w:rsidRPr="00D129DC">
        <w:t xml:space="preserve">S-129 datasets are </w:t>
      </w:r>
      <w:r w:rsidR="001C691F">
        <w:t xml:space="preserve">generally </w:t>
      </w:r>
      <w:r w:rsidRPr="00D129DC">
        <w:t xml:space="preserve">intended to be used with ENC, and optionally with S-102 </w:t>
      </w:r>
      <w:r w:rsidR="009666A1">
        <w:t>bathymetric surface</w:t>
      </w:r>
      <w:r w:rsidRPr="00D129DC">
        <w:t xml:space="preserve"> 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p>
    <w:p w14:paraId="0CAF9719" w14:textId="248F4350"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The attribute ukcPurpose captures the intended purpose of a dataset</w:t>
      </w:r>
      <w:r w:rsidR="00922A73">
        <w:t xml:space="preserve">. </w:t>
      </w:r>
      <w:r w:rsidR="00A302AF" w:rsidRPr="00D129DC">
        <w:t xml:space="preserve">The possible values are </w:t>
      </w:r>
      <w:r w:rsidR="00CB594D">
        <w:t>‘</w:t>
      </w:r>
      <w:r w:rsidR="00A302AF" w:rsidRPr="00D129DC">
        <w:t>pre-plan</w:t>
      </w:r>
      <w:r w:rsidR="00CB594D">
        <w:t>’</w:t>
      </w:r>
      <w:r w:rsidR="00A302AF" w:rsidRPr="00D129DC">
        <w:t xml:space="preserve">, </w:t>
      </w:r>
      <w:r w:rsidR="00CB594D">
        <w:t>‘</w:t>
      </w:r>
      <w:r w:rsidR="00A302AF" w:rsidRPr="00D129DC">
        <w:t>actual plan</w:t>
      </w:r>
      <w:r w:rsidR="00CB594D">
        <w:t>’</w:t>
      </w:r>
      <w:r w:rsidR="00A302AF" w:rsidRPr="00D129DC">
        <w:t xml:space="preserve"> and </w:t>
      </w:r>
      <w:r w:rsidR="00CB594D">
        <w:t>‘</w:t>
      </w:r>
      <w:r w:rsidR="00A302AF" w:rsidRPr="00D129DC">
        <w:t>actual</w:t>
      </w:r>
      <w:r w:rsidR="00CB594D">
        <w:t xml:space="preserve"> plan</w:t>
      </w:r>
      <w:r w:rsidR="00A302AF" w:rsidRPr="00D129DC">
        <w:t xml:space="preserve"> update</w:t>
      </w:r>
      <w:r w:rsidR="00CB594D">
        <w:t>’</w:t>
      </w:r>
      <w:r w:rsidR="00A302AF" w:rsidRPr="00D129DC">
        <w:t>.</w:t>
      </w:r>
    </w:p>
    <w:p w14:paraId="4744593F" w14:textId="77777777" w:rsidR="00A302AF" w:rsidRPr="00450010" w:rsidRDefault="00A873ED" w:rsidP="002429AD">
      <w:pPr>
        <w:pStyle w:val="Heading3"/>
      </w:pPr>
      <w:r w:rsidRPr="00450010">
        <w:t>D</w:t>
      </w:r>
      <w:r w:rsidR="00A302AF" w:rsidRPr="00450010">
        <w:t>ataset purpose</w:t>
      </w:r>
      <w:r w:rsidRPr="00450010">
        <w:t>s</w:t>
      </w:r>
    </w:p>
    <w:p w14:paraId="2420A473" w14:textId="77777777" w:rsidR="00A873ED" w:rsidRDefault="00A302AF" w:rsidP="002429AD">
      <w:pPr>
        <w:pStyle w:val="Heading4"/>
      </w:pPr>
      <w:r w:rsidRPr="00D129DC">
        <w:t>Pre-plan datasets</w:t>
      </w:r>
    </w:p>
    <w:p w14:paraId="13518C19" w14:textId="6EA8B4A8"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66549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77777777" w:rsidR="00A873ED" w:rsidRPr="00D129DC" w:rsidRDefault="00A873ED" w:rsidP="002429AD">
      <w:pPr>
        <w:pStyle w:val="Heading4"/>
      </w:pPr>
      <w:r>
        <w:t>Actual plan datasets</w:t>
      </w:r>
    </w:p>
    <w:p w14:paraId="35AF6702" w14:textId="4F5C0088" w:rsidR="00A873ED" w:rsidRDefault="001C691F" w:rsidP="009666A1">
      <w:pPr>
        <w:spacing w:before="0"/>
      </w:pPr>
      <w:r w:rsidRPr="009666A1">
        <w:rPr>
          <w:rStyle w:val="Emphasis"/>
          <w:lang w:val="en-US"/>
        </w:rPr>
        <w:t>Actual plan</w:t>
      </w:r>
      <w:r w:rsidR="00A302AF" w:rsidRPr="00D129DC">
        <w:t xml:space="preserve"> datasets are </w:t>
      </w:r>
      <w:r w:rsidR="00A873ED">
        <w:t>produced</w:t>
      </w:r>
      <w:r w:rsidR="00A873ED" w:rsidRPr="00D129DC">
        <w:t xml:space="preserve"> </w:t>
      </w:r>
      <w:r w:rsidR="00A302AF" w:rsidRPr="00D129DC">
        <w:t>closer to the arrival/departure (approx</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77777777" w:rsidR="00380BDE" w:rsidRPr="00D129DC" w:rsidRDefault="00380BDE" w:rsidP="002429AD">
      <w:pPr>
        <w:pStyle w:val="Heading4"/>
      </w:pPr>
      <w:r>
        <w:lastRenderedPageBreak/>
        <w:t>Actual plan update datasets</w:t>
      </w:r>
    </w:p>
    <w:p w14:paraId="6072E34E" w14:textId="03E0205D" w:rsidR="00A302AF" w:rsidRPr="00D129DC" w:rsidRDefault="00A302AF" w:rsidP="00195D9D">
      <w:pPr>
        <w:spacing w:before="0"/>
        <w:rPr>
          <w:rFonts w:cs="Arial"/>
          <w:szCs w:val="20"/>
        </w:rPr>
      </w:pPr>
      <w:r w:rsidRPr="0087062E">
        <w:rPr>
          <w:i/>
        </w:rPr>
        <w:t>Actual plan</w:t>
      </w:r>
      <w:r w:rsidRPr="00D129DC">
        <w:t xml:space="preserve"> update datasets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AF2A34">
        <w:t xml:space="preserve">almost non-navigable and non-navigable </w:t>
      </w:r>
      <w:r w:rsidRPr="00D129DC">
        <w:t>areas and the 'parent' UnderKeelClearancePlan feature</w:t>
      </w:r>
      <w:r w:rsidR="0066549D">
        <w:t xml:space="preserve">. </w:t>
      </w:r>
      <w:r w:rsidRPr="00D129DC">
        <w:t xml:space="preserve">The dataset will be updated based on </w:t>
      </w:r>
      <w:r w:rsidR="00A873ED">
        <w:t xml:space="preserve">the </w:t>
      </w:r>
      <w:r w:rsidRPr="00D129DC">
        <w:t xml:space="preserve">latest weather conditions and </w:t>
      </w:r>
      <w:r w:rsidR="00A873ED">
        <w:t>(</w:t>
      </w:r>
      <w:r w:rsidRPr="00D129DC">
        <w:t>optionally</w:t>
      </w:r>
      <w:r w:rsidR="00A873ED">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66549D">
        <w:t>UKCM service</w:t>
      </w:r>
      <w:r w:rsidR="00AF2A34">
        <w:t xml:space="preserv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429AD">
      <w:pPr>
        <w:pStyle w:val="Heading3"/>
      </w:pPr>
      <w:r w:rsidRPr="00D129DC">
        <w:t xml:space="preserve">Dataset </w:t>
      </w:r>
      <w:r w:rsidR="00A574A4">
        <w:t>use cases</w:t>
      </w:r>
    </w:p>
    <w:p w14:paraId="01C33BD3" w14:textId="18A0AA68"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'ukcPurpose'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07847BED" w:rsidR="00A95625" w:rsidRPr="00D129DC"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 xml:space="preserve">an arrival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In this case, the UKCM s</w:t>
      </w:r>
      <w:r w:rsidR="00CB594D">
        <w:t>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standard assumed route</w:t>
      </w:r>
      <w:r w:rsidR="0066549D">
        <w:t>.</w:t>
      </w:r>
      <w:r w:rsidR="004E1105">
        <w:t xml:space="preserve"> </w:t>
      </w:r>
      <w:r w:rsidRPr="00D129DC">
        <w:t>In this scenario, the UKCM s</w:t>
      </w:r>
      <w:r w:rsidR="00CB594D">
        <w:t>ervice</w:t>
      </w:r>
      <w:r w:rsidRPr="00D129DC">
        <w:t xml:space="preserve"> could return a single dataset and generally no updates are required until approximately 24 hrs before the time when the </w:t>
      </w:r>
      <w:r w:rsidR="00CB594D">
        <w:t>ship</w:t>
      </w:r>
      <w:r w:rsidRPr="00D129DC">
        <w:t xml:space="preserve"> enters the UKCM </w:t>
      </w:r>
      <w:r w:rsidR="00CB594D">
        <w:t>area</w:t>
      </w:r>
      <w:r w:rsidR="0066549D">
        <w:t>.</w:t>
      </w:r>
    </w:p>
    <w:p w14:paraId="16781474" w14:textId="77777777" w:rsidR="00A95625" w:rsidRPr="00D129DC" w:rsidRDefault="00A95625" w:rsidP="00195D9D">
      <w:pPr>
        <w:spacing w:before="0"/>
      </w:pPr>
      <w:r>
        <w:t>Approximately</w:t>
      </w:r>
      <w:r w:rsidRPr="00D129DC">
        <w:t xml:space="preserve"> </w:t>
      </w:r>
      <w:r w:rsidR="00A302AF" w:rsidRPr="00D129DC">
        <w:t xml:space="preserve">24 hrs before the time when </w:t>
      </w:r>
      <w:r w:rsidR="0066549D">
        <w:t>a</w:t>
      </w:r>
      <w:r w:rsidR="00A302AF" w:rsidRPr="00D129DC">
        <w:t xml:space="preserve"> </w:t>
      </w:r>
      <w:r w:rsidR="00CB594D">
        <w:t>ship</w:t>
      </w:r>
      <w:r w:rsidR="00A302AF" w:rsidRPr="00D129DC">
        <w:t xml:space="preserve"> enters the </w:t>
      </w:r>
      <w:r w:rsidR="00A302AF" w:rsidRPr="00CB594D">
        <w:t xml:space="preserve">UKCM </w:t>
      </w:r>
      <w:r w:rsidR="00CB594D" w:rsidRPr="00A4129D">
        <w:t>area</w:t>
      </w:r>
      <w:r>
        <w:t>,</w:t>
      </w:r>
      <w:r w:rsidR="00A302AF" w:rsidRPr="00D129DC">
        <w:t xml:space="preserve"> the </w:t>
      </w:r>
      <w:r w:rsidR="00CB594D">
        <w:t>ship</w:t>
      </w:r>
      <w:r w:rsidR="00A302AF" w:rsidRPr="00D129DC">
        <w:t xml:space="preserve"> will need a more detailed </w:t>
      </w:r>
      <w:r w:rsidR="00CB594D">
        <w:t xml:space="preserve">UKC </w:t>
      </w:r>
      <w:r w:rsidR="00A302AF" w:rsidRPr="00D129DC">
        <w:t>plan</w:t>
      </w:r>
      <w:r w:rsidR="0066549D">
        <w:t>.</w:t>
      </w:r>
      <w:r w:rsidR="004E1105">
        <w:t xml:space="preserve"> </w:t>
      </w:r>
      <w:r w:rsidR="00A302AF" w:rsidRPr="00D129DC">
        <w:t xml:space="preserve">This plan usually </w:t>
      </w:r>
      <w:r w:rsidR="00BB0E3B" w:rsidRPr="00D129DC">
        <w:t>consi</w:t>
      </w:r>
      <w:r w:rsidR="00BB0E3B">
        <w:t>ders</w:t>
      </w:r>
      <w:r w:rsidR="00BB0E3B" w:rsidRPr="00D129DC">
        <w:t xml:space="preserve"> more</w:t>
      </w:r>
      <w:r w:rsidR="00A302AF" w:rsidRPr="00D129DC">
        <w:t xml:space="preserve"> </w:t>
      </w:r>
      <w:r w:rsidR="00CB594D">
        <w:t xml:space="preserve">up to date information </w:t>
      </w:r>
      <w:r w:rsidR="00A302AF" w:rsidRPr="00D129DC">
        <w:t xml:space="preserve">and will </w:t>
      </w:r>
      <w:r w:rsidR="00CB594D">
        <w:t xml:space="preserve">typically </w:t>
      </w:r>
      <w:r w:rsidR="00A302AF" w:rsidRPr="00D129DC">
        <w:t>need to be updated more frequently</w:t>
      </w:r>
      <w:r w:rsidR="0066549D">
        <w:t>.</w:t>
      </w:r>
      <w:r w:rsidR="004E1105">
        <w:t xml:space="preserve"> </w:t>
      </w:r>
      <w:r w:rsidR="00A302AF" w:rsidRPr="00D129DC">
        <w:t xml:space="preserve">In this case, the </w:t>
      </w:r>
      <w:r w:rsidR="0066549D">
        <w:t xml:space="preserve">non-navigable and almost non-navigable </w:t>
      </w:r>
      <w:r w:rsidR="00A302AF" w:rsidRPr="00D129DC">
        <w:t>areas</w:t>
      </w:r>
      <w:r w:rsidR="0066549D">
        <w:t xml:space="preserve">, </w:t>
      </w:r>
      <w:r w:rsidR="00A302AF" w:rsidRPr="00D129DC">
        <w:t>any tidal windows (via Control</w:t>
      </w:r>
      <w:r>
        <w:t xml:space="preserve"> </w:t>
      </w:r>
      <w:r w:rsidR="00A302AF" w:rsidRPr="00D129DC">
        <w:t xml:space="preserve">Points), and some metadata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 xml:space="preserve">could vary </w:t>
      </w:r>
      <w:r w:rsidR="00A302AF" w:rsidRPr="00D129DC">
        <w:t xml:space="preserve">between 10 </w:t>
      </w:r>
      <w:r>
        <w:t>and</w:t>
      </w:r>
      <w:r w:rsidR="00A302AF" w:rsidRPr="00D129DC">
        <w:t xml:space="preserve"> 60 minutes.</w:t>
      </w:r>
    </w:p>
    <w:p w14:paraId="17B55A85" w14:textId="15370A08" w:rsidR="00A302AF" w:rsidRDefault="0066549D" w:rsidP="00195D9D">
      <w:pPr>
        <w:spacing w:before="0"/>
        <w:rPr>
          <w:bCs/>
        </w:rPr>
      </w:pPr>
      <w:r>
        <w:rPr>
          <w:bCs/>
        </w:rPr>
        <w:t xml:space="preserve">Immediately before </w:t>
      </w:r>
      <w:r w:rsidR="00A302AF" w:rsidRPr="00286A01">
        <w:rPr>
          <w:bCs/>
        </w:rPr>
        <w:t xml:space="preserve">entering the UKCM </w:t>
      </w:r>
      <w:r>
        <w:rPr>
          <w:bCs/>
        </w:rPr>
        <w:t>area</w:t>
      </w:r>
      <w:r w:rsidR="00A302AF" w:rsidRPr="00286A01">
        <w:rPr>
          <w:bCs/>
        </w:rPr>
        <w:t xml:space="preserve"> and whilst underway, the use case changes again to become the actual plan and more up-to-date information is required</w:t>
      </w:r>
      <w:r w:rsidR="00A95625">
        <w:rPr>
          <w:bCs/>
        </w:rPr>
        <w:t>, approximately</w:t>
      </w:r>
      <w:r w:rsidR="00A302AF" w:rsidRPr="00286A01">
        <w:rPr>
          <w:bCs/>
        </w:rPr>
        <w:t xml:space="preserve"> every </w:t>
      </w:r>
      <w:r w:rsidR="00A95625">
        <w:rPr>
          <w:bCs/>
        </w:rPr>
        <w:t>five</w:t>
      </w:r>
      <w:r w:rsidR="00A302AF" w:rsidRPr="00286A01">
        <w:rPr>
          <w:bCs/>
        </w:rPr>
        <w:t xml:space="preserve"> to </w:t>
      </w:r>
      <w:r w:rsidR="00A95625">
        <w:rPr>
          <w:bCs/>
        </w:rPr>
        <w:t>ten</w:t>
      </w:r>
      <w:r w:rsidR="00A302AF" w:rsidRPr="00286A01">
        <w:rPr>
          <w:bCs/>
        </w:rPr>
        <w:t xml:space="preserve"> minutes</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7C2089">
        <w:rPr>
          <w:bCs/>
        </w:rPr>
        <w:t xml:space="preserve">navigable and non-navigable </w:t>
      </w:r>
      <w:r w:rsidR="00A302AF" w:rsidRPr="00286A01">
        <w:rPr>
          <w:bCs/>
        </w:rPr>
        <w:t>areas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Pr>
          <w:bCs/>
        </w:rPr>
        <w:t>UKCM service</w:t>
      </w:r>
      <w:r w:rsidR="00A302AF" w:rsidRPr="00286A01">
        <w:rPr>
          <w:bCs/>
        </w:rPr>
        <w:t xml:space="preserve"> via AIS).</w:t>
      </w:r>
    </w:p>
    <w:p w14:paraId="6A3F1727" w14:textId="140DA6C6" w:rsidR="000B750B" w:rsidRDefault="00D35AFC" w:rsidP="00B51614">
      <w:pPr>
        <w:pStyle w:val="Heading2"/>
      </w:pPr>
      <w:bookmarkStart w:id="36" w:name="_Ref534271179"/>
      <w:bookmarkStart w:id="37" w:name="_Ref534271191"/>
      <w:bookmarkStart w:id="38" w:name="_Toc3206135"/>
      <w:r w:rsidRPr="00A4129D">
        <w:t>Application Schema</w:t>
      </w:r>
      <w:bookmarkEnd w:id="33"/>
      <w:bookmarkEnd w:id="34"/>
      <w:bookmarkEnd w:id="36"/>
      <w:bookmarkEnd w:id="37"/>
      <w:bookmarkEnd w:id="38"/>
    </w:p>
    <w:p w14:paraId="11682A88" w14:textId="2F4370EC" w:rsidR="002503E1" w:rsidRPr="00A4129D" w:rsidRDefault="002503E1" w:rsidP="00195D9D">
      <w:pPr>
        <w:spacing w:before="0"/>
      </w:pPr>
      <w:r>
        <w:fldChar w:fldCharType="begin"/>
      </w:r>
      <w:r>
        <w:instrText xml:space="preserve"> REF _Ref534270722 \h </w:instrText>
      </w:r>
      <w:r>
        <w:fldChar w:fldCharType="separate"/>
      </w:r>
      <w:r w:rsidR="00AF6513" w:rsidRPr="00195D9D">
        <w:rPr>
          <w:i/>
          <w:sz w:val="18"/>
          <w:szCs w:val="18"/>
        </w:rPr>
        <w:t>Figure 7</w:t>
      </w:r>
      <w:r w:rsidR="00AF6513" w:rsidRPr="00195D9D">
        <w:rPr>
          <w:i/>
          <w:sz w:val="18"/>
          <w:szCs w:val="18"/>
        </w:rPr>
        <w:noBreakHyphen/>
      </w:r>
      <w:r w:rsidR="00AF6513">
        <w:rPr>
          <w:i/>
          <w:noProof/>
          <w:sz w:val="18"/>
          <w:szCs w:val="18"/>
        </w:rPr>
        <w:t>2</w:t>
      </w:r>
      <w:r>
        <w:fldChar w:fldCharType="end"/>
      </w:r>
      <w:r>
        <w:t xml:space="preserve"> is the UML data model for the S-129.</w:t>
      </w:r>
    </w:p>
    <w:p w14:paraId="64346471" w14:textId="77777777" w:rsidR="009C68D7" w:rsidRDefault="009C68D7" w:rsidP="009C68D7">
      <w:pPr>
        <w:keepNext/>
      </w:pPr>
      <w:r>
        <w:rPr>
          <w:rFonts w:cs="Arial"/>
          <w:noProof/>
          <w:szCs w:val="20"/>
          <w:lang w:val="fr-FR" w:eastAsia="fr-FR"/>
        </w:rPr>
        <w:drawing>
          <wp:inline distT="0" distB="0" distL="0" distR="0" wp14:anchorId="3B56840D" wp14:editId="0114BE78">
            <wp:extent cx="5773420" cy="2798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3420" cy="2798445"/>
                    </a:xfrm>
                    <a:prstGeom prst="rect">
                      <a:avLst/>
                    </a:prstGeom>
                    <a:noFill/>
                  </pic:spPr>
                </pic:pic>
              </a:graphicData>
            </a:graphic>
          </wp:inline>
        </w:drawing>
      </w:r>
    </w:p>
    <w:p w14:paraId="48FE365D" w14:textId="4FDE1734" w:rsidR="009C68D7" w:rsidRPr="00195D9D" w:rsidRDefault="009C68D7" w:rsidP="00195D9D">
      <w:pPr>
        <w:pStyle w:val="Caption"/>
        <w:spacing w:line="240" w:lineRule="auto"/>
        <w:jc w:val="center"/>
        <w:rPr>
          <w:rFonts w:cs="Arial"/>
          <w:i/>
          <w:sz w:val="18"/>
          <w:szCs w:val="18"/>
        </w:rPr>
      </w:pPr>
      <w:bookmarkStart w:id="39" w:name="_Ref534270722"/>
      <w:bookmarkStart w:id="40"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AF6513">
        <w:rPr>
          <w:i/>
          <w:noProof/>
          <w:sz w:val="18"/>
          <w:szCs w:val="18"/>
        </w:rPr>
        <w:t>2</w:t>
      </w:r>
      <w:r w:rsidRPr="00195D9D">
        <w:rPr>
          <w:i/>
          <w:sz w:val="18"/>
          <w:szCs w:val="18"/>
        </w:rPr>
        <w:fldChar w:fldCharType="end"/>
      </w:r>
      <w:bookmarkEnd w:id="39"/>
      <w:r w:rsidRPr="00195D9D">
        <w:rPr>
          <w:i/>
          <w:sz w:val="18"/>
          <w:szCs w:val="18"/>
        </w:rPr>
        <w:t>. S-129 Data Model</w:t>
      </w:r>
      <w:bookmarkEnd w:id="40"/>
    </w:p>
    <w:p w14:paraId="5B787C87" w14:textId="77777777" w:rsidR="00453950" w:rsidRDefault="00453950" w:rsidP="002429AD">
      <w:pPr>
        <w:pStyle w:val="Heading3"/>
      </w:pPr>
      <w:bookmarkStart w:id="41" w:name="_Toc460581601"/>
      <w:r w:rsidRPr="00D129DC">
        <w:lastRenderedPageBreak/>
        <w:t>Feature Types</w:t>
      </w:r>
    </w:p>
    <w:p w14:paraId="2AFC70FF" w14:textId="77777777" w:rsidR="00453950" w:rsidRPr="00286A01" w:rsidRDefault="00453950" w:rsidP="002429AD">
      <w:pPr>
        <w:pStyle w:val="Heading4"/>
      </w:pPr>
      <w:r w:rsidRPr="00286A01">
        <w:t>UnderKeelClearancePlan</w:t>
      </w:r>
    </w:p>
    <w:tbl>
      <w:tblPr>
        <w:tblStyle w:val="TableGrid"/>
        <w:tblW w:w="9634" w:type="dxa"/>
        <w:tblLayout w:type="fixed"/>
        <w:tblLook w:val="04A0" w:firstRow="1" w:lastRow="0" w:firstColumn="1" w:lastColumn="0" w:noHBand="0" w:noVBand="1"/>
      </w:tblPr>
      <w:tblGrid>
        <w:gridCol w:w="1129"/>
        <w:gridCol w:w="2127"/>
        <w:gridCol w:w="1849"/>
        <w:gridCol w:w="709"/>
        <w:gridCol w:w="2119"/>
        <w:gridCol w:w="1701"/>
      </w:tblGrid>
      <w:tr w:rsidR="00453950" w:rsidRPr="002B3B3B" w14:paraId="35DBC671" w14:textId="77777777" w:rsidTr="00A05204">
        <w:trPr>
          <w:tblHeader/>
        </w:trPr>
        <w:tc>
          <w:tcPr>
            <w:tcW w:w="1129" w:type="dxa"/>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2127" w:type="dxa"/>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1849" w:type="dxa"/>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tcPr>
          <w:p w14:paraId="40E08314" w14:textId="77777777" w:rsidR="00453950" w:rsidRPr="001E5C86" w:rsidRDefault="00453950" w:rsidP="001E5C86">
            <w:pPr>
              <w:spacing w:before="60" w:after="60"/>
              <w:jc w:val="left"/>
              <w:rPr>
                <w:rFonts w:cs="Arial"/>
                <w:b/>
                <w:sz w:val="18"/>
                <w:szCs w:val="18"/>
              </w:rPr>
            </w:pPr>
            <w:r w:rsidRPr="001E5C86">
              <w:rPr>
                <w:rFonts w:cs="Arial"/>
                <w:b/>
                <w:sz w:val="18"/>
                <w:szCs w:val="18"/>
              </w:rPr>
              <w:t>dataType</w:t>
            </w:r>
          </w:p>
        </w:tc>
        <w:tc>
          <w:tcPr>
            <w:tcW w:w="1701" w:type="dxa"/>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A05204">
        <w:tc>
          <w:tcPr>
            <w:tcW w:w="1129"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2127"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1849" w:type="dxa"/>
          </w:tcPr>
          <w:p w14:paraId="4E547BFD"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66549D" w:rsidRPr="001E5C86">
              <w:rPr>
                <w:rFonts w:cs="Arial"/>
                <w:sz w:val="18"/>
                <w:szCs w:val="18"/>
                <w:lang w:val="en-US" w:eastAsia="fi-FI"/>
              </w:rPr>
              <w:t>ship</w:t>
            </w:r>
            <w:r w:rsidRPr="001E5C86">
              <w:rPr>
                <w:rFonts w:cs="Arial"/>
                <w:sz w:val="18"/>
                <w:szCs w:val="18"/>
                <w:lang w:val="en-US" w:eastAsia="fi-FI"/>
              </w:rPr>
              <w:t xml:space="preserve"> and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77777777" w:rsidR="00453950" w:rsidRPr="001E5C86" w:rsidRDefault="00453950" w:rsidP="001E5C86">
            <w:pPr>
              <w:spacing w:before="60" w:after="60"/>
              <w:jc w:val="left"/>
              <w:rPr>
                <w:rFonts w:cs="Arial"/>
                <w:sz w:val="18"/>
                <w:szCs w:val="18"/>
              </w:rPr>
            </w:pPr>
            <w:r w:rsidRPr="001E5C86">
              <w:rPr>
                <w:rFonts w:cs="Arial"/>
                <w:sz w:val="18"/>
                <w:szCs w:val="18"/>
              </w:rPr>
              <w:t>MetaFeatureType</w:t>
            </w:r>
          </w:p>
        </w:tc>
        <w:tc>
          <w:tcPr>
            <w:tcW w:w="1701"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A05204">
        <w:trPr>
          <w:trHeight w:val="542"/>
        </w:trPr>
        <w:tc>
          <w:tcPr>
            <w:tcW w:w="1129" w:type="dxa"/>
          </w:tcPr>
          <w:p w14:paraId="71A68E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1DAABCBC" w14:textId="77777777" w:rsidR="00453950" w:rsidRPr="001E5C86" w:rsidRDefault="00453950" w:rsidP="001E5C86">
            <w:pPr>
              <w:spacing w:before="60" w:after="60"/>
              <w:jc w:val="left"/>
              <w:rPr>
                <w:rFonts w:cs="Arial"/>
                <w:sz w:val="18"/>
                <w:szCs w:val="18"/>
              </w:rPr>
            </w:pPr>
            <w:r w:rsidRPr="001E5C86">
              <w:rPr>
                <w:rFonts w:cs="Arial"/>
                <w:sz w:val="18"/>
                <w:szCs w:val="18"/>
              </w:rPr>
              <w:t>generationTime</w:t>
            </w:r>
          </w:p>
        </w:tc>
        <w:tc>
          <w:tcPr>
            <w:tcW w:w="1849" w:type="dxa"/>
          </w:tcPr>
          <w:p w14:paraId="3A172960"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Time the plan was generated</w:t>
            </w:r>
          </w:p>
        </w:tc>
        <w:tc>
          <w:tcPr>
            <w:tcW w:w="709" w:type="dxa"/>
          </w:tcPr>
          <w:p w14:paraId="259B20BE"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r w:rsidRPr="001E5C86">
              <w:rPr>
                <w:rFonts w:cs="Arial"/>
                <w:sz w:val="18"/>
                <w:szCs w:val="18"/>
              </w:rPr>
              <w:t>DateTime</w:t>
            </w:r>
          </w:p>
        </w:tc>
        <w:tc>
          <w:tcPr>
            <w:tcW w:w="1701"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A05204">
        <w:trPr>
          <w:trHeight w:val="964"/>
        </w:trPr>
        <w:tc>
          <w:tcPr>
            <w:tcW w:w="1129" w:type="dxa"/>
          </w:tcPr>
          <w:p w14:paraId="22C0864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4EED29CA" w14:textId="77777777" w:rsidR="00453950" w:rsidRPr="001E5C86" w:rsidRDefault="0066549D" w:rsidP="001E5C86">
            <w:pPr>
              <w:spacing w:before="60" w:after="60"/>
              <w:jc w:val="left"/>
              <w:rPr>
                <w:rFonts w:cs="Arial"/>
                <w:sz w:val="18"/>
                <w:szCs w:val="18"/>
              </w:rPr>
            </w:pPr>
            <w:r w:rsidRPr="001E5C86">
              <w:rPr>
                <w:rFonts w:cs="Arial"/>
                <w:sz w:val="18"/>
                <w:szCs w:val="18"/>
              </w:rPr>
              <w:t>ship</w:t>
            </w:r>
            <w:r w:rsidR="00453950" w:rsidRPr="001E5C86">
              <w:rPr>
                <w:rFonts w:cs="Arial"/>
                <w:sz w:val="18"/>
                <w:szCs w:val="18"/>
              </w:rPr>
              <w:t>ID</w:t>
            </w:r>
          </w:p>
        </w:tc>
        <w:tc>
          <w:tcPr>
            <w:tcW w:w="1849" w:type="dxa"/>
          </w:tcPr>
          <w:p w14:paraId="7B6900D9"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Unique identification of the </w:t>
            </w:r>
            <w:r w:rsidR="0066549D" w:rsidRPr="001E5C86">
              <w:rPr>
                <w:rFonts w:cs="Arial"/>
                <w:sz w:val="18"/>
                <w:szCs w:val="18"/>
                <w:lang w:val="en-US" w:eastAsia="fi-FI"/>
              </w:rPr>
              <w:t>ship</w:t>
            </w:r>
            <w:r w:rsidRPr="001E5C86">
              <w:rPr>
                <w:rFonts w:cs="Arial"/>
                <w:sz w:val="18"/>
                <w:szCs w:val="18"/>
                <w:lang w:val="en-US" w:eastAsia="fi-FI"/>
              </w:rPr>
              <w:t xml:space="preserve"> used for the calculation</w:t>
            </w:r>
          </w:p>
        </w:tc>
        <w:tc>
          <w:tcPr>
            <w:tcW w:w="709" w:type="dxa"/>
          </w:tcPr>
          <w:p w14:paraId="06527634"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1701"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A05204">
        <w:trPr>
          <w:trHeight w:val="924"/>
        </w:trPr>
        <w:tc>
          <w:tcPr>
            <w:tcW w:w="1129" w:type="dxa"/>
          </w:tcPr>
          <w:p w14:paraId="5DBF4730"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1849"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1701" w:type="dxa"/>
          </w:tcPr>
          <w:p w14:paraId="1EE661BD" w14:textId="77777777" w:rsidR="00453950" w:rsidRPr="001E5C86" w:rsidRDefault="00453950" w:rsidP="001E5C86">
            <w:pPr>
              <w:spacing w:before="60" w:after="60"/>
              <w:jc w:val="left"/>
              <w:rPr>
                <w:rFonts w:cs="Arial"/>
                <w:sz w:val="18"/>
                <w:szCs w:val="18"/>
              </w:rPr>
            </w:pPr>
            <w:r w:rsidRPr="001E5C86">
              <w:rPr>
                <w:rFonts w:cs="Arial"/>
                <w:color w:val="000000" w:themeColor="text1"/>
                <w:sz w:val="18"/>
                <w:szCs w:val="18"/>
                <w:lang w:val="en-US"/>
              </w:rPr>
              <w:t>Using the value of S-421.Route.routeInfoName</w:t>
            </w:r>
          </w:p>
        </w:tc>
      </w:tr>
      <w:tr w:rsidR="00453950" w:rsidRPr="002B3B3B" w14:paraId="6DDF082E" w14:textId="77777777" w:rsidTr="00A05204">
        <w:tc>
          <w:tcPr>
            <w:tcW w:w="1129" w:type="dxa"/>
          </w:tcPr>
          <w:p w14:paraId="4B0E1CD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1849"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5560AC7F" w14:textId="77777777"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1701" w:type="dxa"/>
          </w:tcPr>
          <w:p w14:paraId="78C6635E" w14:textId="77777777" w:rsidR="00453950" w:rsidRPr="001E5C86" w:rsidRDefault="00453950" w:rsidP="001E5C86">
            <w:pPr>
              <w:spacing w:before="60" w:after="60"/>
              <w:jc w:val="left"/>
              <w:rPr>
                <w:rFonts w:cs="Arial"/>
                <w:sz w:val="18"/>
                <w:szCs w:val="18"/>
              </w:rPr>
            </w:pPr>
            <w:r w:rsidRPr="001E5C86">
              <w:rPr>
                <w:rFonts w:cs="Arial"/>
                <w:color w:val="000000" w:themeColor="text1"/>
                <w:sz w:val="18"/>
                <w:szCs w:val="18"/>
                <w:lang w:val="en-US"/>
              </w:rPr>
              <w:t>Using the value of S-421.RouteHistory.routeHistoryEditionNo</w:t>
            </w:r>
          </w:p>
        </w:tc>
      </w:tr>
      <w:tr w:rsidR="00453950" w:rsidRPr="002B3B3B" w14:paraId="3AF79D33" w14:textId="77777777" w:rsidTr="00A05204">
        <w:tc>
          <w:tcPr>
            <w:tcW w:w="1129" w:type="dxa"/>
          </w:tcPr>
          <w:p w14:paraId="2049B071"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4602AFE6" w14:textId="77777777" w:rsidR="00453950" w:rsidRPr="001E5C86" w:rsidRDefault="00453950" w:rsidP="001E5C86">
            <w:pPr>
              <w:spacing w:before="60" w:after="60"/>
              <w:jc w:val="left"/>
              <w:rPr>
                <w:rFonts w:cs="Arial"/>
                <w:sz w:val="18"/>
                <w:szCs w:val="18"/>
              </w:rPr>
            </w:pPr>
            <w:r w:rsidRPr="001E5C86">
              <w:rPr>
                <w:rFonts w:cs="Arial"/>
                <w:sz w:val="18"/>
                <w:szCs w:val="18"/>
              </w:rPr>
              <w:t>maximumDraught</w:t>
            </w:r>
          </w:p>
        </w:tc>
        <w:tc>
          <w:tcPr>
            <w:tcW w:w="1849" w:type="dxa"/>
          </w:tcPr>
          <w:p w14:paraId="7022E404"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66549D" w:rsidRPr="001E5C86">
              <w:rPr>
                <w:rFonts w:cs="Arial"/>
                <w:sz w:val="18"/>
                <w:szCs w:val="18"/>
                <w:lang w:val="en-US" w:eastAsia="fi-FI"/>
              </w:rPr>
              <w:t>ship</w:t>
            </w:r>
            <w:r w:rsidRPr="001E5C86">
              <w:rPr>
                <w:rFonts w:cs="Arial"/>
                <w:sz w:val="18"/>
                <w:szCs w:val="18"/>
                <w:lang w:val="en-US" w:eastAsia="fi-FI"/>
              </w:rPr>
              <w:t xml:space="preserve"> draught in meters, used as base for the calculation</w:t>
            </w:r>
          </w:p>
        </w:tc>
        <w:tc>
          <w:tcPr>
            <w:tcW w:w="709" w:type="dxa"/>
          </w:tcPr>
          <w:p w14:paraId="05926904"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1701"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A05204">
        <w:tc>
          <w:tcPr>
            <w:tcW w:w="1129" w:type="dxa"/>
          </w:tcPr>
          <w:p w14:paraId="4856942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3C7F7CB5" w14:textId="77777777" w:rsidR="00453950" w:rsidRPr="001E5C86" w:rsidRDefault="00453950" w:rsidP="001E5C86">
            <w:pPr>
              <w:spacing w:before="60" w:after="60"/>
              <w:jc w:val="left"/>
              <w:rPr>
                <w:rFonts w:cs="Arial"/>
                <w:sz w:val="18"/>
                <w:szCs w:val="18"/>
              </w:rPr>
            </w:pPr>
            <w:r w:rsidRPr="001E5C86">
              <w:rPr>
                <w:rFonts w:cs="Arial"/>
                <w:sz w:val="18"/>
                <w:szCs w:val="18"/>
              </w:rPr>
              <w:t>ukcPurpose</w:t>
            </w:r>
          </w:p>
        </w:tc>
        <w:tc>
          <w:tcPr>
            <w:tcW w:w="1849" w:type="dxa"/>
          </w:tcPr>
          <w:p w14:paraId="01DFF6FC"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The purpose of the current calculation</w:t>
            </w:r>
          </w:p>
        </w:tc>
        <w:tc>
          <w:tcPr>
            <w:tcW w:w="709" w:type="dxa"/>
          </w:tcPr>
          <w:p w14:paraId="0812E31D"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579F808A"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underKeelClearancePurposeType</w:t>
            </w:r>
          </w:p>
        </w:tc>
        <w:tc>
          <w:tcPr>
            <w:tcW w:w="1701"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A05204">
        <w:tc>
          <w:tcPr>
            <w:tcW w:w="1129" w:type="dxa"/>
          </w:tcPr>
          <w:p w14:paraId="0DEEE7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2128F27D" w14:textId="77777777" w:rsidR="00453950" w:rsidRPr="001E5C86" w:rsidRDefault="00453950" w:rsidP="001E5C86">
            <w:pPr>
              <w:spacing w:before="60" w:after="60"/>
              <w:jc w:val="left"/>
              <w:rPr>
                <w:rFonts w:cs="Arial"/>
                <w:sz w:val="18"/>
                <w:szCs w:val="18"/>
              </w:rPr>
            </w:pPr>
            <w:r w:rsidRPr="001E5C86">
              <w:rPr>
                <w:rFonts w:cs="Arial"/>
                <w:sz w:val="18"/>
                <w:szCs w:val="18"/>
              </w:rPr>
              <w:t>typeOfCalculation</w:t>
            </w:r>
          </w:p>
        </w:tc>
        <w:tc>
          <w:tcPr>
            <w:tcW w:w="1849" w:type="dxa"/>
          </w:tcPr>
          <w:p w14:paraId="3AEB6E86" w14:textId="77777777" w:rsidR="00453950" w:rsidRPr="001E5C86" w:rsidRDefault="00453950" w:rsidP="001E5C86">
            <w:pPr>
              <w:spacing w:before="60" w:after="60"/>
              <w:jc w:val="left"/>
              <w:rPr>
                <w:rFonts w:cs="Arial"/>
                <w:sz w:val="18"/>
                <w:szCs w:val="18"/>
              </w:rPr>
            </w:pPr>
            <w:r w:rsidRPr="001E5C86">
              <w:rPr>
                <w:rFonts w:cs="Arial"/>
                <w:sz w:val="18"/>
                <w:szCs w:val="18"/>
                <w:lang w:eastAsia="fi-FI"/>
              </w:rPr>
              <w:t>The type of calculation</w:t>
            </w:r>
          </w:p>
        </w:tc>
        <w:tc>
          <w:tcPr>
            <w:tcW w:w="709" w:type="dxa"/>
          </w:tcPr>
          <w:p w14:paraId="74FBD0CF"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7B8695FF"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underKeelClearanceCalculationType</w:t>
            </w:r>
          </w:p>
        </w:tc>
        <w:tc>
          <w:tcPr>
            <w:tcW w:w="1701" w:type="dxa"/>
          </w:tcPr>
          <w:p w14:paraId="75356121" w14:textId="77777777" w:rsidR="00453950" w:rsidRPr="001E5C86" w:rsidRDefault="00453950" w:rsidP="001E5C86">
            <w:pPr>
              <w:spacing w:before="60" w:after="60"/>
              <w:jc w:val="left"/>
              <w:rPr>
                <w:rFonts w:cs="Arial"/>
                <w:sz w:val="18"/>
                <w:szCs w:val="18"/>
              </w:rPr>
            </w:pPr>
          </w:p>
        </w:tc>
      </w:tr>
      <w:tr w:rsidR="00453950" w:rsidRPr="002B3B3B" w14:paraId="4C9A0685" w14:textId="77777777" w:rsidTr="00A05204">
        <w:tc>
          <w:tcPr>
            <w:tcW w:w="1129" w:type="dxa"/>
          </w:tcPr>
          <w:p w14:paraId="65176A11" w14:textId="77777777" w:rsidR="00453950" w:rsidRPr="001E5C86" w:rsidRDefault="00453950" w:rsidP="001E5C86">
            <w:pPr>
              <w:spacing w:before="60" w:after="60"/>
              <w:jc w:val="left"/>
              <w:rPr>
                <w:rFonts w:cs="Arial"/>
                <w:sz w:val="18"/>
                <w:szCs w:val="18"/>
                <w:lang w:val="en-GB"/>
              </w:rPr>
            </w:pPr>
            <w:r w:rsidRPr="001E5C86">
              <w:rPr>
                <w:rFonts w:cs="Arial"/>
                <w:sz w:val="18"/>
                <w:szCs w:val="18"/>
                <w:lang w:val="en-GB"/>
              </w:rPr>
              <w:t>SpatialAttribute</w:t>
            </w:r>
          </w:p>
        </w:tc>
        <w:tc>
          <w:tcPr>
            <w:tcW w:w="2127" w:type="dxa"/>
          </w:tcPr>
          <w:p w14:paraId="4E4D0DB4" w14:textId="77777777" w:rsidR="00453950" w:rsidRPr="001E5C86" w:rsidRDefault="00453950" w:rsidP="001E5C86">
            <w:pPr>
              <w:spacing w:before="60" w:after="60"/>
              <w:jc w:val="left"/>
              <w:rPr>
                <w:rFonts w:cs="Arial"/>
                <w:sz w:val="18"/>
                <w:szCs w:val="18"/>
                <w:lang w:val="en-GB"/>
              </w:rPr>
            </w:pPr>
            <w:r w:rsidRPr="001E5C86">
              <w:rPr>
                <w:rFonts w:cs="Arial"/>
                <w:sz w:val="18"/>
                <w:szCs w:val="18"/>
                <w:lang w:val="en-GB" w:eastAsia="ko-KR"/>
              </w:rPr>
              <w:t>geometry</w:t>
            </w:r>
          </w:p>
        </w:tc>
        <w:tc>
          <w:tcPr>
            <w:tcW w:w="1849" w:type="dxa"/>
          </w:tcPr>
          <w:p w14:paraId="7D139212" w14:textId="77777777" w:rsidR="00453950" w:rsidRPr="001E5C86" w:rsidRDefault="00453950" w:rsidP="001E5C86">
            <w:pPr>
              <w:spacing w:before="60" w:after="60"/>
              <w:jc w:val="left"/>
              <w:rPr>
                <w:rFonts w:cs="Arial"/>
                <w:sz w:val="18"/>
                <w:szCs w:val="18"/>
                <w:lang w:val="en-GB"/>
              </w:rPr>
            </w:pPr>
            <w:r w:rsidRPr="001E5C86">
              <w:rPr>
                <w:rFonts w:cs="Arial"/>
                <w:sz w:val="18"/>
                <w:szCs w:val="18"/>
                <w:lang w:val="en-GB" w:eastAsia="fi-FI"/>
              </w:rPr>
              <w:t>Boundaries of the Under Keel Clearance management area</w:t>
            </w:r>
          </w:p>
        </w:tc>
        <w:tc>
          <w:tcPr>
            <w:tcW w:w="709" w:type="dxa"/>
          </w:tcPr>
          <w:p w14:paraId="72D7BB04" w14:textId="77777777" w:rsidR="00453950" w:rsidRPr="001E5C86" w:rsidRDefault="00453950" w:rsidP="001E5C86">
            <w:pPr>
              <w:spacing w:before="60" w:after="60"/>
              <w:jc w:val="center"/>
              <w:rPr>
                <w:rFonts w:cs="Arial"/>
                <w:sz w:val="18"/>
                <w:szCs w:val="18"/>
                <w:lang w:val="en-GB"/>
              </w:rPr>
            </w:pPr>
            <w:r w:rsidRPr="001E5C86">
              <w:rPr>
                <w:rFonts w:cs="Arial"/>
                <w:sz w:val="18"/>
                <w:szCs w:val="18"/>
                <w:lang w:val="en-GB"/>
              </w:rPr>
              <w:t>[1]</w:t>
            </w:r>
          </w:p>
        </w:tc>
        <w:tc>
          <w:tcPr>
            <w:tcW w:w="2119" w:type="dxa"/>
          </w:tcPr>
          <w:p w14:paraId="592E79AB" w14:textId="77777777" w:rsidR="00453950" w:rsidRPr="001E5C86" w:rsidRDefault="00453950" w:rsidP="001E5C86">
            <w:pPr>
              <w:spacing w:before="60" w:after="60"/>
              <w:jc w:val="left"/>
              <w:rPr>
                <w:rFonts w:cs="Arial"/>
                <w:sz w:val="18"/>
                <w:szCs w:val="18"/>
                <w:lang w:val="en-GB"/>
              </w:rPr>
            </w:pPr>
            <w:r w:rsidRPr="001E5C86">
              <w:rPr>
                <w:rFonts w:cs="Arial"/>
                <w:sz w:val="18"/>
                <w:szCs w:val="18"/>
                <w:lang w:val="en-GB" w:eastAsia="ko-KR"/>
              </w:rPr>
              <w:t>GM_OrientableSurface</w:t>
            </w:r>
          </w:p>
        </w:tc>
        <w:tc>
          <w:tcPr>
            <w:tcW w:w="1701" w:type="dxa"/>
          </w:tcPr>
          <w:p w14:paraId="66FE80A4" w14:textId="58EE9DE4" w:rsidR="00453950" w:rsidRPr="001E5C86" w:rsidRDefault="00453950" w:rsidP="001E5C86">
            <w:pPr>
              <w:spacing w:before="60" w:after="60"/>
              <w:jc w:val="left"/>
              <w:rPr>
                <w:rFonts w:cs="Arial"/>
                <w:sz w:val="18"/>
                <w:szCs w:val="18"/>
                <w:lang w:val="en-GB"/>
              </w:rPr>
            </w:pPr>
            <w:r w:rsidRPr="001E5C86">
              <w:rPr>
                <w:rFonts w:cs="Arial"/>
                <w:sz w:val="18"/>
                <w:szCs w:val="18"/>
                <w:lang w:val="en-GB" w:eastAsia="ko-KR"/>
              </w:rPr>
              <w:t>geometric object come</w:t>
            </w:r>
            <w:r w:rsidR="001E5C86">
              <w:rPr>
                <w:rFonts w:cs="Arial"/>
                <w:sz w:val="18"/>
                <w:szCs w:val="18"/>
                <w:lang w:val="en-GB" w:eastAsia="ko-KR"/>
              </w:rPr>
              <w:t>s</w:t>
            </w:r>
            <w:r w:rsidRPr="001E5C86">
              <w:rPr>
                <w:rFonts w:cs="Arial"/>
                <w:sz w:val="18"/>
                <w:szCs w:val="18"/>
                <w:lang w:val="en-GB" w:eastAsia="ko-KR"/>
              </w:rPr>
              <w:t xml:space="preserve"> from Geometry class in S-100 standard</w:t>
            </w:r>
          </w:p>
        </w:tc>
      </w:tr>
      <w:tr w:rsidR="00453950" w:rsidRPr="002B3B3B" w14:paraId="34D7F56C" w14:textId="77777777" w:rsidTr="00A05204">
        <w:tc>
          <w:tcPr>
            <w:tcW w:w="1129"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r w:rsidRPr="001E5C86">
              <w:rPr>
                <w:rFonts w:eastAsiaTheme="minorEastAsia" w:cs="Arial"/>
                <w:sz w:val="18"/>
                <w:szCs w:val="18"/>
                <w:lang w:val="en-GB" w:eastAsia="ko-KR"/>
              </w:rPr>
              <w:t>ComplexAttribute</w:t>
            </w:r>
          </w:p>
        </w:tc>
        <w:tc>
          <w:tcPr>
            <w:tcW w:w="2127" w:type="dxa"/>
          </w:tcPr>
          <w:p w14:paraId="26F18642"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1849"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77777777"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1701" w:type="dxa"/>
          </w:tcPr>
          <w:p w14:paraId="64809B70" w14:textId="77777777" w:rsidR="00453950" w:rsidRPr="001E5C86" w:rsidRDefault="00453950" w:rsidP="001E5C86">
            <w:pPr>
              <w:spacing w:before="60" w:after="60"/>
              <w:jc w:val="left"/>
              <w:rPr>
                <w:rFonts w:cs="Arial"/>
                <w:sz w:val="18"/>
                <w:szCs w:val="18"/>
              </w:rPr>
            </w:pPr>
          </w:p>
        </w:tc>
      </w:tr>
    </w:tbl>
    <w:p w14:paraId="45224829" w14:textId="77777777" w:rsidR="00B061FF" w:rsidRPr="00B061FF" w:rsidRDefault="00B061FF" w:rsidP="00B061FF">
      <w:pPr>
        <w:spacing w:before="0"/>
      </w:pPr>
    </w:p>
    <w:p w14:paraId="5BEF12FD" w14:textId="77777777" w:rsidR="00453950" w:rsidRPr="00D129DC" w:rsidRDefault="00453950" w:rsidP="002429AD">
      <w:pPr>
        <w:pStyle w:val="Heading4"/>
      </w:pPr>
      <w:r w:rsidRPr="00D129DC">
        <w:t>UnderKeelClearanceNonNavigableArea</w:t>
      </w:r>
    </w:p>
    <w:tbl>
      <w:tblPr>
        <w:tblStyle w:val="TableGrid"/>
        <w:tblW w:w="9634" w:type="dxa"/>
        <w:tblLayout w:type="fixed"/>
        <w:tblLook w:val="04A0" w:firstRow="1" w:lastRow="0" w:firstColumn="1" w:lastColumn="0" w:noHBand="0" w:noVBand="1"/>
      </w:tblPr>
      <w:tblGrid>
        <w:gridCol w:w="1129"/>
        <w:gridCol w:w="2552"/>
        <w:gridCol w:w="1566"/>
        <w:gridCol w:w="702"/>
        <w:gridCol w:w="1701"/>
        <w:gridCol w:w="1984"/>
      </w:tblGrid>
      <w:tr w:rsidR="00453950" w:rsidRPr="00D129DC" w14:paraId="21713FD1" w14:textId="77777777" w:rsidTr="00B061FF">
        <w:trPr>
          <w:tblHeader/>
        </w:trPr>
        <w:tc>
          <w:tcPr>
            <w:tcW w:w="1129" w:type="dxa"/>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2552" w:type="dxa"/>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1566" w:type="dxa"/>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02" w:type="dxa"/>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1701" w:type="dxa"/>
          </w:tcPr>
          <w:p w14:paraId="58815676"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dataType</w:t>
            </w:r>
          </w:p>
        </w:tc>
        <w:tc>
          <w:tcPr>
            <w:tcW w:w="1984" w:type="dxa"/>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B061FF">
        <w:tc>
          <w:tcPr>
            <w:tcW w:w="1129"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2552"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1566" w:type="dxa"/>
          </w:tcPr>
          <w:p w14:paraId="2FAB3F41"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An area of depth less than the calculated safe limit</w:t>
            </w:r>
          </w:p>
        </w:tc>
        <w:tc>
          <w:tcPr>
            <w:tcW w:w="702" w:type="dxa"/>
          </w:tcPr>
          <w:p w14:paraId="57A65E0E" w14:textId="77777777" w:rsidR="00453950" w:rsidRPr="00462811" w:rsidRDefault="00453950" w:rsidP="00462811">
            <w:pPr>
              <w:spacing w:before="60" w:after="60" w:line="240" w:lineRule="auto"/>
              <w:jc w:val="center"/>
              <w:rPr>
                <w:rFonts w:cs="Arial"/>
                <w:sz w:val="18"/>
                <w:szCs w:val="18"/>
              </w:rPr>
            </w:pPr>
          </w:p>
        </w:tc>
        <w:tc>
          <w:tcPr>
            <w:tcW w:w="1701" w:type="dxa"/>
          </w:tcPr>
          <w:p w14:paraId="247316D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FeatureType</w:t>
            </w:r>
          </w:p>
        </w:tc>
        <w:tc>
          <w:tcPr>
            <w:tcW w:w="1984"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B061FF">
        <w:tc>
          <w:tcPr>
            <w:tcW w:w="1129" w:type="dxa"/>
          </w:tcPr>
          <w:p w14:paraId="42E41AA0"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SimpleAttribute</w:t>
            </w:r>
          </w:p>
        </w:tc>
        <w:tc>
          <w:tcPr>
            <w:tcW w:w="2552" w:type="dxa"/>
          </w:tcPr>
          <w:p w14:paraId="43DE54BA"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scaleMinimum</w:t>
            </w:r>
          </w:p>
        </w:tc>
        <w:tc>
          <w:tcPr>
            <w:tcW w:w="1566" w:type="dxa"/>
          </w:tcPr>
          <w:p w14:paraId="43652CED"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702" w:type="dxa"/>
          </w:tcPr>
          <w:p w14:paraId="1B795345" w14:textId="69172E30"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1701"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1984" w:type="dxa"/>
          </w:tcPr>
          <w:p w14:paraId="73178A0A" w14:textId="77777777" w:rsidR="00453950" w:rsidRPr="00462811" w:rsidRDefault="00453950" w:rsidP="00462811">
            <w:pPr>
              <w:spacing w:before="60" w:after="60" w:line="240" w:lineRule="auto"/>
              <w:jc w:val="left"/>
              <w:rPr>
                <w:rFonts w:cs="Arial"/>
                <w:sz w:val="18"/>
                <w:szCs w:val="18"/>
              </w:rPr>
            </w:pPr>
          </w:p>
        </w:tc>
      </w:tr>
      <w:tr w:rsidR="00453950" w:rsidRPr="00D129DC" w14:paraId="2282CD09" w14:textId="77777777" w:rsidTr="00B061FF">
        <w:tc>
          <w:tcPr>
            <w:tcW w:w="1129" w:type="dxa"/>
          </w:tcPr>
          <w:p w14:paraId="49AB6BD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SpatialAttribute</w:t>
            </w:r>
          </w:p>
        </w:tc>
        <w:tc>
          <w:tcPr>
            <w:tcW w:w="2552"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1566"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 xml:space="preserve">Geometric object come from Geometry </w:t>
            </w:r>
            <w:r w:rsidRPr="00462811">
              <w:rPr>
                <w:rFonts w:cs="Arial"/>
                <w:sz w:val="18"/>
                <w:szCs w:val="18"/>
              </w:rPr>
              <w:lastRenderedPageBreak/>
              <w:t>class in S-100 standard</w:t>
            </w:r>
          </w:p>
        </w:tc>
        <w:tc>
          <w:tcPr>
            <w:tcW w:w="702"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lastRenderedPageBreak/>
              <w:t>[1]</w:t>
            </w:r>
          </w:p>
        </w:tc>
        <w:tc>
          <w:tcPr>
            <w:tcW w:w="1701" w:type="dxa"/>
          </w:tcPr>
          <w:p w14:paraId="7C03C7B8"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GM_OrientableSurface</w:t>
            </w:r>
          </w:p>
        </w:tc>
        <w:tc>
          <w:tcPr>
            <w:tcW w:w="1984" w:type="dxa"/>
          </w:tcPr>
          <w:p w14:paraId="3811EB76"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To be used to describe the UKCM service area</w:t>
            </w:r>
          </w:p>
        </w:tc>
      </w:tr>
    </w:tbl>
    <w:p w14:paraId="767913B8" w14:textId="77777777" w:rsidR="00B061FF" w:rsidRPr="00B061FF" w:rsidRDefault="00B061FF" w:rsidP="00B061FF">
      <w:pPr>
        <w:spacing w:before="0"/>
      </w:pPr>
    </w:p>
    <w:p w14:paraId="0F008A78" w14:textId="77777777" w:rsidR="00453950" w:rsidRPr="00D129DC" w:rsidRDefault="00453950" w:rsidP="002429AD">
      <w:pPr>
        <w:pStyle w:val="Heading4"/>
      </w:pPr>
      <w:r w:rsidRPr="00D129DC">
        <w:t xml:space="preserve">UnderKeelClearanceAlmostNonNavigableArea </w:t>
      </w:r>
    </w:p>
    <w:tbl>
      <w:tblPr>
        <w:tblStyle w:val="TableGrid"/>
        <w:tblW w:w="9634" w:type="dxa"/>
        <w:tblLayout w:type="fixed"/>
        <w:tblLook w:val="04A0" w:firstRow="1" w:lastRow="0" w:firstColumn="1" w:lastColumn="0" w:noHBand="0" w:noVBand="1"/>
      </w:tblPr>
      <w:tblGrid>
        <w:gridCol w:w="1129"/>
        <w:gridCol w:w="2694"/>
        <w:gridCol w:w="1707"/>
        <w:gridCol w:w="702"/>
        <w:gridCol w:w="1701"/>
        <w:gridCol w:w="1701"/>
      </w:tblGrid>
      <w:tr w:rsidR="00453950" w:rsidRPr="00D129DC" w14:paraId="2D9CA53B" w14:textId="77777777" w:rsidTr="00B061FF">
        <w:trPr>
          <w:cantSplit/>
          <w:tblHeader/>
        </w:trPr>
        <w:tc>
          <w:tcPr>
            <w:tcW w:w="1129" w:type="dxa"/>
          </w:tcPr>
          <w:p w14:paraId="22CCD9EA"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2694" w:type="dxa"/>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1707" w:type="dxa"/>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1701" w:type="dxa"/>
          </w:tcPr>
          <w:p w14:paraId="5B0C81EF"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dataType</w:t>
            </w:r>
          </w:p>
        </w:tc>
        <w:tc>
          <w:tcPr>
            <w:tcW w:w="1701" w:type="dxa"/>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5E56C0D1" w14:textId="77777777" w:rsidTr="00B061FF">
        <w:trPr>
          <w:cantSplit/>
        </w:trPr>
        <w:tc>
          <w:tcPr>
            <w:tcW w:w="1129"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2694"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1707" w:type="dxa"/>
          </w:tcPr>
          <w:p w14:paraId="1AD95AA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An area of depth less than the calculated safe limit</w:t>
            </w:r>
          </w:p>
        </w:tc>
        <w:tc>
          <w:tcPr>
            <w:tcW w:w="702" w:type="dxa"/>
          </w:tcPr>
          <w:p w14:paraId="1F7707D1" w14:textId="77777777" w:rsidR="00453950" w:rsidRPr="00B061FF" w:rsidRDefault="00453950" w:rsidP="00B061FF">
            <w:pPr>
              <w:spacing w:before="60" w:after="60" w:line="240" w:lineRule="auto"/>
              <w:jc w:val="center"/>
              <w:rPr>
                <w:rFonts w:cs="Arial"/>
                <w:sz w:val="18"/>
                <w:szCs w:val="18"/>
              </w:rPr>
            </w:pPr>
          </w:p>
        </w:tc>
        <w:tc>
          <w:tcPr>
            <w:tcW w:w="1701" w:type="dxa"/>
          </w:tcPr>
          <w:p w14:paraId="3473A64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701"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453950" w:rsidRPr="00D129DC" w14:paraId="3FAB39CA" w14:textId="77777777" w:rsidTr="00B061FF">
        <w:trPr>
          <w:cantSplit/>
        </w:trPr>
        <w:tc>
          <w:tcPr>
            <w:tcW w:w="1129"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2694" w:type="dxa"/>
          </w:tcPr>
          <w:p w14:paraId="699C4B88"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distanceAboveUKCLimit_m</w:t>
            </w:r>
          </w:p>
        </w:tc>
        <w:tc>
          <w:tcPr>
            <w:tcW w:w="1707" w:type="dxa"/>
          </w:tcPr>
          <w:p w14:paraId="2C0A990B" w14:textId="77777777" w:rsidR="00453950" w:rsidRPr="00B061FF" w:rsidRDefault="00453950" w:rsidP="00B061FF">
            <w:pPr>
              <w:spacing w:before="60" w:after="60" w:line="240" w:lineRule="auto"/>
              <w:jc w:val="left"/>
              <w:rPr>
                <w:rFonts w:eastAsiaTheme="minorEastAsia" w:cs="Arial"/>
                <w:sz w:val="18"/>
                <w:szCs w:val="18"/>
                <w:lang w:eastAsia="ko-KR"/>
              </w:rPr>
            </w:pPr>
          </w:p>
        </w:tc>
        <w:tc>
          <w:tcPr>
            <w:tcW w:w="702" w:type="dxa"/>
          </w:tcPr>
          <w:p w14:paraId="2D9DFF68" w14:textId="77777777"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[1]</w:t>
            </w:r>
          </w:p>
        </w:tc>
        <w:tc>
          <w:tcPr>
            <w:tcW w:w="1701"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1701" w:type="dxa"/>
          </w:tcPr>
          <w:p w14:paraId="63549A2A" w14:textId="77777777" w:rsidR="00453950" w:rsidRPr="00B061FF" w:rsidRDefault="00453950" w:rsidP="00B061FF">
            <w:pPr>
              <w:spacing w:before="60" w:after="60" w:line="240" w:lineRule="auto"/>
              <w:jc w:val="left"/>
              <w:rPr>
                <w:rFonts w:cs="Arial"/>
                <w:sz w:val="18"/>
                <w:szCs w:val="18"/>
              </w:rPr>
            </w:pPr>
          </w:p>
        </w:tc>
      </w:tr>
      <w:tr w:rsidR="00453950" w:rsidRPr="00D129DC" w14:paraId="0A805CCA" w14:textId="77777777" w:rsidTr="00B061FF">
        <w:trPr>
          <w:cantSplit/>
        </w:trPr>
        <w:tc>
          <w:tcPr>
            <w:tcW w:w="1129" w:type="dxa"/>
          </w:tcPr>
          <w:p w14:paraId="26D4CF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2694" w:type="dxa"/>
          </w:tcPr>
          <w:p w14:paraId="4D37A7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scaleMinimum</w:t>
            </w:r>
          </w:p>
        </w:tc>
        <w:tc>
          <w:tcPr>
            <w:tcW w:w="1707" w:type="dxa"/>
          </w:tcPr>
          <w:p w14:paraId="6B3044F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702" w:type="dxa"/>
          </w:tcPr>
          <w:p w14:paraId="35D2BCF4" w14:textId="409584D5"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1701"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1701" w:type="dxa"/>
          </w:tcPr>
          <w:p w14:paraId="6CD6E0F1" w14:textId="77777777" w:rsidR="00453950" w:rsidRPr="00B061FF" w:rsidRDefault="00453950" w:rsidP="00B061FF">
            <w:pPr>
              <w:spacing w:before="60" w:after="60" w:line="240" w:lineRule="auto"/>
              <w:jc w:val="left"/>
              <w:rPr>
                <w:rFonts w:cs="Arial"/>
                <w:sz w:val="18"/>
                <w:szCs w:val="18"/>
              </w:rPr>
            </w:pPr>
          </w:p>
        </w:tc>
      </w:tr>
      <w:tr w:rsidR="00453950" w:rsidRPr="00D129DC" w14:paraId="14438F3D" w14:textId="77777777" w:rsidTr="00B061FF">
        <w:trPr>
          <w:cantSplit/>
        </w:trPr>
        <w:tc>
          <w:tcPr>
            <w:tcW w:w="1129" w:type="dxa"/>
          </w:tcPr>
          <w:p w14:paraId="79745FC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SpatialAttribute</w:t>
            </w:r>
          </w:p>
        </w:tc>
        <w:tc>
          <w:tcPr>
            <w:tcW w:w="2694"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1707"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2"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1701" w:type="dxa"/>
          </w:tcPr>
          <w:p w14:paraId="6042D47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GM_OrientableSurface</w:t>
            </w:r>
          </w:p>
        </w:tc>
        <w:tc>
          <w:tcPr>
            <w:tcW w:w="1701" w:type="dxa"/>
          </w:tcPr>
          <w:p w14:paraId="7EDD8BA7"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To be used to describe the UKCM service area</w:t>
            </w:r>
          </w:p>
        </w:tc>
      </w:tr>
    </w:tbl>
    <w:p w14:paraId="7D3E56F0" w14:textId="77777777" w:rsidR="00B061FF" w:rsidRPr="00B061FF" w:rsidRDefault="00B061FF" w:rsidP="00B061FF">
      <w:pPr>
        <w:spacing w:before="0"/>
      </w:pPr>
    </w:p>
    <w:p w14:paraId="7EDADD84" w14:textId="77777777" w:rsidR="00453950" w:rsidRPr="000D4A00" w:rsidRDefault="00453950" w:rsidP="002429AD">
      <w:pPr>
        <w:pStyle w:val="Heading4"/>
      </w:pPr>
      <w:r w:rsidRPr="00D129DC">
        <w:t>UnderKeelClearanceControlPoint</w:t>
      </w:r>
    </w:p>
    <w:tbl>
      <w:tblPr>
        <w:tblStyle w:val="TableGrid"/>
        <w:tblW w:w="9634" w:type="dxa"/>
        <w:tblLayout w:type="fixed"/>
        <w:tblLook w:val="04A0" w:firstRow="1" w:lastRow="0" w:firstColumn="1" w:lastColumn="0" w:noHBand="0" w:noVBand="1"/>
      </w:tblPr>
      <w:tblGrid>
        <w:gridCol w:w="1129"/>
        <w:gridCol w:w="2410"/>
        <w:gridCol w:w="2275"/>
        <w:gridCol w:w="702"/>
        <w:gridCol w:w="1701"/>
        <w:gridCol w:w="1417"/>
      </w:tblGrid>
      <w:tr w:rsidR="00453950" w:rsidRPr="00D129DC" w14:paraId="2725D837" w14:textId="77777777" w:rsidTr="001B3B1F">
        <w:trPr>
          <w:cantSplit/>
          <w:tblHeader/>
        </w:trPr>
        <w:tc>
          <w:tcPr>
            <w:tcW w:w="1129" w:type="dxa"/>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2410" w:type="dxa"/>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2275" w:type="dxa"/>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1B3B1F">
        <w:trPr>
          <w:cantSplit/>
        </w:trPr>
        <w:tc>
          <w:tcPr>
            <w:tcW w:w="1129"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2410" w:type="dxa"/>
          </w:tcPr>
          <w:p w14:paraId="6401AFE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UnderKeelClearance</w:t>
            </w:r>
            <w:r w:rsidRPr="00B061FF">
              <w:rPr>
                <w:rFonts w:cs="Arial"/>
                <w:sz w:val="18"/>
                <w:szCs w:val="18"/>
              </w:rPr>
              <w:br/>
              <w:t>ControlPoint</w:t>
            </w:r>
          </w:p>
        </w:tc>
        <w:tc>
          <w:tcPr>
            <w:tcW w:w="2275"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1B3B1F">
        <w:trPr>
          <w:cantSplit/>
        </w:trPr>
        <w:tc>
          <w:tcPr>
            <w:tcW w:w="1129"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2410" w:type="dxa"/>
          </w:tcPr>
          <w:p w14:paraId="48BD753E"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distanceAboveUKCLimit_m</w:t>
            </w:r>
          </w:p>
        </w:tc>
        <w:tc>
          <w:tcPr>
            <w:tcW w:w="2275" w:type="dxa"/>
          </w:tcPr>
          <w:p w14:paraId="2747B27A" w14:textId="77777777" w:rsidR="00453950" w:rsidRPr="00B061FF" w:rsidRDefault="00453950" w:rsidP="00B061FF">
            <w:pPr>
              <w:spacing w:before="60" w:after="60" w:line="240" w:lineRule="auto"/>
              <w:jc w:val="left"/>
              <w:rPr>
                <w:rFonts w:cs="Arial"/>
                <w:sz w:val="18"/>
                <w:szCs w:val="18"/>
                <w:lang w:eastAsia="fi-FI"/>
              </w:rPr>
            </w:pP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77777777" w:rsidR="00453950" w:rsidRPr="00B061FF" w:rsidRDefault="00453950" w:rsidP="00B061FF">
            <w:pPr>
              <w:spacing w:before="60" w:after="60" w:line="240" w:lineRule="auto"/>
              <w:jc w:val="left"/>
              <w:rPr>
                <w:rFonts w:cs="Arial"/>
                <w:sz w:val="18"/>
                <w:szCs w:val="18"/>
              </w:rPr>
            </w:pP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1B3B1F">
        <w:trPr>
          <w:cantSplit/>
        </w:trPr>
        <w:tc>
          <w:tcPr>
            <w:tcW w:w="1129" w:type="dxa"/>
          </w:tcPr>
          <w:p w14:paraId="583E14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2410" w:type="dxa"/>
          </w:tcPr>
          <w:p w14:paraId="60B3D91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name</w:t>
            </w:r>
          </w:p>
        </w:tc>
        <w:tc>
          <w:tcPr>
            <w:tcW w:w="2275" w:type="dxa"/>
          </w:tcPr>
          <w:p w14:paraId="6E9C7A5B" w14:textId="4A0A3019" w:rsidR="00453950" w:rsidRPr="00B061FF" w:rsidRDefault="00A05204" w:rsidP="00B061FF">
            <w:pPr>
              <w:spacing w:before="60" w:after="60" w:line="240" w:lineRule="auto"/>
              <w:jc w:val="left"/>
              <w:rPr>
                <w:rFonts w:cs="Arial"/>
                <w:sz w:val="18"/>
                <w:szCs w:val="18"/>
                <w:lang w:val="en-US" w:eastAsia="fi-FI"/>
              </w:rPr>
            </w:pPr>
            <w:r>
              <w:rPr>
                <w:rFonts w:cs="Arial"/>
                <w:sz w:val="18"/>
                <w:szCs w:val="18"/>
              </w:rPr>
              <w:t>s</w:t>
            </w:r>
            <w:r w:rsidR="00453950" w:rsidRPr="00B061FF">
              <w:rPr>
                <w:rFonts w:cs="Arial"/>
                <w:sz w:val="18"/>
                <w:szCs w:val="18"/>
              </w:rPr>
              <w:t>tring</w:t>
            </w:r>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Text</w:t>
            </w:r>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1B3B1F">
        <w:trPr>
          <w:cantSplit/>
        </w:trPr>
        <w:tc>
          <w:tcPr>
            <w:tcW w:w="1129" w:type="dxa"/>
          </w:tcPr>
          <w:p w14:paraId="399E6AF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2410" w:type="dxa"/>
          </w:tcPr>
          <w:p w14:paraId="0D7A350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expectedPassingSpeed</w:t>
            </w:r>
          </w:p>
        </w:tc>
        <w:tc>
          <w:tcPr>
            <w:tcW w:w="2275" w:type="dxa"/>
          </w:tcPr>
          <w:p w14:paraId="24507F2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float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1B3B1F">
        <w:trPr>
          <w:cantSplit/>
        </w:trPr>
        <w:tc>
          <w:tcPr>
            <w:tcW w:w="1129" w:type="dxa"/>
          </w:tcPr>
          <w:p w14:paraId="533CB42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2410" w:type="dxa"/>
          </w:tcPr>
          <w:p w14:paraId="5AD7954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expectedPassingTime</w:t>
            </w:r>
          </w:p>
        </w:tc>
        <w:tc>
          <w:tcPr>
            <w:tcW w:w="2275" w:type="dxa"/>
          </w:tcPr>
          <w:p w14:paraId="1B8602A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453950" w:rsidRPr="00D129DC" w14:paraId="56B7256D" w14:textId="77777777" w:rsidTr="001B3B1F">
        <w:trPr>
          <w:cantSplit/>
        </w:trPr>
        <w:tc>
          <w:tcPr>
            <w:tcW w:w="1129" w:type="dxa"/>
          </w:tcPr>
          <w:p w14:paraId="483226A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ComplexAttribute</w:t>
            </w:r>
          </w:p>
        </w:tc>
        <w:tc>
          <w:tcPr>
            <w:tcW w:w="2410" w:type="dxa"/>
          </w:tcPr>
          <w:p w14:paraId="47022CF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2275" w:type="dxa"/>
          </w:tcPr>
          <w:p w14:paraId="3984A899" w14:textId="77777777" w:rsidR="00453950" w:rsidRPr="00B061FF" w:rsidRDefault="00453950" w:rsidP="00B061FF">
            <w:pPr>
              <w:spacing w:before="60" w:after="60" w:line="240" w:lineRule="auto"/>
              <w:jc w:val="left"/>
              <w:rPr>
                <w:rFonts w:cs="Arial"/>
                <w:sz w:val="18"/>
                <w:szCs w:val="18"/>
              </w:rPr>
            </w:pP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126C999C" w14:textId="77777777" w:rsidR="001B3B1F" w:rsidRPr="001B3B1F" w:rsidRDefault="001B3B1F" w:rsidP="001B3B1F">
      <w:pPr>
        <w:spacing w:before="0"/>
      </w:pPr>
    </w:p>
    <w:p w14:paraId="4B23B7AA" w14:textId="77777777" w:rsidR="00453950" w:rsidRPr="00D129DC" w:rsidRDefault="00413DAA" w:rsidP="002429AD">
      <w:pPr>
        <w:pStyle w:val="Heading3"/>
      </w:pPr>
      <w:r>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1B3B1F">
        <w:trPr>
          <w:cantSplit/>
          <w:tblHeader/>
        </w:trPr>
        <w:tc>
          <w:tcPr>
            <w:tcW w:w="1555" w:type="dxa"/>
          </w:tcPr>
          <w:p w14:paraId="3449D245" w14:textId="77777777" w:rsidR="00453950" w:rsidRPr="001B3B1F" w:rsidRDefault="00453950" w:rsidP="001B3B1F">
            <w:pPr>
              <w:spacing w:before="60" w:after="60" w:line="240" w:lineRule="auto"/>
              <w:jc w:val="left"/>
              <w:rPr>
                <w:rFonts w:cs="Arial"/>
                <w:sz w:val="18"/>
                <w:szCs w:val="18"/>
              </w:rPr>
            </w:pPr>
          </w:p>
        </w:tc>
        <w:tc>
          <w:tcPr>
            <w:tcW w:w="2409" w:type="dxa"/>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453950" w:rsidRPr="00D129DC" w14:paraId="7FFFD9CF" w14:textId="77777777" w:rsidTr="001B3B1F">
        <w:trPr>
          <w:cantSplit/>
        </w:trPr>
        <w:tc>
          <w:tcPr>
            <w:tcW w:w="1555" w:type="dxa"/>
          </w:tcPr>
          <w:p w14:paraId="163F7031" w14:textId="77777777" w:rsidR="00453950" w:rsidRPr="001B3B1F" w:rsidRDefault="00453950" w:rsidP="001B3B1F">
            <w:pPr>
              <w:spacing w:before="60" w:after="60" w:line="240" w:lineRule="auto"/>
              <w:jc w:val="left"/>
              <w:rPr>
                <w:rFonts w:cs="Arial"/>
                <w:sz w:val="18"/>
                <w:szCs w:val="18"/>
              </w:rPr>
            </w:pPr>
            <w:r w:rsidRPr="001B3B1F">
              <w:rPr>
                <w:rFonts w:cs="Arial"/>
                <w:sz w:val="18"/>
                <w:szCs w:val="18"/>
              </w:rPr>
              <w:t>Aggregation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1BA745E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45B67C1E" w14:textId="77777777"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Source role – consistOf</w:t>
            </w:r>
          </w:p>
          <w:p w14:paraId="04C4766D" w14:textId="77777777"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Target role – componentOf</w:t>
            </w:r>
          </w:p>
        </w:tc>
      </w:tr>
      <w:tr w:rsidR="00453950" w:rsidRPr="00D129DC" w14:paraId="1E67FD51" w14:textId="77777777" w:rsidTr="001B3B1F">
        <w:trPr>
          <w:cantSplit/>
        </w:trPr>
        <w:tc>
          <w:tcPr>
            <w:tcW w:w="1555" w:type="dxa"/>
          </w:tcPr>
          <w:p w14:paraId="1553CC78" w14:textId="77777777" w:rsidR="00453950" w:rsidRPr="001B3B1F" w:rsidRDefault="00453950" w:rsidP="001B3B1F">
            <w:pPr>
              <w:spacing w:before="60" w:after="60" w:line="240" w:lineRule="auto"/>
              <w:jc w:val="left"/>
              <w:rPr>
                <w:rFonts w:cs="Arial"/>
                <w:sz w:val="18"/>
                <w:szCs w:val="18"/>
              </w:rPr>
            </w:pPr>
            <w:r w:rsidRPr="001B3B1F">
              <w:rPr>
                <w:rFonts w:cs="Arial"/>
                <w:sz w:val="18"/>
                <w:szCs w:val="18"/>
              </w:rPr>
              <w:t>Aggregation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77777777"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Source role – consistOf</w:t>
            </w:r>
          </w:p>
          <w:p w14:paraId="494CB27B"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–componentOf</w:t>
            </w:r>
          </w:p>
        </w:tc>
      </w:tr>
      <w:tr w:rsidR="00453950" w:rsidRPr="00D129DC" w14:paraId="00E57D76" w14:textId="77777777" w:rsidTr="001B3B1F">
        <w:trPr>
          <w:cantSplit/>
        </w:trPr>
        <w:tc>
          <w:tcPr>
            <w:tcW w:w="1555" w:type="dxa"/>
          </w:tcPr>
          <w:p w14:paraId="166DBDBB" w14:textId="77777777" w:rsidR="00453950" w:rsidRPr="001B3B1F" w:rsidRDefault="00453950" w:rsidP="001B3B1F">
            <w:pPr>
              <w:spacing w:before="60" w:after="60" w:line="240" w:lineRule="auto"/>
              <w:jc w:val="left"/>
              <w:rPr>
                <w:rFonts w:cs="Arial"/>
                <w:sz w:val="18"/>
                <w:szCs w:val="18"/>
              </w:rPr>
            </w:pPr>
            <w:r w:rsidRPr="001B3B1F">
              <w:rPr>
                <w:rFonts w:cs="Arial"/>
                <w:sz w:val="18"/>
                <w:szCs w:val="18"/>
              </w:rPr>
              <w:lastRenderedPageBreak/>
              <w:t>Aggregation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77777777"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Source role – consistOf</w:t>
            </w:r>
          </w:p>
          <w:p w14:paraId="5E1FB166"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–componentOf</w:t>
            </w:r>
          </w:p>
        </w:tc>
      </w:tr>
    </w:tbl>
    <w:p w14:paraId="3A1431B9" w14:textId="77777777" w:rsidR="004155D6" w:rsidRPr="004155D6" w:rsidRDefault="004155D6" w:rsidP="004155D6">
      <w:pPr>
        <w:spacing w:before="0"/>
      </w:pPr>
    </w:p>
    <w:p w14:paraId="7F0ABE74" w14:textId="77777777" w:rsidR="00453950" w:rsidRPr="00D129DC" w:rsidRDefault="00453950" w:rsidP="002429AD">
      <w:pPr>
        <w:pStyle w:val="Heading3"/>
      </w:pPr>
      <w:r w:rsidRPr="00D129DC">
        <w:t>Complex Attribute</w:t>
      </w:r>
    </w:p>
    <w:p w14:paraId="5A3956E2" w14:textId="77777777" w:rsidR="00453950" w:rsidRPr="00D129DC" w:rsidRDefault="00453950" w:rsidP="002429AD">
      <w:pPr>
        <w:pStyle w:val="Heading4"/>
      </w:pPr>
      <w:r w:rsidRPr="00D129DC">
        <w:t>FixedTimeRange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D96BD6">
        <w:tc>
          <w:tcPr>
            <w:tcW w:w="1750" w:type="dxa"/>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r w:rsidRPr="00891B68">
              <w:rPr>
                <w:rFonts w:cs="Arial"/>
                <w:sz w:val="18"/>
                <w:szCs w:val="18"/>
              </w:rPr>
              <w:t>ComplexAttribute</w:t>
            </w:r>
          </w:p>
        </w:tc>
        <w:tc>
          <w:tcPr>
            <w:tcW w:w="1778" w:type="dxa"/>
          </w:tcPr>
          <w:p w14:paraId="2CBA89B0" w14:textId="77777777" w:rsidR="00453950" w:rsidRPr="00891B68" w:rsidRDefault="00453950" w:rsidP="00891B68">
            <w:pPr>
              <w:spacing w:before="60" w:after="60" w:line="240" w:lineRule="auto"/>
              <w:rPr>
                <w:rFonts w:cs="Arial"/>
                <w:sz w:val="18"/>
                <w:szCs w:val="18"/>
              </w:rPr>
            </w:pPr>
            <w:r w:rsidRPr="00891B68">
              <w:rPr>
                <w:rFonts w:cs="Arial"/>
                <w:sz w:val="18"/>
                <w:szCs w:val="18"/>
              </w:rPr>
              <w:t>fixedTimeRange</w:t>
            </w:r>
          </w:p>
        </w:tc>
        <w:tc>
          <w:tcPr>
            <w:tcW w:w="1712" w:type="dxa"/>
          </w:tcPr>
          <w:p w14:paraId="0B40E77A" w14:textId="77777777" w:rsidR="00453950" w:rsidRPr="00891B68" w:rsidRDefault="00453950" w:rsidP="00891B68">
            <w:pPr>
              <w:spacing w:before="60" w:after="60" w:line="240" w:lineRule="auto"/>
              <w:rPr>
                <w:rFonts w:cs="Arial"/>
                <w:sz w:val="18"/>
                <w:szCs w:val="18"/>
              </w:rPr>
            </w:pP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77777777" w:rsidR="00453950" w:rsidRPr="00891B68" w:rsidRDefault="00453950" w:rsidP="00891B68">
            <w:pPr>
              <w:spacing w:before="60" w:after="60" w:line="240" w:lineRule="auto"/>
              <w:rPr>
                <w:rFonts w:cs="Arial"/>
                <w:sz w:val="18"/>
                <w:szCs w:val="18"/>
              </w:rPr>
            </w:pPr>
            <w:r w:rsidRPr="00891B68">
              <w:rPr>
                <w:rFonts w:cs="Arial"/>
                <w:sz w:val="18"/>
                <w:szCs w:val="18"/>
              </w:rPr>
              <w:t>TimeStart</w:t>
            </w:r>
          </w:p>
        </w:tc>
        <w:tc>
          <w:tcPr>
            <w:tcW w:w="1712" w:type="dxa"/>
          </w:tcPr>
          <w:p w14:paraId="675969A5"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276" w:type="dxa"/>
          </w:tcPr>
          <w:p w14:paraId="6C36BC86" w14:textId="77777777" w:rsidR="00453950" w:rsidRPr="00891B68" w:rsidRDefault="00453950" w:rsidP="00891B68">
            <w:pPr>
              <w:spacing w:before="60" w:after="60" w:line="240" w:lineRule="auto"/>
              <w:jc w:val="center"/>
              <w:rPr>
                <w:rFonts w:cs="Arial"/>
                <w:sz w:val="18"/>
                <w:szCs w:val="18"/>
              </w:rPr>
            </w:pP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77777777" w:rsidR="00453950" w:rsidRPr="00891B68" w:rsidRDefault="00453950" w:rsidP="00891B68">
            <w:pPr>
              <w:spacing w:before="60" w:after="60" w:line="240" w:lineRule="auto"/>
              <w:rPr>
                <w:rFonts w:cs="Arial"/>
                <w:sz w:val="18"/>
                <w:szCs w:val="18"/>
              </w:rPr>
            </w:pPr>
            <w:r w:rsidRPr="00891B68">
              <w:rPr>
                <w:rFonts w:cs="Arial"/>
                <w:sz w:val="18"/>
                <w:szCs w:val="18"/>
              </w:rPr>
              <w:t>TimeEnd</w:t>
            </w:r>
          </w:p>
        </w:tc>
        <w:tc>
          <w:tcPr>
            <w:tcW w:w="1712" w:type="dxa"/>
          </w:tcPr>
          <w:p w14:paraId="20B537D1"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276" w:type="dxa"/>
          </w:tcPr>
          <w:p w14:paraId="632B032C" w14:textId="77777777" w:rsidR="00453950" w:rsidRPr="00891B68" w:rsidRDefault="00453950" w:rsidP="00891B68">
            <w:pPr>
              <w:spacing w:before="60" w:after="60" w:line="240" w:lineRule="auto"/>
              <w:jc w:val="center"/>
              <w:rPr>
                <w:rFonts w:cs="Arial"/>
                <w:sz w:val="18"/>
                <w:szCs w:val="18"/>
              </w:rPr>
            </w:pP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2D050EE9" w14:textId="77777777" w:rsidR="00891B68" w:rsidRPr="00891B68" w:rsidRDefault="00891B68" w:rsidP="00891B68">
      <w:pPr>
        <w:spacing w:before="0"/>
      </w:pPr>
    </w:p>
    <w:p w14:paraId="41383471" w14:textId="77777777" w:rsidR="00453950" w:rsidRPr="00D129DC" w:rsidRDefault="00453950" w:rsidP="002429AD">
      <w:pPr>
        <w:pStyle w:val="Heading3"/>
      </w:pPr>
      <w:r w:rsidRPr="00D129DC">
        <w:t>Enumerations</w:t>
      </w:r>
    </w:p>
    <w:tbl>
      <w:tblPr>
        <w:tblStyle w:val="TableGrid"/>
        <w:tblW w:w="9634" w:type="dxa"/>
        <w:tblLayout w:type="fixed"/>
        <w:tblLook w:val="04A0" w:firstRow="1" w:lastRow="0" w:firstColumn="1" w:lastColumn="0" w:noHBand="0" w:noVBand="1"/>
      </w:tblPr>
      <w:tblGrid>
        <w:gridCol w:w="3539"/>
        <w:gridCol w:w="1701"/>
        <w:gridCol w:w="1276"/>
        <w:gridCol w:w="1417"/>
        <w:gridCol w:w="1701"/>
      </w:tblGrid>
      <w:tr w:rsidR="00D96BD6" w:rsidRPr="00891B68" w14:paraId="595CCEC4" w14:textId="77777777" w:rsidTr="00D96BD6">
        <w:tc>
          <w:tcPr>
            <w:tcW w:w="3539" w:type="dxa"/>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701" w:type="dxa"/>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417" w:type="dxa"/>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1701" w:type="dxa"/>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D96BD6">
        <w:tc>
          <w:tcPr>
            <w:tcW w:w="3539" w:type="dxa"/>
          </w:tcPr>
          <w:p w14:paraId="587514A9" w14:textId="77777777" w:rsidR="00D96BD6" w:rsidRPr="00891B68" w:rsidRDefault="00D96BD6" w:rsidP="00891B68">
            <w:pPr>
              <w:spacing w:before="60" w:after="60" w:line="240" w:lineRule="auto"/>
              <w:jc w:val="left"/>
              <w:rPr>
                <w:sz w:val="18"/>
                <w:szCs w:val="18"/>
              </w:rPr>
            </w:pPr>
            <w:r w:rsidRPr="00891B68">
              <w:rPr>
                <w:sz w:val="18"/>
                <w:szCs w:val="18"/>
              </w:rPr>
              <w:t>underKeelClearancePurposeType</w:t>
            </w:r>
          </w:p>
        </w:tc>
        <w:tc>
          <w:tcPr>
            <w:tcW w:w="1701" w:type="dxa"/>
          </w:tcPr>
          <w:p w14:paraId="1EA680F9"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Type of UKC plan</w:t>
            </w:r>
          </w:p>
        </w:tc>
        <w:tc>
          <w:tcPr>
            <w:tcW w:w="1276" w:type="dxa"/>
          </w:tcPr>
          <w:p w14:paraId="74AE814F" w14:textId="798903A7" w:rsidR="00D96BD6" w:rsidRPr="00891B68" w:rsidRDefault="00891B68" w:rsidP="00891B68">
            <w:pPr>
              <w:spacing w:before="60" w:after="60" w:line="240" w:lineRule="auto"/>
              <w:jc w:val="center"/>
              <w:rPr>
                <w:rFonts w:cs="Arial"/>
                <w:sz w:val="18"/>
                <w:szCs w:val="18"/>
              </w:rPr>
            </w:pPr>
            <w:r>
              <w:rPr>
                <w:rFonts w:cs="Arial"/>
                <w:sz w:val="18"/>
                <w:szCs w:val="18"/>
              </w:rPr>
              <w:t>[</w:t>
            </w:r>
            <w:r w:rsidR="00D96BD6" w:rsidRPr="00891B68">
              <w:rPr>
                <w:rFonts w:cs="Arial"/>
                <w:sz w:val="18"/>
                <w:szCs w:val="18"/>
              </w:rPr>
              <w:t>1</w:t>
            </w:r>
            <w:r>
              <w:rPr>
                <w:rFonts w:cs="Arial"/>
                <w:sz w:val="18"/>
                <w:szCs w:val="18"/>
              </w:rPr>
              <w:t>]</w:t>
            </w:r>
          </w:p>
        </w:tc>
        <w:tc>
          <w:tcPr>
            <w:tcW w:w="1417"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1701" w:type="dxa"/>
          </w:tcPr>
          <w:p w14:paraId="50F21C6D"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prePlan</w:t>
            </w:r>
          </w:p>
          <w:p w14:paraId="7339700A"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2: actualPlan</w:t>
            </w:r>
          </w:p>
          <w:p w14:paraId="7D8C25CB"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3: actualUpdate</w:t>
            </w:r>
          </w:p>
        </w:tc>
      </w:tr>
      <w:tr w:rsidR="00D96BD6" w:rsidRPr="00891B68" w14:paraId="2E0E4846" w14:textId="77777777" w:rsidTr="00D96BD6">
        <w:tc>
          <w:tcPr>
            <w:tcW w:w="3539" w:type="dxa"/>
          </w:tcPr>
          <w:p w14:paraId="0E088C7F" w14:textId="77777777" w:rsidR="00D96BD6" w:rsidRPr="00891B68" w:rsidRDefault="00D96BD6" w:rsidP="00891B68">
            <w:pPr>
              <w:spacing w:before="60" w:after="60" w:line="240" w:lineRule="auto"/>
              <w:jc w:val="left"/>
              <w:rPr>
                <w:sz w:val="18"/>
                <w:szCs w:val="18"/>
              </w:rPr>
            </w:pPr>
            <w:r w:rsidRPr="00891B68">
              <w:rPr>
                <w:sz w:val="18"/>
                <w:szCs w:val="18"/>
              </w:rPr>
              <w:t>underKeelClearanceCalculationType</w:t>
            </w:r>
          </w:p>
        </w:tc>
        <w:tc>
          <w:tcPr>
            <w:tcW w:w="1701" w:type="dxa"/>
          </w:tcPr>
          <w:p w14:paraId="7902A95E"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Indication of how the plan was calculated</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417"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1701" w:type="dxa"/>
          </w:tcPr>
          <w:p w14:paraId="19BCF9AC"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timeWindow</w:t>
            </w:r>
          </w:p>
          <w:p w14:paraId="01C2ED17"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2: maxDraught</w:t>
            </w:r>
          </w:p>
        </w:tc>
      </w:tr>
    </w:tbl>
    <w:p w14:paraId="648D278F" w14:textId="77777777" w:rsidR="00B730E4" w:rsidRDefault="00B730E4" w:rsidP="00B730E4">
      <w:pPr>
        <w:spacing w:before="0" w:after="0"/>
      </w:pPr>
      <w:bookmarkStart w:id="42" w:name="_Toc225648301"/>
      <w:bookmarkStart w:id="43" w:name="_Toc225065158"/>
      <w:bookmarkStart w:id="44" w:name="_Toc3206136"/>
      <w:bookmarkStart w:id="45" w:name="_Toc225648282"/>
      <w:bookmarkStart w:id="46" w:name="_Toc225065139"/>
      <w:bookmarkEnd w:id="41"/>
    </w:p>
    <w:p w14:paraId="354E7ED9" w14:textId="77777777" w:rsidR="00B730E4" w:rsidRPr="00B730E4" w:rsidRDefault="00B730E4" w:rsidP="00B730E4">
      <w:pPr>
        <w:spacing w:before="0" w:after="0"/>
      </w:pPr>
    </w:p>
    <w:p w14:paraId="74F772C1" w14:textId="77777777" w:rsidR="00596942" w:rsidRPr="00A4129D" w:rsidRDefault="00313AE8" w:rsidP="002429AD">
      <w:pPr>
        <w:pStyle w:val="Heading1"/>
      </w:pPr>
      <w:r w:rsidRPr="00A4129D">
        <w:t>F</w:t>
      </w:r>
      <w:r w:rsidR="00596942" w:rsidRPr="00A4129D">
        <w:t>eature Catalogue</w:t>
      </w:r>
      <w:bookmarkEnd w:id="42"/>
      <w:bookmarkEnd w:id="43"/>
      <w:bookmarkEnd w:id="44"/>
    </w:p>
    <w:p w14:paraId="53FA5856" w14:textId="77777777" w:rsidR="00E65251" w:rsidRPr="009D1822" w:rsidRDefault="00E65251" w:rsidP="00B51614">
      <w:pPr>
        <w:pStyle w:val="Heading2"/>
      </w:pPr>
      <w:bookmarkStart w:id="47" w:name="_Toc3206137"/>
      <w:r w:rsidRPr="009D1822">
        <w:t>Introduction</w:t>
      </w:r>
      <w:bookmarkEnd w:id="47"/>
    </w:p>
    <w:p w14:paraId="461BCFC1" w14:textId="47348289" w:rsidR="007D457F" w:rsidRDefault="007D457F" w:rsidP="009D1822">
      <w:pPr>
        <w:spacing w:before="0"/>
      </w:pPr>
      <w:r w:rsidRPr="00163079">
        <w:rPr>
          <w:rFonts w:hint="eastAsia"/>
        </w:rPr>
        <w:t>According</w:t>
      </w:r>
      <w:r w:rsidRPr="00002634">
        <w:rPr>
          <w:rFonts w:hint="eastAsia"/>
        </w:rPr>
        <w:t xml:space="preserve"> to </w:t>
      </w:r>
      <w:r w:rsidRPr="00741576">
        <w:t>ISO 19110</w:t>
      </w:r>
      <w:r>
        <w:t>,</w:t>
      </w:r>
      <w:r w:rsidRPr="00741576">
        <w:t xml:space="preserve"> </w:t>
      </w:r>
      <w:r>
        <w:t>c</w:t>
      </w:r>
      <w:r w:rsidRPr="00741576">
        <w:t>atalogues contain definitions and descriptions of the spatial object types, their attributes and associated components occurring in one or more spatial datasets, together with any operations that may be applied</w:t>
      </w:r>
      <w:r>
        <w:t>.</w:t>
      </w:r>
    </w:p>
    <w:p w14:paraId="33FE0A43" w14:textId="2A4062EC"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AF6513">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28ECBB38" w14:textId="77777777" w:rsidR="00AF6513"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66549D">
        <w:t xml:space="preserve">. </w:t>
      </w:r>
      <w:r w:rsidR="006F27D7">
        <w:t xml:space="preserve">The S-129 FC is </w:t>
      </w:r>
      <w:r w:rsidR="00B730E4">
        <w:t>described</w:t>
      </w:r>
      <w:r w:rsidR="006F27D7">
        <w:t xml:space="preserve"> in </w:t>
      </w:r>
      <w:r w:rsidR="00B730E4">
        <w:fldChar w:fldCharType="begin"/>
      </w:r>
      <w:r w:rsidR="00B730E4">
        <w:instrText xml:space="preserve"> REF _Ref534271635 \h </w:instrText>
      </w:r>
      <w:r w:rsidR="00B730E4">
        <w:fldChar w:fldCharType="separate"/>
      </w:r>
    </w:p>
    <w:p w14:paraId="1CD710A3" w14:textId="77777777" w:rsidR="00AF6513" w:rsidRDefault="00AF6513">
      <w:pPr>
        <w:spacing w:before="0" w:after="0"/>
        <w:jc w:val="left"/>
      </w:pPr>
      <w:r>
        <w:br w:type="page"/>
      </w:r>
    </w:p>
    <w:p w14:paraId="33DC7C70" w14:textId="16D57831" w:rsidR="00793111" w:rsidRDefault="00AF6513" w:rsidP="00B01F8A">
      <w:r w:rsidRPr="00D009CB">
        <w:lastRenderedPageBreak/>
        <w:t>Feature</w:t>
      </w:r>
      <w:r w:rsidRPr="00D129DC">
        <w:t xml:space="preserve"> Catalogue</w:t>
      </w:r>
      <w:r w:rsidR="00B730E4">
        <w:fldChar w:fldCharType="end"/>
      </w:r>
      <w:r w:rsidR="00B730E4" w:rsidRPr="0082088A">
        <w:t xml:space="preserve"> </w:t>
      </w:r>
      <w:r w:rsidR="00B01F8A">
        <w:t>and</w:t>
      </w:r>
      <w:r w:rsidR="00B730E4">
        <w:t xml:space="preserve"> </w:t>
      </w:r>
      <w:r w:rsidR="00B730E4" w:rsidRPr="00753CF5">
        <w:t>can be downloaded from the IHO website (</w:t>
      </w:r>
      <w:hyperlink r:id="rId25" w:history="1">
        <w:r w:rsidR="00B730E4" w:rsidRPr="00D763F9">
          <w:rPr>
            <w:rStyle w:val="Hyperlink"/>
            <w:lang w:val="en-AU"/>
          </w:rPr>
          <w:t>http://s100.iho.int/S100/productspecs</w:t>
        </w:r>
      </w:hyperlink>
      <w:r w:rsidR="00B730E4" w:rsidRPr="00753CF5">
        <w:t>).</w:t>
      </w:r>
    </w:p>
    <w:p w14:paraId="2C9EB532" w14:textId="1C6A2648" w:rsidR="00793111" w:rsidRPr="00A4129D" w:rsidRDefault="000773A9" w:rsidP="00B51614">
      <w:pPr>
        <w:pStyle w:val="Heading2"/>
      </w:pPr>
      <w:bookmarkStart w:id="48" w:name="_Toc3206138"/>
      <w:r w:rsidRPr="00A4129D">
        <w:t>Feature Types</w:t>
      </w:r>
      <w:bookmarkEnd w:id="45"/>
      <w:bookmarkEnd w:id="46"/>
      <w:bookmarkEnd w:id="48"/>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429AD">
      <w:pPr>
        <w:pStyle w:val="Heading3"/>
        <w:rPr>
          <w:rFonts w:eastAsia="Times New Roman"/>
          <w:lang w:eastAsia="en-US"/>
        </w:rPr>
      </w:pPr>
      <w:bookmarkStart w:id="49" w:name="_Toc225648283"/>
      <w:bookmarkStart w:id="50" w:name="_Toc225065140"/>
      <w:r w:rsidRPr="00D129DC">
        <w:t>Geographic</w:t>
      </w:r>
    </w:p>
    <w:p w14:paraId="006CFE4A" w14:textId="45E970F1"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principle 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429AD">
      <w:pPr>
        <w:pStyle w:val="Heading3"/>
      </w:pPr>
      <w:r w:rsidRPr="00D129DC">
        <w:t>Meta</w:t>
      </w:r>
      <w:bookmarkEnd w:id="49"/>
      <w:bookmarkEnd w:id="50"/>
    </w:p>
    <w:p w14:paraId="46BDEEA9" w14:textId="77777777" w:rsidR="00D7007E" w:rsidRDefault="000771BD" w:rsidP="00060070">
      <w:pPr>
        <w:spacing w:before="0"/>
        <w:rPr>
          <w:lang w:val="en-US"/>
        </w:rPr>
      </w:pPr>
      <w:bookmarkStart w:id="51" w:name="_Toc225648284"/>
      <w:bookmarkStart w:id="52"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429AD">
      <w:pPr>
        <w:pStyle w:val="Heading3"/>
      </w:pPr>
      <w:bookmarkStart w:id="53" w:name="_Toc225648285"/>
      <w:bookmarkStart w:id="54" w:name="_Toc225065142"/>
      <w:bookmarkEnd w:id="51"/>
      <w:bookmarkEnd w:id="52"/>
      <w:r w:rsidRPr="009E7FBD">
        <w:t>Feature Relationship</w:t>
      </w:r>
    </w:p>
    <w:p w14:paraId="23F57063" w14:textId="68D9C89F"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Pr="00D129DC">
        <w:t>aggregation.</w:t>
      </w:r>
    </w:p>
    <w:p w14:paraId="19E55A69" w14:textId="77777777" w:rsidR="002C133A" w:rsidRPr="00D129DC" w:rsidRDefault="002C133A" w:rsidP="00B764EA">
      <w:pPr>
        <w:pStyle w:val="Heading4"/>
      </w:pPr>
      <w:r w:rsidRPr="00D129DC">
        <w:t>Aggregation</w:t>
      </w:r>
    </w:p>
    <w:p w14:paraId="0ECA3CD3" w14:textId="77777777" w:rsidR="002C133A" w:rsidRPr="00D129DC" w:rsidRDefault="002C133A" w:rsidP="00060070">
      <w:pPr>
        <w:spacing w:before="0"/>
      </w:pPr>
      <w:r w:rsidRPr="00D129DC">
        <w:t>An aggregation is a relationship between two or more feature types where the aggregation feature is made up of component features.</w:t>
      </w:r>
    </w:p>
    <w:p w14:paraId="7F8C137C" w14:textId="77777777" w:rsidR="00CC1A07" w:rsidRPr="00D129DC" w:rsidRDefault="002C133A" w:rsidP="00060070">
      <w:pPr>
        <w:spacing w:before="0"/>
        <w:rPr>
          <w:rFonts w:eastAsia="MS Mincho" w:cs="Arial"/>
          <w:szCs w:val="20"/>
          <w:lang w:eastAsia="ja-JP"/>
        </w:rPr>
      </w:pPr>
      <w:r w:rsidRPr="00060070">
        <w:rPr>
          <w:rStyle w:val="Strong"/>
          <w:b w:val="0"/>
          <w:lang w:val="en-US"/>
        </w:rPr>
        <w:t>EXAMPLE</w:t>
      </w:r>
      <w:r w:rsidR="003E544B" w:rsidRPr="00060070">
        <w:rPr>
          <w:rStyle w:val="Strong"/>
          <w:b w:val="0"/>
          <w:lang w:val="en-US"/>
        </w:rPr>
        <w:t>:</w:t>
      </w:r>
      <w:r w:rsidR="00F63521">
        <w:t xml:space="preserve"> </w:t>
      </w:r>
      <w:r w:rsidRPr="00D129DC">
        <w:t xml:space="preserve">A </w:t>
      </w:r>
      <w:r w:rsidRPr="00D129DC">
        <w:rPr>
          <w:lang w:val="en-US" w:eastAsia="fi-FI"/>
        </w:rPr>
        <w:t>U</w:t>
      </w:r>
      <w:r w:rsidR="006F27D7">
        <w:rPr>
          <w:lang w:val="en-US" w:eastAsia="fi-FI"/>
        </w:rPr>
        <w:t xml:space="preserve">KC plan </w:t>
      </w:r>
      <w:r w:rsidRPr="00D129DC">
        <w:t xml:space="preserve">feature may be composed of multiple </w:t>
      </w:r>
      <w:r w:rsidR="006F27D7">
        <w:t>UKC</w:t>
      </w:r>
      <w:r w:rsidRPr="00D129DC">
        <w:t xml:space="preserve"> </w:t>
      </w:r>
      <w:r w:rsidR="006F27D7">
        <w:t>n</w:t>
      </w:r>
      <w:r w:rsidRPr="00D129DC">
        <w:t>on</w:t>
      </w:r>
      <w:r w:rsidR="003E5ED5">
        <w:t>-</w:t>
      </w:r>
      <w:r w:rsidR="006F27D7">
        <w:t>n</w:t>
      </w:r>
      <w:r w:rsidRPr="00D129DC">
        <w:t xml:space="preserve">avigable </w:t>
      </w:r>
      <w:r w:rsidR="006F27D7">
        <w:t>a</w:t>
      </w:r>
      <w:r w:rsidRPr="00D129DC">
        <w:t>rea features to indicate unsafe areas.</w:t>
      </w:r>
      <w:bookmarkEnd w:id="53"/>
      <w:bookmarkEnd w:id="54"/>
    </w:p>
    <w:p w14:paraId="3BD47C06" w14:textId="77777777" w:rsidR="000773A9" w:rsidRPr="00A4129D" w:rsidRDefault="000773A9" w:rsidP="002429AD">
      <w:pPr>
        <w:pStyle w:val="Heading3"/>
      </w:pPr>
      <w:bookmarkStart w:id="55" w:name="_Toc225648292"/>
      <w:bookmarkStart w:id="56" w:name="_Toc225065149"/>
      <w:r w:rsidRPr="00A4129D">
        <w:t>Attributes</w:t>
      </w:r>
      <w:bookmarkEnd w:id="55"/>
      <w:bookmarkEnd w:id="56"/>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429AD">
      <w:pPr>
        <w:pStyle w:val="Heading4"/>
      </w:pPr>
      <w:r>
        <w:t>Simple attributes</w:t>
      </w:r>
    </w:p>
    <w:p w14:paraId="6140B83D" w14:textId="0C22139C"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AF6513" w:rsidRPr="00736EF6">
        <w:rPr>
          <w:b/>
          <w:i/>
          <w:sz w:val="18"/>
          <w:szCs w:val="18"/>
        </w:rPr>
        <w:t xml:space="preserve">Table </w:t>
      </w:r>
      <w:r w:rsidR="00AF6513">
        <w:rPr>
          <w:b/>
          <w:i/>
          <w:sz w:val="18"/>
          <w:szCs w:val="18"/>
        </w:rPr>
        <w:t>8</w:t>
      </w:r>
      <w:r w:rsidR="00AF6513" w:rsidRPr="00736EF6">
        <w:rPr>
          <w:b/>
          <w:i/>
          <w:sz w:val="18"/>
          <w:szCs w:val="18"/>
        </w:rPr>
        <w:noBreakHyphen/>
      </w:r>
      <w:r w:rsidR="00AF6513">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9A0E8D">
        <w:tc>
          <w:tcPr>
            <w:tcW w:w="1721" w:type="dxa"/>
            <w:shd w:val="clear" w:color="auto" w:fill="auto"/>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auto"/>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Integer</w:t>
            </w:r>
          </w:p>
        </w:tc>
        <w:tc>
          <w:tcPr>
            <w:tcW w:w="7357" w:type="dxa"/>
            <w:shd w:val="clear" w:color="auto" w:fill="auto"/>
          </w:tcPr>
          <w:p w14:paraId="2C7FD73B" w14:textId="65A6CAB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42318DF4"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A DateTime is a combination of a date and a time type</w:t>
            </w:r>
            <w:r w:rsidR="0066549D" w:rsidRPr="00736EF6">
              <w:rPr>
                <w:rFonts w:cs="Arial"/>
                <w:sz w:val="18"/>
                <w:szCs w:val="18"/>
              </w:rPr>
              <w:t xml:space="preserve">.  </w:t>
            </w:r>
            <w:r w:rsidRPr="00736EF6">
              <w:rPr>
                <w:rFonts w:cs="Arial"/>
                <w:sz w:val="18"/>
                <w:szCs w:val="18"/>
              </w:rPr>
              <w:t>Character encoding of a DateTime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7E5D2150" w:rsidR="00736EF6" w:rsidRPr="00736EF6" w:rsidRDefault="00736EF6" w:rsidP="00736EF6">
      <w:pPr>
        <w:spacing w:after="120"/>
        <w:jc w:val="center"/>
        <w:rPr>
          <w:b/>
        </w:rPr>
      </w:pPr>
      <w:bookmarkStart w:id="57" w:name="_Ref534199920"/>
      <w:bookmarkStart w:id="58" w:name="_Toc522669100"/>
      <w:r w:rsidRPr="00736EF6">
        <w:rPr>
          <w:b/>
          <w:i/>
          <w:sz w:val="18"/>
          <w:szCs w:val="18"/>
        </w:rPr>
        <w:lastRenderedPageBreak/>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AF6513">
        <w:rPr>
          <w:b/>
          <w:i/>
          <w:noProof/>
          <w:sz w:val="18"/>
          <w:szCs w:val="18"/>
        </w:rPr>
        <w:t>1</w:t>
      </w:r>
      <w:r w:rsidRPr="00736EF6">
        <w:rPr>
          <w:b/>
          <w:i/>
          <w:sz w:val="18"/>
          <w:szCs w:val="18"/>
        </w:rPr>
        <w:fldChar w:fldCharType="end"/>
      </w:r>
      <w:bookmarkEnd w:id="57"/>
      <w:r>
        <w:rPr>
          <w:b/>
          <w:i/>
          <w:sz w:val="18"/>
          <w:szCs w:val="18"/>
        </w:rPr>
        <w:t xml:space="preserve"> – Attribute types</w:t>
      </w:r>
    </w:p>
    <w:p w14:paraId="7B2A125D" w14:textId="77777777" w:rsidR="007E0252" w:rsidRPr="0082088A" w:rsidRDefault="007E0252" w:rsidP="002429AD">
      <w:pPr>
        <w:pStyle w:val="Heading4"/>
      </w:pPr>
      <w:r w:rsidRPr="0082088A">
        <w:t>Complex attributes</w:t>
      </w:r>
      <w:bookmarkEnd w:id="58"/>
    </w:p>
    <w:p w14:paraId="180F85FB" w14:textId="13F66E55" w:rsidR="007E0252" w:rsidRDefault="007E0252" w:rsidP="00736EF6">
      <w:pPr>
        <w:spacing w:before="0"/>
        <w:rPr>
          <w:highlight w:val="yellow"/>
        </w:rPr>
      </w:pPr>
      <w:bookmarkStart w:id="59" w:name="_Toc2256482951"/>
      <w:bookmarkStart w:id="60"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59"/>
      <w:bookmarkEnd w:id="60"/>
      <w:r w:rsidR="0066549D">
        <w:rPr>
          <w:rFonts w:eastAsia="MS Mincho" w:cs="Arial"/>
          <w:szCs w:val="20"/>
          <w:lang w:val="en-GB"/>
        </w:rPr>
        <w:t xml:space="preserve">. </w:t>
      </w:r>
      <w:r>
        <w:rPr>
          <w:rFonts w:eastAsia="MS Mincho" w:cs="Arial"/>
          <w:szCs w:val="20"/>
          <w:lang w:val="en-GB"/>
        </w:rPr>
        <w:t xml:space="preserve">S-129 includes </w:t>
      </w:r>
      <w:r w:rsidR="009F2A29">
        <w:rPr>
          <w:rFonts w:eastAsia="MS Mincho" w:cs="Arial"/>
          <w:szCs w:val="20"/>
          <w:lang w:val="en-GB"/>
        </w:rPr>
        <w:t xml:space="preserve">only </w:t>
      </w:r>
      <w:r>
        <w:rPr>
          <w:rFonts w:eastAsia="MS Mincho" w:cs="Arial"/>
          <w:szCs w:val="20"/>
          <w:lang w:val="en-GB"/>
        </w:rPr>
        <w:t xml:space="preserve">one complex attribute </w:t>
      </w:r>
      <w:r w:rsidR="009F2A29">
        <w:rPr>
          <w:rFonts w:eastAsia="MS Mincho" w:cs="Arial"/>
          <w:szCs w:val="20"/>
          <w:lang w:val="en-GB"/>
        </w:rPr>
        <w:t xml:space="preserve">– </w:t>
      </w:r>
      <w:r>
        <w:rPr>
          <w:rFonts w:eastAsia="MS Mincho" w:cs="Arial"/>
          <w:szCs w:val="20"/>
          <w:lang w:val="en-GB"/>
        </w:rPr>
        <w:t>fixed</w:t>
      </w:r>
      <w:r w:rsidR="00041CAC">
        <w:rPr>
          <w:rFonts w:eastAsia="MS Mincho" w:cs="Arial"/>
          <w:szCs w:val="20"/>
          <w:lang w:val="en-GB"/>
        </w:rPr>
        <w:t>Time</w:t>
      </w:r>
      <w:r>
        <w:rPr>
          <w:rFonts w:eastAsia="MS Mincho" w:cs="Arial"/>
          <w:szCs w:val="20"/>
          <w:lang w:val="en-GB"/>
        </w:rPr>
        <w:t>Range</w:t>
      </w:r>
      <w:r w:rsidR="009F2A29">
        <w:rPr>
          <w:rFonts w:eastAsia="MS Mincho" w:cs="Arial"/>
          <w:szCs w:val="20"/>
          <w:lang w:val="en-GB"/>
        </w:rPr>
        <w:t xml:space="preserve"> – which</w:t>
      </w:r>
      <w:r>
        <w:rPr>
          <w:rFonts w:eastAsia="MS Mincho" w:cs="Arial"/>
          <w:szCs w:val="20"/>
          <w:lang w:val="en-GB"/>
        </w:rPr>
        <w:t xml:space="preserve"> has t</w:t>
      </w:r>
      <w:r w:rsidR="009F2A29">
        <w:rPr>
          <w:rFonts w:eastAsia="MS Mincho" w:cs="Arial"/>
          <w:szCs w:val="20"/>
          <w:lang w:val="en-GB"/>
        </w:rPr>
        <w:t>he</w:t>
      </w:r>
      <w:r>
        <w:rPr>
          <w:rFonts w:eastAsia="MS Mincho" w:cs="Arial"/>
          <w:szCs w:val="20"/>
          <w:lang w:val="en-GB"/>
        </w:rPr>
        <w:t xml:space="preserve"> simple attributes</w:t>
      </w:r>
      <w:r w:rsidR="009F2A29">
        <w:rPr>
          <w:rFonts w:eastAsia="MS Mincho" w:cs="Arial"/>
          <w:szCs w:val="20"/>
          <w:lang w:val="en-GB"/>
        </w:rPr>
        <w:t xml:space="preserve"> of timeStart and timeEnd</w:t>
      </w:r>
      <w:r>
        <w:rPr>
          <w:rFonts w:eastAsia="MS Mincho" w:cs="Arial"/>
          <w:szCs w:val="20"/>
          <w:lang w:val="en-GB"/>
        </w:rPr>
        <w:t>.</w:t>
      </w:r>
    </w:p>
    <w:p w14:paraId="26939BF7" w14:textId="77777777" w:rsidR="00041CAC" w:rsidRDefault="00383EF0" w:rsidP="005A22CE">
      <w:pPr>
        <w:pStyle w:val="note0"/>
        <w:jc w:val="center"/>
        <w:rPr>
          <w:rFonts w:cs="Arial"/>
          <w:i w:val="0"/>
          <w:color w:val="auto"/>
          <w:highlight w:val="yellow"/>
          <w:lang w:eastAsia="en-US"/>
        </w:rPr>
      </w:pPr>
      <w:r>
        <w:rPr>
          <w:noProof/>
          <w:lang w:val="fr-FR" w:eastAsia="fr-FR"/>
        </w:rPr>
        <w:drawing>
          <wp:inline distT="0" distB="0" distL="0" distR="0" wp14:anchorId="13DBA99C" wp14:editId="6D0678FF">
            <wp:extent cx="1400211" cy="73973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14453" cy="747258"/>
                    </a:xfrm>
                    <a:prstGeom prst="rect">
                      <a:avLst/>
                    </a:prstGeom>
                  </pic:spPr>
                </pic:pic>
              </a:graphicData>
            </a:graphic>
          </wp:inline>
        </w:drawing>
      </w:r>
    </w:p>
    <w:p w14:paraId="07D32BE6" w14:textId="5DFEA2EF"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 S-129 Complex Attribute</w:t>
      </w:r>
    </w:p>
    <w:p w14:paraId="4B47CFE0" w14:textId="77777777" w:rsidR="00E039A5" w:rsidRPr="003458C9" w:rsidRDefault="00E039A5" w:rsidP="00B51614">
      <w:pPr>
        <w:pStyle w:val="Heading2"/>
      </w:pPr>
      <w:bookmarkStart w:id="61" w:name="_Toc3206139"/>
      <w:r w:rsidRPr="003458C9">
        <w:t>Units of measure</w:t>
      </w:r>
      <w:bookmarkEnd w:id="61"/>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4A42DD92" w14:textId="77777777" w:rsidR="00922A73" w:rsidRPr="00411798" w:rsidRDefault="00922A73" w:rsidP="00AC168D">
      <w:pPr>
        <w:pStyle w:val="ListParagraph"/>
        <w:numPr>
          <w:ilvl w:val="0"/>
          <w:numId w:val="29"/>
        </w:numPr>
        <w:spacing w:before="0" w:after="60" w:line="240" w:lineRule="auto"/>
      </w:pPr>
      <w:r w:rsidRPr="00411798">
        <w:t>Ship length in metres</w:t>
      </w:r>
    </w:p>
    <w:p w14:paraId="023B162A" w14:textId="77777777" w:rsidR="00922A73" w:rsidRPr="00411798" w:rsidRDefault="00922A73" w:rsidP="00AC168D">
      <w:pPr>
        <w:pStyle w:val="ListParagraph"/>
        <w:numPr>
          <w:ilvl w:val="0"/>
          <w:numId w:val="29"/>
        </w:numPr>
        <w:spacing w:before="0" w:after="60" w:line="240" w:lineRule="auto"/>
      </w:pPr>
      <w:r w:rsidRPr="00411798">
        <w:t>Water depth in metres</w:t>
      </w:r>
    </w:p>
    <w:p w14:paraId="2FCE00DB" w14:textId="09DD0097" w:rsidR="00922A73" w:rsidRDefault="00922A73" w:rsidP="00AC168D">
      <w:pPr>
        <w:pStyle w:val="ListParagraph"/>
        <w:numPr>
          <w:ilvl w:val="0"/>
          <w:numId w:val="29"/>
        </w:numPr>
        <w:spacing w:before="0" w:line="240" w:lineRule="auto"/>
        <w:ind w:left="714" w:hanging="357"/>
      </w:pPr>
      <w:r w:rsidRPr="00411798">
        <w:t>Direction in decimal degrees</w:t>
      </w:r>
    </w:p>
    <w:p w14:paraId="667F09E3" w14:textId="77777777" w:rsidR="00AC168D" w:rsidRPr="00411798" w:rsidRDefault="00AC168D" w:rsidP="00AC168D">
      <w:pPr>
        <w:spacing w:before="0"/>
      </w:pPr>
    </w:p>
    <w:p w14:paraId="0D03A2DD" w14:textId="77777777" w:rsidR="000B40A1" w:rsidRPr="003458C9" w:rsidRDefault="000B40A1" w:rsidP="002429AD">
      <w:pPr>
        <w:pStyle w:val="Heading1"/>
      </w:pPr>
      <w:bookmarkStart w:id="62" w:name="_Toc3206140"/>
      <w:bookmarkStart w:id="63" w:name="_Toc225648315"/>
      <w:bookmarkStart w:id="64" w:name="_Toc225065172"/>
      <w:r w:rsidRPr="003458C9">
        <w:t xml:space="preserve">Dataset </w:t>
      </w:r>
      <w:r w:rsidR="00C342BE" w:rsidRPr="003458C9">
        <w:t>Types</w:t>
      </w:r>
      <w:bookmarkEnd w:id="62"/>
    </w:p>
    <w:p w14:paraId="5F8B9F79" w14:textId="3A2EB9B2" w:rsidR="00A302AF" w:rsidRDefault="00922A73" w:rsidP="00AC168D">
      <w:pPr>
        <w:spacing w:before="0"/>
        <w:rPr>
          <w:rFonts w:cs="Arial"/>
          <w:szCs w:val="20"/>
        </w:rPr>
      </w:pPr>
      <w:r w:rsidRPr="00922A73">
        <w:rPr>
          <w:rFonts w:cs="Arial"/>
          <w:szCs w:val="20"/>
        </w:rPr>
        <w:t>UKCM datasets consists of a UKC plan, 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bathymetr</w:t>
      </w:r>
      <w:r w:rsidR="00AC168D">
        <w:rPr>
          <w:rFonts w:cs="Arial"/>
          <w:szCs w:val="20"/>
        </w:rPr>
        <w:t>ic surface</w:t>
      </w:r>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429AD">
      <w:pPr>
        <w:pStyle w:val="Heading1"/>
      </w:pPr>
      <w:bookmarkStart w:id="65" w:name="_Toc3206141"/>
      <w:r w:rsidRPr="00D129DC">
        <w:t>Dataset Loading and Unloading</w:t>
      </w:r>
      <w:bookmarkEnd w:id="65"/>
    </w:p>
    <w:p w14:paraId="48AE89E9" w14:textId="5B1075DA" w:rsidR="002D3F05" w:rsidRPr="00D129DC" w:rsidRDefault="002D3F05" w:rsidP="00AC168D">
      <w:pPr>
        <w:spacing w:before="0"/>
      </w:pPr>
      <w:r w:rsidRPr="00D129DC">
        <w:t xml:space="preserve">S-129 datasets are </w:t>
      </w:r>
      <w:r>
        <w:t xml:space="preserve">typically </w:t>
      </w:r>
      <w:r w:rsidRPr="00D129DC">
        <w:t xml:space="preserve">intended to be overlays to ENC and always displayed with </w:t>
      </w:r>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57EE1883"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area. </w:t>
      </w:r>
      <w:r w:rsidRPr="00D129DC">
        <w:t xml:space="preserve">The various feature instances within the dataset may include scaleMinimum attributes, but these do not change the resolution or validity of the data, only </w:t>
      </w:r>
      <w:r>
        <w:t>whether</w:t>
      </w:r>
      <w:r w:rsidRPr="00D129DC">
        <w:t xml:space="preserve"> the data should be visible at a particular </w:t>
      </w:r>
      <w:r>
        <w:t>display scale.</w:t>
      </w:r>
    </w:p>
    <w:p w14:paraId="364D0562" w14:textId="77777777" w:rsidR="002D3F05" w:rsidRDefault="002D3F05" w:rsidP="00AC168D">
      <w:pPr>
        <w:spacing w:before="0"/>
      </w:pPr>
      <w:r w:rsidRPr="00D129DC">
        <w:t>Optionally, S-129 datasets can be viewed as overlays to a combination of ENC and S-102 datasets</w:t>
      </w:r>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77777777" w:rsidR="00C3427E" w:rsidRPr="003458C9" w:rsidRDefault="0053708D" w:rsidP="002429AD">
      <w:pPr>
        <w:pStyle w:val="Heading1"/>
      </w:pPr>
      <w:bookmarkStart w:id="66" w:name="_Toc3206142"/>
      <w:r w:rsidRPr="003458C9">
        <w:t>Geometry</w:t>
      </w:r>
      <w:bookmarkEnd w:id="63"/>
      <w:bookmarkEnd w:id="64"/>
      <w:bookmarkEnd w:id="66"/>
      <w:r w:rsidR="00F73215" w:rsidRPr="003458C9">
        <w:t xml:space="preserve"> </w:t>
      </w:r>
    </w:p>
    <w:p w14:paraId="430C04D4" w14:textId="77777777" w:rsidR="00941F24" w:rsidRDefault="007058EA" w:rsidP="00AC168D">
      <w:pPr>
        <w:pStyle w:val="note0"/>
        <w:spacing w:before="0"/>
        <w:rPr>
          <w:rFonts w:cs="Arial"/>
          <w:i w:val="0"/>
          <w:color w:val="auto"/>
        </w:rPr>
      </w:pPr>
      <w:bookmarkStart w:id="67" w:name="_Toc288810288"/>
      <w:bookmarkStart w:id="68" w:name="_Toc288812335"/>
      <w:r w:rsidRPr="00D129DC">
        <w:rPr>
          <w:rFonts w:cs="Arial"/>
          <w:i w:val="0"/>
          <w:color w:val="auto"/>
        </w:rPr>
        <w:t xml:space="preserve">Geometry in </w:t>
      </w:r>
      <w:bookmarkStart w:id="69" w:name="_Toc225648316"/>
      <w:bookmarkStart w:id="70" w:name="_Toc225065173"/>
      <w:bookmarkEnd w:id="67"/>
      <w:bookmarkEnd w:id="68"/>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7777777" w:rsidR="00053F52" w:rsidRPr="003458C9" w:rsidRDefault="00BB0421" w:rsidP="002429AD">
      <w:pPr>
        <w:pStyle w:val="Heading1"/>
      </w:pPr>
      <w:bookmarkStart w:id="71" w:name="_Toc3206143"/>
      <w:r w:rsidRPr="003458C9">
        <w:lastRenderedPageBreak/>
        <w:t>Coordinate Reference Systems</w:t>
      </w:r>
      <w:r w:rsidR="004504B9" w:rsidRPr="003458C9">
        <w:t xml:space="preserve"> (CRS)</w:t>
      </w:r>
      <w:bookmarkEnd w:id="69"/>
      <w:bookmarkEnd w:id="70"/>
      <w:bookmarkEnd w:id="71"/>
    </w:p>
    <w:p w14:paraId="19626B6C" w14:textId="77777777" w:rsidR="00E039A5" w:rsidRDefault="00E039A5" w:rsidP="00B51614">
      <w:pPr>
        <w:pStyle w:val="Heading2"/>
      </w:pPr>
      <w:bookmarkStart w:id="72" w:name="_Toc3206144"/>
      <w:r>
        <w:t>Introduction</w:t>
      </w:r>
      <w:bookmarkEnd w:id="72"/>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73" w:name="_Toc288810277"/>
      <w:bookmarkStart w:id="74"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75" w:name="_Toc288810278"/>
      <w:bookmarkStart w:id="76" w:name="_Toc288812325"/>
      <w:bookmarkEnd w:id="73"/>
      <w:bookmarkEnd w:id="74"/>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77" w:name="_Toc288810280"/>
      <w:bookmarkStart w:id="78" w:name="_Toc288812327"/>
      <w:bookmarkEnd w:id="75"/>
      <w:bookmarkEnd w:id="76"/>
      <w:r w:rsidRPr="00D129DC">
        <w:rPr>
          <w:rFonts w:cs="Arial"/>
          <w:szCs w:val="20"/>
        </w:rPr>
        <w:t>Coordi</w:t>
      </w:r>
      <w:r w:rsidR="00D96BD6">
        <w:rPr>
          <w:rFonts w:cs="Arial"/>
          <w:szCs w:val="20"/>
        </w:rPr>
        <w:t>nate reference system registry:</w:t>
      </w:r>
      <w:r w:rsidRPr="00D129DC">
        <w:rPr>
          <w:rFonts w:cs="Arial"/>
          <w:szCs w:val="20"/>
        </w:rPr>
        <w:tab/>
      </w:r>
      <w:hyperlink r:id="rId27" w:history="1">
        <w:r w:rsidRPr="00D129DC">
          <w:rPr>
            <w:rStyle w:val="Hyperlink"/>
            <w:rFonts w:cs="Arial"/>
            <w:b w:val="0"/>
            <w:szCs w:val="20"/>
            <w:lang w:val="en-US"/>
          </w:rPr>
          <w:t xml:space="preserve">EPSG Geodetic Parameter </w:t>
        </w:r>
        <w:bookmarkEnd w:id="77"/>
        <w:bookmarkEnd w:id="78"/>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79" w:name="_Toc288810282"/>
      <w:bookmarkStart w:id="80"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79"/>
      <w:bookmarkEnd w:id="80"/>
      <w:r w:rsidRPr="00D129DC">
        <w:rPr>
          <w:rFonts w:cs="Arial"/>
          <w:szCs w:val="20"/>
        </w:rPr>
        <w:t xml:space="preserve"> </w:t>
      </w:r>
    </w:p>
    <w:p w14:paraId="6CEF2593" w14:textId="77777777" w:rsidR="002F035B" w:rsidRPr="00D129DC" w:rsidRDefault="002F035B" w:rsidP="004B433D">
      <w:pPr>
        <w:spacing w:before="0" w:after="0" w:line="360" w:lineRule="auto"/>
        <w:ind w:left="3969" w:hanging="3969"/>
        <w:rPr>
          <w:rStyle w:val="LabeldataChar"/>
          <w:rFonts w:cs="Arial"/>
          <w:szCs w:val="20"/>
        </w:rPr>
      </w:pPr>
      <w:bookmarkStart w:id="81" w:name="_Toc288810283"/>
      <w:bookmarkStart w:id="82" w:name="_Toc288812330"/>
      <w:r w:rsidRPr="00D129DC">
        <w:rPr>
          <w:rStyle w:val="Label1Char"/>
          <w:rFonts w:cs="Arial"/>
          <w:sz w:val="20"/>
          <w:szCs w:val="20"/>
        </w:rPr>
        <w:t>Responsible party:</w:t>
      </w:r>
      <w:r w:rsidRPr="00D129DC">
        <w:rPr>
          <w:rFonts w:cs="Arial"/>
          <w:szCs w:val="20"/>
        </w:rPr>
        <w:tab/>
      </w:r>
      <w:r w:rsidRPr="00D129DC">
        <w:rPr>
          <w:rStyle w:val="LabeldataChar"/>
          <w:rFonts w:cs="Arial"/>
          <w:szCs w:val="20"/>
        </w:rPr>
        <w:t xml:space="preserve">International </w:t>
      </w:r>
      <w:r w:rsidR="005842CD" w:rsidRPr="00D129DC">
        <w:rPr>
          <w:rStyle w:val="LabeldataChar"/>
          <w:rFonts w:cs="Arial"/>
          <w:szCs w:val="20"/>
        </w:rPr>
        <w:t xml:space="preserve">Association </w:t>
      </w:r>
      <w:r w:rsidRPr="00D129DC">
        <w:rPr>
          <w:rStyle w:val="LabeldataChar"/>
          <w:rFonts w:cs="Arial"/>
          <w:szCs w:val="20"/>
        </w:rPr>
        <w:t>of Oil and Gas Producers</w:t>
      </w:r>
      <w:bookmarkEnd w:id="81"/>
      <w:bookmarkEnd w:id="82"/>
      <w:r w:rsidRPr="00D129DC">
        <w:rPr>
          <w:rStyle w:val="LabeldataChar"/>
          <w:rFonts w:cs="Arial"/>
          <w:szCs w:val="20"/>
        </w:rPr>
        <w:t xml:space="preserve"> (</w:t>
      </w:r>
      <w:r w:rsidR="005842CD" w:rsidRPr="00D129DC">
        <w:rPr>
          <w:rStyle w:val="LabeldataChar"/>
          <w:rFonts w:cs="Arial"/>
          <w:szCs w:val="20"/>
        </w:rPr>
        <w:t>I</w:t>
      </w:r>
      <w:r w:rsidRPr="00D129DC">
        <w:rPr>
          <w:rStyle w:val="LabeldataChar"/>
          <w:rFonts w:cs="Arial"/>
          <w:szCs w:val="20"/>
        </w:rPr>
        <w:t>OGP)</w:t>
      </w:r>
    </w:p>
    <w:p w14:paraId="2D8163B3" w14:textId="77777777" w:rsidR="002F035B" w:rsidRPr="00D129DC" w:rsidRDefault="002F035B" w:rsidP="004B433D">
      <w:pPr>
        <w:spacing w:before="0"/>
        <w:ind w:left="3969" w:hanging="3969"/>
        <w:rPr>
          <w:rFonts w:cs="Arial"/>
          <w:szCs w:val="20"/>
        </w:rPr>
      </w:pPr>
      <w:bookmarkStart w:id="83" w:name="_Toc288810284"/>
      <w:bookmarkStart w:id="84" w:name="_Toc288812331"/>
      <w:r w:rsidRPr="00D129DC">
        <w:rPr>
          <w:rStyle w:val="Label1Char"/>
          <w:rFonts w:cs="Arial"/>
          <w:sz w:val="20"/>
          <w:szCs w:val="20"/>
        </w:rPr>
        <w:t>URL:</w:t>
      </w:r>
      <w:bookmarkEnd w:id="83"/>
      <w:bookmarkEnd w:id="84"/>
      <w:r w:rsidR="00221A42" w:rsidRPr="00D129DC">
        <w:rPr>
          <w:rFonts w:cs="Arial"/>
          <w:szCs w:val="20"/>
        </w:rPr>
        <w:tab/>
      </w:r>
      <w:r w:rsidRPr="00D129DC">
        <w:rPr>
          <w:rStyle w:val="Label1Char"/>
          <w:rFonts w:cs="Arial"/>
          <w:b w:val="0"/>
          <w:color w:val="0000FF"/>
          <w:sz w:val="20"/>
          <w:szCs w:val="20"/>
          <w:u w:val="single"/>
        </w:rPr>
        <w:t>http://www.</w:t>
      </w:r>
      <w:r w:rsidR="005842CD" w:rsidRPr="00D129DC">
        <w:rPr>
          <w:rStyle w:val="Label1Char"/>
          <w:rFonts w:cs="Arial"/>
          <w:b w:val="0"/>
          <w:color w:val="0000FF"/>
          <w:sz w:val="20"/>
          <w:szCs w:val="20"/>
          <w:u w:val="single"/>
        </w:rPr>
        <w:t>i</w:t>
      </w:r>
      <w:r w:rsidRPr="00D129DC">
        <w:rPr>
          <w:rStyle w:val="Label1Char"/>
          <w:rFonts w:cs="Arial"/>
          <w:b w:val="0"/>
          <w:color w:val="0000FF"/>
          <w:sz w:val="20"/>
          <w:szCs w:val="20"/>
          <w:u w:val="single"/>
        </w:rPr>
        <w:t>ogp.org</w:t>
      </w:r>
    </w:p>
    <w:p w14:paraId="57DAA810" w14:textId="77777777" w:rsidR="00E6090D" w:rsidRPr="00D129DC" w:rsidRDefault="00E6090D" w:rsidP="00B51614">
      <w:pPr>
        <w:pStyle w:val="Heading2"/>
      </w:pPr>
      <w:bookmarkStart w:id="85" w:name="_Geometric_representation_M"/>
      <w:bookmarkStart w:id="86" w:name="_Toc3206145"/>
      <w:bookmarkEnd w:id="85"/>
      <w:r w:rsidRPr="00D129DC">
        <w:t>Horizontal Reference System</w:t>
      </w:r>
      <w:bookmarkEnd w:id="86"/>
    </w:p>
    <w:p w14:paraId="60ADA7EA" w14:textId="0B23F7D2"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28" w:history="1">
        <w:r w:rsidR="004952F9" w:rsidRPr="00523D1B">
          <w:rPr>
            <w:rStyle w:val="Hyperlink"/>
            <w:lang w:val="en-AU"/>
          </w:rPr>
          <w:t>http://www.epsg-registry.org/</w:t>
        </w:r>
      </w:hyperlink>
    </w:p>
    <w:p w14:paraId="7383460E" w14:textId="77777777" w:rsidR="0020149E" w:rsidRPr="003458C9" w:rsidRDefault="0020149E" w:rsidP="00B51614">
      <w:pPr>
        <w:pStyle w:val="Heading2"/>
      </w:pPr>
      <w:bookmarkStart w:id="87" w:name="_Toc3206146"/>
      <w:r w:rsidRPr="003458C9">
        <w:t>Vertical Reference System</w:t>
      </w:r>
      <w:bookmarkEnd w:id="87"/>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77777777" w:rsidR="00DF3C07" w:rsidRPr="00D129DC" w:rsidRDefault="00DF3C07" w:rsidP="00B51614">
      <w:pPr>
        <w:pStyle w:val="Heading2"/>
      </w:pPr>
      <w:bookmarkStart w:id="88" w:name="_Toc528325684"/>
      <w:bookmarkStart w:id="89" w:name="_Toc3206147"/>
      <w:bookmarkEnd w:id="88"/>
      <w:r w:rsidRPr="00D129DC">
        <w:t>Temporal Reference System</w:t>
      </w:r>
      <w:bookmarkEnd w:id="89"/>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r w:rsidRPr="00D129DC">
        <w:rPr>
          <w:rFonts w:cs="Arial"/>
          <w:bCs/>
        </w:rPr>
        <w:t>yyyymmdd</w:t>
      </w:r>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r w:rsidRPr="00D129DC">
        <w:rPr>
          <w:rFonts w:cs="Arial"/>
          <w:bCs/>
        </w:rPr>
        <w:t>hhmmssZ</w:t>
      </w:r>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r w:rsidRPr="00D129DC">
        <w:rPr>
          <w:rFonts w:cs="Arial"/>
          <w:bCs/>
        </w:rPr>
        <w:t>yyyymmddThhmmssZ</w:t>
      </w:r>
      <w:r w:rsidR="0066549D">
        <w:rPr>
          <w:rFonts w:cs="Arial"/>
          <w:bCs/>
        </w:rPr>
        <w:t>.</w:t>
      </w:r>
    </w:p>
    <w:p w14:paraId="5FC5E5D5" w14:textId="77777777" w:rsidR="00BB0421" w:rsidRPr="003458C9" w:rsidRDefault="00DE2145" w:rsidP="002429AD">
      <w:pPr>
        <w:pStyle w:val="Heading1"/>
      </w:pPr>
      <w:bookmarkStart w:id="90" w:name="_Toc225648327"/>
      <w:bookmarkStart w:id="91" w:name="_Toc225065184"/>
      <w:bookmarkStart w:id="92" w:name="_Toc3206148"/>
      <w:r w:rsidRPr="003458C9">
        <w:t>Data Quality</w:t>
      </w:r>
      <w:bookmarkEnd w:id="90"/>
      <w:bookmarkEnd w:id="91"/>
      <w:bookmarkEnd w:id="92"/>
    </w:p>
    <w:p w14:paraId="460F002F" w14:textId="77777777" w:rsidR="00AD21B9" w:rsidRDefault="00AD21B9" w:rsidP="00B51614">
      <w:pPr>
        <w:pStyle w:val="Heading2"/>
      </w:pPr>
      <w:bookmarkStart w:id="93" w:name="_Toc3206149"/>
      <w:r>
        <w:t>Introduction</w:t>
      </w:r>
      <w:bookmarkEnd w:id="93"/>
    </w:p>
    <w:p w14:paraId="4886E2D1" w14:textId="0A9E2D06"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66549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covered by very high definition and up</w:t>
      </w:r>
      <w:r w:rsidR="00712A4F">
        <w:rPr>
          <w:rFonts w:eastAsia="MS Mincho" w:cs="Arial"/>
          <w:bCs/>
          <w:szCs w:val="20"/>
          <w:lang w:val="en-GB" w:eastAsia="ja-JP"/>
        </w:rPr>
        <w:t>-</w:t>
      </w:r>
      <w:r w:rsidRPr="00D129DC">
        <w:rPr>
          <w:rFonts w:eastAsia="MS Mincho" w:cs="Arial"/>
          <w:bCs/>
          <w:szCs w:val="20"/>
          <w:lang w:val="en-GB" w:eastAsia="ja-JP"/>
        </w:rPr>
        <w:t>to</w:t>
      </w:r>
      <w:r w:rsidR="00712A4F">
        <w:rPr>
          <w:rFonts w:eastAsia="MS Mincho" w:cs="Arial"/>
          <w:bCs/>
          <w:szCs w:val="20"/>
          <w:lang w:val="en-GB" w:eastAsia="ja-JP"/>
        </w:rPr>
        <w:t>-</w:t>
      </w:r>
      <w:r w:rsidRPr="00D129DC">
        <w:rPr>
          <w:rFonts w:eastAsia="MS Mincho" w:cs="Arial"/>
          <w:bCs/>
          <w:szCs w:val="20"/>
          <w:lang w:val="en-GB" w:eastAsia="ja-JP"/>
        </w:rPr>
        <w:t xml:space="preserve">date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23A3F351"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66549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lastRenderedPageBreak/>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77777777" w:rsidR="00056ECE" w:rsidRPr="006671C6" w:rsidRDefault="00056ECE" w:rsidP="002429AD">
      <w:pPr>
        <w:pStyle w:val="Heading1"/>
      </w:pPr>
      <w:bookmarkStart w:id="94" w:name="_Toc225648349"/>
      <w:bookmarkStart w:id="95" w:name="_Toc225065206"/>
      <w:bookmarkStart w:id="96" w:name="_Toc3206150"/>
      <w:r w:rsidRPr="006671C6">
        <w:t>Data Capture and Classification</w:t>
      </w:r>
      <w:bookmarkEnd w:id="94"/>
      <w:bookmarkEnd w:id="95"/>
      <w:bookmarkEnd w:id="96"/>
    </w:p>
    <w:p w14:paraId="4D96CEF9" w14:textId="65266C45"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66549D">
        <w:rPr>
          <w:rFonts w:cs="Arial"/>
          <w:szCs w:val="20"/>
        </w:rPr>
        <w:t xml:space="preserve">UKCM area.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77777777" w:rsidR="00056ECE" w:rsidRPr="006671C6" w:rsidRDefault="00056ECE" w:rsidP="002429AD">
      <w:pPr>
        <w:pStyle w:val="Heading1"/>
      </w:pPr>
      <w:bookmarkStart w:id="97" w:name="_Toc8629863"/>
      <w:bookmarkStart w:id="98" w:name="_Toc8629995"/>
      <w:bookmarkStart w:id="99" w:name="_Toc19077382"/>
      <w:bookmarkStart w:id="100" w:name="_Toc191284919"/>
      <w:bookmarkStart w:id="101" w:name="_Toc225648351"/>
      <w:bookmarkStart w:id="102" w:name="_Toc225065208"/>
      <w:bookmarkStart w:id="103" w:name="_Toc3206151"/>
      <w:bookmarkEnd w:id="97"/>
      <w:bookmarkEnd w:id="98"/>
      <w:bookmarkEnd w:id="99"/>
      <w:bookmarkEnd w:id="100"/>
      <w:r w:rsidRPr="006671C6">
        <w:t>Maintenance</w:t>
      </w:r>
      <w:bookmarkEnd w:id="101"/>
      <w:bookmarkEnd w:id="102"/>
      <w:bookmarkEnd w:id="103"/>
    </w:p>
    <w:p w14:paraId="659D4C27" w14:textId="061BEB0B"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is dependent on local conditions and the policies of the 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66549D">
        <w:rPr>
          <w:rFonts w:cs="Arial"/>
          <w:szCs w:val="20"/>
        </w:rPr>
        <w:t>UKCM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7777777" w:rsidR="00497FCD" w:rsidRPr="00D129DC" w:rsidRDefault="00C53830" w:rsidP="00B51614">
      <w:pPr>
        <w:pStyle w:val="Heading2"/>
      </w:pPr>
      <w:bookmarkStart w:id="104" w:name="_Toc3206152"/>
      <w:r w:rsidRPr="006671C6">
        <w:t>Maintenance</w:t>
      </w:r>
      <w:r w:rsidRPr="00D129DC">
        <w:t xml:space="preserve"> and Update Frequency</w:t>
      </w:r>
      <w:bookmarkEnd w:id="104"/>
    </w:p>
    <w:p w14:paraId="59A33D90" w14:textId="042864F7" w:rsidR="00F06F3E" w:rsidRDefault="00497FCD" w:rsidP="003A1DEA">
      <w:pPr>
        <w:spacing w:before="0"/>
      </w:pPr>
      <w:r w:rsidRPr="00D129DC">
        <w:t xml:space="preserve">In the pre-planning use case </w:t>
      </w:r>
      <w:r w:rsidR="00E859CC" w:rsidRPr="00D129DC">
        <w:t>the</w:t>
      </w:r>
      <w:r w:rsidR="00F06F3E" w:rsidRPr="00D129DC">
        <w:t xml:space="preserve"> </w:t>
      </w:r>
      <w:r w:rsidR="0066549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66549D">
        <w:t>UKCM service</w:t>
      </w:r>
      <w:r w:rsidR="00F06F3E" w:rsidRPr="00D129DC">
        <w:t xml:space="preserve"> could only return a single dataset and generally no updates </w:t>
      </w:r>
      <w:r w:rsidR="003C3D5F">
        <w:t>would be</w:t>
      </w:r>
      <w:r w:rsidR="00F06F3E" w:rsidRPr="00D129DC">
        <w:t xml:space="preserve"> required until approximately 24 h</w:t>
      </w:r>
      <w:r w:rsidR="00A765BF" w:rsidRPr="00D129DC">
        <w:t>ou</w:t>
      </w:r>
      <w:r w:rsidR="00F06F3E" w:rsidRPr="00D129DC">
        <w:t xml:space="preserve">rs before the time when the </w:t>
      </w:r>
      <w:r w:rsidR="0066549D">
        <w:t>ship</w:t>
      </w:r>
      <w:r w:rsidR="00F06F3E" w:rsidRPr="00D129DC">
        <w:t xml:space="preserve"> enters the </w:t>
      </w:r>
      <w:r w:rsidR="0066549D">
        <w:t>UKCM area.</w:t>
      </w:r>
    </w:p>
    <w:p w14:paraId="667DA815" w14:textId="77777777" w:rsidR="00497FCD" w:rsidRDefault="00497FCD" w:rsidP="003A1DEA">
      <w:pPr>
        <w:spacing w:before="0"/>
      </w:pPr>
      <w:r w:rsidRPr="00D129DC">
        <w:t>About 24 h</w:t>
      </w:r>
      <w:r w:rsidR="00A765BF" w:rsidRPr="00D129DC">
        <w:t>ou</w:t>
      </w:r>
      <w:r w:rsidRPr="00D129DC">
        <w:t xml:space="preserve">rs before the time when the </w:t>
      </w:r>
      <w:r w:rsidR="0066549D">
        <w:t>ship</w:t>
      </w:r>
      <w:r w:rsidRPr="00D129DC">
        <w:t xml:space="preserve"> enters the </w:t>
      </w:r>
      <w:r w:rsidR="0066549D">
        <w:t>UKCM area</w:t>
      </w:r>
      <w:r w:rsidRPr="00D129DC">
        <w:t xml:space="preserve"> the </w:t>
      </w:r>
      <w:r w:rsidR="0066549D">
        <w:t>ship</w:t>
      </w:r>
      <w:r w:rsidRPr="00D129DC">
        <w:t xml:space="preserve"> will need a more detailed passage plan, which will be updated more frequently</w:t>
      </w:r>
      <w:r w:rsidR="0066549D">
        <w:t>.</w:t>
      </w:r>
      <w:r w:rsidR="004E1105">
        <w:t xml:space="preserve"> </w:t>
      </w:r>
      <w:r w:rsidRPr="00D129DC">
        <w:t xml:space="preserve">Depending on the variability of the </w:t>
      </w:r>
      <w:r w:rsidR="00F06F3E" w:rsidRPr="00D129DC">
        <w:t>observed and forecast</w:t>
      </w:r>
      <w:r w:rsidRPr="00D129DC">
        <w:t xml:space="preserve"> conditions </w:t>
      </w:r>
      <w:r w:rsidR="003C3D5F">
        <w:t xml:space="preserve">in the </w:t>
      </w:r>
      <w:r w:rsidR="0066549D">
        <w:t>UKCM area</w:t>
      </w:r>
      <w:r w:rsidRPr="00D129DC">
        <w:t xml:space="preserve">, the update frequency </w:t>
      </w:r>
      <w:r w:rsidR="003C3D5F">
        <w:t xml:space="preserve">might </w:t>
      </w:r>
      <w:r w:rsidRPr="00D129DC">
        <w:t>range between 10 minutes to 60 minutes.</w:t>
      </w:r>
    </w:p>
    <w:p w14:paraId="7DA6279C" w14:textId="7777777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UKCM area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77777777" w:rsidR="009B0E2F" w:rsidRPr="00D129DC" w:rsidRDefault="00C53830" w:rsidP="00B51614">
      <w:pPr>
        <w:pStyle w:val="Heading2"/>
      </w:pPr>
      <w:bookmarkStart w:id="105" w:name="_Toc3206153"/>
      <w:r w:rsidRPr="00D129DC">
        <w:t xml:space="preserve">Data </w:t>
      </w:r>
      <w:r w:rsidRPr="006671C6">
        <w:t>Source</w:t>
      </w:r>
      <w:bookmarkEnd w:id="105"/>
    </w:p>
    <w:p w14:paraId="473B7543" w14:textId="55D04512"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66549D">
        <w:t xml:space="preserve">UKCM area. </w:t>
      </w:r>
      <w:r w:rsidR="00470039">
        <w:t xml:space="preserve">Source </w:t>
      </w:r>
      <w:r w:rsidR="00F06F3E" w:rsidRPr="00D129DC">
        <w:t>information</w:t>
      </w:r>
      <w:r w:rsidRPr="00D129DC">
        <w:t xml:space="preserve"> </w:t>
      </w:r>
      <w:r w:rsidR="00470039">
        <w:t xml:space="preserve">can include </w:t>
      </w:r>
      <w:r w:rsidRPr="00D129DC">
        <w:t>high 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77777777" w:rsidR="009B0E2F" w:rsidRPr="00D129DC" w:rsidRDefault="00C53830" w:rsidP="00B51614">
      <w:pPr>
        <w:pStyle w:val="Heading2"/>
      </w:pPr>
      <w:bookmarkStart w:id="106" w:name="_Toc3206154"/>
      <w:r w:rsidRPr="00D129DC">
        <w:t xml:space="preserve">Production </w:t>
      </w:r>
      <w:r w:rsidRPr="000D3100">
        <w:t>Process</w:t>
      </w:r>
      <w:bookmarkEnd w:id="106"/>
    </w:p>
    <w:p w14:paraId="76B102DA" w14:textId="621EEFB6"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66549D">
        <w:t>UKCM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77777777" w:rsidR="008018B3" w:rsidRPr="00D129DC" w:rsidRDefault="008018B3" w:rsidP="002429AD">
      <w:pPr>
        <w:pStyle w:val="Heading1"/>
      </w:pPr>
      <w:bookmarkStart w:id="107" w:name="_Toc225648363"/>
      <w:bookmarkStart w:id="108" w:name="_Toc225065220"/>
      <w:bookmarkStart w:id="109" w:name="_Toc3206155"/>
      <w:r w:rsidRPr="000D3100">
        <w:t>Portrayal</w:t>
      </w:r>
      <w:bookmarkEnd w:id="107"/>
      <w:bookmarkEnd w:id="108"/>
      <w:bookmarkEnd w:id="109"/>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77777777" w:rsidR="001D2A3D" w:rsidRDefault="004E1105" w:rsidP="001B1E64">
      <w:pPr>
        <w:spacing w:before="0"/>
      </w:pPr>
      <w:r>
        <w:lastRenderedPageBreak/>
        <w:t>T</w:t>
      </w:r>
      <w:r w:rsidR="001D2A3D">
        <w:t xml:space="preserve">he </w:t>
      </w:r>
      <w:r>
        <w:t xml:space="preserve">PC </w:t>
      </w:r>
      <w:r w:rsidR="001D2A3D" w:rsidRPr="00FA21E9">
        <w:t>c</w:t>
      </w:r>
      <w:r w:rsidR="001D2A3D">
        <w:t xml:space="preserve">ontains portrayal functions to map the features to symbols, </w:t>
      </w:r>
      <w:r w:rsidR="001D2A3D" w:rsidRPr="00FA21E9">
        <w:t>symbol definitions, 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371B8BC7" w:rsidR="006C34D9" w:rsidRPr="000D3100" w:rsidRDefault="001B1E64" w:rsidP="002429AD">
      <w:pPr>
        <w:pStyle w:val="Heading1"/>
      </w:pPr>
      <w:bookmarkStart w:id="110" w:name="_Toc514641"/>
      <w:bookmarkStart w:id="111" w:name="_Toc515419"/>
      <w:bookmarkStart w:id="112" w:name="_Toc515612"/>
      <w:bookmarkStart w:id="113" w:name="_Toc515716"/>
      <w:bookmarkStart w:id="114" w:name="_Toc516232"/>
      <w:bookmarkStart w:id="115" w:name="_Toc516336"/>
      <w:bookmarkStart w:id="116" w:name="_Toc3206156"/>
      <w:bookmarkEnd w:id="110"/>
      <w:bookmarkEnd w:id="111"/>
      <w:bookmarkEnd w:id="112"/>
      <w:bookmarkEnd w:id="113"/>
      <w:bookmarkEnd w:id="114"/>
      <w:bookmarkEnd w:id="115"/>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116"/>
    </w:p>
    <w:p w14:paraId="1172F90A" w14:textId="77777777"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4A2DD1" w:rsidRPr="000D3C93">
        <w:rPr>
          <w:rFonts w:cs="Arial"/>
          <w:szCs w:val="20"/>
        </w:rPr>
        <w:t>4</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77777777"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D129DC">
        <w:rPr>
          <w:rFonts w:cs="Arial"/>
          <w:b w:val="0"/>
          <w:szCs w:val="20"/>
        </w:rPr>
        <w:t xml:space="preserve">S-100 </w:t>
      </w:r>
      <w:r w:rsidR="004813C8" w:rsidRPr="000D3100">
        <w:rPr>
          <w:rFonts w:cs="Arial"/>
          <w:b w:val="0"/>
          <w:szCs w:val="20"/>
        </w:rPr>
        <w:t>4</w:t>
      </w:r>
      <w:r w:rsidR="008E7D91" w:rsidRPr="000D3100">
        <w:rPr>
          <w:rFonts w:cs="Arial"/>
          <w:b w:val="0"/>
          <w:szCs w:val="20"/>
        </w:rPr>
        <w:t xml:space="preserve">.0.0 </w:t>
      </w:r>
      <w:r w:rsidR="008E7D91" w:rsidRPr="00D129DC">
        <w:rPr>
          <w:rFonts w:cs="Arial"/>
          <w:b w:val="0"/>
          <w:szCs w:val="20"/>
        </w:rPr>
        <w:t>profile of GML 3.2.1</w:t>
      </w:r>
    </w:p>
    <w:p w14:paraId="32EA6667" w14:textId="77777777" w:rsidR="00933CEC" w:rsidRPr="000D3100" w:rsidRDefault="00933CEC" w:rsidP="00B51614">
      <w:pPr>
        <w:pStyle w:val="Heading2"/>
      </w:pPr>
      <w:bookmarkStart w:id="117" w:name="_Toc3206157"/>
      <w:r w:rsidRPr="000D3100">
        <w:t>Encoding of Latitude and Longitude</w:t>
      </w:r>
      <w:bookmarkEnd w:id="117"/>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1B1E64">
      <w:pPr>
        <w:pStyle w:val="Heading3"/>
        <w:tabs>
          <w:tab w:val="clear" w:pos="426"/>
          <w:tab w:val="clear" w:pos="660"/>
          <w:tab w:val="left" w:pos="709"/>
        </w:tabs>
        <w:spacing w:line="240" w:lineRule="auto"/>
      </w:pPr>
      <w:bookmarkStart w:id="118" w:name="_Toc490487463"/>
      <w:r w:rsidRPr="00D129DC">
        <w:t>Encoding of coordinates as decimals</w:t>
      </w:r>
      <w:bookmarkEnd w:id="118"/>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r w:rsidRPr="00D129DC">
        <w:rPr>
          <w:rFonts w:cs="Arial"/>
          <w:szCs w:val="20"/>
          <w:lang w:val="en-US"/>
        </w:rPr>
        <w:t>coordMultFactorX</w:t>
      </w:r>
      <w:r w:rsidRPr="00D129DC">
        <w:rPr>
          <w:rFonts w:cs="Arial"/>
          <w:szCs w:val="20"/>
        </w:rPr>
        <w:t>] and [</w:t>
      </w:r>
      <w:r w:rsidRPr="00D129DC">
        <w:rPr>
          <w:rFonts w:cs="Arial"/>
          <w:szCs w:val="20"/>
          <w:lang w:val="en-US"/>
        </w:rPr>
        <w:t>coordMultFactorY</w:t>
      </w:r>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t xml:space="preserve">EXAMPLE: </w:t>
      </w:r>
      <w:r w:rsidR="00933CEC" w:rsidRPr="00D129DC">
        <w:rPr>
          <w:rFonts w:cs="Arial"/>
          <w:szCs w:val="20"/>
        </w:rPr>
        <w:tab/>
        <w:t xml:space="preserve">A longitude = 42.0000 is converted into X = longitude * coordMultFactorX = 42.0000 * 1 = </w:t>
      </w:r>
      <w:r w:rsidR="00933CEC" w:rsidRPr="00D129DC">
        <w:rPr>
          <w:rFonts w:cs="Arial"/>
          <w:szCs w:val="20"/>
        </w:rPr>
        <w:tab/>
        <w:t>42.000000000.</w:t>
      </w:r>
    </w:p>
    <w:p w14:paraId="7598F577" w14:textId="77777777" w:rsidR="00E04340" w:rsidRPr="000D3100" w:rsidRDefault="00E04340" w:rsidP="00B51614">
      <w:pPr>
        <w:pStyle w:val="Heading2"/>
      </w:pPr>
      <w:bookmarkStart w:id="119" w:name="_Toc490487464"/>
      <w:bookmarkStart w:id="120" w:name="_Toc3206158"/>
      <w:r w:rsidRPr="000D3100">
        <w:t>Numeric Attribute Encoding</w:t>
      </w:r>
      <w:bookmarkEnd w:id="119"/>
      <w:bookmarkEnd w:id="120"/>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77777777" w:rsidR="00E04340" w:rsidRPr="000D3100" w:rsidRDefault="00E04340" w:rsidP="00B51614">
      <w:pPr>
        <w:pStyle w:val="Heading2"/>
      </w:pPr>
      <w:bookmarkStart w:id="121" w:name="_Toc490487465"/>
      <w:bookmarkStart w:id="122" w:name="_Toc3206159"/>
      <w:r w:rsidRPr="000D3100">
        <w:t>Text Attribute Values</w:t>
      </w:r>
      <w:bookmarkEnd w:id="121"/>
      <w:bookmarkEnd w:id="122"/>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77777777" w:rsidR="00E04340" w:rsidRPr="000D3100" w:rsidRDefault="00E04340" w:rsidP="00B51614">
      <w:pPr>
        <w:pStyle w:val="Heading2"/>
      </w:pPr>
      <w:bookmarkStart w:id="123" w:name="_Toc514647"/>
      <w:bookmarkStart w:id="124" w:name="_Toc515425"/>
      <w:bookmarkStart w:id="125" w:name="_Toc515617"/>
      <w:bookmarkStart w:id="126" w:name="_Toc515721"/>
      <w:bookmarkStart w:id="127" w:name="_Toc516237"/>
      <w:bookmarkStart w:id="128" w:name="_Toc516341"/>
      <w:bookmarkStart w:id="129" w:name="_Toc490487466"/>
      <w:bookmarkStart w:id="130" w:name="_Toc3206160"/>
      <w:bookmarkEnd w:id="123"/>
      <w:bookmarkEnd w:id="124"/>
      <w:bookmarkEnd w:id="125"/>
      <w:bookmarkEnd w:id="126"/>
      <w:bookmarkEnd w:id="127"/>
      <w:bookmarkEnd w:id="128"/>
      <w:r w:rsidRPr="000D3100">
        <w:t>Mandatory Attribute Values</w:t>
      </w:r>
      <w:bookmarkEnd w:id="129"/>
      <w:bookmarkEnd w:id="130"/>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lastRenderedPageBreak/>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77777777" w:rsidR="00480034" w:rsidRPr="000D3100" w:rsidRDefault="00480034" w:rsidP="00B51614">
      <w:pPr>
        <w:pStyle w:val="Heading2"/>
      </w:pPr>
      <w:bookmarkStart w:id="131" w:name="_Toc490487467"/>
      <w:bookmarkStart w:id="132" w:name="_Toc3206161"/>
      <w:r w:rsidRPr="006671C6">
        <w:t>Unknown Attribute Values</w:t>
      </w:r>
      <w:bookmarkEnd w:id="131"/>
      <w:bookmarkEnd w:id="132"/>
    </w:p>
    <w:p w14:paraId="3EF0ED4A" w14:textId="77777777"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 xml:space="preserve">Missing mandatory attributes must be “nilled” with a GML </w:t>
      </w:r>
      <w:r w:rsidRPr="00D129DC">
        <w:rPr>
          <w:rFonts w:cs="Arial"/>
          <w:i/>
          <w:szCs w:val="20"/>
        </w:rPr>
        <w:t>nilReason</w:t>
      </w:r>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“nilled.”</w:t>
      </w:r>
    </w:p>
    <w:p w14:paraId="1B000E04" w14:textId="77777777" w:rsidR="00D149EE" w:rsidRPr="000D3100" w:rsidRDefault="00D149EE" w:rsidP="00B51614">
      <w:pPr>
        <w:pStyle w:val="Heading2"/>
      </w:pPr>
      <w:bookmarkStart w:id="133" w:name="_Toc490487468"/>
      <w:bookmarkStart w:id="134" w:name="_Toc3206162"/>
      <w:r w:rsidRPr="006671C6">
        <w:t>Structure of dataset files</w:t>
      </w:r>
      <w:bookmarkEnd w:id="133"/>
      <w:bookmarkEnd w:id="134"/>
    </w:p>
    <w:p w14:paraId="6C26639A" w14:textId="7BB3F190" w:rsidR="00D149EE" w:rsidRPr="00D129DC" w:rsidRDefault="00D149EE" w:rsidP="00891971">
      <w:pPr>
        <w:pStyle w:val="Heading3"/>
        <w:tabs>
          <w:tab w:val="clear" w:pos="426"/>
          <w:tab w:val="clear" w:pos="660"/>
          <w:tab w:val="left" w:pos="709"/>
        </w:tabs>
        <w:spacing w:line="240" w:lineRule="auto"/>
      </w:pPr>
      <w:bookmarkStart w:id="135" w:name="_Toc490487469"/>
      <w:r w:rsidRPr="00D129DC">
        <w:t>Sequence of objects</w:t>
      </w:r>
      <w:bookmarkEnd w:id="135"/>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Pr>
          <w:rFonts w:cs="Arial"/>
          <w:lang w:val="fr-CA"/>
        </w:rPr>
        <w:t>Curve</w:t>
      </w:r>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r w:rsidR="00712A4F">
        <w:rPr>
          <w:rFonts w:cs="Arial"/>
          <w:lang w:val="fr-CA"/>
        </w:rPr>
        <w:t>c</w:t>
      </w:r>
      <w:r w:rsidRPr="00D129DC">
        <w:rPr>
          <w:rFonts w:cs="Arial"/>
          <w:lang w:val="fr-CA"/>
        </w:rPr>
        <w:t>urve</w:t>
      </w:r>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S-129 Collection objects</w:t>
      </w:r>
    </w:p>
    <w:p w14:paraId="2DB7EA9C" w14:textId="77777777" w:rsidR="00D149EE" w:rsidRPr="000D3100" w:rsidRDefault="00D149EE" w:rsidP="00B51614">
      <w:pPr>
        <w:pStyle w:val="Heading2"/>
      </w:pPr>
      <w:bookmarkStart w:id="136" w:name="__RefHeading__2980_1382180727"/>
      <w:bookmarkStart w:id="137" w:name="_Toc490487470"/>
      <w:bookmarkStart w:id="138" w:name="_Toc3206163"/>
      <w:bookmarkEnd w:id="136"/>
      <w:r w:rsidRPr="006671C6">
        <w:t>Object identifiers</w:t>
      </w:r>
      <w:bookmarkEnd w:id="137"/>
      <w:bookmarkEnd w:id="138"/>
    </w:p>
    <w:p w14:paraId="03B01E9A" w14:textId="19287E4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 xml:space="preserve">The name of the record is the combination of the subfields </w:t>
      </w:r>
      <w:r w:rsidRPr="00D129DC">
        <w:rPr>
          <w:rFonts w:cs="Arial"/>
          <w:b/>
          <w:szCs w:val="20"/>
        </w:rPr>
        <w:t>agency</w:t>
      </w:r>
      <w:r w:rsidRPr="00D129DC">
        <w:rPr>
          <w:rFonts w:cs="Arial"/>
          <w:szCs w:val="20"/>
        </w:rPr>
        <w:t xml:space="preserve">, </w:t>
      </w:r>
      <w:r w:rsidRPr="00D129DC">
        <w:rPr>
          <w:rFonts w:cs="Arial"/>
          <w:b/>
          <w:szCs w:val="20"/>
        </w:rPr>
        <w:t>featureObjectIdentifier</w:t>
      </w:r>
      <w:r w:rsidRPr="00D129DC">
        <w:rPr>
          <w:rFonts w:cs="Arial"/>
          <w:szCs w:val="20"/>
        </w:rPr>
        <w:t xml:space="preserve"> and </w:t>
      </w:r>
      <w:r w:rsidRPr="00D129DC">
        <w:rPr>
          <w:rFonts w:cs="Arial"/>
          <w:b/>
          <w:szCs w:val="20"/>
        </w:rPr>
        <w:t>featureIdentificationSubdivision</w:t>
      </w:r>
      <w:r w:rsidRPr="00D129DC">
        <w:rPr>
          <w:rFonts w:cs="Arial"/>
          <w:szCs w:val="20"/>
        </w:rPr>
        <w:t xml:space="preserve"> elements of the </w:t>
      </w:r>
      <w:r w:rsidRPr="00D129DC">
        <w:rPr>
          <w:rFonts w:cs="Arial"/>
          <w:b/>
          <w:szCs w:val="20"/>
        </w:rPr>
        <w:t>featureObjectIdentifier</w:t>
      </w:r>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Features, information types, collection objects, meta features, and geometries (inline or external) are all required by the schema to have a </w:t>
      </w:r>
      <w:r w:rsidRPr="00D129DC">
        <w:rPr>
          <w:rFonts w:cs="Arial"/>
          <w:b/>
          <w:szCs w:val="20"/>
        </w:rPr>
        <w:t>gml:id</w:t>
      </w:r>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r w:rsidRPr="00D129DC">
        <w:rPr>
          <w:rFonts w:cs="Arial"/>
          <w:b/>
          <w:szCs w:val="20"/>
        </w:rPr>
        <w:t>gml:id</w:t>
      </w:r>
      <w:r w:rsidRPr="00D129DC">
        <w:rPr>
          <w:rFonts w:cs="Arial"/>
          <w:szCs w:val="20"/>
        </w:rPr>
        <w:t xml:space="preserve"> values must be used as the reference for the object from another object in the same dataset or another dataset.</w:t>
      </w:r>
    </w:p>
    <w:p w14:paraId="114DD9DA" w14:textId="77777777" w:rsidR="00D149EE" w:rsidRPr="000D3100" w:rsidRDefault="00D149EE" w:rsidP="00B51614">
      <w:pPr>
        <w:pStyle w:val="Heading2"/>
      </w:pPr>
      <w:bookmarkStart w:id="139" w:name="__RefHeading__2982_1382180727"/>
      <w:bookmarkStart w:id="140" w:name="_Toc490487471"/>
      <w:bookmarkStart w:id="141" w:name="_Toc3206164"/>
      <w:bookmarkEnd w:id="139"/>
      <w:r w:rsidRPr="006671C6">
        <w:t>Dataset validation</w:t>
      </w:r>
      <w:bookmarkEnd w:id="140"/>
      <w:bookmarkEnd w:id="141"/>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checked by Schematron rules or other validation code.</w:t>
      </w:r>
    </w:p>
    <w:p w14:paraId="2FE99CA1" w14:textId="77777777" w:rsidR="00D072D5" w:rsidRPr="000D3100" w:rsidRDefault="00D072D5" w:rsidP="00B51614">
      <w:pPr>
        <w:pStyle w:val="Heading2"/>
      </w:pPr>
      <w:bookmarkStart w:id="142" w:name="_Toc481684046"/>
      <w:bookmarkStart w:id="143" w:name="_Toc3206165"/>
      <w:r w:rsidRPr="006671C6">
        <w:lastRenderedPageBreak/>
        <w:t>Data overlap</w:t>
      </w:r>
      <w:bookmarkEnd w:id="142"/>
      <w:bookmarkEnd w:id="143"/>
    </w:p>
    <w:p w14:paraId="302A8BCE" w14:textId="0B6CC6EF" w:rsidR="00D072D5" w:rsidRPr="00D129DC" w:rsidRDefault="00D072D5" w:rsidP="00B51614">
      <w:pPr>
        <w:suppressAutoHyphens/>
        <w:spacing w:before="0"/>
        <w:rPr>
          <w:rFonts w:cs="Arial"/>
          <w:szCs w:val="20"/>
        </w:rPr>
      </w:pPr>
      <w:r w:rsidRPr="00D129DC">
        <w:rPr>
          <w:rFonts w:cs="Arial"/>
          <w:szCs w:val="20"/>
        </w:rPr>
        <w:t xml:space="preserve">S-129 datasets </w:t>
      </w:r>
      <w:r w:rsidR="000D5E51">
        <w:rPr>
          <w:rFonts w:cs="Arial"/>
          <w:szCs w:val="20"/>
        </w:rPr>
        <w:t>must</w:t>
      </w:r>
      <w:r w:rsidRPr="00D129DC">
        <w:rPr>
          <w:rFonts w:cs="Arial"/>
          <w:szCs w:val="20"/>
        </w:rPr>
        <w:t xml:space="preserve"> not overlap </w:t>
      </w:r>
      <w:r w:rsidR="00943366" w:rsidRPr="00D129DC">
        <w:rPr>
          <w:rFonts w:cs="Arial"/>
          <w:szCs w:val="20"/>
        </w:rPr>
        <w:t>tempor</w:t>
      </w:r>
      <w:r w:rsidR="00A765BF" w:rsidRPr="00D129DC">
        <w:rPr>
          <w:rFonts w:cs="Arial"/>
          <w:szCs w:val="20"/>
        </w:rPr>
        <w:t>ally</w:t>
      </w:r>
      <w:r w:rsidR="00712A4F">
        <w:rPr>
          <w:rFonts w:cs="Arial"/>
          <w:szCs w:val="20"/>
        </w:rPr>
        <w:t>,</w:t>
      </w:r>
      <w:r w:rsidR="00A765BF" w:rsidRPr="00D129DC">
        <w:rPr>
          <w:rFonts w:cs="Arial"/>
          <w:szCs w:val="20"/>
        </w:rPr>
        <w:t xml:space="preserve"> but 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6B4223F7" w14:textId="77777777" w:rsidR="00D072D5" w:rsidRPr="000D3100" w:rsidRDefault="00D072D5" w:rsidP="00B51614">
      <w:pPr>
        <w:pStyle w:val="Heading2"/>
        <w:ind w:left="709" w:hanging="709"/>
      </w:pPr>
      <w:bookmarkStart w:id="144" w:name="_Toc481684047"/>
      <w:bookmarkStart w:id="145" w:name="_Toc3206166"/>
      <w:r w:rsidRPr="006671C6">
        <w:t>Data quality</w:t>
      </w:r>
      <w:bookmarkEnd w:id="144"/>
      <w:bookmarkEnd w:id="145"/>
    </w:p>
    <w:p w14:paraId="636ABB88" w14:textId="77777777" w:rsidR="00D072D5" w:rsidRDefault="00D072D5" w:rsidP="00B51614">
      <w:pPr>
        <w:suppressAutoHyphens/>
        <w:spacing w:before="0"/>
        <w:rPr>
          <w:rFonts w:cs="Arial"/>
          <w:szCs w:val="20"/>
        </w:rPr>
      </w:pPr>
      <w:r w:rsidRPr="00D129DC">
        <w:rPr>
          <w:rFonts w:cs="Arial"/>
          <w:szCs w:val="20"/>
        </w:rPr>
        <w:t xml:space="preserve">One or more QualityOfNonbathymetricData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429AD">
      <w:pPr>
        <w:pStyle w:val="Heading1"/>
      </w:pPr>
      <w:bookmarkStart w:id="146" w:name="_Toc225648364"/>
      <w:bookmarkStart w:id="147" w:name="_Toc225065221"/>
      <w:bookmarkStart w:id="148" w:name="_Toc3206167"/>
      <w:bookmarkStart w:id="149" w:name="_Toc225648340"/>
      <w:bookmarkStart w:id="150" w:name="_Toc225065197"/>
      <w:r w:rsidRPr="006671C6">
        <w:t>Data</w:t>
      </w:r>
      <w:r>
        <w:t xml:space="preserve"> Product</w:t>
      </w:r>
      <w:r w:rsidRPr="006671C6">
        <w:t xml:space="preserve"> </w:t>
      </w:r>
      <w:r w:rsidR="0054652A" w:rsidRPr="006671C6">
        <w:t>Delivery</w:t>
      </w:r>
      <w:bookmarkEnd w:id="146"/>
      <w:bookmarkEnd w:id="147"/>
      <w:bookmarkEnd w:id="148"/>
    </w:p>
    <w:p w14:paraId="462AF486" w14:textId="77777777" w:rsidR="00ED586A" w:rsidRPr="006671C6" w:rsidRDefault="00ED586A" w:rsidP="00B51614">
      <w:pPr>
        <w:pStyle w:val="Heading2"/>
      </w:pPr>
      <w:bookmarkStart w:id="151" w:name="_Toc3206168"/>
      <w:r w:rsidRPr="006671C6">
        <w:t>Introduction</w:t>
      </w:r>
      <w:bookmarkEnd w:id="151"/>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77777777"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AE47AC" w:rsidRPr="00D129DC">
        <w:rPr>
          <w:rFonts w:cs="Arial"/>
          <w:b w:val="0"/>
          <w:szCs w:val="20"/>
        </w:rPr>
        <w:t>Unlimited</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77777777" w:rsidR="002348B7" w:rsidRDefault="00CA2E6A" w:rsidP="00B51614">
      <w:pPr>
        <w:suppressAutoHyphens/>
        <w:spacing w:before="0"/>
        <w:rPr>
          <w:rFonts w:cs="Arial"/>
          <w:szCs w:val="20"/>
        </w:rPr>
      </w:pPr>
      <w:r>
        <w:rPr>
          <w:rFonts w:cs="Arial"/>
          <w:szCs w:val="20"/>
        </w:rPr>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w:t>
      </w:r>
      <w:r>
        <w:rPr>
          <w:rFonts w:cs="Arial"/>
          <w:szCs w:val="20"/>
        </w:rPr>
        <w:t xml:space="preserve"> </w:t>
      </w:r>
      <w:r w:rsidR="002348B7" w:rsidRPr="002348B7">
        <w:rPr>
          <w:rFonts w:cs="Arial"/>
          <w:szCs w:val="20"/>
        </w:rPr>
        <w:t xml:space="preserve">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lastRenderedPageBreak/>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fr-FR" w:eastAsia="fr-FR"/>
        </w:rPr>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273F78">
      <w:pPr>
        <w:pStyle w:val="Heading3"/>
        <w:tabs>
          <w:tab w:val="clear" w:pos="426"/>
          <w:tab w:val="clear" w:pos="660"/>
          <w:tab w:val="left" w:pos="709"/>
        </w:tabs>
        <w:spacing w:line="240" w:lineRule="auto"/>
      </w:pPr>
      <w:bookmarkStart w:id="152" w:name="_Toc422820149"/>
      <w:bookmarkStart w:id="153" w:name="_Toc481684054"/>
      <w:r w:rsidRPr="006671C6">
        <w:t>Catalogue File Naming Convention</w:t>
      </w:r>
      <w:bookmarkEnd w:id="152"/>
      <w:bookmarkEnd w:id="153"/>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51614">
      <w:pPr>
        <w:pStyle w:val="Heading2"/>
      </w:pPr>
      <w:bookmarkStart w:id="154" w:name="_Toc3206169"/>
      <w:r w:rsidRPr="006671C6">
        <w:t>Dataset</w:t>
      </w:r>
      <w:bookmarkEnd w:id="154"/>
    </w:p>
    <w:p w14:paraId="3E7D77B3" w14:textId="77777777" w:rsidR="00183503" w:rsidRPr="006671C6" w:rsidRDefault="00183503" w:rsidP="002F4EAB">
      <w:pPr>
        <w:pStyle w:val="Heading3"/>
        <w:tabs>
          <w:tab w:val="clear" w:pos="426"/>
          <w:tab w:val="clear" w:pos="660"/>
          <w:tab w:val="left" w:pos="709"/>
        </w:tabs>
        <w:spacing w:line="240" w:lineRule="auto"/>
      </w:pPr>
      <w:bookmarkStart w:id="155" w:name="_Toc225648341"/>
      <w:bookmarkStart w:id="156" w:name="_Toc225648342"/>
      <w:r w:rsidRPr="006671C6">
        <w:t>Data</w:t>
      </w:r>
      <w:r w:rsidR="00064E25" w:rsidRPr="006671C6">
        <w:t>s</w:t>
      </w:r>
      <w:r w:rsidRPr="006671C6">
        <w:t>ets</w:t>
      </w:r>
      <w:bookmarkEnd w:id="155"/>
      <w:bookmarkEnd w:id="156"/>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4BD12075"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lastRenderedPageBreak/>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66549D">
        <w:rPr>
          <w:rFonts w:cs="Arial"/>
        </w:rPr>
        <w:t xml:space="preserve">UKCM </w:t>
      </w:r>
      <w:r w:rsidR="00845102">
        <w:rPr>
          <w:rFonts w:cs="Arial"/>
        </w:rPr>
        <w:t xml:space="preserve">operational </w:t>
      </w:r>
      <w:r w:rsidR="0066549D">
        <w:rPr>
          <w:rFonts w:cs="Arial"/>
        </w:rPr>
        <w:t>area.</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7777777"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BA22CA" w:rsidRPr="0050635D">
        <w:rPr>
          <w:rFonts w:cs="Arial"/>
        </w:rPr>
        <w:t>the validTimeEnd of the UnderKeelClearancePlan is exceeded.</w:t>
      </w:r>
    </w:p>
    <w:p w14:paraId="7F906ABA" w14:textId="77777777" w:rsidR="00596CE7" w:rsidRPr="006671C6" w:rsidRDefault="00596CE7" w:rsidP="00DE4B17">
      <w:pPr>
        <w:pStyle w:val="Heading3"/>
        <w:tabs>
          <w:tab w:val="clear" w:pos="426"/>
          <w:tab w:val="clear" w:pos="660"/>
          <w:tab w:val="left" w:pos="709"/>
        </w:tabs>
        <w:spacing w:line="240" w:lineRule="auto"/>
      </w:pPr>
      <w:r w:rsidRPr="006671C6">
        <w:t>Dataset size</w:t>
      </w:r>
    </w:p>
    <w:p w14:paraId="625B5DBA" w14:textId="62B84982" w:rsidR="00FA0C40" w:rsidRPr="00D129DC" w:rsidRDefault="00E52680" w:rsidP="00DE4B17">
      <w:pPr>
        <w:pStyle w:val="BodyText"/>
        <w:spacing w:before="0" w:after="240" w:line="240" w:lineRule="auto"/>
        <w:rPr>
          <w:rFonts w:cs="Arial"/>
          <w:sz w:val="20"/>
        </w:rPr>
      </w:pPr>
      <w:r>
        <w:rPr>
          <w:rFonts w:cs="Arial"/>
          <w:sz w:val="20"/>
        </w:rPr>
        <w:t xml:space="preserve">There is no recommended maximum file size for </w:t>
      </w:r>
      <w:r w:rsidR="00FA0C40" w:rsidRPr="00D129DC">
        <w:rPr>
          <w:rFonts w:cs="Arial"/>
          <w:sz w:val="20"/>
        </w:rPr>
        <w:t>UKCM datasets</w:t>
      </w:r>
      <w:r w:rsidR="00B52507">
        <w:rPr>
          <w:rFonts w:cs="Arial"/>
          <w:sz w:val="20"/>
        </w:rPr>
        <w:t>.  F</w:t>
      </w:r>
      <w:r>
        <w:rPr>
          <w:rFonts w:cs="Arial"/>
          <w:sz w:val="20"/>
        </w:rPr>
        <w:t xml:space="preserve">uture testing may </w:t>
      </w:r>
      <w:r w:rsidR="00B52507">
        <w:rPr>
          <w:rFonts w:cs="Arial"/>
          <w:sz w:val="20"/>
        </w:rPr>
        <w:t xml:space="preserve">result in a 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DE4B17">
      <w:pPr>
        <w:pStyle w:val="Heading3"/>
        <w:tabs>
          <w:tab w:val="clear" w:pos="426"/>
          <w:tab w:val="clear" w:pos="660"/>
          <w:tab w:val="left" w:pos="709"/>
        </w:tabs>
        <w:spacing w:line="240" w:lineRule="auto"/>
      </w:pPr>
      <w:bookmarkStart w:id="157" w:name="_Toc225648343"/>
      <w:bookmarkStart w:id="158" w:name="_Toc225065200"/>
      <w:r w:rsidRPr="00D129DC">
        <w:t>Data</w:t>
      </w:r>
      <w:r w:rsidR="00183503" w:rsidRPr="00D129DC">
        <w:t>set file naming</w:t>
      </w:r>
      <w:bookmarkEnd w:id="157"/>
      <w:bookmarkEnd w:id="158"/>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77777777"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“gml”.</w:t>
      </w:r>
    </w:p>
    <w:p w14:paraId="0163FB7E" w14:textId="77777777" w:rsidR="00E83228" w:rsidRPr="006671C6" w:rsidRDefault="00E83228" w:rsidP="00B51614">
      <w:pPr>
        <w:pStyle w:val="Heading2"/>
      </w:pPr>
      <w:bookmarkStart w:id="159" w:name="_Toc3206170"/>
      <w:r w:rsidRPr="006671C6">
        <w:t>Support Files</w:t>
      </w:r>
      <w:bookmarkEnd w:id="159"/>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7777777" w:rsidR="00EF4A6D" w:rsidRPr="009C480A" w:rsidRDefault="00EF4A6D" w:rsidP="00E1761D">
      <w:pPr>
        <w:pStyle w:val="ListParagraph"/>
        <w:numPr>
          <w:ilvl w:val="0"/>
          <w:numId w:val="20"/>
        </w:numPr>
        <w:suppressAutoHyphens/>
        <w:spacing w:before="0" w:after="60" w:line="240" w:lineRule="auto"/>
        <w:jc w:val="left"/>
        <w:rPr>
          <w:rFonts w:cs="Arial"/>
        </w:rPr>
      </w:pPr>
      <w:r>
        <w:rPr>
          <w:rFonts w:cs="Arial"/>
        </w:rPr>
        <w:t>SourceRouteName</w:t>
      </w:r>
    </w:p>
    <w:p w14:paraId="27052FCB" w14:textId="77777777" w:rsidR="009C480A" w:rsidRDefault="00EF4A6D" w:rsidP="00E1761D">
      <w:pPr>
        <w:pStyle w:val="ListParagraph"/>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3C3D5F">
        <w:trPr>
          <w:trHeight w:val="220"/>
          <w:jc w:val="center"/>
        </w:trPr>
        <w:tc>
          <w:tcPr>
            <w:tcW w:w="1493" w:type="dxa"/>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7D6AFAB2"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edition 4 of IEC 61174 Annex S</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0F949533"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IEC61174 Annex </w:t>
      </w:r>
      <w:r w:rsidR="00EF4A6D" w:rsidRPr="00EF4A6D">
        <w:rPr>
          <w:rFonts w:cs="Arial"/>
          <w:szCs w:val="20"/>
        </w:rPr>
        <w:t>S</w:t>
      </w:r>
      <w:r w:rsidR="00F528A5">
        <w:rPr>
          <w:rFonts w:cs="Arial"/>
          <w:szCs w:val="20"/>
        </w:rPr>
        <w:t xml:space="preserve"> is </w:t>
      </w:r>
      <w:r w:rsidR="00120D3A">
        <w:rPr>
          <w:rFonts w:cs="Arial"/>
          <w:szCs w:val="20"/>
        </w:rPr>
        <w:t>currently (</w:t>
      </w:r>
      <w:r w:rsidR="006B2FCF">
        <w:rPr>
          <w:rFonts w:cs="Arial"/>
          <w:szCs w:val="20"/>
        </w:rPr>
        <w:t>2019</w:t>
      </w:r>
      <w:r w:rsidR="00120D3A">
        <w:rPr>
          <w:rFonts w:cs="Arial"/>
          <w:szCs w:val="20"/>
        </w:rPr>
        <w:t xml:space="preserve">) </w:t>
      </w:r>
      <w:r w:rsidR="00F528A5">
        <w:rPr>
          <w:rFonts w:cs="Arial"/>
          <w:szCs w:val="20"/>
        </w:rPr>
        <w:t xml:space="preserve">being developed into </w:t>
      </w:r>
      <w:r w:rsidR="00712A4F">
        <w:rPr>
          <w:rFonts w:cs="Arial"/>
          <w:szCs w:val="20"/>
        </w:rPr>
        <w:t xml:space="preserve">the </w:t>
      </w:r>
      <w:r w:rsidR="00F528A5">
        <w:rPr>
          <w:rFonts w:cs="Arial"/>
          <w:szCs w:val="20"/>
        </w:rPr>
        <w:t xml:space="preserve">S-100 based </w:t>
      </w:r>
      <w:r w:rsidR="0066549D">
        <w:rPr>
          <w:rFonts w:cs="Arial"/>
          <w:szCs w:val="20"/>
        </w:rPr>
        <w:t>Product Specification</w:t>
      </w:r>
      <w:r w:rsidR="00F528A5">
        <w:rPr>
          <w:rFonts w:cs="Arial"/>
          <w:szCs w:val="20"/>
        </w:rPr>
        <w:t xml:space="preserve"> S</w:t>
      </w:r>
      <w:r w:rsidR="00EF4A6D" w:rsidRPr="00EF4A6D">
        <w:rPr>
          <w:rFonts w:cs="Arial"/>
          <w:szCs w:val="20"/>
        </w:rPr>
        <w:t>-421</w:t>
      </w:r>
      <w:r w:rsidR="0066549D">
        <w:rPr>
          <w:rFonts w:cs="Arial"/>
          <w:szCs w:val="20"/>
        </w:rPr>
        <w:t>.</w:t>
      </w:r>
      <w:r w:rsidR="004E1105">
        <w:rPr>
          <w:rFonts w:cs="Arial"/>
          <w:szCs w:val="20"/>
        </w:rPr>
        <w:t xml:space="preserve"> </w:t>
      </w:r>
      <w:r w:rsidR="006665C6">
        <w:rPr>
          <w:rFonts w:cs="Arial"/>
          <w:szCs w:val="20"/>
        </w:rPr>
        <w:t>S-421 will 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003BB">
      <w:pPr>
        <w:pStyle w:val="Heading3"/>
        <w:tabs>
          <w:tab w:val="clear" w:pos="426"/>
          <w:tab w:val="clear" w:pos="660"/>
          <w:tab w:val="left" w:pos="709"/>
        </w:tabs>
        <w:spacing w:line="240" w:lineRule="auto"/>
      </w:pPr>
      <w:bookmarkStart w:id="160" w:name="_Toc225648345"/>
      <w:bookmarkStart w:id="161" w:name="_Toc225065202"/>
      <w:bookmarkStart w:id="162" w:name="_Toc226430998"/>
      <w:r w:rsidRPr="00450010">
        <w:t>Support File Naming</w:t>
      </w:r>
      <w:bookmarkEnd w:id="160"/>
      <w:bookmarkEnd w:id="161"/>
      <w:bookmarkEnd w:id="162"/>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lastRenderedPageBreak/>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06A8BB54" w:rsidR="00B3315D" w:rsidRPr="008D05D2" w:rsidRDefault="00B3315D" w:rsidP="002429AD">
      <w:pPr>
        <w:pStyle w:val="Heading1"/>
      </w:pPr>
      <w:bookmarkStart w:id="163" w:name="_Toc225648311"/>
      <w:bookmarkStart w:id="164" w:name="_Toc225065168"/>
      <w:bookmarkStart w:id="165" w:name="_Toc3206171"/>
      <w:bookmarkEnd w:id="149"/>
      <w:bookmarkEnd w:id="150"/>
      <w:r w:rsidRPr="006671C6">
        <w:t>Metadata</w:t>
      </w:r>
      <w:bookmarkEnd w:id="163"/>
      <w:bookmarkEnd w:id="164"/>
      <w:bookmarkEnd w:id="165"/>
    </w:p>
    <w:p w14:paraId="0B09B0AE" w14:textId="77777777" w:rsidR="00780142" w:rsidRPr="00D129DC" w:rsidRDefault="00780142" w:rsidP="00B51614">
      <w:pPr>
        <w:pStyle w:val="Heading2"/>
      </w:pPr>
      <w:bookmarkStart w:id="166" w:name="_Toc3206172"/>
      <w:r w:rsidRPr="00D129DC">
        <w:t>Introduction</w:t>
      </w:r>
      <w:bookmarkEnd w:id="166"/>
    </w:p>
    <w:p w14:paraId="0DCBB5CA" w14:textId="253A8352" w:rsidR="00251A73" w:rsidRPr="00D129DC"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the S-100 metadata document section,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p>
    <w:p w14:paraId="5B09D129" w14:textId="77777777"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fr-FR" w:eastAsia="fr-FR"/>
        </w:rPr>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38E6AD05"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AF6513">
        <w:rPr>
          <w:rFonts w:cs="Arial"/>
          <w:i/>
          <w:noProof/>
          <w:sz w:val="18"/>
          <w:szCs w:val="18"/>
        </w:rPr>
        <w:t>19</w:t>
      </w:r>
      <w:r w:rsidR="005C68DA" w:rsidRPr="00A003BB">
        <w:rPr>
          <w:rFonts w:cs="Arial"/>
          <w:i/>
          <w:sz w:val="18"/>
          <w:szCs w:val="18"/>
        </w:rPr>
        <w:fldChar w:fldCharType="end"/>
      </w:r>
      <w:r w:rsidR="00A003BB">
        <w:rPr>
          <w:rFonts w:cs="Arial"/>
          <w:i/>
          <w:sz w:val="18"/>
          <w:szCs w:val="18"/>
        </w:rPr>
        <w:t>9</w:t>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AF6513">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‘editionNumber’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77777777" w:rsidR="002F4516" w:rsidRPr="00D129DC" w:rsidRDefault="002F4516" w:rsidP="00B51614">
      <w:pPr>
        <w:pStyle w:val="Heading2"/>
      </w:pPr>
      <w:bookmarkStart w:id="167" w:name="_Toc3206173"/>
      <w:r w:rsidRPr="00D129DC">
        <w:lastRenderedPageBreak/>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167"/>
    </w:p>
    <w:p w14:paraId="0C5EC9C0" w14:textId="77777777" w:rsidR="002F4516" w:rsidRDefault="005D7C22" w:rsidP="00B732A5">
      <w:pPr>
        <w:jc w:val="center"/>
        <w:rPr>
          <w:rFonts w:cs="Arial"/>
          <w:szCs w:val="20"/>
        </w:rPr>
      </w:pPr>
      <w:r w:rsidRPr="004F4DE4">
        <w:rPr>
          <w:rFonts w:cs="Arial"/>
          <w:noProof/>
          <w:color w:val="FF0000"/>
          <w:szCs w:val="20"/>
          <w:lang w:val="fr-FR" w:eastAsia="fr-F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137C84A6" w:rsidR="005D7C22" w:rsidRPr="005C6CC0"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Pr="007E5550">
        <w:rPr>
          <w:rFonts w:cs="Arial" w:hint="eastAsia"/>
          <w:i w:val="0"/>
          <w:color w:val="auto"/>
          <w:lang w:eastAsia="en-GB"/>
        </w:rPr>
        <w:t xml:space="preserve">UKCM service,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Pr="007E5550">
        <w:rPr>
          <w:rFonts w:cs="Arial" w:hint="eastAsia"/>
          <w:i w:val="0"/>
          <w:color w:val="auto"/>
          <w:lang w:eastAsia="en-GB"/>
        </w:rPr>
        <w:t xml:space="preserve">S-421 is </w:t>
      </w:r>
      <w:r w:rsidR="00BD77B0">
        <w:rPr>
          <w:rFonts w:cs="Arial"/>
          <w:i w:val="0"/>
          <w:color w:val="auto"/>
          <w:lang w:eastAsia="en-GB"/>
        </w:rPr>
        <w:t>used to generate a ship’s route</w:t>
      </w:r>
      <w:r w:rsidR="00CE2E2D">
        <w:rPr>
          <w:rFonts w:cs="Arial"/>
          <w:i w:val="0"/>
          <w:color w:val="auto"/>
          <w:lang w:eastAsia="en-GB"/>
        </w:rPr>
        <w:t xml:space="preserve"> through the UKCM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342EDD48" w14:textId="77777777" w:rsidR="00B3315D" w:rsidRPr="008D05D2" w:rsidRDefault="00B3315D" w:rsidP="00B51614">
      <w:pPr>
        <w:pStyle w:val="Heading2"/>
      </w:pPr>
      <w:bookmarkStart w:id="168" w:name="_Toc225648314"/>
      <w:bookmarkStart w:id="169" w:name="_Toc225065171"/>
      <w:bookmarkStart w:id="170" w:name="_Toc3206174"/>
      <w:r w:rsidRPr="008D05D2">
        <w:t>Language</w:t>
      </w:r>
      <w:bookmarkEnd w:id="168"/>
      <w:bookmarkEnd w:id="169"/>
      <w:bookmarkEnd w:id="170"/>
    </w:p>
    <w:p w14:paraId="04EBD639" w14:textId="77777777" w:rsidR="008B4127" w:rsidRDefault="00217DE6" w:rsidP="00A003BB">
      <w:pPr>
        <w:pStyle w:val="note0"/>
        <w:spacing w:before="0" w:line="240" w:lineRule="auto"/>
        <w:jc w:val="left"/>
        <w:rPr>
          <w:rFonts w:cs="Arial"/>
          <w:i w:val="0"/>
          <w:color w:val="auto"/>
          <w:lang w:eastAsia="en-GB"/>
        </w:rPr>
      </w:pPr>
      <w:bookmarkStart w:id="171" w:name="_Toc225648365"/>
      <w:bookmarkStart w:id="172"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51614">
      <w:pPr>
        <w:pStyle w:val="Heading2"/>
      </w:pPr>
      <w:bookmarkStart w:id="173" w:name="_Toc522669156"/>
      <w:bookmarkStart w:id="174" w:name="_Ref522601831"/>
      <w:bookmarkStart w:id="175" w:name="_Toc422820154"/>
      <w:bookmarkStart w:id="176" w:name="_Toc316976325"/>
      <w:bookmarkStart w:id="177" w:name="_Toc3206175"/>
      <w:r w:rsidRPr="00B732A5">
        <w:t>Dataset metadata</w:t>
      </w:r>
      <w:bookmarkEnd w:id="173"/>
      <w:bookmarkEnd w:id="174"/>
      <w:bookmarkEnd w:id="175"/>
      <w:bookmarkEnd w:id="176"/>
      <w:bookmarkEnd w:id="177"/>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434FF6B3" w14:textId="77777777" w:rsidR="000148EB" w:rsidRPr="00850ABE" w:rsidRDefault="000148EB" w:rsidP="003963F1">
      <w:pPr>
        <w:pStyle w:val="note0"/>
        <w:jc w:val="left"/>
        <w:rPr>
          <w:rFonts w:cs="Arial"/>
          <w:color w:val="auto"/>
          <w:lang w:eastAsia="en-GB"/>
        </w:rPr>
      </w:pPr>
      <w:r>
        <w:rPr>
          <w:rFonts w:cs="Arial"/>
          <w:noProof/>
          <w:lang w:val="fr-FR" w:eastAsia="fr-FR"/>
        </w:rPr>
        <w:lastRenderedPageBreak/>
        <w:drawing>
          <wp:inline distT="0" distB="0" distL="0" distR="0" wp14:anchorId="5578773E" wp14:editId="0983783E">
            <wp:extent cx="5770880" cy="51142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0880" cy="5114290"/>
                    </a:xfrm>
                    <a:prstGeom prst="rect">
                      <a:avLst/>
                    </a:prstGeom>
                    <a:noFill/>
                  </pic:spPr>
                </pic:pic>
              </a:graphicData>
            </a:graphic>
          </wp:inline>
        </w:drawing>
      </w:r>
    </w:p>
    <w:p w14:paraId="4A3ABBAA" w14:textId="7F2B0527"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AF6513">
        <w:rPr>
          <w:i/>
          <w:noProof/>
          <w:sz w:val="18"/>
          <w:szCs w:val="18"/>
        </w:rPr>
        <w:t>19</w:t>
      </w:r>
      <w:r w:rsidRPr="00957B29">
        <w:rPr>
          <w:i/>
          <w:sz w:val="18"/>
          <w:szCs w:val="18"/>
        </w:rPr>
        <w:fldChar w:fldCharType="end"/>
      </w:r>
      <w:r w:rsidR="00957B29">
        <w:rPr>
          <w:i/>
          <w:sz w:val="18"/>
          <w:szCs w:val="18"/>
        </w:rPr>
        <w:t>9</w:t>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2: When a dataset is terminated, the purpose metadata field is set to 3 (terminated), and the editionNumber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18442A9E" w14:textId="0306B9D3" w:rsidR="00C744D7" w:rsidRPr="00850ABE" w:rsidRDefault="00C744D7">
      <w:pPr>
        <w:spacing w:before="0" w:after="0"/>
        <w:jc w:val="left"/>
        <w:rPr>
          <w:rFonts w:eastAsia="MS Mincho" w:cs="Arial"/>
          <w:szCs w:val="20"/>
          <w:lang w:val="en-GB" w:eastAsia="en-GB"/>
        </w:rPr>
      </w:pPr>
      <w:r w:rsidRPr="00850ABE">
        <w:rPr>
          <w:rFonts w:cs="Arial"/>
          <w:i/>
          <w:lang w:eastAsia="en-GB"/>
        </w:rPr>
        <w:br w:type="page"/>
      </w:r>
    </w:p>
    <w:p w14:paraId="341394FE" w14:textId="77777777" w:rsidR="00C744D7" w:rsidRPr="00C744D7" w:rsidRDefault="00C744D7" w:rsidP="00957B29">
      <w:pPr>
        <w:pStyle w:val="note0"/>
        <w:spacing w:before="0" w:line="240" w:lineRule="auto"/>
        <w:jc w:val="left"/>
        <w:rPr>
          <w:rFonts w:cs="Arial"/>
          <w:i w:val="0"/>
          <w:lang w:eastAsia="en-GB"/>
        </w:rPr>
        <w:sectPr w:rsidR="00C744D7" w:rsidRPr="00C744D7" w:rsidSect="009D72AB">
          <w:footerReference w:type="even" r:id="rId33"/>
          <w:footerReference w:type="default" r:id="rId34"/>
          <w:headerReference w:type="first" r:id="rId35"/>
          <w:footerReference w:type="first" r:id="rId36"/>
          <w:pgSz w:w="11906" w:h="16838"/>
          <w:pgMar w:top="1440" w:right="1418" w:bottom="1440" w:left="1400" w:header="720" w:footer="720" w:gutter="0"/>
          <w:pgNumType w:start="1"/>
          <w:cols w:space="720"/>
          <w:docGrid w:linePitch="272"/>
        </w:sectPr>
      </w:pPr>
    </w:p>
    <w:p w14:paraId="572C7ADC" w14:textId="77777777" w:rsidR="00B413FE" w:rsidRPr="00CC7A28" w:rsidRDefault="00B413FE" w:rsidP="00B51614">
      <w:pPr>
        <w:pStyle w:val="Heading2"/>
      </w:pPr>
      <w:bookmarkStart w:id="178" w:name="_Toc403560564"/>
      <w:bookmarkStart w:id="179" w:name="_Toc3206176"/>
      <w:r w:rsidRPr="00CC7A28">
        <w:lastRenderedPageBreak/>
        <w:t>S100_ExchangeCatalogue</w:t>
      </w:r>
      <w:bookmarkEnd w:id="178"/>
      <w:bookmarkEnd w:id="179"/>
    </w:p>
    <w:p w14:paraId="60721C31" w14:textId="77777777" w:rsidR="00FB0D90" w:rsidRPr="001B07C0" w:rsidRDefault="00FB0D90" w:rsidP="002429AD">
      <w:pPr>
        <w:pStyle w:val="Heading3"/>
      </w:pPr>
      <w:bookmarkStart w:id="180" w:name="_Toc403560562"/>
      <w:bookmarkStart w:id="181" w:name="_Toc512925137"/>
      <w:r w:rsidRPr="007C307C">
        <w:t>Elements of the exchange set</w:t>
      </w:r>
      <w:bookmarkEnd w:id="180"/>
      <w:bookmarkEnd w:id="181"/>
      <w:r w:rsidRPr="001B07C0">
        <w:t xml:space="preserve"> </w:t>
      </w:r>
    </w:p>
    <w:p w14:paraId="14B06E94" w14:textId="77777777" w:rsidR="00B413FE" w:rsidRDefault="00B413FE" w:rsidP="00CC7A28">
      <w:pPr>
        <w:spacing w:before="0"/>
        <w:rPr>
          <w:rFonts w:cs="Arial"/>
          <w:szCs w:val="20"/>
        </w:rPr>
      </w:pPr>
      <w:r w:rsidRPr="00D129DC">
        <w:rPr>
          <w:rFonts w:cs="Arial"/>
          <w:szCs w:val="20"/>
        </w:rPr>
        <w:t>Each exchange set has a single S100_ExchangeCatalogue</w:t>
      </w:r>
      <w:r w:rsidR="00E710B7">
        <w:rPr>
          <w:rFonts w:cs="Arial"/>
          <w:szCs w:val="20"/>
        </w:rPr>
        <w:t>,</w:t>
      </w:r>
      <w:r w:rsidRPr="00D129DC">
        <w:rPr>
          <w:rFonts w:cs="Arial"/>
          <w:szCs w:val="20"/>
        </w:rPr>
        <w:t xml:space="preserve"> which contains meta information for the data and support files in the exchange set</w:t>
      </w:r>
      <w:r w:rsidR="007E42FB">
        <w:rPr>
          <w:rFonts w:cs="Arial"/>
          <w:szCs w:val="20"/>
        </w:rPr>
        <w:t>.</w:t>
      </w:r>
    </w:p>
    <w:p w14:paraId="4F8ED106" w14:textId="77777777" w:rsidR="00FB0D90" w:rsidRPr="007C307C" w:rsidRDefault="00FB0D90" w:rsidP="00D77724">
      <w:pPr>
        <w:pStyle w:val="Heading3"/>
        <w:tabs>
          <w:tab w:val="clear" w:pos="426"/>
          <w:tab w:val="clear" w:pos="660"/>
          <w:tab w:val="left" w:pos="709"/>
        </w:tabs>
        <w:spacing w:line="240" w:lineRule="auto"/>
      </w:pPr>
      <w:bookmarkStart w:id="182" w:name="_Toc403560563"/>
      <w:bookmarkStart w:id="183" w:name="_Toc512925138"/>
      <w:r w:rsidRPr="007C307C">
        <w:t>S100_ExchangeSet</w:t>
      </w:r>
      <w:bookmarkEnd w:id="182"/>
      <w:bookmarkEnd w:id="183"/>
    </w:p>
    <w:p w14:paraId="34F5A1EE" w14:textId="77777777" w:rsidR="00FB0D90" w:rsidRPr="007C307C" w:rsidRDefault="00FB0D90" w:rsidP="00CC7A28">
      <w:pPr>
        <w:spacing w:before="0"/>
        <w:rPr>
          <w:lang w:val="en-GB"/>
        </w:rPr>
      </w:pPr>
      <w:r w:rsidRPr="007C307C">
        <w:rPr>
          <w:lang w:val="en-GB"/>
        </w:rPr>
        <w:t>An S-100 Exchange Set is an aggregation of all the various elements required to support the interchange of geospatial data and metadata. The MultiAggregation association introduces the concept of using subsets which could be domain oriented</w:t>
      </w:r>
      <w:r>
        <w:rPr>
          <w:lang w:val="en-GB"/>
        </w:rPr>
        <w:t>,</w:t>
      </w:r>
      <w:r w:rsidRPr="007C307C">
        <w:rPr>
          <w:lang w:val="en-GB"/>
        </w:rPr>
        <w:t xml:space="preserve"> </w:t>
      </w:r>
      <w:r>
        <w:rPr>
          <w:lang w:val="en-GB"/>
        </w:rPr>
        <w:t>for example,</w:t>
      </w:r>
      <w:r w:rsidRPr="007C307C">
        <w:rPr>
          <w:lang w:val="en-GB"/>
        </w:rPr>
        <w:t xml:space="preserve"> packaged </w:t>
      </w:r>
      <w:r>
        <w:rPr>
          <w:lang w:val="en-GB"/>
        </w:rPr>
        <w:t>by scale, producer, region etc.</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FB0D90" w:rsidRPr="009842DB" w14:paraId="6CF1B0F0" w14:textId="77777777" w:rsidTr="00C800DC">
        <w:trPr>
          <w:trHeight w:val="216"/>
        </w:trPr>
        <w:tc>
          <w:tcPr>
            <w:tcW w:w="1080" w:type="dxa"/>
            <w:vAlign w:val="center"/>
          </w:tcPr>
          <w:p w14:paraId="4E51FDA1" w14:textId="77777777" w:rsidR="00FB0D90" w:rsidRPr="009842DB" w:rsidRDefault="00FB0D90" w:rsidP="00C800DC">
            <w:pPr>
              <w:snapToGrid w:val="0"/>
              <w:spacing w:before="60" w:after="60"/>
              <w:rPr>
                <w:b/>
                <w:sz w:val="16"/>
                <w:szCs w:val="16"/>
                <w:lang w:val="en-GB"/>
              </w:rPr>
            </w:pPr>
            <w:r w:rsidRPr="009842DB">
              <w:rPr>
                <w:b/>
                <w:sz w:val="16"/>
                <w:szCs w:val="16"/>
                <w:lang w:val="en-GB"/>
              </w:rPr>
              <w:t>Role Name</w:t>
            </w:r>
          </w:p>
        </w:tc>
        <w:tc>
          <w:tcPr>
            <w:tcW w:w="3060" w:type="dxa"/>
            <w:vAlign w:val="center"/>
          </w:tcPr>
          <w:p w14:paraId="3A7BDEFB" w14:textId="77777777" w:rsidR="00FB0D90" w:rsidRPr="009842DB" w:rsidRDefault="00FB0D90" w:rsidP="00C800DC">
            <w:pPr>
              <w:snapToGrid w:val="0"/>
              <w:spacing w:before="60" w:after="60"/>
              <w:rPr>
                <w:b/>
                <w:sz w:val="16"/>
                <w:szCs w:val="16"/>
                <w:lang w:val="en-GB"/>
              </w:rPr>
            </w:pPr>
            <w:r w:rsidRPr="009842DB">
              <w:rPr>
                <w:b/>
                <w:sz w:val="16"/>
                <w:szCs w:val="16"/>
                <w:lang w:val="en-GB"/>
              </w:rPr>
              <w:t>Name</w:t>
            </w:r>
          </w:p>
        </w:tc>
        <w:tc>
          <w:tcPr>
            <w:tcW w:w="3420" w:type="dxa"/>
            <w:vAlign w:val="center"/>
          </w:tcPr>
          <w:p w14:paraId="3D2626B0" w14:textId="77777777" w:rsidR="00FB0D90" w:rsidRPr="009842DB" w:rsidRDefault="00FB0D90" w:rsidP="00C800DC">
            <w:pPr>
              <w:snapToGrid w:val="0"/>
              <w:spacing w:before="60" w:after="60"/>
              <w:rPr>
                <w:b/>
                <w:sz w:val="16"/>
                <w:szCs w:val="16"/>
                <w:lang w:val="en-GB"/>
              </w:rPr>
            </w:pPr>
            <w:r w:rsidRPr="009842DB">
              <w:rPr>
                <w:b/>
                <w:sz w:val="16"/>
                <w:szCs w:val="16"/>
                <w:lang w:val="en-GB"/>
              </w:rPr>
              <w:t>Description</w:t>
            </w:r>
          </w:p>
        </w:tc>
        <w:tc>
          <w:tcPr>
            <w:tcW w:w="804" w:type="dxa"/>
            <w:vAlign w:val="center"/>
          </w:tcPr>
          <w:p w14:paraId="7BA7102A" w14:textId="77777777" w:rsidR="00FB0D90" w:rsidRPr="009842DB" w:rsidRDefault="00FB0D90" w:rsidP="00C800DC">
            <w:pPr>
              <w:snapToGrid w:val="0"/>
              <w:spacing w:before="60" w:after="60"/>
              <w:jc w:val="center"/>
              <w:rPr>
                <w:b/>
                <w:sz w:val="16"/>
                <w:szCs w:val="16"/>
                <w:lang w:val="en-GB"/>
              </w:rPr>
            </w:pPr>
            <w:r w:rsidRPr="009842DB">
              <w:rPr>
                <w:b/>
                <w:sz w:val="16"/>
                <w:szCs w:val="16"/>
                <w:lang w:val="en-GB"/>
              </w:rPr>
              <w:t>Mult</w:t>
            </w:r>
          </w:p>
        </w:tc>
        <w:tc>
          <w:tcPr>
            <w:tcW w:w="2436" w:type="dxa"/>
            <w:vAlign w:val="center"/>
          </w:tcPr>
          <w:p w14:paraId="5324207B" w14:textId="77777777" w:rsidR="00FB0D90" w:rsidRPr="009842DB" w:rsidRDefault="00FB0D90" w:rsidP="00C800DC">
            <w:pPr>
              <w:snapToGrid w:val="0"/>
              <w:spacing w:before="60" w:after="60"/>
              <w:rPr>
                <w:b/>
                <w:sz w:val="16"/>
                <w:szCs w:val="16"/>
                <w:lang w:val="en-GB"/>
              </w:rPr>
            </w:pPr>
            <w:r w:rsidRPr="009842DB">
              <w:rPr>
                <w:b/>
                <w:sz w:val="16"/>
                <w:szCs w:val="16"/>
                <w:lang w:val="en-GB"/>
              </w:rPr>
              <w:t>Type</w:t>
            </w:r>
          </w:p>
        </w:tc>
        <w:tc>
          <w:tcPr>
            <w:tcW w:w="3060" w:type="dxa"/>
            <w:vAlign w:val="center"/>
          </w:tcPr>
          <w:p w14:paraId="2BFEE707" w14:textId="77777777" w:rsidR="00FB0D90" w:rsidRPr="009842DB" w:rsidRDefault="00FB0D90" w:rsidP="00C800DC">
            <w:pPr>
              <w:snapToGrid w:val="0"/>
              <w:spacing w:before="60" w:after="60"/>
              <w:rPr>
                <w:b/>
                <w:sz w:val="16"/>
                <w:szCs w:val="16"/>
                <w:lang w:val="en-GB"/>
              </w:rPr>
            </w:pPr>
            <w:r w:rsidRPr="009842DB">
              <w:rPr>
                <w:b/>
                <w:sz w:val="16"/>
                <w:szCs w:val="16"/>
                <w:lang w:val="en-GB"/>
              </w:rPr>
              <w:t>Remarks</w:t>
            </w:r>
          </w:p>
        </w:tc>
      </w:tr>
      <w:tr w:rsidR="00FB0D90" w:rsidRPr="006F1FE6" w14:paraId="0D8CC98B" w14:textId="77777777" w:rsidTr="00C800DC">
        <w:trPr>
          <w:trHeight w:val="454"/>
        </w:trPr>
        <w:tc>
          <w:tcPr>
            <w:tcW w:w="1080" w:type="dxa"/>
          </w:tcPr>
          <w:p w14:paraId="0F1DC646" w14:textId="77777777" w:rsidR="00FB0D90" w:rsidRPr="006F1FE6" w:rsidRDefault="00FB0D90" w:rsidP="00C800DC">
            <w:pPr>
              <w:snapToGrid w:val="0"/>
              <w:spacing w:before="60" w:after="60"/>
              <w:rPr>
                <w:sz w:val="16"/>
                <w:szCs w:val="16"/>
                <w:lang w:val="en-GB"/>
              </w:rPr>
            </w:pPr>
            <w:r w:rsidRPr="006F1FE6">
              <w:rPr>
                <w:sz w:val="16"/>
                <w:szCs w:val="16"/>
                <w:lang w:val="en-GB"/>
              </w:rPr>
              <w:t>Class</w:t>
            </w:r>
          </w:p>
        </w:tc>
        <w:tc>
          <w:tcPr>
            <w:tcW w:w="3060" w:type="dxa"/>
          </w:tcPr>
          <w:p w14:paraId="044C323E" w14:textId="77777777" w:rsidR="00FB0D90" w:rsidRPr="006F1FE6" w:rsidRDefault="00FB0D90" w:rsidP="00C800DC">
            <w:pPr>
              <w:snapToGrid w:val="0"/>
              <w:spacing w:before="60" w:after="60"/>
              <w:rPr>
                <w:sz w:val="16"/>
                <w:szCs w:val="16"/>
                <w:lang w:val="en-GB"/>
              </w:rPr>
            </w:pPr>
            <w:r w:rsidRPr="006F1FE6">
              <w:rPr>
                <w:sz w:val="16"/>
                <w:szCs w:val="16"/>
                <w:lang w:val="en-GB"/>
              </w:rPr>
              <w:t>S100_E</w:t>
            </w:r>
            <w:r>
              <w:rPr>
                <w:sz w:val="16"/>
                <w:szCs w:val="16"/>
                <w:lang w:val="en-GB"/>
              </w:rPr>
              <w:t>x</w:t>
            </w:r>
            <w:r w:rsidRPr="006F1FE6">
              <w:rPr>
                <w:sz w:val="16"/>
                <w:szCs w:val="16"/>
                <w:lang w:val="en-GB"/>
              </w:rPr>
              <w:t>changeSet</w:t>
            </w:r>
          </w:p>
        </w:tc>
        <w:tc>
          <w:tcPr>
            <w:tcW w:w="3420" w:type="dxa"/>
          </w:tcPr>
          <w:p w14:paraId="7A301A95" w14:textId="77777777" w:rsidR="00FB0D90" w:rsidRPr="006F1FE6" w:rsidRDefault="00FB0D90" w:rsidP="00C800DC">
            <w:pPr>
              <w:snapToGrid w:val="0"/>
              <w:spacing w:before="60" w:after="60"/>
              <w:jc w:val="left"/>
              <w:rPr>
                <w:sz w:val="16"/>
                <w:szCs w:val="16"/>
                <w:lang w:val="en-GB"/>
              </w:rPr>
            </w:pPr>
            <w:r w:rsidRPr="006F1FE6">
              <w:rPr>
                <w:sz w:val="16"/>
                <w:szCs w:val="16"/>
                <w:lang w:val="en-GB"/>
              </w:rPr>
              <w:t>Aggregation of the elements comprising an exchange set for the transfer of data</w:t>
            </w:r>
          </w:p>
        </w:tc>
        <w:tc>
          <w:tcPr>
            <w:tcW w:w="804" w:type="dxa"/>
          </w:tcPr>
          <w:p w14:paraId="2278D0D3" w14:textId="77777777" w:rsidR="00FB0D90" w:rsidRPr="006F1FE6" w:rsidRDefault="00FB0D90" w:rsidP="00C800DC">
            <w:pPr>
              <w:snapToGrid w:val="0"/>
              <w:spacing w:before="60" w:after="60"/>
              <w:jc w:val="center"/>
              <w:rPr>
                <w:sz w:val="16"/>
                <w:szCs w:val="16"/>
                <w:lang w:val="en-GB"/>
              </w:rPr>
            </w:pPr>
            <w:r w:rsidRPr="006F1FE6">
              <w:rPr>
                <w:sz w:val="16"/>
                <w:szCs w:val="16"/>
                <w:lang w:val="en-GB"/>
              </w:rPr>
              <w:t>-</w:t>
            </w:r>
          </w:p>
        </w:tc>
        <w:tc>
          <w:tcPr>
            <w:tcW w:w="2436" w:type="dxa"/>
          </w:tcPr>
          <w:p w14:paraId="0FEFEA86" w14:textId="77777777" w:rsidR="00FB0D90" w:rsidRPr="006F1FE6" w:rsidRDefault="00FB0D90" w:rsidP="00C800DC">
            <w:pPr>
              <w:snapToGrid w:val="0"/>
              <w:spacing w:before="60" w:after="60"/>
              <w:rPr>
                <w:sz w:val="16"/>
                <w:szCs w:val="16"/>
                <w:lang w:val="en-GB"/>
              </w:rPr>
            </w:pPr>
            <w:r w:rsidRPr="006F1FE6">
              <w:rPr>
                <w:sz w:val="16"/>
                <w:szCs w:val="16"/>
                <w:lang w:val="en-GB"/>
              </w:rPr>
              <w:t>-</w:t>
            </w:r>
          </w:p>
        </w:tc>
        <w:tc>
          <w:tcPr>
            <w:tcW w:w="3060" w:type="dxa"/>
          </w:tcPr>
          <w:p w14:paraId="0204CF2E" w14:textId="77777777" w:rsidR="00FB0D90" w:rsidRPr="006F1FE6" w:rsidRDefault="00FB0D90" w:rsidP="00C800DC">
            <w:pPr>
              <w:snapToGrid w:val="0"/>
              <w:spacing w:before="60" w:after="60"/>
              <w:rPr>
                <w:sz w:val="16"/>
                <w:szCs w:val="16"/>
                <w:lang w:val="en-GB"/>
              </w:rPr>
            </w:pPr>
            <w:r w:rsidRPr="006F1FE6">
              <w:rPr>
                <w:sz w:val="16"/>
                <w:szCs w:val="16"/>
                <w:lang w:val="en-GB"/>
              </w:rPr>
              <w:t>-</w:t>
            </w:r>
          </w:p>
        </w:tc>
      </w:tr>
      <w:tr w:rsidR="00FB0D90" w:rsidRPr="006F1FE6" w14:paraId="210812C2" w14:textId="77777777" w:rsidTr="00C800DC">
        <w:trPr>
          <w:trHeight w:val="238"/>
        </w:trPr>
        <w:tc>
          <w:tcPr>
            <w:tcW w:w="1080" w:type="dxa"/>
          </w:tcPr>
          <w:p w14:paraId="6D1C84F4" w14:textId="77777777" w:rsidR="00FB0D90" w:rsidRPr="006F1FE6" w:rsidRDefault="00FB0D90" w:rsidP="00C800DC">
            <w:pPr>
              <w:snapToGrid w:val="0"/>
              <w:spacing w:before="60" w:after="60"/>
              <w:rPr>
                <w:sz w:val="16"/>
                <w:szCs w:val="16"/>
                <w:lang w:val="en-GB"/>
              </w:rPr>
            </w:pPr>
            <w:r w:rsidRPr="006F1FE6">
              <w:rPr>
                <w:sz w:val="16"/>
                <w:szCs w:val="16"/>
                <w:lang w:val="en-GB"/>
              </w:rPr>
              <w:t>Role</w:t>
            </w:r>
          </w:p>
        </w:tc>
        <w:tc>
          <w:tcPr>
            <w:tcW w:w="3060" w:type="dxa"/>
          </w:tcPr>
          <w:p w14:paraId="7A2582F7" w14:textId="77777777" w:rsidR="00FB0D90" w:rsidRPr="006F1FE6" w:rsidRDefault="00FB0D90" w:rsidP="00C800DC">
            <w:pPr>
              <w:snapToGrid w:val="0"/>
              <w:spacing w:before="60" w:after="60"/>
              <w:rPr>
                <w:sz w:val="16"/>
                <w:szCs w:val="16"/>
                <w:lang w:val="en-GB"/>
              </w:rPr>
            </w:pPr>
            <w:r w:rsidRPr="006F1FE6">
              <w:rPr>
                <w:sz w:val="16"/>
                <w:szCs w:val="16"/>
                <w:lang w:val="en-GB"/>
              </w:rPr>
              <w:t>aggregateFile</w:t>
            </w:r>
          </w:p>
        </w:tc>
        <w:tc>
          <w:tcPr>
            <w:tcW w:w="3420" w:type="dxa"/>
          </w:tcPr>
          <w:p w14:paraId="0C1E4787" w14:textId="77777777" w:rsidR="00FB0D90" w:rsidRPr="006F1FE6" w:rsidRDefault="00FB0D90" w:rsidP="00C800DC">
            <w:pPr>
              <w:snapToGrid w:val="0"/>
              <w:spacing w:before="60" w:after="60"/>
              <w:jc w:val="left"/>
              <w:rPr>
                <w:sz w:val="16"/>
                <w:szCs w:val="16"/>
                <w:lang w:val="en-GB"/>
              </w:rPr>
            </w:pPr>
            <w:r>
              <w:rPr>
                <w:sz w:val="16"/>
                <w:szCs w:val="16"/>
                <w:lang w:val="en-GB"/>
              </w:rPr>
              <w:t>Collection of support files in the exchange set</w:t>
            </w:r>
          </w:p>
        </w:tc>
        <w:tc>
          <w:tcPr>
            <w:tcW w:w="804" w:type="dxa"/>
          </w:tcPr>
          <w:p w14:paraId="00AABB05" w14:textId="77777777" w:rsidR="00FB0D90" w:rsidRPr="006F1FE6" w:rsidRDefault="00FB0D90" w:rsidP="00C800DC">
            <w:pPr>
              <w:snapToGrid w:val="0"/>
              <w:spacing w:before="60" w:after="60"/>
              <w:jc w:val="center"/>
              <w:rPr>
                <w:sz w:val="16"/>
                <w:szCs w:val="16"/>
                <w:lang w:val="en-GB"/>
              </w:rPr>
            </w:pPr>
            <w:r w:rsidRPr="006F1FE6">
              <w:rPr>
                <w:sz w:val="16"/>
                <w:szCs w:val="16"/>
                <w:lang w:val="en-GB"/>
              </w:rPr>
              <w:t>0..*</w:t>
            </w:r>
          </w:p>
        </w:tc>
        <w:tc>
          <w:tcPr>
            <w:tcW w:w="2436" w:type="dxa"/>
          </w:tcPr>
          <w:p w14:paraId="30D57267" w14:textId="77777777" w:rsidR="00FB0D90" w:rsidRPr="006F1FE6" w:rsidRDefault="00FB0D90" w:rsidP="00C800DC">
            <w:pPr>
              <w:snapToGrid w:val="0"/>
              <w:spacing w:before="60" w:after="60"/>
              <w:rPr>
                <w:sz w:val="16"/>
                <w:szCs w:val="16"/>
                <w:lang w:val="en-GB"/>
              </w:rPr>
            </w:pPr>
            <w:r w:rsidRPr="006F1FE6">
              <w:rPr>
                <w:sz w:val="16"/>
                <w:szCs w:val="16"/>
                <w:lang w:val="en-GB"/>
              </w:rPr>
              <w:t>-</w:t>
            </w:r>
          </w:p>
        </w:tc>
        <w:tc>
          <w:tcPr>
            <w:tcW w:w="3060" w:type="dxa"/>
          </w:tcPr>
          <w:p w14:paraId="0792AD1E" w14:textId="77777777" w:rsidR="00FB0D90" w:rsidRPr="006F1FE6" w:rsidRDefault="00FB0D90" w:rsidP="00C800DC">
            <w:pPr>
              <w:snapToGrid w:val="0"/>
              <w:spacing w:before="60" w:after="60"/>
              <w:rPr>
                <w:sz w:val="16"/>
                <w:szCs w:val="16"/>
                <w:lang w:val="en-GB"/>
              </w:rPr>
            </w:pPr>
          </w:p>
        </w:tc>
      </w:tr>
      <w:tr w:rsidR="00FB0D90" w:rsidRPr="006F1FE6" w14:paraId="6E288445" w14:textId="77777777" w:rsidTr="00C800DC">
        <w:trPr>
          <w:trHeight w:val="216"/>
        </w:trPr>
        <w:tc>
          <w:tcPr>
            <w:tcW w:w="1080" w:type="dxa"/>
          </w:tcPr>
          <w:p w14:paraId="4DC456CF" w14:textId="77777777" w:rsidR="00FB0D90" w:rsidRPr="006F1FE6" w:rsidRDefault="00FB0D90" w:rsidP="00C800DC">
            <w:pPr>
              <w:snapToGrid w:val="0"/>
              <w:spacing w:before="60" w:after="60"/>
              <w:rPr>
                <w:sz w:val="16"/>
                <w:szCs w:val="16"/>
                <w:lang w:val="en-GB"/>
              </w:rPr>
            </w:pPr>
            <w:r w:rsidRPr="006F1FE6">
              <w:rPr>
                <w:sz w:val="16"/>
                <w:szCs w:val="16"/>
                <w:lang w:val="en-GB"/>
              </w:rPr>
              <w:t>Role</w:t>
            </w:r>
          </w:p>
        </w:tc>
        <w:tc>
          <w:tcPr>
            <w:tcW w:w="3060" w:type="dxa"/>
          </w:tcPr>
          <w:p w14:paraId="0043197C" w14:textId="77777777" w:rsidR="00FB0D90" w:rsidRPr="006F1FE6" w:rsidRDefault="00FB0D90" w:rsidP="00C800DC">
            <w:pPr>
              <w:snapToGrid w:val="0"/>
              <w:spacing w:before="60" w:after="60"/>
              <w:rPr>
                <w:sz w:val="16"/>
                <w:szCs w:val="16"/>
                <w:lang w:val="en-GB"/>
              </w:rPr>
            </w:pPr>
            <w:r w:rsidRPr="006F1FE6">
              <w:rPr>
                <w:sz w:val="16"/>
                <w:szCs w:val="16"/>
                <w:lang w:val="en-GB"/>
              </w:rPr>
              <w:t>partOf</w:t>
            </w:r>
          </w:p>
        </w:tc>
        <w:tc>
          <w:tcPr>
            <w:tcW w:w="3420" w:type="dxa"/>
          </w:tcPr>
          <w:p w14:paraId="29355069" w14:textId="77777777" w:rsidR="00FB0D90" w:rsidRPr="006F1FE6" w:rsidRDefault="00FB0D90" w:rsidP="00C800DC">
            <w:pPr>
              <w:snapToGrid w:val="0"/>
              <w:spacing w:before="60" w:after="60"/>
              <w:jc w:val="left"/>
              <w:rPr>
                <w:sz w:val="16"/>
                <w:szCs w:val="16"/>
                <w:lang w:val="en-GB"/>
              </w:rPr>
            </w:pPr>
            <w:r>
              <w:rPr>
                <w:sz w:val="16"/>
                <w:szCs w:val="16"/>
                <w:lang w:val="en-GB"/>
              </w:rPr>
              <w:t>Collection of datasets which are part of the exchange set</w:t>
            </w:r>
          </w:p>
        </w:tc>
        <w:tc>
          <w:tcPr>
            <w:tcW w:w="804" w:type="dxa"/>
          </w:tcPr>
          <w:p w14:paraId="7D5AA5FB" w14:textId="77777777" w:rsidR="00FB0D90" w:rsidRPr="006F1FE6" w:rsidRDefault="00FB0D90" w:rsidP="00C800DC">
            <w:pPr>
              <w:snapToGrid w:val="0"/>
              <w:spacing w:before="60" w:after="60"/>
              <w:jc w:val="center"/>
              <w:rPr>
                <w:sz w:val="16"/>
                <w:szCs w:val="16"/>
                <w:lang w:val="en-GB"/>
              </w:rPr>
            </w:pPr>
            <w:r w:rsidRPr="006F1FE6">
              <w:rPr>
                <w:sz w:val="16"/>
                <w:szCs w:val="16"/>
                <w:lang w:val="en-GB"/>
              </w:rPr>
              <w:t>0..*</w:t>
            </w:r>
          </w:p>
        </w:tc>
        <w:tc>
          <w:tcPr>
            <w:tcW w:w="2436" w:type="dxa"/>
          </w:tcPr>
          <w:p w14:paraId="199E949C" w14:textId="77777777" w:rsidR="00FB0D90" w:rsidRPr="006F1FE6" w:rsidRDefault="00FB0D90" w:rsidP="00C800DC">
            <w:pPr>
              <w:snapToGrid w:val="0"/>
              <w:spacing w:before="60" w:after="60"/>
              <w:rPr>
                <w:sz w:val="16"/>
                <w:szCs w:val="16"/>
                <w:lang w:val="en-GB"/>
              </w:rPr>
            </w:pPr>
            <w:r w:rsidRPr="006F1FE6">
              <w:rPr>
                <w:sz w:val="16"/>
                <w:szCs w:val="16"/>
                <w:lang w:val="en-GB"/>
              </w:rPr>
              <w:t>-</w:t>
            </w:r>
          </w:p>
        </w:tc>
        <w:tc>
          <w:tcPr>
            <w:tcW w:w="3060" w:type="dxa"/>
          </w:tcPr>
          <w:p w14:paraId="73B7D30D" w14:textId="77777777" w:rsidR="00FB0D90" w:rsidRPr="006F1FE6" w:rsidRDefault="00FB0D90" w:rsidP="00C800DC">
            <w:pPr>
              <w:snapToGrid w:val="0"/>
              <w:spacing w:before="60" w:after="60"/>
              <w:rPr>
                <w:sz w:val="16"/>
                <w:szCs w:val="16"/>
                <w:lang w:val="en-GB"/>
              </w:rPr>
            </w:pPr>
          </w:p>
        </w:tc>
      </w:tr>
      <w:tr w:rsidR="00FB0D90" w:rsidRPr="006F1FE6" w14:paraId="58227D49" w14:textId="77777777" w:rsidTr="00C800DC">
        <w:trPr>
          <w:trHeight w:val="238"/>
        </w:trPr>
        <w:tc>
          <w:tcPr>
            <w:tcW w:w="1080" w:type="dxa"/>
          </w:tcPr>
          <w:p w14:paraId="2367304C" w14:textId="77777777" w:rsidR="00FB0D90" w:rsidRPr="006F1FE6" w:rsidRDefault="00FB0D90" w:rsidP="00C800DC">
            <w:pPr>
              <w:snapToGrid w:val="0"/>
              <w:spacing w:before="60" w:after="60"/>
              <w:rPr>
                <w:sz w:val="16"/>
                <w:szCs w:val="16"/>
                <w:lang w:val="en-GB"/>
              </w:rPr>
            </w:pPr>
            <w:r w:rsidRPr="006F1FE6">
              <w:rPr>
                <w:sz w:val="16"/>
                <w:szCs w:val="16"/>
                <w:lang w:val="en-GB"/>
              </w:rPr>
              <w:t>Role</w:t>
            </w:r>
          </w:p>
        </w:tc>
        <w:tc>
          <w:tcPr>
            <w:tcW w:w="3060" w:type="dxa"/>
          </w:tcPr>
          <w:p w14:paraId="48B4965F" w14:textId="77777777" w:rsidR="00FB0D90" w:rsidRPr="006F1FE6" w:rsidRDefault="00FB0D90" w:rsidP="00C800DC">
            <w:pPr>
              <w:snapToGrid w:val="0"/>
              <w:spacing w:before="60" w:after="60"/>
              <w:rPr>
                <w:sz w:val="16"/>
                <w:szCs w:val="16"/>
                <w:lang w:val="en-GB"/>
              </w:rPr>
            </w:pPr>
            <w:r w:rsidRPr="006F1FE6">
              <w:rPr>
                <w:sz w:val="16"/>
                <w:szCs w:val="16"/>
                <w:lang w:val="en-GB"/>
              </w:rPr>
              <w:t>aggregateCatalogue</w:t>
            </w:r>
          </w:p>
        </w:tc>
        <w:tc>
          <w:tcPr>
            <w:tcW w:w="3420" w:type="dxa"/>
          </w:tcPr>
          <w:p w14:paraId="52F98E48" w14:textId="77777777" w:rsidR="00FB0D90" w:rsidRPr="006F1FE6" w:rsidRDefault="00FB0D90" w:rsidP="00C800DC">
            <w:pPr>
              <w:snapToGrid w:val="0"/>
              <w:spacing w:before="60" w:after="60"/>
              <w:jc w:val="left"/>
              <w:rPr>
                <w:sz w:val="16"/>
                <w:szCs w:val="16"/>
                <w:lang w:val="en-GB"/>
              </w:rPr>
            </w:pPr>
            <w:r>
              <w:rPr>
                <w:sz w:val="16"/>
                <w:szCs w:val="16"/>
                <w:lang w:val="en-GB"/>
              </w:rPr>
              <w:t>Collection of catalogues</w:t>
            </w:r>
          </w:p>
        </w:tc>
        <w:tc>
          <w:tcPr>
            <w:tcW w:w="804" w:type="dxa"/>
          </w:tcPr>
          <w:p w14:paraId="4AD43CD8" w14:textId="77777777" w:rsidR="00FB0D90" w:rsidRPr="006F1FE6" w:rsidRDefault="00FB0D90" w:rsidP="00C800DC">
            <w:pPr>
              <w:snapToGrid w:val="0"/>
              <w:spacing w:before="60" w:after="60"/>
              <w:jc w:val="center"/>
              <w:rPr>
                <w:sz w:val="16"/>
                <w:szCs w:val="16"/>
                <w:lang w:val="en-GB"/>
              </w:rPr>
            </w:pPr>
            <w:r w:rsidRPr="006F1FE6">
              <w:rPr>
                <w:sz w:val="16"/>
                <w:szCs w:val="16"/>
                <w:lang w:val="en-GB"/>
              </w:rPr>
              <w:t>0..*</w:t>
            </w:r>
          </w:p>
        </w:tc>
        <w:tc>
          <w:tcPr>
            <w:tcW w:w="2436" w:type="dxa"/>
          </w:tcPr>
          <w:p w14:paraId="4B2EF865" w14:textId="77777777" w:rsidR="00FB0D90" w:rsidRPr="006F1FE6" w:rsidRDefault="00FB0D90" w:rsidP="00C800DC">
            <w:pPr>
              <w:snapToGrid w:val="0"/>
              <w:spacing w:before="60" w:after="60"/>
              <w:rPr>
                <w:sz w:val="16"/>
                <w:szCs w:val="16"/>
                <w:lang w:val="en-GB"/>
              </w:rPr>
            </w:pPr>
            <w:r w:rsidRPr="006F1FE6">
              <w:rPr>
                <w:sz w:val="16"/>
                <w:szCs w:val="16"/>
                <w:lang w:val="en-GB"/>
              </w:rPr>
              <w:t>-</w:t>
            </w:r>
          </w:p>
        </w:tc>
        <w:tc>
          <w:tcPr>
            <w:tcW w:w="3060" w:type="dxa"/>
          </w:tcPr>
          <w:p w14:paraId="63FC10EF" w14:textId="77777777" w:rsidR="00FB0D90" w:rsidRPr="006F1FE6" w:rsidRDefault="00FB0D90" w:rsidP="00C800DC">
            <w:pPr>
              <w:snapToGrid w:val="0"/>
              <w:spacing w:before="60" w:after="60"/>
              <w:rPr>
                <w:sz w:val="16"/>
                <w:szCs w:val="16"/>
                <w:lang w:val="en-GB"/>
              </w:rPr>
            </w:pPr>
          </w:p>
        </w:tc>
      </w:tr>
      <w:tr w:rsidR="00FB0D90" w:rsidRPr="006F1FE6" w14:paraId="0AC63789" w14:textId="77777777" w:rsidTr="00C800DC">
        <w:trPr>
          <w:trHeight w:val="216"/>
        </w:trPr>
        <w:tc>
          <w:tcPr>
            <w:tcW w:w="1080" w:type="dxa"/>
          </w:tcPr>
          <w:p w14:paraId="3E2D38E7" w14:textId="77777777" w:rsidR="00FB0D90" w:rsidRPr="006F1FE6" w:rsidRDefault="00FB0D90" w:rsidP="00C800DC">
            <w:pPr>
              <w:snapToGrid w:val="0"/>
              <w:spacing w:before="60" w:after="60"/>
              <w:rPr>
                <w:sz w:val="16"/>
                <w:szCs w:val="16"/>
                <w:lang w:val="en-GB"/>
              </w:rPr>
            </w:pPr>
            <w:r w:rsidRPr="006F1FE6">
              <w:rPr>
                <w:sz w:val="16"/>
                <w:szCs w:val="16"/>
                <w:lang w:val="en-GB"/>
              </w:rPr>
              <w:t>Role</w:t>
            </w:r>
          </w:p>
        </w:tc>
        <w:tc>
          <w:tcPr>
            <w:tcW w:w="3060" w:type="dxa"/>
          </w:tcPr>
          <w:p w14:paraId="67ECD886" w14:textId="77777777" w:rsidR="00FB0D90" w:rsidRPr="006F1FE6" w:rsidRDefault="00FB0D90" w:rsidP="00C800DC">
            <w:pPr>
              <w:snapToGrid w:val="0"/>
              <w:spacing w:before="60" w:after="60"/>
              <w:rPr>
                <w:sz w:val="16"/>
                <w:szCs w:val="16"/>
                <w:lang w:val="en-GB"/>
              </w:rPr>
            </w:pPr>
            <w:r w:rsidRPr="006F1FE6">
              <w:rPr>
                <w:sz w:val="16"/>
                <w:szCs w:val="16"/>
                <w:lang w:val="en-GB"/>
              </w:rPr>
              <w:t>superSet</w:t>
            </w:r>
          </w:p>
        </w:tc>
        <w:tc>
          <w:tcPr>
            <w:tcW w:w="3420" w:type="dxa"/>
          </w:tcPr>
          <w:p w14:paraId="043B6805" w14:textId="77777777" w:rsidR="00FB0D90" w:rsidRPr="006F1FE6" w:rsidRDefault="00FB0D90" w:rsidP="00C800DC">
            <w:pPr>
              <w:snapToGrid w:val="0"/>
              <w:spacing w:before="60" w:after="60"/>
              <w:jc w:val="left"/>
              <w:rPr>
                <w:sz w:val="16"/>
                <w:szCs w:val="16"/>
                <w:lang w:val="en-GB"/>
              </w:rPr>
            </w:pPr>
            <w:r>
              <w:rPr>
                <w:sz w:val="16"/>
                <w:szCs w:val="16"/>
                <w:lang w:val="en-GB"/>
              </w:rPr>
              <w:t>The master container exchange set which can contain a subSet of exchange sets</w:t>
            </w:r>
          </w:p>
        </w:tc>
        <w:tc>
          <w:tcPr>
            <w:tcW w:w="804" w:type="dxa"/>
          </w:tcPr>
          <w:p w14:paraId="76124B66" w14:textId="77777777" w:rsidR="00FB0D90" w:rsidRPr="006F1FE6" w:rsidRDefault="00FB0D90" w:rsidP="00C800DC">
            <w:pPr>
              <w:snapToGrid w:val="0"/>
              <w:spacing w:before="60" w:after="60"/>
              <w:jc w:val="center"/>
              <w:rPr>
                <w:sz w:val="16"/>
                <w:szCs w:val="16"/>
                <w:lang w:val="en-GB"/>
              </w:rPr>
            </w:pPr>
            <w:r>
              <w:rPr>
                <w:sz w:val="16"/>
                <w:szCs w:val="16"/>
                <w:lang w:val="en-GB"/>
              </w:rPr>
              <w:t>0..*</w:t>
            </w:r>
          </w:p>
        </w:tc>
        <w:tc>
          <w:tcPr>
            <w:tcW w:w="2436" w:type="dxa"/>
          </w:tcPr>
          <w:p w14:paraId="36E3821D" w14:textId="77777777" w:rsidR="00FB0D90" w:rsidRPr="006F1FE6" w:rsidRDefault="00FB0D90" w:rsidP="00C800DC">
            <w:pPr>
              <w:snapToGrid w:val="0"/>
              <w:spacing w:before="60" w:after="60"/>
              <w:rPr>
                <w:sz w:val="16"/>
                <w:szCs w:val="16"/>
                <w:lang w:val="en-GB"/>
              </w:rPr>
            </w:pPr>
          </w:p>
        </w:tc>
        <w:tc>
          <w:tcPr>
            <w:tcW w:w="3060" w:type="dxa"/>
          </w:tcPr>
          <w:p w14:paraId="51036854" w14:textId="77777777" w:rsidR="00FB0D90" w:rsidRPr="006F1FE6" w:rsidRDefault="00FB0D90" w:rsidP="00C800DC">
            <w:pPr>
              <w:snapToGrid w:val="0"/>
              <w:spacing w:before="60" w:after="60"/>
              <w:rPr>
                <w:sz w:val="16"/>
                <w:szCs w:val="16"/>
                <w:lang w:val="en-GB"/>
              </w:rPr>
            </w:pPr>
          </w:p>
        </w:tc>
      </w:tr>
      <w:tr w:rsidR="00FB0D90" w:rsidRPr="006F1FE6" w14:paraId="5838F63C" w14:textId="77777777" w:rsidTr="00C800DC">
        <w:trPr>
          <w:trHeight w:val="238"/>
        </w:trPr>
        <w:tc>
          <w:tcPr>
            <w:tcW w:w="1080" w:type="dxa"/>
          </w:tcPr>
          <w:p w14:paraId="714D2E26" w14:textId="77777777" w:rsidR="00FB0D90" w:rsidRPr="006F1FE6" w:rsidRDefault="00FB0D90" w:rsidP="00C800DC">
            <w:pPr>
              <w:snapToGrid w:val="0"/>
              <w:spacing w:before="60" w:after="60"/>
              <w:rPr>
                <w:sz w:val="16"/>
                <w:szCs w:val="16"/>
                <w:lang w:val="en-GB"/>
              </w:rPr>
            </w:pPr>
            <w:r w:rsidRPr="006F1FE6">
              <w:rPr>
                <w:sz w:val="16"/>
                <w:szCs w:val="16"/>
                <w:lang w:val="en-GB"/>
              </w:rPr>
              <w:t>Role</w:t>
            </w:r>
          </w:p>
        </w:tc>
        <w:tc>
          <w:tcPr>
            <w:tcW w:w="3060" w:type="dxa"/>
          </w:tcPr>
          <w:p w14:paraId="38F06E87" w14:textId="77777777" w:rsidR="00FB0D90" w:rsidRPr="006F1FE6" w:rsidRDefault="00FB0D90" w:rsidP="00C800DC">
            <w:pPr>
              <w:snapToGrid w:val="0"/>
              <w:spacing w:before="60" w:after="60"/>
              <w:rPr>
                <w:sz w:val="16"/>
                <w:szCs w:val="16"/>
                <w:lang w:val="en-GB"/>
              </w:rPr>
            </w:pPr>
            <w:r w:rsidRPr="006F1FE6">
              <w:rPr>
                <w:sz w:val="16"/>
                <w:szCs w:val="16"/>
                <w:lang w:val="en-GB"/>
              </w:rPr>
              <w:t>subSet</w:t>
            </w:r>
          </w:p>
        </w:tc>
        <w:tc>
          <w:tcPr>
            <w:tcW w:w="3420" w:type="dxa"/>
          </w:tcPr>
          <w:p w14:paraId="7ACCFB4B" w14:textId="77777777" w:rsidR="00FB0D90" w:rsidRPr="006F1FE6" w:rsidRDefault="00FB0D90" w:rsidP="00C800DC">
            <w:pPr>
              <w:snapToGrid w:val="0"/>
              <w:spacing w:before="60" w:after="60"/>
              <w:jc w:val="left"/>
              <w:rPr>
                <w:sz w:val="16"/>
                <w:szCs w:val="16"/>
                <w:lang w:val="en-GB"/>
              </w:rPr>
            </w:pPr>
            <w:r>
              <w:rPr>
                <w:sz w:val="16"/>
                <w:szCs w:val="16"/>
                <w:lang w:val="en-GB"/>
              </w:rPr>
              <w:t>Exchange set which is part of the superSet</w:t>
            </w:r>
          </w:p>
        </w:tc>
        <w:tc>
          <w:tcPr>
            <w:tcW w:w="804" w:type="dxa"/>
          </w:tcPr>
          <w:p w14:paraId="24D16CAD" w14:textId="77777777" w:rsidR="00FB0D90" w:rsidRPr="006F1FE6" w:rsidRDefault="00FB0D90" w:rsidP="00C800DC">
            <w:pPr>
              <w:snapToGrid w:val="0"/>
              <w:spacing w:before="60" w:after="60"/>
              <w:jc w:val="center"/>
              <w:rPr>
                <w:sz w:val="16"/>
                <w:szCs w:val="16"/>
                <w:lang w:val="en-GB"/>
              </w:rPr>
            </w:pPr>
            <w:r>
              <w:rPr>
                <w:sz w:val="16"/>
                <w:szCs w:val="16"/>
                <w:lang w:val="en-GB"/>
              </w:rPr>
              <w:t>0..*</w:t>
            </w:r>
          </w:p>
        </w:tc>
        <w:tc>
          <w:tcPr>
            <w:tcW w:w="2436" w:type="dxa"/>
          </w:tcPr>
          <w:p w14:paraId="1142E937" w14:textId="77777777" w:rsidR="00FB0D90" w:rsidRPr="006F1FE6" w:rsidRDefault="00FB0D90" w:rsidP="00C800DC">
            <w:pPr>
              <w:snapToGrid w:val="0"/>
              <w:spacing w:before="60" w:after="60"/>
              <w:rPr>
                <w:sz w:val="16"/>
                <w:szCs w:val="16"/>
                <w:lang w:val="en-GB"/>
              </w:rPr>
            </w:pPr>
          </w:p>
        </w:tc>
        <w:tc>
          <w:tcPr>
            <w:tcW w:w="3060" w:type="dxa"/>
          </w:tcPr>
          <w:p w14:paraId="4EF99794" w14:textId="77777777" w:rsidR="00FB0D90" w:rsidRPr="006F1FE6" w:rsidRDefault="00FB0D90" w:rsidP="00C800DC">
            <w:pPr>
              <w:snapToGrid w:val="0"/>
              <w:spacing w:before="60" w:after="60"/>
              <w:rPr>
                <w:sz w:val="16"/>
                <w:szCs w:val="16"/>
                <w:lang w:val="en-GB"/>
              </w:rPr>
            </w:pPr>
          </w:p>
        </w:tc>
      </w:tr>
    </w:tbl>
    <w:p w14:paraId="1C4B4419" w14:textId="77777777" w:rsidR="00C800DC" w:rsidRDefault="00C800DC" w:rsidP="00D77724">
      <w:pPr>
        <w:spacing w:before="0" w:after="0"/>
        <w:rPr>
          <w:rFonts w:cs="Arial"/>
          <w:szCs w:val="20"/>
        </w:rPr>
      </w:pPr>
    </w:p>
    <w:p w14:paraId="0E8046EE" w14:textId="77777777" w:rsidR="00C800DC" w:rsidRPr="007C307C" w:rsidRDefault="00C800DC" w:rsidP="00D77724">
      <w:pPr>
        <w:pStyle w:val="Heading3"/>
        <w:tabs>
          <w:tab w:val="clear" w:pos="426"/>
          <w:tab w:val="clear" w:pos="660"/>
          <w:tab w:val="left" w:pos="709"/>
        </w:tabs>
        <w:spacing w:line="240" w:lineRule="auto"/>
      </w:pPr>
      <w:bookmarkStart w:id="184" w:name="_Toc512925139"/>
      <w:r w:rsidRPr="007C307C">
        <w:t>S100_ExchangeCatalogue</w:t>
      </w:r>
      <w:bookmarkEnd w:id="184"/>
    </w:p>
    <w:p w14:paraId="6A2DD5C0" w14:textId="77777777"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C800DC">
        <w:trPr>
          <w:trHeight w:val="150"/>
          <w:tblHeader/>
        </w:trPr>
        <w:tc>
          <w:tcPr>
            <w:tcW w:w="1080" w:type="dxa"/>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C800DC">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C800DC">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77777777" w:rsidR="00C800DC" w:rsidRPr="006F1FE6" w:rsidRDefault="00C800DC" w:rsidP="00C800DC">
            <w:pPr>
              <w:snapToGrid w:val="0"/>
              <w:spacing w:before="60" w:after="60"/>
              <w:rPr>
                <w:sz w:val="16"/>
                <w:szCs w:val="16"/>
                <w:lang w:val="en-GB"/>
              </w:rPr>
            </w:pPr>
            <w:r w:rsidRPr="006F1FE6">
              <w:rPr>
                <w:sz w:val="16"/>
                <w:szCs w:val="16"/>
                <w:lang w:val="en-GB"/>
              </w:rPr>
              <w:t>S100_CatalogueIdentifier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C800DC">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C800DC">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lastRenderedPageBreak/>
              <w:t>Attribute</w:t>
            </w:r>
          </w:p>
        </w:tc>
        <w:tc>
          <w:tcPr>
            <w:tcW w:w="3060" w:type="dxa"/>
            <w:tcBorders>
              <w:bottom w:val="single" w:sz="4" w:space="0" w:color="000000"/>
            </w:tcBorders>
          </w:tcPr>
          <w:p w14:paraId="609D21EE" w14:textId="77777777" w:rsidR="00C800DC" w:rsidRPr="006F1FE6" w:rsidRDefault="00DE55F5" w:rsidP="00C800DC">
            <w:pPr>
              <w:snapToGrid w:val="0"/>
              <w:spacing w:before="60" w:after="60"/>
              <w:rPr>
                <w:sz w:val="16"/>
                <w:szCs w:val="16"/>
                <w:lang w:val="en-GB"/>
              </w:rPr>
            </w:pPr>
            <w:r w:rsidRPr="00DE55F5">
              <w:rPr>
                <w:sz w:val="16"/>
                <w:szCs w:val="16"/>
                <w:lang w:val="en-GB"/>
              </w:rPr>
              <w:t>S100_SupportFileSpecification</w:t>
            </w:r>
          </w:p>
        </w:tc>
        <w:tc>
          <w:tcPr>
            <w:tcW w:w="3420" w:type="dxa"/>
            <w:tcBorders>
              <w:bottom w:val="single" w:sz="4" w:space="0" w:color="000000"/>
            </w:tcBorders>
          </w:tcPr>
          <w:p w14:paraId="072B9695" w14:textId="77777777" w:rsidR="00C800DC" w:rsidRPr="006F1FE6" w:rsidRDefault="00DE55F5" w:rsidP="00C800DC">
            <w:pPr>
              <w:snapToGrid w:val="0"/>
              <w:spacing w:before="60" w:after="60"/>
              <w:jc w:val="left"/>
              <w:rPr>
                <w:sz w:val="16"/>
                <w:szCs w:val="16"/>
                <w:lang w:val="en-GB"/>
              </w:rPr>
            </w:pPr>
            <w:r w:rsidRPr="00DE55F5">
              <w:rPr>
                <w:sz w:val="16"/>
                <w:szCs w:val="16"/>
                <w:lang w:val="en-GB"/>
              </w:rPr>
              <w:t>The specification used to create this file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77777777" w:rsidR="00C800DC" w:rsidRPr="006F1FE6" w:rsidRDefault="00DE55F5" w:rsidP="00C800DC">
            <w:pPr>
              <w:snapToGrid w:val="0"/>
              <w:spacing w:before="60" w:after="60"/>
              <w:rPr>
                <w:sz w:val="16"/>
                <w:szCs w:val="16"/>
                <w:lang w:val="en-GB"/>
              </w:rPr>
            </w:pPr>
            <w:r w:rsidRPr="00DE55F5">
              <w:rPr>
                <w:sz w:val="16"/>
                <w:szCs w:val="16"/>
                <w:lang w:val="en-GB"/>
              </w:rPr>
              <w:t>S100_SupportFileSpecification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C800DC">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7777777" w:rsidR="00C800DC" w:rsidRDefault="00C800DC" w:rsidP="00C800DC">
            <w:pPr>
              <w:snapToGrid w:val="0"/>
              <w:spacing w:before="60" w:after="60"/>
              <w:rPr>
                <w:rFonts w:cs="Arial"/>
                <w:sz w:val="16"/>
                <w:szCs w:val="16"/>
              </w:rPr>
            </w:pPr>
            <w:r>
              <w:rPr>
                <w:rFonts w:cs="Arial"/>
                <w:sz w:val="16"/>
                <w:szCs w:val="16"/>
              </w:rPr>
              <w:t>metadataLanguage</w:t>
            </w:r>
          </w:p>
        </w:tc>
        <w:tc>
          <w:tcPr>
            <w:tcW w:w="3420" w:type="dxa"/>
            <w:shd w:val="clear" w:color="auto" w:fill="FFFFFF"/>
          </w:tcPr>
          <w:p w14:paraId="1E4C61E3" w14:textId="77777777" w:rsidR="00C800DC" w:rsidRDefault="00C800DC" w:rsidP="00C800DC">
            <w:pPr>
              <w:snapToGrid w:val="0"/>
              <w:spacing w:before="60" w:after="60"/>
              <w:jc w:val="left"/>
              <w:rPr>
                <w:rFonts w:cs="Arial"/>
                <w:sz w:val="16"/>
                <w:szCs w:val="16"/>
              </w:rPr>
            </w:pPr>
            <w:r>
              <w:rPr>
                <w:rFonts w:cs="Arial"/>
                <w:sz w:val="16"/>
                <w:szCs w:val="16"/>
              </w:rPr>
              <w:t>Details about the Language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77777777" w:rsidR="00C800DC" w:rsidRPr="008233BF" w:rsidRDefault="00C800DC" w:rsidP="00C800DC">
            <w:pPr>
              <w:snapToGrid w:val="0"/>
              <w:spacing w:before="60" w:after="60"/>
              <w:rPr>
                <w:rFonts w:cs="Arial"/>
                <w:sz w:val="16"/>
                <w:szCs w:val="16"/>
              </w:rPr>
            </w:pPr>
            <w:r>
              <w:rPr>
                <w:rFonts w:cs="Arial"/>
                <w:sz w:val="16"/>
                <w:szCs w:val="16"/>
              </w:rPr>
              <w:t>CharacterString</w:t>
            </w:r>
          </w:p>
        </w:tc>
        <w:tc>
          <w:tcPr>
            <w:tcW w:w="3060" w:type="dxa"/>
            <w:shd w:val="clear" w:color="auto" w:fill="FFFFFF"/>
          </w:tcPr>
          <w:p w14:paraId="66E62850" w14:textId="77777777" w:rsidR="00C800DC" w:rsidRDefault="00C800DC" w:rsidP="00C800DC">
            <w:pPr>
              <w:snapToGrid w:val="0"/>
              <w:spacing w:before="60" w:after="60"/>
              <w:rPr>
                <w:sz w:val="16"/>
                <w:szCs w:val="16"/>
                <w:lang w:val="en-GB"/>
              </w:rPr>
            </w:pPr>
          </w:p>
        </w:tc>
      </w:tr>
      <w:tr w:rsidR="00C800DC" w:rsidRPr="006F1FE6" w14:paraId="5D83C1D1" w14:textId="77777777" w:rsidTr="00C800DC">
        <w:trPr>
          <w:trHeight w:val="495"/>
        </w:trPr>
        <w:tc>
          <w:tcPr>
            <w:tcW w:w="1080" w:type="dxa"/>
            <w:shd w:val="clear" w:color="auto" w:fill="FFFFFF"/>
          </w:tcPr>
          <w:p w14:paraId="31701301"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395E10F" w14:textId="77777777" w:rsidR="00C800DC" w:rsidRPr="006F1FE6" w:rsidRDefault="00C800DC" w:rsidP="00C800DC">
            <w:pPr>
              <w:snapToGrid w:val="0"/>
              <w:spacing w:before="60" w:after="60"/>
              <w:rPr>
                <w:sz w:val="16"/>
                <w:szCs w:val="16"/>
                <w:lang w:val="en-GB"/>
              </w:rPr>
            </w:pPr>
            <w:r>
              <w:rPr>
                <w:rFonts w:cs="Arial"/>
                <w:sz w:val="16"/>
                <w:szCs w:val="16"/>
              </w:rPr>
              <w:t>exchangeCatalogueN</w:t>
            </w:r>
            <w:r w:rsidRPr="008233BF">
              <w:rPr>
                <w:rFonts w:cs="Arial"/>
                <w:sz w:val="16"/>
                <w:szCs w:val="16"/>
              </w:rPr>
              <w:t>ame</w:t>
            </w:r>
          </w:p>
        </w:tc>
        <w:tc>
          <w:tcPr>
            <w:tcW w:w="3420" w:type="dxa"/>
            <w:shd w:val="clear" w:color="auto" w:fill="FFFFFF"/>
          </w:tcPr>
          <w:p w14:paraId="17E7D22C" w14:textId="77777777" w:rsidR="00C800DC" w:rsidRPr="006F1FE6" w:rsidRDefault="00C800DC" w:rsidP="00C800DC">
            <w:pPr>
              <w:snapToGrid w:val="0"/>
              <w:spacing w:before="60" w:after="60"/>
              <w:jc w:val="left"/>
              <w:rPr>
                <w:sz w:val="16"/>
                <w:szCs w:val="16"/>
                <w:lang w:val="en-GB"/>
              </w:rPr>
            </w:pPr>
            <w:r>
              <w:rPr>
                <w:rFonts w:cs="Arial"/>
                <w:sz w:val="16"/>
                <w:szCs w:val="16"/>
              </w:rPr>
              <w:t>Catalogue filename</w:t>
            </w:r>
          </w:p>
        </w:tc>
        <w:tc>
          <w:tcPr>
            <w:tcW w:w="804" w:type="dxa"/>
            <w:shd w:val="clear" w:color="auto" w:fill="FFFFFF"/>
          </w:tcPr>
          <w:p w14:paraId="33768DAB"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6625AEFD"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4EB6FFE5" w14:textId="1D135592" w:rsidR="00C800DC" w:rsidRPr="006F1FE6" w:rsidRDefault="00D77724" w:rsidP="00D77724">
            <w:pPr>
              <w:snapToGrid w:val="0"/>
              <w:spacing w:before="60" w:after="60"/>
              <w:rPr>
                <w:sz w:val="16"/>
                <w:szCs w:val="16"/>
                <w:lang w:val="en-GB"/>
              </w:rPr>
            </w:pPr>
            <w:r>
              <w:rPr>
                <w:sz w:val="16"/>
                <w:szCs w:val="16"/>
                <w:lang w:val="en-GB"/>
              </w:rPr>
              <w:t>CATALOG.XML</w:t>
            </w:r>
          </w:p>
        </w:tc>
      </w:tr>
      <w:tr w:rsidR="00C800DC" w:rsidRPr="006F1FE6" w14:paraId="0967C67D" w14:textId="77777777" w:rsidTr="00C800DC">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r>
              <w:rPr>
                <w:rFonts w:cs="Arial"/>
                <w:sz w:val="16"/>
                <w:szCs w:val="16"/>
              </w:rPr>
              <w:t>exchangeCatalogueDescription</w:t>
            </w:r>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C800DC">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r>
              <w:rPr>
                <w:rFonts w:cs="Arial"/>
                <w:sz w:val="16"/>
                <w:szCs w:val="16"/>
              </w:rPr>
              <w:t>exchangeCatalogueCo</w:t>
            </w:r>
            <w:r w:rsidRPr="008233BF">
              <w:rPr>
                <w:rFonts w:cs="Arial"/>
                <w:sz w:val="16"/>
                <w:szCs w:val="16"/>
              </w:rPr>
              <w:t>mment</w:t>
            </w:r>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C800DC" w:rsidRPr="006F1FE6" w14:paraId="04673DEB" w14:textId="77777777" w:rsidTr="00C800DC">
        <w:trPr>
          <w:trHeight w:val="495"/>
        </w:trPr>
        <w:tc>
          <w:tcPr>
            <w:tcW w:w="1080" w:type="dxa"/>
            <w:shd w:val="clear" w:color="auto" w:fill="FFFFFF"/>
          </w:tcPr>
          <w:p w14:paraId="56FA3D02"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035AF4" w14:textId="77777777" w:rsidR="00C800DC" w:rsidRPr="006F1FE6" w:rsidRDefault="00C800DC" w:rsidP="00C800DC">
            <w:pPr>
              <w:snapToGrid w:val="0"/>
              <w:spacing w:before="60" w:after="60"/>
              <w:rPr>
                <w:sz w:val="16"/>
                <w:szCs w:val="16"/>
                <w:lang w:val="en-GB"/>
              </w:rPr>
            </w:pPr>
            <w:r>
              <w:rPr>
                <w:rFonts w:cs="Arial"/>
                <w:sz w:val="16"/>
                <w:szCs w:val="16"/>
              </w:rPr>
              <w:t>compressionFlag</w:t>
            </w:r>
          </w:p>
        </w:tc>
        <w:tc>
          <w:tcPr>
            <w:tcW w:w="3420" w:type="dxa"/>
            <w:shd w:val="clear" w:color="auto" w:fill="FFFFFF"/>
          </w:tcPr>
          <w:p w14:paraId="70C52BB0" w14:textId="77777777" w:rsidR="00C800DC" w:rsidRPr="006F1FE6" w:rsidRDefault="00C800DC" w:rsidP="00C800DC">
            <w:pPr>
              <w:snapToGrid w:val="0"/>
              <w:spacing w:before="60" w:after="60"/>
              <w:jc w:val="left"/>
              <w:rPr>
                <w:sz w:val="16"/>
                <w:szCs w:val="16"/>
                <w:lang w:val="en-GB"/>
              </w:rPr>
            </w:pPr>
            <w:r>
              <w:rPr>
                <w:sz w:val="16"/>
                <w:szCs w:val="16"/>
                <w:lang w:val="en-GB"/>
              </w:rPr>
              <w:t>Is the data compressed</w:t>
            </w:r>
          </w:p>
        </w:tc>
        <w:tc>
          <w:tcPr>
            <w:tcW w:w="804" w:type="dxa"/>
            <w:shd w:val="clear" w:color="auto" w:fill="FFFFFF"/>
          </w:tcPr>
          <w:p w14:paraId="5729F21A" w14:textId="77777777" w:rsidR="00C800DC" w:rsidRPr="006F1FE6" w:rsidRDefault="00C800DC" w:rsidP="00C800DC">
            <w:pPr>
              <w:snapToGrid w:val="0"/>
              <w:spacing w:before="60" w:after="60"/>
              <w:jc w:val="center"/>
              <w:rPr>
                <w:sz w:val="16"/>
                <w:szCs w:val="16"/>
                <w:lang w:val="en-GB"/>
              </w:rPr>
            </w:pPr>
            <w:r>
              <w:rPr>
                <w:rFonts w:cs="Arial"/>
                <w:sz w:val="16"/>
                <w:szCs w:val="16"/>
              </w:rPr>
              <w:t>0..1</w:t>
            </w:r>
          </w:p>
        </w:tc>
        <w:tc>
          <w:tcPr>
            <w:tcW w:w="2436" w:type="dxa"/>
            <w:shd w:val="clear" w:color="auto" w:fill="FFFFFF"/>
          </w:tcPr>
          <w:p w14:paraId="7F39B053" w14:textId="77777777" w:rsidR="00C800DC" w:rsidRPr="006F1FE6" w:rsidRDefault="00C800DC" w:rsidP="00C800DC">
            <w:pPr>
              <w:snapToGrid w:val="0"/>
              <w:spacing w:before="60" w:after="60"/>
              <w:rPr>
                <w:sz w:val="16"/>
                <w:szCs w:val="16"/>
                <w:lang w:val="en-GB"/>
              </w:rPr>
            </w:pPr>
            <w:r w:rsidRPr="00152E7C">
              <w:rPr>
                <w:rFonts w:cs="Arial"/>
                <w:sz w:val="16"/>
                <w:szCs w:val="16"/>
              </w:rPr>
              <w:t>Boolean</w:t>
            </w:r>
          </w:p>
        </w:tc>
        <w:tc>
          <w:tcPr>
            <w:tcW w:w="3060" w:type="dxa"/>
            <w:shd w:val="clear" w:color="auto" w:fill="FFFFFF"/>
          </w:tcPr>
          <w:p w14:paraId="632E5B08" w14:textId="77777777" w:rsidR="00C800DC" w:rsidRPr="006F1FE6" w:rsidRDefault="00C800DC" w:rsidP="00C800DC">
            <w:pPr>
              <w:snapToGrid w:val="0"/>
              <w:spacing w:before="60" w:after="60"/>
              <w:rPr>
                <w:sz w:val="16"/>
                <w:szCs w:val="16"/>
                <w:lang w:val="en-GB"/>
              </w:rPr>
            </w:pPr>
            <w:r>
              <w:rPr>
                <w:sz w:val="16"/>
                <w:szCs w:val="16"/>
                <w:lang w:val="en-GB"/>
              </w:rPr>
              <w:t>Yes or No</w:t>
            </w:r>
          </w:p>
        </w:tc>
      </w:tr>
      <w:tr w:rsidR="00C800DC" w:rsidRPr="006F1FE6" w14:paraId="32616A16" w14:textId="77777777" w:rsidTr="00C800DC">
        <w:trPr>
          <w:trHeight w:val="495"/>
        </w:trPr>
        <w:tc>
          <w:tcPr>
            <w:tcW w:w="1080" w:type="dxa"/>
            <w:shd w:val="clear" w:color="auto" w:fill="FFFFFF"/>
          </w:tcPr>
          <w:p w14:paraId="07BF0517"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32F6FB" w14:textId="77777777" w:rsidR="00C800DC" w:rsidRPr="006F1FE6" w:rsidRDefault="00C800DC" w:rsidP="00C800DC">
            <w:pPr>
              <w:snapToGrid w:val="0"/>
              <w:spacing w:before="60" w:after="60"/>
              <w:rPr>
                <w:sz w:val="16"/>
                <w:szCs w:val="16"/>
                <w:lang w:val="en-GB"/>
              </w:rPr>
            </w:pPr>
            <w:r>
              <w:rPr>
                <w:rFonts w:cs="Arial"/>
                <w:sz w:val="16"/>
                <w:szCs w:val="16"/>
              </w:rPr>
              <w:t>algorithmMethod</w:t>
            </w:r>
          </w:p>
        </w:tc>
        <w:tc>
          <w:tcPr>
            <w:tcW w:w="3420" w:type="dxa"/>
            <w:shd w:val="clear" w:color="auto" w:fill="FFFFFF"/>
          </w:tcPr>
          <w:p w14:paraId="2C39DACB" w14:textId="77777777" w:rsidR="00C800DC" w:rsidRPr="006F1FE6" w:rsidRDefault="00C800DC" w:rsidP="00C800DC">
            <w:pPr>
              <w:snapToGrid w:val="0"/>
              <w:spacing w:before="60" w:after="60"/>
              <w:jc w:val="left"/>
              <w:rPr>
                <w:sz w:val="16"/>
                <w:szCs w:val="16"/>
                <w:lang w:val="en-GB"/>
              </w:rPr>
            </w:pPr>
            <w:r>
              <w:rPr>
                <w:sz w:val="16"/>
                <w:szCs w:val="16"/>
                <w:lang w:val="en-GB"/>
              </w:rPr>
              <w:t>Type of compression algorithm</w:t>
            </w:r>
          </w:p>
        </w:tc>
        <w:tc>
          <w:tcPr>
            <w:tcW w:w="804" w:type="dxa"/>
            <w:shd w:val="clear" w:color="auto" w:fill="FFFFFF"/>
          </w:tcPr>
          <w:p w14:paraId="428B6EE5" w14:textId="77777777" w:rsidR="00C800DC" w:rsidRPr="006F1FE6" w:rsidRDefault="00C800DC" w:rsidP="00C800DC">
            <w:pPr>
              <w:snapToGrid w:val="0"/>
              <w:spacing w:before="60" w:after="60"/>
              <w:jc w:val="center"/>
              <w:rPr>
                <w:sz w:val="16"/>
                <w:szCs w:val="16"/>
                <w:lang w:val="en-GB"/>
              </w:rPr>
            </w:pPr>
            <w:r>
              <w:rPr>
                <w:rFonts w:cs="Arial"/>
                <w:sz w:val="16"/>
                <w:szCs w:val="16"/>
              </w:rPr>
              <w:t>0..1</w:t>
            </w:r>
          </w:p>
        </w:tc>
        <w:tc>
          <w:tcPr>
            <w:tcW w:w="2436" w:type="dxa"/>
            <w:shd w:val="clear" w:color="auto" w:fill="FFFFFF"/>
          </w:tcPr>
          <w:p w14:paraId="7A2A162A" w14:textId="77777777" w:rsidR="00C800DC" w:rsidRPr="006F1FE6" w:rsidRDefault="00C800DC" w:rsidP="00C800DC">
            <w:pPr>
              <w:snapToGrid w:val="0"/>
              <w:spacing w:before="60" w:after="60"/>
              <w:rPr>
                <w:sz w:val="16"/>
                <w:szCs w:val="16"/>
                <w:lang w:val="en-GB"/>
              </w:rPr>
            </w:pPr>
            <w:r>
              <w:rPr>
                <w:rFonts w:cs="Arial"/>
                <w:sz w:val="16"/>
                <w:szCs w:val="16"/>
              </w:rPr>
              <w:t>CharacterString</w:t>
            </w:r>
          </w:p>
        </w:tc>
        <w:tc>
          <w:tcPr>
            <w:tcW w:w="3060" w:type="dxa"/>
            <w:shd w:val="clear" w:color="auto" w:fill="FFFFFF"/>
          </w:tcPr>
          <w:p w14:paraId="3BA13455" w14:textId="77777777" w:rsidR="00C800DC" w:rsidRPr="006F1FE6" w:rsidRDefault="00C800DC" w:rsidP="00C800DC">
            <w:pPr>
              <w:snapToGrid w:val="0"/>
              <w:spacing w:before="60" w:after="60"/>
              <w:rPr>
                <w:sz w:val="16"/>
                <w:szCs w:val="16"/>
                <w:lang w:val="en-GB"/>
              </w:rPr>
            </w:pPr>
            <w:r>
              <w:rPr>
                <w:sz w:val="16"/>
                <w:szCs w:val="16"/>
                <w:lang w:val="en-GB"/>
              </w:rPr>
              <w:t>For example. RAR or ZIP</w:t>
            </w:r>
          </w:p>
        </w:tc>
      </w:tr>
      <w:tr w:rsidR="00C800DC" w:rsidRPr="006F1FE6" w14:paraId="4D3611A5" w14:textId="77777777" w:rsidTr="00C800DC">
        <w:trPr>
          <w:trHeight w:val="495"/>
        </w:trPr>
        <w:tc>
          <w:tcPr>
            <w:tcW w:w="1080" w:type="dxa"/>
            <w:shd w:val="clear" w:color="auto" w:fill="FFFFFF"/>
          </w:tcPr>
          <w:p w14:paraId="5E2F933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622FEB9D" w14:textId="77777777" w:rsidR="00C800DC" w:rsidRPr="006F1FE6" w:rsidRDefault="00C800DC" w:rsidP="00C800DC">
            <w:pPr>
              <w:snapToGrid w:val="0"/>
              <w:spacing w:before="60" w:after="60"/>
              <w:rPr>
                <w:sz w:val="16"/>
                <w:szCs w:val="16"/>
                <w:lang w:val="en-GB"/>
              </w:rPr>
            </w:pPr>
            <w:r>
              <w:rPr>
                <w:rFonts w:cs="Arial"/>
                <w:sz w:val="16"/>
                <w:szCs w:val="16"/>
              </w:rPr>
              <w:t>sourceMedia</w:t>
            </w:r>
          </w:p>
        </w:tc>
        <w:tc>
          <w:tcPr>
            <w:tcW w:w="3420" w:type="dxa"/>
            <w:shd w:val="clear" w:color="auto" w:fill="FFFFFF"/>
          </w:tcPr>
          <w:p w14:paraId="636ED42E" w14:textId="77777777" w:rsidR="00C800DC" w:rsidRPr="006F1FE6" w:rsidRDefault="00C800DC" w:rsidP="00C800DC">
            <w:pPr>
              <w:snapToGrid w:val="0"/>
              <w:spacing w:before="60" w:after="60"/>
              <w:jc w:val="left"/>
              <w:rPr>
                <w:sz w:val="16"/>
                <w:szCs w:val="16"/>
                <w:lang w:val="en-GB"/>
              </w:rPr>
            </w:pPr>
            <w:r>
              <w:rPr>
                <w:sz w:val="16"/>
                <w:szCs w:val="16"/>
                <w:lang w:val="en-GB"/>
              </w:rPr>
              <w:t>Distribution media</w:t>
            </w:r>
          </w:p>
        </w:tc>
        <w:tc>
          <w:tcPr>
            <w:tcW w:w="804" w:type="dxa"/>
            <w:shd w:val="clear" w:color="auto" w:fill="FFFFFF"/>
          </w:tcPr>
          <w:p w14:paraId="2DCEC300" w14:textId="77777777" w:rsidR="00C800DC" w:rsidRPr="006F1FE6" w:rsidRDefault="00C800DC" w:rsidP="00C800DC">
            <w:pPr>
              <w:snapToGrid w:val="0"/>
              <w:spacing w:before="60" w:after="60"/>
              <w:jc w:val="center"/>
              <w:rPr>
                <w:sz w:val="16"/>
                <w:szCs w:val="16"/>
                <w:lang w:val="en-GB"/>
              </w:rPr>
            </w:pPr>
            <w:r>
              <w:rPr>
                <w:rFonts w:cs="Arial"/>
                <w:sz w:val="16"/>
                <w:szCs w:val="16"/>
              </w:rPr>
              <w:t>0..1</w:t>
            </w:r>
          </w:p>
        </w:tc>
        <w:tc>
          <w:tcPr>
            <w:tcW w:w="2436" w:type="dxa"/>
            <w:shd w:val="clear" w:color="auto" w:fill="FFFFFF"/>
          </w:tcPr>
          <w:p w14:paraId="701BAC1E" w14:textId="77777777" w:rsidR="00C800DC" w:rsidRPr="006F1FE6" w:rsidRDefault="00C800DC" w:rsidP="00C800DC">
            <w:pPr>
              <w:snapToGrid w:val="0"/>
              <w:spacing w:before="60" w:after="60"/>
              <w:rPr>
                <w:sz w:val="16"/>
                <w:szCs w:val="16"/>
                <w:lang w:val="en-GB"/>
              </w:rPr>
            </w:pPr>
            <w:r>
              <w:rPr>
                <w:rFonts w:cs="Arial"/>
                <w:sz w:val="16"/>
                <w:szCs w:val="16"/>
              </w:rPr>
              <w:t>CharacterString</w:t>
            </w:r>
          </w:p>
        </w:tc>
        <w:tc>
          <w:tcPr>
            <w:tcW w:w="3060" w:type="dxa"/>
            <w:shd w:val="clear" w:color="auto" w:fill="FFFFFF"/>
          </w:tcPr>
          <w:p w14:paraId="70A6E1EC" w14:textId="77777777" w:rsidR="00C800DC" w:rsidRPr="006F1FE6" w:rsidRDefault="00C800DC" w:rsidP="00C800DC">
            <w:pPr>
              <w:snapToGrid w:val="0"/>
              <w:spacing w:before="60" w:after="60"/>
              <w:rPr>
                <w:sz w:val="16"/>
                <w:szCs w:val="16"/>
                <w:lang w:val="en-GB"/>
              </w:rPr>
            </w:pPr>
          </w:p>
        </w:tc>
      </w:tr>
      <w:tr w:rsidR="00C800DC" w:rsidRPr="006F1FE6" w14:paraId="692D70C8" w14:textId="77777777" w:rsidTr="00C800DC">
        <w:trPr>
          <w:trHeight w:val="495"/>
        </w:trPr>
        <w:tc>
          <w:tcPr>
            <w:tcW w:w="1080" w:type="dxa"/>
            <w:shd w:val="clear" w:color="auto" w:fill="FFFFFF"/>
          </w:tcPr>
          <w:p w14:paraId="2E4FCAF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2A78BD" w14:textId="77777777" w:rsidR="00C800DC" w:rsidRPr="006F1FE6" w:rsidRDefault="00C800DC" w:rsidP="00C800DC">
            <w:pPr>
              <w:snapToGrid w:val="0"/>
              <w:spacing w:before="60" w:after="60"/>
              <w:rPr>
                <w:sz w:val="16"/>
                <w:szCs w:val="16"/>
                <w:lang w:val="en-GB"/>
              </w:rPr>
            </w:pPr>
            <w:r>
              <w:rPr>
                <w:rFonts w:cs="Arial"/>
                <w:sz w:val="16"/>
                <w:szCs w:val="16"/>
              </w:rPr>
              <w:t>replacedData</w:t>
            </w:r>
          </w:p>
        </w:tc>
        <w:tc>
          <w:tcPr>
            <w:tcW w:w="3420" w:type="dxa"/>
            <w:shd w:val="clear" w:color="auto" w:fill="FFFFFF"/>
          </w:tcPr>
          <w:p w14:paraId="6666D309" w14:textId="77777777" w:rsidR="00C800DC" w:rsidRPr="006F1FE6" w:rsidRDefault="00C800DC" w:rsidP="00411798">
            <w:pPr>
              <w:snapToGrid w:val="0"/>
              <w:spacing w:before="60" w:after="60"/>
              <w:jc w:val="left"/>
              <w:rPr>
                <w:sz w:val="16"/>
                <w:szCs w:val="16"/>
                <w:lang w:val="en-GB"/>
              </w:rPr>
            </w:pPr>
            <w:r>
              <w:rPr>
                <w:rFonts w:cs="Arial"/>
                <w:sz w:val="16"/>
                <w:szCs w:val="16"/>
              </w:rPr>
              <w:t>If a data</w:t>
            </w:r>
            <w:r w:rsidR="00411798">
              <w:rPr>
                <w:rFonts w:cs="Arial"/>
                <w:sz w:val="16"/>
                <w:szCs w:val="16"/>
              </w:rPr>
              <w:t>set</w:t>
            </w:r>
            <w:r>
              <w:rPr>
                <w:rFonts w:cs="Arial"/>
                <w:sz w:val="16"/>
                <w:szCs w:val="16"/>
              </w:rPr>
              <w:t xml:space="preserve"> is cancelled is it replaced by another data</w:t>
            </w:r>
            <w:r w:rsidR="00411798">
              <w:rPr>
                <w:rFonts w:cs="Arial"/>
                <w:sz w:val="16"/>
                <w:szCs w:val="16"/>
              </w:rPr>
              <w:t>set</w:t>
            </w:r>
          </w:p>
        </w:tc>
        <w:tc>
          <w:tcPr>
            <w:tcW w:w="804" w:type="dxa"/>
            <w:shd w:val="clear" w:color="auto" w:fill="FFFFFF"/>
          </w:tcPr>
          <w:p w14:paraId="11BADB16" w14:textId="77777777" w:rsidR="00C800DC" w:rsidRPr="006F1FE6" w:rsidRDefault="00C800DC" w:rsidP="00C800DC">
            <w:pPr>
              <w:snapToGrid w:val="0"/>
              <w:spacing w:before="60" w:after="60"/>
              <w:jc w:val="center"/>
              <w:rPr>
                <w:sz w:val="16"/>
                <w:szCs w:val="16"/>
                <w:lang w:val="en-GB"/>
              </w:rPr>
            </w:pPr>
            <w:r>
              <w:rPr>
                <w:rFonts w:cs="Arial"/>
                <w:sz w:val="16"/>
                <w:szCs w:val="16"/>
              </w:rPr>
              <w:t>0..1</w:t>
            </w:r>
          </w:p>
        </w:tc>
        <w:tc>
          <w:tcPr>
            <w:tcW w:w="2436" w:type="dxa"/>
            <w:shd w:val="clear" w:color="auto" w:fill="FFFFFF"/>
          </w:tcPr>
          <w:p w14:paraId="4873942A" w14:textId="77777777" w:rsidR="00C800DC" w:rsidRPr="006F1FE6" w:rsidRDefault="00C800DC" w:rsidP="00C800DC">
            <w:pPr>
              <w:snapToGrid w:val="0"/>
              <w:spacing w:before="60" w:after="60"/>
              <w:rPr>
                <w:sz w:val="16"/>
                <w:szCs w:val="16"/>
                <w:lang w:val="en-GB"/>
              </w:rPr>
            </w:pPr>
            <w:r w:rsidRPr="00152E7C">
              <w:rPr>
                <w:rFonts w:cs="Arial"/>
                <w:sz w:val="16"/>
                <w:szCs w:val="16"/>
              </w:rPr>
              <w:t>Boolean</w:t>
            </w:r>
          </w:p>
        </w:tc>
        <w:tc>
          <w:tcPr>
            <w:tcW w:w="3060" w:type="dxa"/>
            <w:shd w:val="clear" w:color="auto" w:fill="FFFFFF"/>
          </w:tcPr>
          <w:p w14:paraId="1507D971" w14:textId="77777777" w:rsidR="00C800DC" w:rsidRPr="006F1FE6" w:rsidRDefault="00DE55F5" w:rsidP="00C800DC">
            <w:pPr>
              <w:snapToGrid w:val="0"/>
              <w:spacing w:before="60" w:after="60"/>
              <w:rPr>
                <w:sz w:val="16"/>
                <w:szCs w:val="16"/>
                <w:lang w:val="en-GB"/>
              </w:rPr>
            </w:pPr>
            <w:r>
              <w:rPr>
                <w:sz w:val="16"/>
                <w:szCs w:val="16"/>
                <w:lang w:val="en-GB"/>
              </w:rPr>
              <w:t>Yes or No</w:t>
            </w:r>
          </w:p>
        </w:tc>
      </w:tr>
      <w:tr w:rsidR="00C800DC" w:rsidRPr="006F1FE6" w14:paraId="018AD968" w14:textId="77777777" w:rsidTr="00C800DC">
        <w:tc>
          <w:tcPr>
            <w:tcW w:w="1080" w:type="dxa"/>
            <w:shd w:val="clear" w:color="auto" w:fill="FFFFFF"/>
          </w:tcPr>
          <w:p w14:paraId="0F4C935C"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07BDD6B7" w14:textId="77777777" w:rsidR="00C800DC" w:rsidRDefault="00C800DC" w:rsidP="00C800DC">
            <w:pPr>
              <w:snapToGrid w:val="0"/>
              <w:spacing w:before="60" w:after="60"/>
              <w:rPr>
                <w:rFonts w:cs="Arial"/>
                <w:sz w:val="16"/>
                <w:szCs w:val="16"/>
              </w:rPr>
            </w:pPr>
            <w:r>
              <w:rPr>
                <w:rFonts w:cs="Arial"/>
                <w:sz w:val="16"/>
                <w:szCs w:val="16"/>
              </w:rPr>
              <w:t>dataReplacement</w:t>
            </w:r>
          </w:p>
        </w:tc>
        <w:tc>
          <w:tcPr>
            <w:tcW w:w="3420" w:type="dxa"/>
            <w:shd w:val="clear" w:color="auto" w:fill="FFFFFF"/>
          </w:tcPr>
          <w:p w14:paraId="18E2D6FE" w14:textId="77777777" w:rsidR="00C800DC" w:rsidRDefault="00DE55F5" w:rsidP="00C800DC">
            <w:pPr>
              <w:snapToGrid w:val="0"/>
              <w:spacing w:before="60" w:after="60"/>
              <w:jc w:val="left"/>
              <w:rPr>
                <w:rFonts w:cs="Arial"/>
                <w:sz w:val="16"/>
                <w:szCs w:val="16"/>
              </w:rPr>
            </w:pPr>
            <w:r>
              <w:rPr>
                <w:rFonts w:cs="Arial"/>
                <w:sz w:val="16"/>
                <w:szCs w:val="16"/>
              </w:rPr>
              <w:t xml:space="preserve"> Description of data</w:t>
            </w:r>
            <w:r w:rsidR="00411798">
              <w:rPr>
                <w:rFonts w:cs="Arial"/>
                <w:sz w:val="16"/>
                <w:szCs w:val="16"/>
              </w:rPr>
              <w:t>set</w:t>
            </w:r>
            <w:r>
              <w:rPr>
                <w:rFonts w:cs="Arial"/>
                <w:sz w:val="16"/>
                <w:szCs w:val="16"/>
              </w:rPr>
              <w:t xml:space="preserve"> to be replaced (e.g. cell name)</w:t>
            </w:r>
          </w:p>
        </w:tc>
        <w:tc>
          <w:tcPr>
            <w:tcW w:w="804" w:type="dxa"/>
            <w:shd w:val="clear" w:color="auto" w:fill="FFFFFF"/>
          </w:tcPr>
          <w:p w14:paraId="515E7DB4" w14:textId="77777777" w:rsidR="00C800DC" w:rsidRPr="006F1FE6" w:rsidRDefault="00C800DC" w:rsidP="00C800DC">
            <w:pPr>
              <w:snapToGrid w:val="0"/>
              <w:spacing w:before="60" w:after="60"/>
              <w:jc w:val="center"/>
              <w:rPr>
                <w:sz w:val="16"/>
                <w:szCs w:val="16"/>
                <w:lang w:val="en-GB"/>
              </w:rPr>
            </w:pPr>
            <w:r>
              <w:rPr>
                <w:rFonts w:cs="Arial"/>
                <w:sz w:val="16"/>
                <w:szCs w:val="16"/>
              </w:rPr>
              <w:t>0..1</w:t>
            </w:r>
          </w:p>
        </w:tc>
        <w:tc>
          <w:tcPr>
            <w:tcW w:w="2436" w:type="dxa"/>
            <w:shd w:val="clear" w:color="auto" w:fill="FFFFFF"/>
          </w:tcPr>
          <w:p w14:paraId="31093B68" w14:textId="77777777" w:rsidR="00C800DC" w:rsidRPr="006F1FE6" w:rsidRDefault="00C800DC" w:rsidP="00C800DC">
            <w:pPr>
              <w:snapToGrid w:val="0"/>
              <w:spacing w:before="60" w:after="60"/>
              <w:rPr>
                <w:sz w:val="16"/>
                <w:szCs w:val="16"/>
                <w:lang w:val="en-GB"/>
              </w:rPr>
            </w:pPr>
            <w:r>
              <w:rPr>
                <w:sz w:val="16"/>
                <w:szCs w:val="16"/>
                <w:lang w:val="en-GB"/>
              </w:rPr>
              <w:t>CharacterString</w:t>
            </w:r>
          </w:p>
        </w:tc>
        <w:tc>
          <w:tcPr>
            <w:tcW w:w="3060" w:type="dxa"/>
            <w:shd w:val="clear" w:color="auto" w:fill="FFFFFF"/>
          </w:tcPr>
          <w:p w14:paraId="4A38D687" w14:textId="77777777" w:rsidR="00C800DC" w:rsidRDefault="00C800DC" w:rsidP="00C800DC">
            <w:pPr>
              <w:snapToGrid w:val="0"/>
              <w:spacing w:before="60" w:after="60"/>
              <w:rPr>
                <w:rFonts w:cs="Arial"/>
                <w:sz w:val="16"/>
                <w:szCs w:val="16"/>
              </w:rPr>
            </w:pPr>
          </w:p>
        </w:tc>
      </w:tr>
      <w:tr w:rsidR="00C800DC" w:rsidRPr="006F1FE6" w14:paraId="6CE17386" w14:textId="77777777" w:rsidTr="00C800DC">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r>
              <w:rPr>
                <w:rFonts w:cs="Arial"/>
                <w:sz w:val="16"/>
                <w:szCs w:val="16"/>
              </w:rPr>
              <w:t>datasetDiscoveryMetadata</w:t>
            </w:r>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1CC7CEE" w14:textId="77777777" w:rsidR="00C800DC" w:rsidRDefault="00C800DC" w:rsidP="00C800DC">
            <w:pPr>
              <w:snapToGrid w:val="0"/>
              <w:spacing w:before="60" w:after="60"/>
              <w:rPr>
                <w:rFonts w:cs="Arial"/>
                <w:sz w:val="16"/>
                <w:szCs w:val="16"/>
              </w:rPr>
            </w:pPr>
          </w:p>
        </w:tc>
      </w:tr>
      <w:tr w:rsidR="00C800DC" w:rsidRPr="006F1FE6" w14:paraId="58C1EA10" w14:textId="77777777" w:rsidTr="00C800DC">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1B4BDC78" w14:textId="77777777" w:rsidR="00C800DC" w:rsidRDefault="00C800DC" w:rsidP="00C800DC">
            <w:pPr>
              <w:snapToGrid w:val="0"/>
              <w:spacing w:before="60" w:after="60"/>
              <w:rPr>
                <w:rFonts w:cs="Arial"/>
                <w:sz w:val="16"/>
                <w:szCs w:val="16"/>
              </w:rPr>
            </w:pPr>
            <w:r>
              <w:rPr>
                <w:rFonts w:cs="Arial"/>
                <w:sz w:val="16"/>
                <w:szCs w:val="16"/>
              </w:rPr>
              <w:t>--</w:t>
            </w:r>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77777777" w:rsidR="00C800DC" w:rsidRDefault="00C800DC" w:rsidP="00C800DC">
            <w:pPr>
              <w:snapToGrid w:val="0"/>
              <w:spacing w:before="60" w:after="60"/>
              <w:rPr>
                <w:sz w:val="16"/>
                <w:szCs w:val="16"/>
                <w:lang w:val="en-GB"/>
              </w:rPr>
            </w:pPr>
            <w:r>
              <w:rPr>
                <w:sz w:val="16"/>
                <w:szCs w:val="16"/>
                <w:lang w:val="en-GB"/>
              </w:rPr>
              <w:t>Aggregation S100_CatalogueMetadata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C800DC">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r>
              <w:rPr>
                <w:rFonts w:cs="Arial"/>
                <w:sz w:val="16"/>
                <w:szCs w:val="16"/>
              </w:rPr>
              <w:t>supportFileDiscoveryMetadata</w:t>
            </w:r>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4E4A79C9" w14:textId="77777777" w:rsidR="00DF6AC9" w:rsidRPr="007C307C" w:rsidRDefault="00DF6AC9" w:rsidP="00D77724">
      <w:pPr>
        <w:pStyle w:val="Heading3"/>
        <w:keepLines/>
        <w:tabs>
          <w:tab w:val="clear" w:pos="426"/>
          <w:tab w:val="clear" w:pos="660"/>
          <w:tab w:val="left" w:pos="709"/>
        </w:tabs>
        <w:spacing w:line="240" w:lineRule="auto"/>
      </w:pPr>
      <w:bookmarkStart w:id="185" w:name="_Toc512925140"/>
      <w:r w:rsidRPr="007C307C">
        <w:lastRenderedPageBreak/>
        <w:t>S100_CatalogueIdentifier</w:t>
      </w:r>
      <w:bookmarkEnd w:id="185"/>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DF6AC9" w:rsidRPr="009842DB" w14:paraId="4E94E278" w14:textId="77777777" w:rsidTr="00C1698B">
        <w:tc>
          <w:tcPr>
            <w:tcW w:w="1080" w:type="dxa"/>
          </w:tcPr>
          <w:p w14:paraId="1A2EFD39" w14:textId="77777777" w:rsidR="00DF6AC9" w:rsidRPr="009842DB" w:rsidRDefault="00DF6AC9" w:rsidP="00D77724">
            <w:pPr>
              <w:keepNext/>
              <w:keepLines/>
              <w:snapToGrid w:val="0"/>
              <w:spacing w:before="60" w:after="60"/>
              <w:rPr>
                <w:b/>
                <w:sz w:val="16"/>
                <w:szCs w:val="16"/>
                <w:lang w:val="en-GB"/>
              </w:rPr>
            </w:pPr>
            <w:r w:rsidRPr="009842DB">
              <w:rPr>
                <w:b/>
                <w:sz w:val="16"/>
                <w:szCs w:val="16"/>
                <w:lang w:val="en-GB"/>
              </w:rPr>
              <w:t>Role Name</w:t>
            </w:r>
          </w:p>
        </w:tc>
        <w:tc>
          <w:tcPr>
            <w:tcW w:w="3060" w:type="dxa"/>
          </w:tcPr>
          <w:p w14:paraId="17B52816" w14:textId="77777777" w:rsidR="00DF6AC9" w:rsidRPr="009842DB" w:rsidRDefault="00DF6AC9" w:rsidP="00D77724">
            <w:pPr>
              <w:keepNext/>
              <w:keepLines/>
              <w:snapToGrid w:val="0"/>
              <w:spacing w:before="60" w:after="60"/>
              <w:rPr>
                <w:b/>
                <w:sz w:val="16"/>
                <w:szCs w:val="16"/>
                <w:lang w:val="en-GB"/>
              </w:rPr>
            </w:pPr>
            <w:r w:rsidRPr="009842DB">
              <w:rPr>
                <w:b/>
                <w:sz w:val="16"/>
                <w:szCs w:val="16"/>
                <w:lang w:val="en-GB"/>
              </w:rPr>
              <w:t>Name</w:t>
            </w:r>
          </w:p>
        </w:tc>
        <w:tc>
          <w:tcPr>
            <w:tcW w:w="3420" w:type="dxa"/>
          </w:tcPr>
          <w:p w14:paraId="1BCF8632" w14:textId="77777777" w:rsidR="00DF6AC9" w:rsidRPr="009842DB" w:rsidRDefault="00DF6AC9" w:rsidP="00D77724">
            <w:pPr>
              <w:keepNext/>
              <w:keepLines/>
              <w:snapToGrid w:val="0"/>
              <w:spacing w:before="60" w:after="60"/>
              <w:rPr>
                <w:b/>
                <w:sz w:val="16"/>
                <w:szCs w:val="16"/>
                <w:lang w:val="en-GB"/>
              </w:rPr>
            </w:pPr>
            <w:r w:rsidRPr="009842DB">
              <w:rPr>
                <w:b/>
                <w:sz w:val="16"/>
                <w:szCs w:val="16"/>
                <w:lang w:val="en-GB"/>
              </w:rPr>
              <w:t>Description</w:t>
            </w:r>
          </w:p>
        </w:tc>
        <w:tc>
          <w:tcPr>
            <w:tcW w:w="804" w:type="dxa"/>
          </w:tcPr>
          <w:p w14:paraId="035BFA78" w14:textId="77777777" w:rsidR="00DF6AC9" w:rsidRPr="009842DB" w:rsidRDefault="00DF6AC9" w:rsidP="00D77724">
            <w:pPr>
              <w:keepNext/>
              <w:keepLines/>
              <w:snapToGrid w:val="0"/>
              <w:spacing w:before="60" w:after="60"/>
              <w:jc w:val="center"/>
              <w:rPr>
                <w:b/>
                <w:sz w:val="16"/>
                <w:szCs w:val="16"/>
                <w:lang w:val="en-GB"/>
              </w:rPr>
            </w:pPr>
            <w:r w:rsidRPr="009842DB">
              <w:rPr>
                <w:b/>
                <w:sz w:val="16"/>
                <w:szCs w:val="16"/>
                <w:lang w:val="en-GB"/>
              </w:rPr>
              <w:t>Mult</w:t>
            </w:r>
          </w:p>
        </w:tc>
        <w:tc>
          <w:tcPr>
            <w:tcW w:w="2436" w:type="dxa"/>
          </w:tcPr>
          <w:p w14:paraId="7AA479F3" w14:textId="77777777" w:rsidR="00DF6AC9" w:rsidRPr="009842DB" w:rsidRDefault="00DF6AC9" w:rsidP="00D77724">
            <w:pPr>
              <w:keepNext/>
              <w:keepLines/>
              <w:snapToGrid w:val="0"/>
              <w:spacing w:before="60" w:after="60"/>
              <w:rPr>
                <w:b/>
                <w:sz w:val="16"/>
                <w:szCs w:val="16"/>
                <w:lang w:val="en-GB"/>
              </w:rPr>
            </w:pPr>
            <w:r w:rsidRPr="009842DB">
              <w:rPr>
                <w:b/>
                <w:sz w:val="16"/>
                <w:szCs w:val="16"/>
                <w:lang w:val="en-GB"/>
              </w:rPr>
              <w:t>Type</w:t>
            </w:r>
          </w:p>
        </w:tc>
        <w:tc>
          <w:tcPr>
            <w:tcW w:w="3060" w:type="dxa"/>
          </w:tcPr>
          <w:p w14:paraId="12E74D80" w14:textId="77777777" w:rsidR="00DF6AC9" w:rsidRPr="009842DB" w:rsidRDefault="00DF6AC9" w:rsidP="00D77724">
            <w:pPr>
              <w:keepNext/>
              <w:keepLines/>
              <w:snapToGrid w:val="0"/>
              <w:spacing w:before="60" w:after="60"/>
              <w:rPr>
                <w:b/>
                <w:sz w:val="16"/>
                <w:szCs w:val="16"/>
                <w:lang w:val="en-GB"/>
              </w:rPr>
            </w:pPr>
            <w:r w:rsidRPr="009842DB">
              <w:rPr>
                <w:b/>
                <w:sz w:val="16"/>
                <w:szCs w:val="16"/>
                <w:lang w:val="en-GB"/>
              </w:rPr>
              <w:t>Remarks</w:t>
            </w:r>
          </w:p>
        </w:tc>
      </w:tr>
      <w:tr w:rsidR="00DF6AC9" w:rsidRPr="00F82037" w14:paraId="14D8D63A" w14:textId="77777777" w:rsidTr="00C1698B">
        <w:tc>
          <w:tcPr>
            <w:tcW w:w="1080" w:type="dxa"/>
          </w:tcPr>
          <w:p w14:paraId="40C0ED8F" w14:textId="77777777" w:rsidR="00DF6AC9" w:rsidRPr="00F82037" w:rsidRDefault="00DF6AC9" w:rsidP="00C1698B">
            <w:pPr>
              <w:snapToGrid w:val="0"/>
              <w:spacing w:before="60" w:after="60"/>
              <w:rPr>
                <w:sz w:val="16"/>
                <w:szCs w:val="16"/>
                <w:lang w:val="en-GB"/>
              </w:rPr>
            </w:pPr>
            <w:r w:rsidRPr="00F82037">
              <w:rPr>
                <w:sz w:val="16"/>
                <w:szCs w:val="16"/>
                <w:lang w:val="en-GB"/>
              </w:rPr>
              <w:t>Class</w:t>
            </w:r>
          </w:p>
        </w:tc>
        <w:tc>
          <w:tcPr>
            <w:tcW w:w="3060" w:type="dxa"/>
          </w:tcPr>
          <w:p w14:paraId="44666A3B" w14:textId="77777777" w:rsidR="00DF6AC9" w:rsidRPr="00F82037" w:rsidRDefault="00DF6AC9" w:rsidP="00C1698B">
            <w:pPr>
              <w:snapToGrid w:val="0"/>
              <w:spacing w:before="60" w:after="60"/>
              <w:rPr>
                <w:sz w:val="16"/>
                <w:szCs w:val="16"/>
                <w:lang w:val="en-GB"/>
              </w:rPr>
            </w:pPr>
            <w:r w:rsidRPr="00F82037">
              <w:rPr>
                <w:sz w:val="16"/>
                <w:szCs w:val="16"/>
                <w:lang w:val="en-GB"/>
              </w:rPr>
              <w:t>S100_CatalogueIdentifier</w:t>
            </w:r>
          </w:p>
        </w:tc>
        <w:tc>
          <w:tcPr>
            <w:tcW w:w="3420" w:type="dxa"/>
          </w:tcPr>
          <w:p w14:paraId="280626C3" w14:textId="77777777" w:rsidR="00DF6AC9" w:rsidRPr="00F82037" w:rsidRDefault="00DF6AC9" w:rsidP="00C1698B">
            <w:pPr>
              <w:snapToGrid w:val="0"/>
              <w:spacing w:before="60" w:after="60"/>
              <w:jc w:val="left"/>
              <w:rPr>
                <w:sz w:val="16"/>
                <w:szCs w:val="16"/>
                <w:lang w:val="en-GB"/>
              </w:rPr>
            </w:pPr>
            <w:r w:rsidRPr="00F82037">
              <w:rPr>
                <w:sz w:val="16"/>
                <w:szCs w:val="16"/>
                <w:lang w:val="en-GB"/>
              </w:rPr>
              <w:t>An exchange catalogue contains the discovery metadata about the exchange datasets and support files</w:t>
            </w:r>
          </w:p>
        </w:tc>
        <w:tc>
          <w:tcPr>
            <w:tcW w:w="804" w:type="dxa"/>
          </w:tcPr>
          <w:p w14:paraId="0F09CBB4" w14:textId="77777777" w:rsidR="00DF6AC9" w:rsidRPr="00F82037" w:rsidRDefault="00DF6AC9" w:rsidP="00C1698B">
            <w:pPr>
              <w:snapToGrid w:val="0"/>
              <w:spacing w:before="60" w:after="60"/>
              <w:jc w:val="center"/>
              <w:rPr>
                <w:sz w:val="16"/>
                <w:szCs w:val="16"/>
                <w:lang w:val="en-GB"/>
              </w:rPr>
            </w:pPr>
            <w:r w:rsidRPr="00F82037">
              <w:rPr>
                <w:sz w:val="16"/>
                <w:szCs w:val="16"/>
                <w:lang w:val="en-GB"/>
              </w:rPr>
              <w:t>-</w:t>
            </w:r>
          </w:p>
        </w:tc>
        <w:tc>
          <w:tcPr>
            <w:tcW w:w="2436" w:type="dxa"/>
          </w:tcPr>
          <w:p w14:paraId="05D86919" w14:textId="77777777" w:rsidR="00DF6AC9" w:rsidRPr="00F82037" w:rsidRDefault="00DF6AC9" w:rsidP="00C1698B">
            <w:pPr>
              <w:snapToGrid w:val="0"/>
              <w:spacing w:before="60" w:after="60"/>
              <w:rPr>
                <w:sz w:val="16"/>
                <w:szCs w:val="16"/>
                <w:lang w:val="en-GB"/>
              </w:rPr>
            </w:pPr>
            <w:r w:rsidRPr="00F82037">
              <w:rPr>
                <w:sz w:val="16"/>
                <w:szCs w:val="16"/>
                <w:lang w:val="en-GB"/>
              </w:rPr>
              <w:t>-</w:t>
            </w:r>
          </w:p>
        </w:tc>
        <w:tc>
          <w:tcPr>
            <w:tcW w:w="3060" w:type="dxa"/>
          </w:tcPr>
          <w:p w14:paraId="5A449A1B" w14:textId="77777777" w:rsidR="00DF6AC9" w:rsidRPr="00F82037" w:rsidRDefault="00DF6AC9" w:rsidP="00C1698B">
            <w:pPr>
              <w:snapToGrid w:val="0"/>
              <w:spacing w:before="60" w:after="60"/>
              <w:rPr>
                <w:sz w:val="16"/>
                <w:szCs w:val="16"/>
                <w:lang w:val="en-GB"/>
              </w:rPr>
            </w:pPr>
            <w:r w:rsidRPr="00F82037">
              <w:rPr>
                <w:sz w:val="16"/>
                <w:szCs w:val="16"/>
                <w:lang w:val="en-GB"/>
              </w:rPr>
              <w:t>-</w:t>
            </w:r>
          </w:p>
        </w:tc>
      </w:tr>
      <w:tr w:rsidR="00DF6AC9" w:rsidRPr="00F82037" w14:paraId="511C427C" w14:textId="77777777" w:rsidTr="00C1698B">
        <w:tc>
          <w:tcPr>
            <w:tcW w:w="1080" w:type="dxa"/>
          </w:tcPr>
          <w:p w14:paraId="5D9F2F6F" w14:textId="77777777" w:rsidR="00DF6AC9" w:rsidRPr="00F82037" w:rsidRDefault="00DF6AC9" w:rsidP="00C1698B">
            <w:pPr>
              <w:snapToGrid w:val="0"/>
              <w:spacing w:before="60" w:after="60"/>
              <w:rPr>
                <w:sz w:val="16"/>
                <w:szCs w:val="16"/>
                <w:lang w:val="en-GB"/>
              </w:rPr>
            </w:pPr>
            <w:r w:rsidRPr="00F82037">
              <w:rPr>
                <w:sz w:val="16"/>
                <w:szCs w:val="16"/>
                <w:lang w:val="en-GB"/>
              </w:rPr>
              <w:t>Attribute</w:t>
            </w:r>
          </w:p>
        </w:tc>
        <w:tc>
          <w:tcPr>
            <w:tcW w:w="3060" w:type="dxa"/>
          </w:tcPr>
          <w:p w14:paraId="3EEB904A" w14:textId="77777777" w:rsidR="00DF6AC9" w:rsidRPr="00F82037" w:rsidRDefault="00DF6AC9" w:rsidP="00C1698B">
            <w:pPr>
              <w:snapToGrid w:val="0"/>
              <w:spacing w:before="60" w:after="60"/>
              <w:rPr>
                <w:sz w:val="16"/>
                <w:szCs w:val="16"/>
                <w:lang w:val="en-GB"/>
              </w:rPr>
            </w:pPr>
            <w:r w:rsidRPr="00F82037">
              <w:rPr>
                <w:sz w:val="16"/>
                <w:szCs w:val="16"/>
                <w:lang w:val="en-GB"/>
              </w:rPr>
              <w:t>identifier</w:t>
            </w:r>
          </w:p>
        </w:tc>
        <w:tc>
          <w:tcPr>
            <w:tcW w:w="3420" w:type="dxa"/>
          </w:tcPr>
          <w:p w14:paraId="6E0B2DFD" w14:textId="77777777" w:rsidR="00DF6AC9" w:rsidRPr="009D5B9A" w:rsidRDefault="00DF6AC9" w:rsidP="00C1698B">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3DF02B36" w14:textId="77777777" w:rsidR="00DF6AC9" w:rsidRPr="00F82037" w:rsidRDefault="00DF6AC9" w:rsidP="00C1698B">
            <w:pPr>
              <w:snapToGrid w:val="0"/>
              <w:spacing w:before="60" w:after="60"/>
              <w:jc w:val="center"/>
              <w:rPr>
                <w:sz w:val="16"/>
                <w:szCs w:val="16"/>
                <w:lang w:val="en-GB"/>
              </w:rPr>
            </w:pPr>
            <w:r w:rsidRPr="00F82037">
              <w:rPr>
                <w:sz w:val="16"/>
                <w:szCs w:val="16"/>
                <w:lang w:val="en-GB"/>
              </w:rPr>
              <w:t>1</w:t>
            </w:r>
          </w:p>
        </w:tc>
        <w:tc>
          <w:tcPr>
            <w:tcW w:w="2436" w:type="dxa"/>
          </w:tcPr>
          <w:p w14:paraId="41B68A76" w14:textId="77777777" w:rsidR="00DF6AC9" w:rsidRPr="00F82037" w:rsidRDefault="00DF6AC9" w:rsidP="00C1698B">
            <w:pPr>
              <w:snapToGrid w:val="0"/>
              <w:spacing w:before="60" w:after="60"/>
              <w:rPr>
                <w:sz w:val="16"/>
                <w:szCs w:val="16"/>
                <w:lang w:val="en-GB"/>
              </w:rPr>
            </w:pPr>
            <w:r w:rsidRPr="00F82037">
              <w:rPr>
                <w:sz w:val="16"/>
                <w:szCs w:val="16"/>
                <w:lang w:val="en-GB"/>
              </w:rPr>
              <w:t>CharacterString</w:t>
            </w:r>
          </w:p>
        </w:tc>
        <w:tc>
          <w:tcPr>
            <w:tcW w:w="3060" w:type="dxa"/>
          </w:tcPr>
          <w:p w14:paraId="12EAB486" w14:textId="77777777" w:rsidR="00DF6AC9" w:rsidRPr="00F82037" w:rsidRDefault="00DF6AC9" w:rsidP="00C1698B">
            <w:pPr>
              <w:snapToGrid w:val="0"/>
              <w:spacing w:before="60" w:after="60"/>
              <w:rPr>
                <w:sz w:val="16"/>
                <w:szCs w:val="16"/>
                <w:lang w:val="en-GB"/>
              </w:rPr>
            </w:pPr>
          </w:p>
        </w:tc>
      </w:tr>
      <w:tr w:rsidR="00DF6AC9" w:rsidRPr="00F82037" w14:paraId="0F1F6FC6" w14:textId="77777777" w:rsidTr="00C1698B">
        <w:tc>
          <w:tcPr>
            <w:tcW w:w="1080" w:type="dxa"/>
          </w:tcPr>
          <w:p w14:paraId="442F65AA" w14:textId="77777777" w:rsidR="00DF6AC9" w:rsidRPr="00F82037" w:rsidRDefault="00DF6AC9" w:rsidP="00C1698B">
            <w:pPr>
              <w:snapToGrid w:val="0"/>
              <w:spacing w:before="60" w:after="60"/>
              <w:rPr>
                <w:sz w:val="16"/>
                <w:szCs w:val="16"/>
                <w:lang w:val="en-GB"/>
              </w:rPr>
            </w:pPr>
            <w:r w:rsidRPr="00F82037">
              <w:rPr>
                <w:sz w:val="16"/>
                <w:szCs w:val="16"/>
                <w:lang w:val="en-GB"/>
              </w:rPr>
              <w:t>Attribute</w:t>
            </w:r>
          </w:p>
        </w:tc>
        <w:tc>
          <w:tcPr>
            <w:tcW w:w="3060" w:type="dxa"/>
          </w:tcPr>
          <w:p w14:paraId="695C03B2" w14:textId="77777777" w:rsidR="00DF6AC9" w:rsidRPr="00F82037" w:rsidRDefault="00DF6AC9" w:rsidP="00C1698B">
            <w:pPr>
              <w:snapToGrid w:val="0"/>
              <w:spacing w:before="60" w:after="60"/>
              <w:rPr>
                <w:sz w:val="16"/>
                <w:szCs w:val="16"/>
                <w:lang w:val="en-GB"/>
              </w:rPr>
            </w:pPr>
            <w:r w:rsidRPr="00F82037">
              <w:rPr>
                <w:sz w:val="16"/>
                <w:szCs w:val="16"/>
                <w:lang w:val="en-GB"/>
              </w:rPr>
              <w:t>editionNumber</w:t>
            </w:r>
          </w:p>
        </w:tc>
        <w:tc>
          <w:tcPr>
            <w:tcW w:w="3420" w:type="dxa"/>
          </w:tcPr>
          <w:p w14:paraId="0A06B4CF" w14:textId="77777777" w:rsidR="00DF6AC9" w:rsidRPr="00F82037" w:rsidRDefault="00DF6AC9" w:rsidP="00C1698B">
            <w:pPr>
              <w:snapToGrid w:val="0"/>
              <w:spacing w:before="60" w:after="60"/>
              <w:jc w:val="left"/>
              <w:rPr>
                <w:sz w:val="16"/>
                <w:szCs w:val="16"/>
                <w:lang w:val="en-GB"/>
              </w:rPr>
            </w:pPr>
            <w:r w:rsidRPr="00F82037">
              <w:rPr>
                <w:sz w:val="16"/>
                <w:szCs w:val="16"/>
                <w:lang w:val="en-GB"/>
              </w:rPr>
              <w:t>The edition number of this exchange catalogue</w:t>
            </w:r>
          </w:p>
        </w:tc>
        <w:tc>
          <w:tcPr>
            <w:tcW w:w="804" w:type="dxa"/>
          </w:tcPr>
          <w:p w14:paraId="3E532751" w14:textId="77777777" w:rsidR="00DF6AC9" w:rsidRPr="00F82037" w:rsidRDefault="00DF6AC9" w:rsidP="00C1698B">
            <w:pPr>
              <w:snapToGrid w:val="0"/>
              <w:spacing w:before="60" w:after="60"/>
              <w:jc w:val="center"/>
              <w:rPr>
                <w:sz w:val="16"/>
                <w:szCs w:val="16"/>
                <w:lang w:val="en-GB"/>
              </w:rPr>
            </w:pPr>
            <w:r w:rsidRPr="00F82037">
              <w:rPr>
                <w:sz w:val="16"/>
                <w:szCs w:val="16"/>
                <w:lang w:val="en-GB"/>
              </w:rPr>
              <w:t>1</w:t>
            </w:r>
          </w:p>
        </w:tc>
        <w:tc>
          <w:tcPr>
            <w:tcW w:w="2436" w:type="dxa"/>
          </w:tcPr>
          <w:p w14:paraId="17181828" w14:textId="77777777" w:rsidR="00DF6AC9" w:rsidRPr="00F82037" w:rsidRDefault="00DF6AC9" w:rsidP="00C1698B">
            <w:pPr>
              <w:snapToGrid w:val="0"/>
              <w:spacing w:before="60" w:after="60"/>
              <w:rPr>
                <w:sz w:val="16"/>
                <w:szCs w:val="16"/>
                <w:lang w:val="en-GB"/>
              </w:rPr>
            </w:pPr>
            <w:r w:rsidRPr="00F82037">
              <w:rPr>
                <w:sz w:val="16"/>
                <w:szCs w:val="16"/>
                <w:lang w:val="en-GB"/>
              </w:rPr>
              <w:t>CharacterString</w:t>
            </w:r>
          </w:p>
        </w:tc>
        <w:tc>
          <w:tcPr>
            <w:tcW w:w="3060" w:type="dxa"/>
          </w:tcPr>
          <w:p w14:paraId="1263862F" w14:textId="77777777" w:rsidR="00DF6AC9" w:rsidRPr="00F82037" w:rsidRDefault="00DF6AC9" w:rsidP="00C1698B">
            <w:pPr>
              <w:snapToGrid w:val="0"/>
              <w:spacing w:before="60" w:after="60"/>
              <w:rPr>
                <w:sz w:val="16"/>
                <w:szCs w:val="16"/>
                <w:lang w:val="en-GB"/>
              </w:rPr>
            </w:pPr>
          </w:p>
        </w:tc>
      </w:tr>
      <w:tr w:rsidR="00DF6AC9" w:rsidRPr="00F82037" w14:paraId="4125A3AA" w14:textId="77777777" w:rsidTr="00C1698B">
        <w:tc>
          <w:tcPr>
            <w:tcW w:w="1080" w:type="dxa"/>
          </w:tcPr>
          <w:p w14:paraId="440FC955" w14:textId="77777777" w:rsidR="00DF6AC9" w:rsidRPr="00F82037" w:rsidRDefault="00DF6AC9" w:rsidP="00C1698B">
            <w:pPr>
              <w:snapToGrid w:val="0"/>
              <w:spacing w:before="60" w:after="60"/>
              <w:rPr>
                <w:sz w:val="16"/>
                <w:szCs w:val="16"/>
                <w:lang w:val="en-GB"/>
              </w:rPr>
            </w:pPr>
            <w:r w:rsidRPr="00F82037">
              <w:rPr>
                <w:sz w:val="16"/>
                <w:szCs w:val="16"/>
                <w:lang w:val="en-GB"/>
              </w:rPr>
              <w:t>Attribute</w:t>
            </w:r>
          </w:p>
        </w:tc>
        <w:tc>
          <w:tcPr>
            <w:tcW w:w="3060" w:type="dxa"/>
          </w:tcPr>
          <w:p w14:paraId="2CABA9E2" w14:textId="77777777" w:rsidR="00DF6AC9" w:rsidRPr="00F82037" w:rsidRDefault="00DF6AC9" w:rsidP="00C1698B">
            <w:pPr>
              <w:snapToGrid w:val="0"/>
              <w:spacing w:before="60" w:after="60"/>
              <w:rPr>
                <w:sz w:val="16"/>
                <w:szCs w:val="16"/>
                <w:lang w:val="en-GB"/>
              </w:rPr>
            </w:pPr>
            <w:r w:rsidRPr="00F82037">
              <w:rPr>
                <w:sz w:val="16"/>
                <w:szCs w:val="16"/>
                <w:lang w:val="en-GB"/>
              </w:rPr>
              <w:t>date</w:t>
            </w:r>
          </w:p>
        </w:tc>
        <w:tc>
          <w:tcPr>
            <w:tcW w:w="3420" w:type="dxa"/>
          </w:tcPr>
          <w:p w14:paraId="50A0FB13" w14:textId="77777777" w:rsidR="00DF6AC9" w:rsidRPr="00F82037" w:rsidRDefault="00DF6AC9" w:rsidP="00C1698B">
            <w:pPr>
              <w:snapToGrid w:val="0"/>
              <w:spacing w:before="60" w:after="60"/>
              <w:jc w:val="left"/>
              <w:rPr>
                <w:sz w:val="16"/>
                <w:szCs w:val="16"/>
                <w:lang w:val="en-GB"/>
              </w:rPr>
            </w:pPr>
            <w:r w:rsidRPr="00F82037">
              <w:rPr>
                <w:sz w:val="16"/>
                <w:szCs w:val="16"/>
                <w:lang w:val="en-GB"/>
              </w:rPr>
              <w:t>Creation date of the exchange catalogue</w:t>
            </w:r>
          </w:p>
        </w:tc>
        <w:tc>
          <w:tcPr>
            <w:tcW w:w="804" w:type="dxa"/>
          </w:tcPr>
          <w:p w14:paraId="4ACCD5AD" w14:textId="77777777" w:rsidR="00DF6AC9" w:rsidRPr="00F82037" w:rsidRDefault="00DF6AC9" w:rsidP="00C1698B">
            <w:pPr>
              <w:snapToGrid w:val="0"/>
              <w:spacing w:before="60" w:after="60"/>
              <w:jc w:val="center"/>
              <w:rPr>
                <w:sz w:val="16"/>
                <w:szCs w:val="16"/>
                <w:lang w:val="en-GB"/>
              </w:rPr>
            </w:pPr>
            <w:r w:rsidRPr="00F82037">
              <w:rPr>
                <w:sz w:val="16"/>
                <w:szCs w:val="16"/>
                <w:lang w:val="en-GB"/>
              </w:rPr>
              <w:t>1</w:t>
            </w:r>
          </w:p>
        </w:tc>
        <w:tc>
          <w:tcPr>
            <w:tcW w:w="2436" w:type="dxa"/>
          </w:tcPr>
          <w:p w14:paraId="2F2E3C85" w14:textId="77777777" w:rsidR="00DF6AC9" w:rsidRPr="00F82037" w:rsidRDefault="00DE55F5" w:rsidP="00C1698B">
            <w:pPr>
              <w:snapToGrid w:val="0"/>
              <w:spacing w:before="60" w:after="60"/>
              <w:rPr>
                <w:sz w:val="16"/>
                <w:szCs w:val="16"/>
                <w:lang w:val="en-GB"/>
              </w:rPr>
            </w:pPr>
            <w:r>
              <w:rPr>
                <w:sz w:val="16"/>
                <w:szCs w:val="16"/>
                <w:lang w:val="en-GB"/>
              </w:rPr>
              <w:t xml:space="preserve">Truncated </w:t>
            </w:r>
            <w:r w:rsidR="00DF6AC9" w:rsidRPr="00F82037">
              <w:rPr>
                <w:sz w:val="16"/>
                <w:szCs w:val="16"/>
                <w:lang w:val="en-GB"/>
              </w:rPr>
              <w:t>Date</w:t>
            </w:r>
          </w:p>
        </w:tc>
        <w:tc>
          <w:tcPr>
            <w:tcW w:w="3060" w:type="dxa"/>
          </w:tcPr>
          <w:p w14:paraId="1BD478A9" w14:textId="77777777" w:rsidR="00DF6AC9" w:rsidRPr="00F82037" w:rsidRDefault="00DF6AC9" w:rsidP="00C1698B">
            <w:pPr>
              <w:snapToGrid w:val="0"/>
              <w:spacing w:before="60" w:after="60"/>
              <w:rPr>
                <w:sz w:val="16"/>
                <w:szCs w:val="16"/>
                <w:lang w:val="en-GB"/>
              </w:rPr>
            </w:pPr>
          </w:p>
        </w:tc>
      </w:tr>
    </w:tbl>
    <w:p w14:paraId="5C049A68" w14:textId="77777777" w:rsidR="00DF6AC9" w:rsidRPr="007C307C" w:rsidRDefault="00DF6AC9" w:rsidP="00273F8C">
      <w:pPr>
        <w:spacing w:before="0" w:after="0"/>
        <w:rPr>
          <w:lang w:val="en-GB"/>
        </w:rPr>
      </w:pPr>
    </w:p>
    <w:p w14:paraId="37A465F8" w14:textId="77777777" w:rsidR="00DF6AC9" w:rsidRPr="007C307C" w:rsidRDefault="00DF6AC9" w:rsidP="00273F8C">
      <w:pPr>
        <w:pStyle w:val="Heading3"/>
        <w:tabs>
          <w:tab w:val="clear" w:pos="426"/>
          <w:tab w:val="clear" w:pos="660"/>
          <w:tab w:val="left" w:pos="709"/>
        </w:tabs>
        <w:spacing w:line="240" w:lineRule="auto"/>
      </w:pPr>
      <w:bookmarkStart w:id="186" w:name="_Toc512925141"/>
      <w:r w:rsidRPr="007C307C">
        <w:t>S100_CataloguePointofContact</w:t>
      </w:r>
      <w:bookmarkEnd w:id="186"/>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DF6AC9" w:rsidRPr="009842DB" w14:paraId="700BE648" w14:textId="77777777" w:rsidTr="00C1698B">
        <w:tc>
          <w:tcPr>
            <w:tcW w:w="1080" w:type="dxa"/>
          </w:tcPr>
          <w:p w14:paraId="38E89AEF" w14:textId="77777777" w:rsidR="00DF6AC9" w:rsidRPr="009842DB" w:rsidRDefault="00DF6AC9" w:rsidP="00C1698B">
            <w:pPr>
              <w:keepNext/>
              <w:keepLines/>
              <w:snapToGrid w:val="0"/>
              <w:spacing w:before="60" w:after="60"/>
              <w:rPr>
                <w:b/>
                <w:sz w:val="16"/>
                <w:szCs w:val="16"/>
                <w:lang w:val="en-GB"/>
              </w:rPr>
            </w:pPr>
            <w:r w:rsidRPr="009842DB">
              <w:rPr>
                <w:b/>
                <w:sz w:val="16"/>
                <w:szCs w:val="16"/>
                <w:lang w:val="en-GB"/>
              </w:rPr>
              <w:t>Role Name</w:t>
            </w:r>
          </w:p>
        </w:tc>
        <w:tc>
          <w:tcPr>
            <w:tcW w:w="3060" w:type="dxa"/>
          </w:tcPr>
          <w:p w14:paraId="4E8C935F" w14:textId="77777777" w:rsidR="00DF6AC9" w:rsidRPr="009842DB" w:rsidRDefault="00DF6AC9" w:rsidP="00C1698B">
            <w:pPr>
              <w:keepNext/>
              <w:keepLines/>
              <w:snapToGrid w:val="0"/>
              <w:spacing w:before="60" w:after="60"/>
              <w:rPr>
                <w:b/>
                <w:sz w:val="16"/>
                <w:szCs w:val="16"/>
                <w:lang w:val="en-GB"/>
              </w:rPr>
            </w:pPr>
            <w:r w:rsidRPr="009842DB">
              <w:rPr>
                <w:b/>
                <w:sz w:val="16"/>
                <w:szCs w:val="16"/>
                <w:lang w:val="en-GB"/>
              </w:rPr>
              <w:t>Name</w:t>
            </w:r>
          </w:p>
        </w:tc>
        <w:tc>
          <w:tcPr>
            <w:tcW w:w="3420" w:type="dxa"/>
          </w:tcPr>
          <w:p w14:paraId="01FE8778" w14:textId="77777777" w:rsidR="00DF6AC9" w:rsidRPr="009842DB" w:rsidRDefault="00DF6AC9" w:rsidP="00C1698B">
            <w:pPr>
              <w:keepNext/>
              <w:keepLines/>
              <w:snapToGrid w:val="0"/>
              <w:spacing w:before="60" w:after="60"/>
              <w:rPr>
                <w:b/>
                <w:sz w:val="16"/>
                <w:szCs w:val="16"/>
                <w:lang w:val="en-GB"/>
              </w:rPr>
            </w:pPr>
            <w:r w:rsidRPr="009842DB">
              <w:rPr>
                <w:b/>
                <w:sz w:val="16"/>
                <w:szCs w:val="16"/>
                <w:lang w:val="en-GB"/>
              </w:rPr>
              <w:t>Description</w:t>
            </w:r>
          </w:p>
        </w:tc>
        <w:tc>
          <w:tcPr>
            <w:tcW w:w="804" w:type="dxa"/>
          </w:tcPr>
          <w:p w14:paraId="1C9FC5E9" w14:textId="77777777" w:rsidR="00DF6AC9" w:rsidRPr="009842DB" w:rsidRDefault="00DF6AC9" w:rsidP="00C1698B">
            <w:pPr>
              <w:keepNext/>
              <w:keepLines/>
              <w:snapToGrid w:val="0"/>
              <w:spacing w:before="60" w:after="60"/>
              <w:jc w:val="center"/>
              <w:rPr>
                <w:b/>
                <w:sz w:val="16"/>
                <w:szCs w:val="16"/>
                <w:lang w:val="en-GB"/>
              </w:rPr>
            </w:pPr>
            <w:r w:rsidRPr="009842DB">
              <w:rPr>
                <w:b/>
                <w:sz w:val="16"/>
                <w:szCs w:val="16"/>
                <w:lang w:val="en-GB"/>
              </w:rPr>
              <w:t>Mult</w:t>
            </w:r>
          </w:p>
        </w:tc>
        <w:tc>
          <w:tcPr>
            <w:tcW w:w="2436" w:type="dxa"/>
          </w:tcPr>
          <w:p w14:paraId="387841C8" w14:textId="77777777" w:rsidR="00DF6AC9" w:rsidRPr="009842DB" w:rsidRDefault="00DF6AC9" w:rsidP="00C1698B">
            <w:pPr>
              <w:keepNext/>
              <w:keepLines/>
              <w:snapToGrid w:val="0"/>
              <w:spacing w:before="60" w:after="60"/>
              <w:rPr>
                <w:b/>
                <w:sz w:val="16"/>
                <w:szCs w:val="16"/>
                <w:lang w:val="en-GB"/>
              </w:rPr>
            </w:pPr>
            <w:r w:rsidRPr="009842DB">
              <w:rPr>
                <w:b/>
                <w:sz w:val="16"/>
                <w:szCs w:val="16"/>
                <w:lang w:val="en-GB"/>
              </w:rPr>
              <w:t>Type</w:t>
            </w:r>
          </w:p>
        </w:tc>
        <w:tc>
          <w:tcPr>
            <w:tcW w:w="3060" w:type="dxa"/>
          </w:tcPr>
          <w:p w14:paraId="788060BB" w14:textId="77777777" w:rsidR="00DF6AC9" w:rsidRPr="009842DB" w:rsidRDefault="00DF6AC9" w:rsidP="00C1698B">
            <w:pPr>
              <w:keepNext/>
              <w:keepLines/>
              <w:snapToGrid w:val="0"/>
              <w:spacing w:before="60" w:after="60"/>
              <w:rPr>
                <w:b/>
                <w:sz w:val="16"/>
                <w:szCs w:val="16"/>
                <w:lang w:val="en-GB"/>
              </w:rPr>
            </w:pPr>
            <w:r w:rsidRPr="009842DB">
              <w:rPr>
                <w:b/>
                <w:sz w:val="16"/>
                <w:szCs w:val="16"/>
                <w:lang w:val="en-GB"/>
              </w:rPr>
              <w:t>Remarks</w:t>
            </w:r>
          </w:p>
        </w:tc>
      </w:tr>
      <w:tr w:rsidR="00DF6AC9" w:rsidRPr="006F1FE6" w14:paraId="3D094692" w14:textId="77777777" w:rsidTr="00C1698B">
        <w:tc>
          <w:tcPr>
            <w:tcW w:w="1080" w:type="dxa"/>
          </w:tcPr>
          <w:p w14:paraId="138E5E35" w14:textId="77777777" w:rsidR="00DF6AC9" w:rsidRPr="006F1FE6" w:rsidRDefault="00DF6AC9" w:rsidP="00C1698B">
            <w:pPr>
              <w:snapToGrid w:val="0"/>
              <w:spacing w:before="60" w:after="60"/>
              <w:rPr>
                <w:sz w:val="16"/>
                <w:szCs w:val="16"/>
                <w:lang w:val="en-GB"/>
              </w:rPr>
            </w:pPr>
            <w:r w:rsidRPr="006F1FE6">
              <w:rPr>
                <w:sz w:val="16"/>
                <w:szCs w:val="16"/>
                <w:lang w:val="en-GB"/>
              </w:rPr>
              <w:t>Class</w:t>
            </w:r>
          </w:p>
        </w:tc>
        <w:tc>
          <w:tcPr>
            <w:tcW w:w="3060" w:type="dxa"/>
          </w:tcPr>
          <w:p w14:paraId="57C0C915" w14:textId="77777777" w:rsidR="00DF6AC9" w:rsidRPr="006F1FE6" w:rsidRDefault="00DF6AC9" w:rsidP="00C1698B">
            <w:pPr>
              <w:snapToGrid w:val="0"/>
              <w:spacing w:before="60" w:after="60"/>
              <w:jc w:val="left"/>
              <w:rPr>
                <w:sz w:val="16"/>
                <w:szCs w:val="16"/>
                <w:lang w:val="en-GB"/>
              </w:rPr>
            </w:pPr>
            <w:r w:rsidRPr="006F1FE6">
              <w:rPr>
                <w:sz w:val="16"/>
                <w:szCs w:val="16"/>
                <w:lang w:val="en-GB"/>
              </w:rPr>
              <w:t>S</w:t>
            </w:r>
            <w:r>
              <w:rPr>
                <w:sz w:val="16"/>
                <w:szCs w:val="16"/>
                <w:lang w:val="en-GB"/>
              </w:rPr>
              <w:t>1</w:t>
            </w:r>
            <w:r w:rsidRPr="006F1FE6">
              <w:rPr>
                <w:sz w:val="16"/>
                <w:szCs w:val="16"/>
                <w:lang w:val="en-GB"/>
              </w:rPr>
              <w:t>00_CataloguePointOfContact</w:t>
            </w:r>
          </w:p>
        </w:tc>
        <w:tc>
          <w:tcPr>
            <w:tcW w:w="3420" w:type="dxa"/>
          </w:tcPr>
          <w:p w14:paraId="19EEFC74" w14:textId="77777777" w:rsidR="00DF6AC9" w:rsidRPr="006F1FE6" w:rsidRDefault="00DF6AC9" w:rsidP="00C1698B">
            <w:pPr>
              <w:snapToGrid w:val="0"/>
              <w:spacing w:before="60" w:after="60"/>
              <w:jc w:val="left"/>
              <w:rPr>
                <w:sz w:val="16"/>
                <w:szCs w:val="16"/>
                <w:lang w:val="en-GB"/>
              </w:rPr>
            </w:pPr>
            <w:r w:rsidRPr="006F1FE6">
              <w:rPr>
                <w:sz w:val="16"/>
                <w:szCs w:val="16"/>
                <w:lang w:val="en-GB"/>
              </w:rPr>
              <w:t>Contact details of the issuer of this exchange catalogue</w:t>
            </w:r>
          </w:p>
        </w:tc>
        <w:tc>
          <w:tcPr>
            <w:tcW w:w="804" w:type="dxa"/>
          </w:tcPr>
          <w:p w14:paraId="0057AF1C" w14:textId="77777777" w:rsidR="00DF6AC9" w:rsidRPr="006F1FE6" w:rsidRDefault="00DF6AC9" w:rsidP="00C1698B">
            <w:pPr>
              <w:snapToGrid w:val="0"/>
              <w:spacing w:before="60" w:after="60"/>
              <w:jc w:val="center"/>
              <w:rPr>
                <w:sz w:val="16"/>
                <w:szCs w:val="16"/>
                <w:lang w:val="en-GB"/>
              </w:rPr>
            </w:pPr>
            <w:r w:rsidRPr="006F1FE6">
              <w:rPr>
                <w:sz w:val="16"/>
                <w:szCs w:val="16"/>
                <w:lang w:val="en-GB"/>
              </w:rPr>
              <w:t>-</w:t>
            </w:r>
          </w:p>
        </w:tc>
        <w:tc>
          <w:tcPr>
            <w:tcW w:w="2436" w:type="dxa"/>
          </w:tcPr>
          <w:p w14:paraId="3EE564CB" w14:textId="77777777" w:rsidR="00DF6AC9" w:rsidRPr="006F1FE6" w:rsidRDefault="00DF6AC9" w:rsidP="00C1698B">
            <w:pPr>
              <w:snapToGrid w:val="0"/>
              <w:spacing w:before="60" w:after="60"/>
              <w:rPr>
                <w:sz w:val="16"/>
                <w:szCs w:val="16"/>
                <w:lang w:val="en-GB"/>
              </w:rPr>
            </w:pPr>
            <w:r w:rsidRPr="006F1FE6">
              <w:rPr>
                <w:sz w:val="16"/>
                <w:szCs w:val="16"/>
                <w:lang w:val="en-GB"/>
              </w:rPr>
              <w:t>-</w:t>
            </w:r>
          </w:p>
        </w:tc>
        <w:tc>
          <w:tcPr>
            <w:tcW w:w="3060" w:type="dxa"/>
          </w:tcPr>
          <w:p w14:paraId="01588C41" w14:textId="77777777" w:rsidR="00DF6AC9" w:rsidRPr="006F1FE6" w:rsidRDefault="00DF6AC9" w:rsidP="00C1698B">
            <w:pPr>
              <w:snapToGrid w:val="0"/>
              <w:spacing w:before="60" w:after="60"/>
              <w:rPr>
                <w:sz w:val="16"/>
                <w:szCs w:val="16"/>
                <w:lang w:val="en-GB"/>
              </w:rPr>
            </w:pPr>
            <w:r w:rsidRPr="006F1FE6">
              <w:rPr>
                <w:sz w:val="16"/>
                <w:szCs w:val="16"/>
                <w:lang w:val="en-GB"/>
              </w:rPr>
              <w:t>-</w:t>
            </w:r>
          </w:p>
        </w:tc>
      </w:tr>
      <w:tr w:rsidR="00DF6AC9" w:rsidRPr="006F1FE6" w14:paraId="37C7D1AB" w14:textId="77777777" w:rsidTr="00C1698B">
        <w:tc>
          <w:tcPr>
            <w:tcW w:w="1080" w:type="dxa"/>
          </w:tcPr>
          <w:p w14:paraId="27E52848" w14:textId="77777777" w:rsidR="00DF6AC9" w:rsidRPr="006F1FE6" w:rsidRDefault="00DF6AC9" w:rsidP="00C1698B">
            <w:pPr>
              <w:snapToGrid w:val="0"/>
              <w:spacing w:before="60" w:after="60"/>
              <w:rPr>
                <w:sz w:val="16"/>
                <w:szCs w:val="16"/>
                <w:lang w:val="en-GB"/>
              </w:rPr>
            </w:pPr>
            <w:r w:rsidRPr="006F1FE6">
              <w:rPr>
                <w:sz w:val="16"/>
                <w:szCs w:val="16"/>
                <w:lang w:val="en-GB"/>
              </w:rPr>
              <w:t>Attribute</w:t>
            </w:r>
          </w:p>
        </w:tc>
        <w:tc>
          <w:tcPr>
            <w:tcW w:w="3060" w:type="dxa"/>
          </w:tcPr>
          <w:p w14:paraId="1D471DE9" w14:textId="77777777" w:rsidR="00DF6AC9" w:rsidRPr="006F1FE6" w:rsidRDefault="00DF6AC9" w:rsidP="00C1698B">
            <w:pPr>
              <w:snapToGrid w:val="0"/>
              <w:spacing w:before="60" w:after="60"/>
              <w:rPr>
                <w:sz w:val="16"/>
                <w:szCs w:val="16"/>
                <w:lang w:val="en-GB"/>
              </w:rPr>
            </w:pPr>
            <w:r w:rsidRPr="006F1FE6">
              <w:rPr>
                <w:sz w:val="16"/>
                <w:szCs w:val="16"/>
                <w:lang w:val="en-GB"/>
              </w:rPr>
              <w:t>organization</w:t>
            </w:r>
          </w:p>
        </w:tc>
        <w:tc>
          <w:tcPr>
            <w:tcW w:w="3420" w:type="dxa"/>
          </w:tcPr>
          <w:p w14:paraId="4C533F9F" w14:textId="77777777" w:rsidR="00DF6AC9" w:rsidRPr="006F1FE6" w:rsidRDefault="00DF6AC9" w:rsidP="00C1698B">
            <w:pPr>
              <w:snapToGrid w:val="0"/>
              <w:spacing w:before="60" w:after="60"/>
              <w:jc w:val="left"/>
              <w:rPr>
                <w:sz w:val="16"/>
                <w:szCs w:val="16"/>
                <w:lang w:val="en-GB"/>
              </w:rPr>
            </w:pPr>
            <w:r w:rsidRPr="006F1FE6">
              <w:rPr>
                <w:sz w:val="16"/>
                <w:szCs w:val="16"/>
                <w:lang w:val="en-GB"/>
              </w:rPr>
              <w:t>The organization distributing this exchange catalogue</w:t>
            </w:r>
          </w:p>
        </w:tc>
        <w:tc>
          <w:tcPr>
            <w:tcW w:w="804" w:type="dxa"/>
          </w:tcPr>
          <w:p w14:paraId="30BC97A5" w14:textId="77777777" w:rsidR="00DF6AC9" w:rsidRPr="006F1FE6" w:rsidRDefault="00DF6AC9" w:rsidP="00C1698B">
            <w:pPr>
              <w:snapToGrid w:val="0"/>
              <w:spacing w:before="60" w:after="60"/>
              <w:jc w:val="center"/>
              <w:rPr>
                <w:sz w:val="16"/>
                <w:szCs w:val="16"/>
                <w:lang w:val="en-GB"/>
              </w:rPr>
            </w:pPr>
            <w:r w:rsidRPr="006F1FE6">
              <w:rPr>
                <w:sz w:val="16"/>
                <w:szCs w:val="16"/>
                <w:lang w:val="en-GB"/>
              </w:rPr>
              <w:t>1</w:t>
            </w:r>
          </w:p>
        </w:tc>
        <w:tc>
          <w:tcPr>
            <w:tcW w:w="2436" w:type="dxa"/>
          </w:tcPr>
          <w:p w14:paraId="4E126976" w14:textId="77777777" w:rsidR="00DF6AC9" w:rsidRPr="006F1FE6" w:rsidRDefault="00DF6AC9" w:rsidP="00C1698B">
            <w:pPr>
              <w:snapToGrid w:val="0"/>
              <w:spacing w:before="60" w:after="60"/>
              <w:rPr>
                <w:sz w:val="16"/>
                <w:szCs w:val="16"/>
                <w:lang w:val="en-GB"/>
              </w:rPr>
            </w:pPr>
            <w:r w:rsidRPr="006F1FE6">
              <w:rPr>
                <w:sz w:val="16"/>
                <w:szCs w:val="16"/>
                <w:lang w:val="en-GB"/>
              </w:rPr>
              <w:t>CharacterString</w:t>
            </w:r>
          </w:p>
        </w:tc>
        <w:tc>
          <w:tcPr>
            <w:tcW w:w="3060" w:type="dxa"/>
          </w:tcPr>
          <w:p w14:paraId="3364A983" w14:textId="77777777" w:rsidR="00DF6AC9" w:rsidRPr="006F1FE6" w:rsidRDefault="00DF6AC9" w:rsidP="00C1698B">
            <w:pPr>
              <w:snapToGrid w:val="0"/>
              <w:spacing w:before="60" w:after="60"/>
              <w:rPr>
                <w:sz w:val="16"/>
                <w:szCs w:val="16"/>
                <w:lang w:val="en-GB"/>
              </w:rPr>
            </w:pPr>
            <w:r w:rsidRPr="006F1FE6">
              <w:rPr>
                <w:sz w:val="16"/>
                <w:szCs w:val="16"/>
                <w:lang w:val="en-GB"/>
              </w:rPr>
              <w:t>This could be an individual producer, value added reseller, etc.</w:t>
            </w:r>
          </w:p>
        </w:tc>
      </w:tr>
      <w:tr w:rsidR="00DF6AC9" w:rsidRPr="006F1FE6" w14:paraId="30D3C6C8" w14:textId="77777777" w:rsidTr="00C1698B">
        <w:tc>
          <w:tcPr>
            <w:tcW w:w="1080" w:type="dxa"/>
          </w:tcPr>
          <w:p w14:paraId="07C3671D" w14:textId="77777777" w:rsidR="00DF6AC9" w:rsidRPr="006F1FE6" w:rsidRDefault="00DF6AC9" w:rsidP="00C1698B">
            <w:pPr>
              <w:snapToGrid w:val="0"/>
              <w:spacing w:before="60" w:after="60"/>
              <w:rPr>
                <w:sz w:val="16"/>
                <w:szCs w:val="16"/>
                <w:lang w:val="en-GB"/>
              </w:rPr>
            </w:pPr>
            <w:r w:rsidRPr="006F1FE6">
              <w:rPr>
                <w:sz w:val="16"/>
                <w:szCs w:val="16"/>
                <w:lang w:val="en-GB"/>
              </w:rPr>
              <w:t>Attribute</w:t>
            </w:r>
          </w:p>
        </w:tc>
        <w:tc>
          <w:tcPr>
            <w:tcW w:w="3060" w:type="dxa"/>
          </w:tcPr>
          <w:p w14:paraId="6E577CC7" w14:textId="77777777" w:rsidR="00DF6AC9" w:rsidRPr="006F1FE6" w:rsidRDefault="00DF6AC9" w:rsidP="00C1698B">
            <w:pPr>
              <w:snapToGrid w:val="0"/>
              <w:spacing w:before="60" w:after="60"/>
              <w:rPr>
                <w:sz w:val="16"/>
                <w:szCs w:val="16"/>
                <w:lang w:val="en-GB"/>
              </w:rPr>
            </w:pPr>
            <w:r w:rsidRPr="006F1FE6">
              <w:rPr>
                <w:sz w:val="16"/>
                <w:szCs w:val="16"/>
                <w:lang w:val="en-GB"/>
              </w:rPr>
              <w:t>phone</w:t>
            </w:r>
          </w:p>
        </w:tc>
        <w:tc>
          <w:tcPr>
            <w:tcW w:w="3420" w:type="dxa"/>
          </w:tcPr>
          <w:p w14:paraId="2D5AD5CE" w14:textId="77777777" w:rsidR="00DF6AC9" w:rsidRPr="006F1FE6" w:rsidRDefault="00DF6AC9" w:rsidP="00C1698B">
            <w:pPr>
              <w:snapToGrid w:val="0"/>
              <w:spacing w:before="60" w:after="60"/>
              <w:jc w:val="left"/>
              <w:rPr>
                <w:sz w:val="16"/>
                <w:szCs w:val="16"/>
                <w:lang w:val="en-GB"/>
              </w:rPr>
            </w:pPr>
            <w:r w:rsidRPr="006F1FE6">
              <w:rPr>
                <w:sz w:val="16"/>
                <w:szCs w:val="16"/>
                <w:lang w:val="en-GB"/>
              </w:rPr>
              <w:t xml:space="preserve">The </w:t>
            </w:r>
            <w:r>
              <w:rPr>
                <w:sz w:val="16"/>
                <w:szCs w:val="16"/>
                <w:lang w:val="en-GB"/>
              </w:rPr>
              <w:t>phone number of the organization</w:t>
            </w:r>
          </w:p>
        </w:tc>
        <w:tc>
          <w:tcPr>
            <w:tcW w:w="804" w:type="dxa"/>
          </w:tcPr>
          <w:p w14:paraId="10C90EE3" w14:textId="77777777" w:rsidR="00DF6AC9" w:rsidRPr="006F1FE6" w:rsidRDefault="00DF6AC9" w:rsidP="00C1698B">
            <w:pPr>
              <w:snapToGrid w:val="0"/>
              <w:spacing w:before="60" w:after="60"/>
              <w:jc w:val="center"/>
              <w:rPr>
                <w:sz w:val="16"/>
                <w:szCs w:val="16"/>
                <w:lang w:val="en-GB"/>
              </w:rPr>
            </w:pPr>
            <w:r w:rsidRPr="006F1FE6">
              <w:rPr>
                <w:sz w:val="16"/>
                <w:szCs w:val="16"/>
                <w:lang w:val="en-GB"/>
              </w:rPr>
              <w:t>0..1</w:t>
            </w:r>
          </w:p>
        </w:tc>
        <w:tc>
          <w:tcPr>
            <w:tcW w:w="2436" w:type="dxa"/>
          </w:tcPr>
          <w:p w14:paraId="0C4CE625" w14:textId="77777777" w:rsidR="00DF6AC9" w:rsidRPr="006F1FE6" w:rsidRDefault="00DF6AC9" w:rsidP="00C1698B">
            <w:pPr>
              <w:snapToGrid w:val="0"/>
              <w:spacing w:before="60" w:after="60"/>
              <w:rPr>
                <w:sz w:val="16"/>
                <w:szCs w:val="16"/>
                <w:lang w:val="en-GB"/>
              </w:rPr>
            </w:pPr>
            <w:r w:rsidRPr="006F1FE6">
              <w:rPr>
                <w:sz w:val="16"/>
                <w:szCs w:val="16"/>
                <w:lang w:val="en-GB"/>
              </w:rPr>
              <w:t>CI_Telephone</w:t>
            </w:r>
          </w:p>
        </w:tc>
        <w:tc>
          <w:tcPr>
            <w:tcW w:w="3060" w:type="dxa"/>
          </w:tcPr>
          <w:p w14:paraId="7D25DE72" w14:textId="77777777" w:rsidR="00DF6AC9" w:rsidRPr="006F1FE6" w:rsidRDefault="00DF6AC9" w:rsidP="00C1698B">
            <w:pPr>
              <w:snapToGrid w:val="0"/>
              <w:spacing w:before="60" w:after="60"/>
              <w:rPr>
                <w:sz w:val="16"/>
                <w:szCs w:val="16"/>
                <w:lang w:val="en-GB"/>
              </w:rPr>
            </w:pPr>
          </w:p>
        </w:tc>
      </w:tr>
      <w:tr w:rsidR="00DF6AC9" w:rsidRPr="006F1FE6" w14:paraId="7F53F8E8" w14:textId="77777777" w:rsidTr="00C1698B">
        <w:tc>
          <w:tcPr>
            <w:tcW w:w="1080" w:type="dxa"/>
          </w:tcPr>
          <w:p w14:paraId="477DBACD" w14:textId="77777777" w:rsidR="00DF6AC9" w:rsidRPr="006F1FE6" w:rsidRDefault="00DF6AC9" w:rsidP="00C1698B">
            <w:pPr>
              <w:snapToGrid w:val="0"/>
              <w:spacing w:before="60" w:after="60"/>
              <w:rPr>
                <w:sz w:val="16"/>
                <w:szCs w:val="16"/>
                <w:lang w:val="en-GB"/>
              </w:rPr>
            </w:pPr>
            <w:r w:rsidRPr="006F1FE6">
              <w:rPr>
                <w:sz w:val="16"/>
                <w:szCs w:val="16"/>
                <w:lang w:val="en-GB"/>
              </w:rPr>
              <w:t>Attribute</w:t>
            </w:r>
          </w:p>
        </w:tc>
        <w:tc>
          <w:tcPr>
            <w:tcW w:w="3060" w:type="dxa"/>
          </w:tcPr>
          <w:p w14:paraId="3D7423A3" w14:textId="77777777" w:rsidR="00DF6AC9" w:rsidRPr="006F1FE6" w:rsidRDefault="00DF6AC9" w:rsidP="00C1698B">
            <w:pPr>
              <w:snapToGrid w:val="0"/>
              <w:spacing w:before="60" w:after="60"/>
              <w:rPr>
                <w:sz w:val="16"/>
                <w:szCs w:val="16"/>
                <w:lang w:val="en-GB"/>
              </w:rPr>
            </w:pPr>
            <w:r w:rsidRPr="006F1FE6">
              <w:rPr>
                <w:sz w:val="16"/>
                <w:szCs w:val="16"/>
                <w:lang w:val="en-GB"/>
              </w:rPr>
              <w:t>address</w:t>
            </w:r>
          </w:p>
        </w:tc>
        <w:tc>
          <w:tcPr>
            <w:tcW w:w="3420" w:type="dxa"/>
          </w:tcPr>
          <w:p w14:paraId="2B8803E6" w14:textId="77777777" w:rsidR="00DF6AC9" w:rsidRPr="006F1FE6" w:rsidRDefault="00DF6AC9" w:rsidP="00C1698B">
            <w:pPr>
              <w:snapToGrid w:val="0"/>
              <w:spacing w:before="60" w:after="60"/>
              <w:jc w:val="left"/>
              <w:rPr>
                <w:sz w:val="16"/>
                <w:szCs w:val="16"/>
                <w:lang w:val="en-GB"/>
              </w:rPr>
            </w:pPr>
            <w:r>
              <w:rPr>
                <w:sz w:val="16"/>
                <w:szCs w:val="16"/>
                <w:lang w:val="en-GB"/>
              </w:rPr>
              <w:t>The address of the organization</w:t>
            </w:r>
          </w:p>
        </w:tc>
        <w:tc>
          <w:tcPr>
            <w:tcW w:w="804" w:type="dxa"/>
          </w:tcPr>
          <w:p w14:paraId="1C0A66AC" w14:textId="77777777" w:rsidR="00DF6AC9" w:rsidRPr="006F1FE6" w:rsidRDefault="00DF6AC9" w:rsidP="00C1698B">
            <w:pPr>
              <w:snapToGrid w:val="0"/>
              <w:spacing w:before="60" w:after="60"/>
              <w:jc w:val="center"/>
              <w:rPr>
                <w:sz w:val="16"/>
                <w:szCs w:val="16"/>
                <w:lang w:val="en-GB"/>
              </w:rPr>
            </w:pPr>
            <w:r w:rsidRPr="006F1FE6">
              <w:rPr>
                <w:sz w:val="16"/>
                <w:szCs w:val="16"/>
                <w:lang w:val="en-GB"/>
              </w:rPr>
              <w:t>0..1</w:t>
            </w:r>
          </w:p>
        </w:tc>
        <w:tc>
          <w:tcPr>
            <w:tcW w:w="2436" w:type="dxa"/>
          </w:tcPr>
          <w:p w14:paraId="56119F56" w14:textId="77777777" w:rsidR="00DF6AC9" w:rsidRPr="006F1FE6" w:rsidRDefault="00DF6AC9" w:rsidP="00C1698B">
            <w:pPr>
              <w:snapToGrid w:val="0"/>
              <w:spacing w:before="60" w:after="60"/>
              <w:rPr>
                <w:sz w:val="16"/>
                <w:szCs w:val="16"/>
                <w:lang w:val="en-GB"/>
              </w:rPr>
            </w:pPr>
            <w:r w:rsidRPr="006F1FE6">
              <w:rPr>
                <w:sz w:val="16"/>
                <w:szCs w:val="16"/>
                <w:lang w:val="en-GB"/>
              </w:rPr>
              <w:t>CI_Address</w:t>
            </w:r>
          </w:p>
        </w:tc>
        <w:tc>
          <w:tcPr>
            <w:tcW w:w="3060" w:type="dxa"/>
          </w:tcPr>
          <w:p w14:paraId="7D1A91B0" w14:textId="77777777" w:rsidR="00DF6AC9" w:rsidRPr="006F1FE6" w:rsidRDefault="00DF6AC9" w:rsidP="00C1698B">
            <w:pPr>
              <w:snapToGrid w:val="0"/>
              <w:spacing w:before="60" w:after="60"/>
              <w:rPr>
                <w:sz w:val="16"/>
                <w:szCs w:val="16"/>
                <w:lang w:val="en-GB"/>
              </w:rPr>
            </w:pPr>
          </w:p>
        </w:tc>
      </w:tr>
    </w:tbl>
    <w:p w14:paraId="5380D2BE" w14:textId="77777777" w:rsidR="00C1698B" w:rsidRDefault="00C1698B" w:rsidP="00273F8C">
      <w:pPr>
        <w:pStyle w:val="Heading3"/>
        <w:numPr>
          <w:ilvl w:val="0"/>
          <w:numId w:val="0"/>
        </w:numPr>
        <w:spacing w:before="0" w:after="0" w:line="240" w:lineRule="auto"/>
      </w:pPr>
      <w:bookmarkStart w:id="187" w:name="_Toc403560567"/>
      <w:bookmarkStart w:id="188" w:name="_Toc512925142"/>
    </w:p>
    <w:p w14:paraId="1021A39C" w14:textId="77777777" w:rsidR="00C1698B" w:rsidRPr="007C307C" w:rsidRDefault="00C1698B" w:rsidP="00273F8C">
      <w:pPr>
        <w:pStyle w:val="Heading3"/>
        <w:tabs>
          <w:tab w:val="clear" w:pos="426"/>
          <w:tab w:val="clear" w:pos="660"/>
          <w:tab w:val="left" w:pos="709"/>
        </w:tabs>
        <w:spacing w:line="240" w:lineRule="auto"/>
      </w:pPr>
      <w:r w:rsidRPr="00FF07AF">
        <w:t>S100_Dataset</w:t>
      </w:r>
      <w:bookmarkEnd w:id="187"/>
      <w:bookmarkEnd w:id="18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698B" w:rsidRPr="009842DB" w14:paraId="4D0A312F" w14:textId="77777777" w:rsidTr="00C1698B">
        <w:trPr>
          <w:trHeight w:val="238"/>
        </w:trPr>
        <w:tc>
          <w:tcPr>
            <w:tcW w:w="1080" w:type="dxa"/>
          </w:tcPr>
          <w:p w14:paraId="758E505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60" w:type="dxa"/>
          </w:tcPr>
          <w:p w14:paraId="6FAC198D"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385D263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6890E147"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191F48F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603E31D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6F1FE6" w14:paraId="51EE04C8" w14:textId="77777777" w:rsidTr="00C1698B">
        <w:trPr>
          <w:trHeight w:val="263"/>
        </w:trPr>
        <w:tc>
          <w:tcPr>
            <w:tcW w:w="1080" w:type="dxa"/>
          </w:tcPr>
          <w:p w14:paraId="1B0DC77F" w14:textId="77777777" w:rsidR="00C1698B" w:rsidRPr="006F1FE6" w:rsidRDefault="00C1698B" w:rsidP="00C1698B">
            <w:pPr>
              <w:snapToGrid w:val="0"/>
              <w:spacing w:before="60" w:after="60"/>
              <w:jc w:val="left"/>
              <w:rPr>
                <w:sz w:val="16"/>
                <w:szCs w:val="16"/>
                <w:lang w:val="en-GB"/>
              </w:rPr>
            </w:pPr>
            <w:r w:rsidRPr="006F1FE6">
              <w:rPr>
                <w:sz w:val="16"/>
                <w:szCs w:val="16"/>
                <w:lang w:val="en-GB"/>
              </w:rPr>
              <w:t>Class</w:t>
            </w:r>
          </w:p>
        </w:tc>
        <w:tc>
          <w:tcPr>
            <w:tcW w:w="3060" w:type="dxa"/>
          </w:tcPr>
          <w:p w14:paraId="7AAB0A6E" w14:textId="77777777" w:rsidR="00C1698B" w:rsidRPr="006F1FE6" w:rsidRDefault="00C1698B" w:rsidP="00C1698B">
            <w:pPr>
              <w:snapToGrid w:val="0"/>
              <w:spacing w:before="60" w:after="60"/>
              <w:jc w:val="left"/>
              <w:rPr>
                <w:sz w:val="16"/>
                <w:szCs w:val="16"/>
                <w:lang w:val="en-GB"/>
              </w:rPr>
            </w:pPr>
            <w:r w:rsidRPr="006F1FE6">
              <w:rPr>
                <w:sz w:val="16"/>
                <w:szCs w:val="16"/>
                <w:lang w:val="en-GB"/>
              </w:rPr>
              <w:t>S100_Dataset</w:t>
            </w:r>
          </w:p>
        </w:tc>
        <w:tc>
          <w:tcPr>
            <w:tcW w:w="3420" w:type="dxa"/>
          </w:tcPr>
          <w:p w14:paraId="0EBC201D" w14:textId="77777777" w:rsidR="00C1698B" w:rsidRPr="006F1FE6" w:rsidRDefault="00C1698B" w:rsidP="00C1698B">
            <w:pPr>
              <w:snapToGrid w:val="0"/>
              <w:spacing w:before="60" w:after="60"/>
              <w:jc w:val="left"/>
              <w:rPr>
                <w:sz w:val="16"/>
                <w:szCs w:val="16"/>
                <w:lang w:val="en-GB"/>
              </w:rPr>
            </w:pPr>
          </w:p>
        </w:tc>
        <w:tc>
          <w:tcPr>
            <w:tcW w:w="804" w:type="dxa"/>
          </w:tcPr>
          <w:p w14:paraId="6228BFA4" w14:textId="77777777" w:rsidR="00C1698B" w:rsidRPr="006F1FE6" w:rsidRDefault="00C1698B" w:rsidP="00C1698B">
            <w:pPr>
              <w:snapToGrid w:val="0"/>
              <w:spacing w:before="60" w:after="60"/>
              <w:jc w:val="center"/>
              <w:rPr>
                <w:sz w:val="16"/>
                <w:szCs w:val="16"/>
                <w:lang w:val="en-GB"/>
              </w:rPr>
            </w:pPr>
            <w:r w:rsidRPr="006F1FE6">
              <w:rPr>
                <w:sz w:val="16"/>
                <w:szCs w:val="16"/>
                <w:lang w:val="en-GB"/>
              </w:rPr>
              <w:t>-</w:t>
            </w:r>
          </w:p>
        </w:tc>
        <w:tc>
          <w:tcPr>
            <w:tcW w:w="2436" w:type="dxa"/>
          </w:tcPr>
          <w:p w14:paraId="504CDEE1" w14:textId="77777777" w:rsidR="00C1698B" w:rsidRPr="006F1FE6" w:rsidRDefault="00C1698B" w:rsidP="00C1698B">
            <w:pPr>
              <w:snapToGrid w:val="0"/>
              <w:spacing w:before="60" w:after="60"/>
              <w:jc w:val="left"/>
              <w:rPr>
                <w:sz w:val="16"/>
                <w:szCs w:val="16"/>
                <w:lang w:val="en-GB"/>
              </w:rPr>
            </w:pPr>
            <w:r w:rsidRPr="006F1FE6">
              <w:rPr>
                <w:sz w:val="16"/>
                <w:szCs w:val="16"/>
                <w:lang w:val="en-GB"/>
              </w:rPr>
              <w:t>-</w:t>
            </w:r>
          </w:p>
        </w:tc>
        <w:tc>
          <w:tcPr>
            <w:tcW w:w="3060" w:type="dxa"/>
          </w:tcPr>
          <w:p w14:paraId="300F3196" w14:textId="77777777" w:rsidR="00C1698B" w:rsidRPr="006F1FE6" w:rsidRDefault="00C1698B" w:rsidP="00C1698B">
            <w:pPr>
              <w:snapToGrid w:val="0"/>
              <w:spacing w:before="60" w:after="60"/>
              <w:jc w:val="left"/>
              <w:rPr>
                <w:sz w:val="16"/>
                <w:szCs w:val="16"/>
                <w:lang w:val="en-GB"/>
              </w:rPr>
            </w:pPr>
            <w:r w:rsidRPr="006F1FE6">
              <w:rPr>
                <w:sz w:val="16"/>
                <w:szCs w:val="16"/>
                <w:lang w:val="en-GB"/>
              </w:rPr>
              <w:t>-</w:t>
            </w:r>
          </w:p>
        </w:tc>
      </w:tr>
      <w:tr w:rsidR="00C1698B" w:rsidRPr="006F1FE6" w14:paraId="1FEDC8AE" w14:textId="77777777" w:rsidTr="00C1698B">
        <w:trPr>
          <w:trHeight w:val="238"/>
        </w:trPr>
        <w:tc>
          <w:tcPr>
            <w:tcW w:w="1080" w:type="dxa"/>
          </w:tcPr>
          <w:p w14:paraId="333A5CD3" w14:textId="77777777" w:rsidR="00C1698B" w:rsidRPr="006F1FE6" w:rsidRDefault="00C1698B" w:rsidP="00C1698B">
            <w:pPr>
              <w:snapToGrid w:val="0"/>
              <w:spacing w:before="60" w:after="60"/>
              <w:jc w:val="left"/>
              <w:rPr>
                <w:sz w:val="16"/>
                <w:szCs w:val="16"/>
                <w:lang w:val="en-GB"/>
              </w:rPr>
            </w:pPr>
            <w:r w:rsidRPr="006F1FE6">
              <w:rPr>
                <w:sz w:val="16"/>
                <w:szCs w:val="16"/>
                <w:lang w:val="en-GB"/>
              </w:rPr>
              <w:t>Role</w:t>
            </w:r>
          </w:p>
        </w:tc>
        <w:tc>
          <w:tcPr>
            <w:tcW w:w="3060" w:type="dxa"/>
          </w:tcPr>
          <w:p w14:paraId="6107E145" w14:textId="77777777" w:rsidR="00C1698B" w:rsidRPr="006F1FE6" w:rsidRDefault="00C1698B" w:rsidP="00C1698B">
            <w:pPr>
              <w:snapToGrid w:val="0"/>
              <w:spacing w:before="60" w:after="60"/>
              <w:jc w:val="left"/>
              <w:rPr>
                <w:sz w:val="16"/>
                <w:szCs w:val="16"/>
                <w:lang w:val="en-GB"/>
              </w:rPr>
            </w:pPr>
            <w:r w:rsidRPr="006F1FE6">
              <w:rPr>
                <w:sz w:val="16"/>
                <w:szCs w:val="16"/>
                <w:lang w:val="en-GB"/>
              </w:rPr>
              <w:t>composedOf</w:t>
            </w:r>
          </w:p>
        </w:tc>
        <w:tc>
          <w:tcPr>
            <w:tcW w:w="3420" w:type="dxa"/>
          </w:tcPr>
          <w:p w14:paraId="0659ED03" w14:textId="77777777" w:rsidR="00C1698B" w:rsidRPr="006F1FE6" w:rsidRDefault="00C1698B" w:rsidP="00C1698B">
            <w:pPr>
              <w:snapToGrid w:val="0"/>
              <w:spacing w:before="60" w:after="60"/>
              <w:jc w:val="left"/>
              <w:rPr>
                <w:sz w:val="16"/>
                <w:szCs w:val="16"/>
                <w:lang w:val="en-GB"/>
              </w:rPr>
            </w:pPr>
            <w:r>
              <w:rPr>
                <w:sz w:val="16"/>
                <w:szCs w:val="16"/>
                <w:lang w:val="en-GB"/>
              </w:rPr>
              <w:t>An exchange set is composed of 0 or more datasets</w:t>
            </w:r>
          </w:p>
        </w:tc>
        <w:tc>
          <w:tcPr>
            <w:tcW w:w="804" w:type="dxa"/>
          </w:tcPr>
          <w:p w14:paraId="42E63081" w14:textId="77777777" w:rsidR="00C1698B" w:rsidRPr="006F1FE6" w:rsidRDefault="00C1698B" w:rsidP="00C1698B">
            <w:pPr>
              <w:snapToGrid w:val="0"/>
              <w:spacing w:before="60" w:after="60"/>
              <w:jc w:val="center"/>
              <w:rPr>
                <w:sz w:val="16"/>
                <w:szCs w:val="16"/>
                <w:lang w:val="en-GB"/>
              </w:rPr>
            </w:pPr>
            <w:r w:rsidRPr="006F1FE6">
              <w:rPr>
                <w:sz w:val="16"/>
                <w:szCs w:val="16"/>
                <w:lang w:val="en-GB"/>
              </w:rPr>
              <w:t>0..*</w:t>
            </w:r>
          </w:p>
        </w:tc>
        <w:tc>
          <w:tcPr>
            <w:tcW w:w="2436" w:type="dxa"/>
          </w:tcPr>
          <w:p w14:paraId="13DFA958" w14:textId="77777777" w:rsidR="00C1698B" w:rsidRPr="006F1FE6" w:rsidRDefault="00C1698B" w:rsidP="00C1698B">
            <w:pPr>
              <w:snapToGrid w:val="0"/>
              <w:spacing w:before="60" w:after="60"/>
              <w:jc w:val="left"/>
              <w:rPr>
                <w:sz w:val="16"/>
                <w:szCs w:val="16"/>
                <w:lang w:val="en-GB"/>
              </w:rPr>
            </w:pPr>
            <w:r w:rsidRPr="006F1FE6">
              <w:rPr>
                <w:sz w:val="16"/>
                <w:szCs w:val="16"/>
                <w:lang w:val="en-GB"/>
              </w:rPr>
              <w:t>-</w:t>
            </w:r>
          </w:p>
        </w:tc>
        <w:tc>
          <w:tcPr>
            <w:tcW w:w="3060" w:type="dxa"/>
          </w:tcPr>
          <w:p w14:paraId="06705EB4" w14:textId="77777777" w:rsidR="00C1698B" w:rsidRPr="006F1FE6" w:rsidRDefault="00C1698B" w:rsidP="00C1698B">
            <w:pPr>
              <w:snapToGrid w:val="0"/>
              <w:spacing w:before="60" w:after="60"/>
              <w:jc w:val="left"/>
              <w:rPr>
                <w:sz w:val="16"/>
                <w:szCs w:val="16"/>
                <w:lang w:val="en-GB"/>
              </w:rPr>
            </w:pPr>
          </w:p>
        </w:tc>
      </w:tr>
      <w:tr w:rsidR="00C1698B" w:rsidRPr="006F1FE6" w14:paraId="6D2EAB4C" w14:textId="77777777" w:rsidTr="00C1698B">
        <w:trPr>
          <w:trHeight w:val="263"/>
        </w:trPr>
        <w:tc>
          <w:tcPr>
            <w:tcW w:w="1080" w:type="dxa"/>
          </w:tcPr>
          <w:p w14:paraId="003871EA" w14:textId="77777777" w:rsidR="00C1698B" w:rsidRPr="006F1FE6" w:rsidRDefault="00C1698B" w:rsidP="00C1698B">
            <w:pPr>
              <w:snapToGrid w:val="0"/>
              <w:spacing w:before="60" w:after="60"/>
              <w:jc w:val="left"/>
              <w:rPr>
                <w:sz w:val="16"/>
                <w:szCs w:val="16"/>
                <w:lang w:val="en-GB"/>
              </w:rPr>
            </w:pPr>
            <w:r w:rsidRPr="006F1FE6">
              <w:rPr>
                <w:sz w:val="16"/>
                <w:szCs w:val="16"/>
                <w:lang w:val="en-GB"/>
              </w:rPr>
              <w:t>Role</w:t>
            </w:r>
          </w:p>
        </w:tc>
        <w:tc>
          <w:tcPr>
            <w:tcW w:w="3060" w:type="dxa"/>
          </w:tcPr>
          <w:p w14:paraId="1076C20D" w14:textId="77777777" w:rsidR="00C1698B" w:rsidRPr="006F1FE6" w:rsidRDefault="00C1698B" w:rsidP="00C1698B">
            <w:pPr>
              <w:snapToGrid w:val="0"/>
              <w:spacing w:before="60" w:after="60"/>
              <w:jc w:val="left"/>
              <w:rPr>
                <w:sz w:val="16"/>
                <w:szCs w:val="16"/>
                <w:lang w:val="en-GB"/>
              </w:rPr>
            </w:pPr>
            <w:r w:rsidRPr="006F1FE6">
              <w:rPr>
                <w:sz w:val="16"/>
                <w:szCs w:val="16"/>
                <w:lang w:val="en-GB"/>
              </w:rPr>
              <w:t>datasetCatalogue</w:t>
            </w:r>
          </w:p>
        </w:tc>
        <w:tc>
          <w:tcPr>
            <w:tcW w:w="3420" w:type="dxa"/>
          </w:tcPr>
          <w:p w14:paraId="36FF2E5D" w14:textId="77777777" w:rsidR="00C1698B" w:rsidRPr="006F1FE6" w:rsidRDefault="00C1698B" w:rsidP="00C1698B">
            <w:pPr>
              <w:snapToGrid w:val="0"/>
              <w:spacing w:before="60" w:after="60"/>
              <w:jc w:val="left"/>
              <w:rPr>
                <w:sz w:val="16"/>
                <w:szCs w:val="16"/>
                <w:lang w:val="en-GB"/>
              </w:rPr>
            </w:pPr>
            <w:r>
              <w:rPr>
                <w:sz w:val="16"/>
                <w:szCs w:val="16"/>
                <w:lang w:val="en-GB"/>
              </w:rPr>
              <w:t>Catalogue which is related to this dataset</w:t>
            </w:r>
          </w:p>
        </w:tc>
        <w:tc>
          <w:tcPr>
            <w:tcW w:w="804" w:type="dxa"/>
          </w:tcPr>
          <w:p w14:paraId="76A26C1F" w14:textId="77777777" w:rsidR="00C1698B" w:rsidRPr="006F1FE6" w:rsidRDefault="00C1698B" w:rsidP="00C1698B">
            <w:pPr>
              <w:snapToGrid w:val="0"/>
              <w:spacing w:before="60" w:after="60"/>
              <w:jc w:val="center"/>
              <w:rPr>
                <w:sz w:val="16"/>
                <w:szCs w:val="16"/>
                <w:lang w:val="en-GB"/>
              </w:rPr>
            </w:pPr>
            <w:r w:rsidRPr="006F1FE6">
              <w:rPr>
                <w:sz w:val="16"/>
                <w:szCs w:val="16"/>
                <w:lang w:val="en-GB"/>
              </w:rPr>
              <w:t>0..*</w:t>
            </w:r>
          </w:p>
        </w:tc>
        <w:tc>
          <w:tcPr>
            <w:tcW w:w="2436" w:type="dxa"/>
          </w:tcPr>
          <w:p w14:paraId="501AD879" w14:textId="77777777" w:rsidR="00C1698B" w:rsidRPr="006F1FE6" w:rsidRDefault="00C1698B" w:rsidP="00C1698B">
            <w:pPr>
              <w:snapToGrid w:val="0"/>
              <w:spacing w:before="60" w:after="60"/>
              <w:jc w:val="left"/>
              <w:rPr>
                <w:sz w:val="16"/>
                <w:szCs w:val="16"/>
                <w:lang w:val="en-GB"/>
              </w:rPr>
            </w:pPr>
            <w:r w:rsidRPr="006F1FE6">
              <w:rPr>
                <w:sz w:val="16"/>
                <w:szCs w:val="16"/>
                <w:lang w:val="en-GB"/>
              </w:rPr>
              <w:t>-</w:t>
            </w:r>
          </w:p>
        </w:tc>
        <w:tc>
          <w:tcPr>
            <w:tcW w:w="3060" w:type="dxa"/>
          </w:tcPr>
          <w:p w14:paraId="30EF737F" w14:textId="77777777" w:rsidR="00C1698B" w:rsidRPr="006F1FE6" w:rsidRDefault="00C1698B" w:rsidP="00C1698B">
            <w:pPr>
              <w:snapToGrid w:val="0"/>
              <w:spacing w:before="60" w:after="60"/>
              <w:jc w:val="left"/>
              <w:rPr>
                <w:sz w:val="16"/>
                <w:szCs w:val="16"/>
                <w:lang w:val="en-GB"/>
              </w:rPr>
            </w:pPr>
          </w:p>
        </w:tc>
      </w:tr>
    </w:tbl>
    <w:p w14:paraId="326E6C7C" w14:textId="77777777" w:rsidR="00C1698B" w:rsidRPr="007C307C" w:rsidRDefault="00C1698B" w:rsidP="00273F8C">
      <w:pPr>
        <w:spacing w:before="0" w:after="0"/>
        <w:rPr>
          <w:lang w:val="en-GB"/>
        </w:rPr>
      </w:pPr>
    </w:p>
    <w:p w14:paraId="51449DD9" w14:textId="77777777" w:rsidR="00C1698B" w:rsidRPr="007C307C" w:rsidRDefault="00C1698B" w:rsidP="00B51614">
      <w:pPr>
        <w:pStyle w:val="Heading2"/>
      </w:pPr>
      <w:bookmarkStart w:id="189" w:name="_Toc512925143"/>
      <w:bookmarkStart w:id="190" w:name="_Toc3206177"/>
      <w:r w:rsidRPr="007C307C">
        <w:lastRenderedPageBreak/>
        <w:t>S100_DatasetDiscoveryMetaData</w:t>
      </w:r>
      <w:bookmarkEnd w:id="189"/>
      <w:bookmarkEnd w:id="19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C1698B">
        <w:trPr>
          <w:cantSplit/>
          <w:trHeight w:val="155"/>
          <w:tblHeader/>
        </w:trPr>
        <w:tc>
          <w:tcPr>
            <w:tcW w:w="1080" w:type="dxa"/>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C1698B">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77777777" w:rsidR="00C1698B" w:rsidRPr="002A5288" w:rsidRDefault="00C1698B" w:rsidP="00C1698B">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C1698B">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510" w:type="dxa"/>
          </w:tcPr>
          <w:p w14:paraId="5707EECD"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303FD805" w14:textId="77777777" w:rsidTr="00C1698B">
        <w:trPr>
          <w:cantSplit/>
          <w:trHeight w:val="326"/>
        </w:trPr>
        <w:tc>
          <w:tcPr>
            <w:tcW w:w="1080" w:type="dxa"/>
          </w:tcPr>
          <w:p w14:paraId="7069047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07DC48F5"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filePath</w:t>
            </w:r>
          </w:p>
        </w:tc>
        <w:tc>
          <w:tcPr>
            <w:tcW w:w="3510" w:type="dxa"/>
          </w:tcPr>
          <w:p w14:paraId="28E793AE" w14:textId="77777777" w:rsidR="00C1698B" w:rsidRPr="002A5288" w:rsidRDefault="00C1698B" w:rsidP="00C1698B">
            <w:pPr>
              <w:snapToGrid w:val="0"/>
              <w:spacing w:before="60" w:after="60"/>
              <w:jc w:val="left"/>
              <w:rPr>
                <w:sz w:val="16"/>
                <w:szCs w:val="16"/>
                <w:lang w:val="en-GB"/>
              </w:rPr>
            </w:pPr>
            <w:r w:rsidRPr="002A5288">
              <w:rPr>
                <w:sz w:val="16"/>
                <w:szCs w:val="16"/>
                <w:lang w:val="en-GB"/>
              </w:rPr>
              <w:t>Full path from the exchange set root directory</w:t>
            </w:r>
          </w:p>
        </w:tc>
        <w:tc>
          <w:tcPr>
            <w:tcW w:w="810" w:type="dxa"/>
          </w:tcPr>
          <w:p w14:paraId="57194849"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7FF6FCB2"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149333F" w14:textId="77777777" w:rsidR="00C1698B" w:rsidRPr="002A5288" w:rsidRDefault="00C1698B" w:rsidP="0025515F">
            <w:pPr>
              <w:snapToGrid w:val="0"/>
              <w:spacing w:before="60" w:after="60"/>
              <w:jc w:val="left"/>
              <w:rPr>
                <w:sz w:val="16"/>
                <w:szCs w:val="16"/>
                <w:lang w:val="en-GB"/>
              </w:rPr>
            </w:pPr>
            <w:r>
              <w:rPr>
                <w:sz w:val="16"/>
                <w:szCs w:val="16"/>
                <w:lang w:val="en-GB"/>
              </w:rPr>
              <w:t>Path relative to the root directory of the exchange set. The location of the file after the exchange set is unpacked into directory &lt;EXCH_ROOT&gt; will be &lt;EXCH_ROOT&gt;/&lt;filePath&gt;/&lt;filename&gt;</w:t>
            </w:r>
          </w:p>
        </w:tc>
      </w:tr>
      <w:tr w:rsidR="00C1698B" w:rsidRPr="002A5288" w14:paraId="49098547" w14:textId="77777777" w:rsidTr="00C1698B">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77777777" w:rsidR="00C1698B" w:rsidRPr="002A5288" w:rsidRDefault="00C1698B" w:rsidP="00C1698B">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E6B062" w14:textId="77777777"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C1698B" w:rsidRPr="002A5288" w14:paraId="4C16508C" w14:textId="77777777" w:rsidTr="00C1698B">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r>
              <w:rPr>
                <w:sz w:val="16"/>
                <w:szCs w:val="16"/>
                <w:lang w:val="en-GB"/>
              </w:rPr>
              <w:t>dataProtection</w:t>
            </w:r>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5B3BA9D6" w14:textId="77777777" w:rsidR="00C1698B" w:rsidRPr="002A5288" w:rsidRDefault="00C1698B" w:rsidP="00C1698B">
            <w:pPr>
              <w:snapToGrid w:val="0"/>
              <w:spacing w:before="60" w:after="60"/>
              <w:jc w:val="left"/>
              <w:rPr>
                <w:sz w:val="16"/>
                <w:szCs w:val="16"/>
                <w:lang w:val="en-GB"/>
              </w:rPr>
            </w:pPr>
            <w:r w:rsidRPr="009E65FF">
              <w:rPr>
                <w:sz w:val="16"/>
                <w:szCs w:val="16"/>
                <w:lang w:val="en-GB"/>
              </w:rPr>
              <w:t>Boolean</w:t>
            </w:r>
          </w:p>
        </w:tc>
        <w:tc>
          <w:tcPr>
            <w:tcW w:w="3060" w:type="dxa"/>
          </w:tcPr>
          <w:p w14:paraId="1AEF4CB0" w14:textId="77777777" w:rsidR="00C1698B" w:rsidRDefault="00C1698B" w:rsidP="000D1858">
            <w:pPr>
              <w:snapToGrid w:val="0"/>
              <w:spacing w:before="60" w:after="60"/>
              <w:jc w:val="left"/>
              <w:rPr>
                <w:sz w:val="16"/>
                <w:szCs w:val="16"/>
                <w:lang w:val="en-GB"/>
              </w:rPr>
            </w:pPr>
            <w:r>
              <w:rPr>
                <w:sz w:val="16"/>
                <w:szCs w:val="16"/>
                <w:lang w:val="en-GB"/>
              </w:rPr>
              <w:t>0 indicates an unencrypted dataset</w:t>
            </w:r>
          </w:p>
          <w:p w14:paraId="695DBC86" w14:textId="77777777" w:rsidR="00C1698B" w:rsidRPr="002A5288" w:rsidRDefault="00C1698B" w:rsidP="000D1858">
            <w:pPr>
              <w:snapToGrid w:val="0"/>
              <w:spacing w:before="60" w:after="60"/>
              <w:jc w:val="left"/>
              <w:rPr>
                <w:sz w:val="16"/>
                <w:szCs w:val="16"/>
                <w:lang w:val="en-GB"/>
              </w:rPr>
            </w:pPr>
            <w:r>
              <w:rPr>
                <w:sz w:val="16"/>
                <w:szCs w:val="16"/>
                <w:lang w:val="en-GB"/>
              </w:rPr>
              <w:t>1 indicates an encrypted dataset</w:t>
            </w:r>
          </w:p>
        </w:tc>
      </w:tr>
      <w:tr w:rsidR="00C1698B" w14:paraId="7A9F02D4" w14:textId="77777777" w:rsidTr="00C1698B">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r w:rsidRPr="009E65FF">
              <w:rPr>
                <w:sz w:val="16"/>
                <w:szCs w:val="16"/>
                <w:lang w:val="en-GB"/>
              </w:rPr>
              <w:t>protectionScheme</w:t>
            </w:r>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9E65FF" w:rsidRDefault="00C1698B" w:rsidP="00C1698B">
            <w:pPr>
              <w:snapToGrid w:val="0"/>
              <w:spacing w:before="60" w:after="60"/>
              <w:jc w:val="left"/>
              <w:rPr>
                <w:sz w:val="16"/>
                <w:szCs w:val="16"/>
                <w:lang w:val="en-GB"/>
              </w:rPr>
            </w:pPr>
            <w:r>
              <w:rPr>
                <w:sz w:val="16"/>
                <w:szCs w:val="16"/>
                <w:lang w:val="en-GB"/>
              </w:rPr>
              <w:t>S100_ProtectionScheme</w:t>
            </w:r>
          </w:p>
        </w:tc>
        <w:tc>
          <w:tcPr>
            <w:tcW w:w="3060" w:type="dxa"/>
            <w:shd w:val="clear" w:color="auto" w:fill="auto"/>
          </w:tcPr>
          <w:p w14:paraId="2599069A" w14:textId="77777777" w:rsidR="00C1698B" w:rsidRDefault="00C1698B" w:rsidP="00C1698B">
            <w:pPr>
              <w:snapToGrid w:val="0"/>
              <w:spacing w:before="60" w:after="60"/>
              <w:jc w:val="left"/>
              <w:rPr>
                <w:sz w:val="16"/>
                <w:szCs w:val="16"/>
                <w:lang w:val="en-GB"/>
              </w:rPr>
            </w:pPr>
            <w:r>
              <w:rPr>
                <w:sz w:val="16"/>
                <w:szCs w:val="16"/>
                <w:lang w:val="en-GB"/>
              </w:rPr>
              <w:t>For example S-63</w:t>
            </w:r>
          </w:p>
        </w:tc>
      </w:tr>
      <w:tr w:rsidR="00C1698B" w:rsidRPr="002A5288" w14:paraId="3D12CF7C" w14:textId="77777777" w:rsidTr="00C1698B">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510" w:type="dxa"/>
            <w:shd w:val="clear" w:color="auto" w:fill="auto"/>
          </w:tcPr>
          <w:p w14:paraId="11675AE1" w14:textId="77777777" w:rsidR="00C1698B" w:rsidRPr="002A5288" w:rsidRDefault="00C1698B" w:rsidP="00C1698B">
            <w:pPr>
              <w:snapToGrid w:val="0"/>
              <w:spacing w:before="60" w:after="60"/>
              <w:jc w:val="left"/>
              <w:rPr>
                <w:sz w:val="16"/>
                <w:szCs w:val="16"/>
                <w:lang w:val="en-GB"/>
              </w:rPr>
            </w:pPr>
            <w:r>
              <w:rPr>
                <w:sz w:val="16"/>
                <w:szCs w:val="16"/>
                <w:lang w:val="en-GB"/>
              </w:rPr>
              <w:t>Digital Signature of the file</w:t>
            </w:r>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777777" w:rsidR="00C1698B" w:rsidRPr="002A5288" w:rsidRDefault="00C1698B" w:rsidP="00C1698B">
            <w:pPr>
              <w:snapToGrid w:val="0"/>
              <w:spacing w:before="60" w:after="60"/>
              <w:jc w:val="left"/>
              <w:rPr>
                <w:sz w:val="16"/>
                <w:szCs w:val="16"/>
                <w:lang w:val="en-GB"/>
              </w:rPr>
            </w:pPr>
            <w:r>
              <w:rPr>
                <w:sz w:val="16"/>
                <w:szCs w:val="16"/>
                <w:lang w:val="en-GB"/>
              </w:rPr>
              <w:t>S100_DigitalSignature</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Specifies the algorithm used to compute digitalSignatureValue</w:t>
            </w:r>
          </w:p>
        </w:tc>
      </w:tr>
      <w:tr w:rsidR="00C1698B" w14:paraId="79DD98C4" w14:textId="77777777" w:rsidTr="00C1698B">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3B2ABC96" w14:textId="77777777" w:rsidR="00C1698B" w:rsidRDefault="001B4BE4" w:rsidP="00C1698B">
            <w:pPr>
              <w:snapToGrid w:val="0"/>
              <w:spacing w:before="60" w:after="60"/>
              <w:jc w:val="left"/>
              <w:rPr>
                <w:sz w:val="16"/>
                <w:szCs w:val="16"/>
                <w:lang w:val="en-GB"/>
              </w:rPr>
            </w:pPr>
            <w:r>
              <w:rPr>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The value resulting from application of digitalSignatureReference</w:t>
            </w:r>
          </w:p>
        </w:tc>
      </w:tr>
      <w:tr w:rsidR="00C1698B" w:rsidRPr="002A5288" w14:paraId="76247535" w14:textId="77777777" w:rsidTr="00C1698B">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2C055BBC" w14:textId="77777777" w:rsidR="00C1698B" w:rsidRDefault="00C1698B" w:rsidP="00C1698B">
            <w:pPr>
              <w:snapToGrid w:val="0"/>
              <w:spacing w:before="60" w:after="60"/>
              <w:jc w:val="left"/>
              <w:rPr>
                <w:sz w:val="16"/>
                <w:szCs w:val="16"/>
                <w:lang w:val="en-GB"/>
              </w:rPr>
            </w:pPr>
            <w:r w:rsidRPr="00775B62">
              <w:rPr>
                <w:rFonts w:cs="Arial"/>
                <w:sz w:val="16"/>
                <w:szCs w:val="16"/>
              </w:rPr>
              <w:t>MD_LegalConstraints -&gt;MD_RestrictionCode &lt;copyright&gt;</w:t>
            </w:r>
            <w:r>
              <w:rPr>
                <w:rFonts w:cs="Arial"/>
                <w:sz w:val="16"/>
                <w:szCs w:val="16"/>
              </w:rPr>
              <w:t xml:space="preserve"> (ISO 19115-1)</w:t>
            </w:r>
          </w:p>
        </w:tc>
        <w:tc>
          <w:tcPr>
            <w:tcW w:w="3060" w:type="dxa"/>
          </w:tcPr>
          <w:p w14:paraId="649D0061" w14:textId="77777777" w:rsidR="00C1698B" w:rsidRPr="002A5288" w:rsidRDefault="00C1698B" w:rsidP="00C1698B">
            <w:pPr>
              <w:snapToGrid w:val="0"/>
              <w:spacing w:before="60" w:after="60"/>
              <w:jc w:val="left"/>
              <w:rPr>
                <w:sz w:val="16"/>
                <w:szCs w:val="16"/>
                <w:lang w:val="en-GB"/>
              </w:rPr>
            </w:pPr>
          </w:p>
        </w:tc>
      </w:tr>
      <w:tr w:rsidR="00C1698B" w:rsidRPr="002A5288" w14:paraId="44423E5F" w14:textId="77777777" w:rsidTr="00273F8C">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FF07AF" w:rsidRDefault="00C1698B" w:rsidP="00C1698B">
            <w:pPr>
              <w:spacing w:before="60" w:after="60"/>
              <w:jc w:val="left"/>
              <w:rPr>
                <w:rFonts w:cs="Arial"/>
                <w:sz w:val="16"/>
                <w:szCs w:val="16"/>
              </w:rPr>
            </w:pPr>
            <w:r>
              <w:rPr>
                <w:rFonts w:cs="Arial"/>
                <w:sz w:val="16"/>
                <w:szCs w:val="16"/>
              </w:rPr>
              <w:t xml:space="preserve">Class </w:t>
            </w:r>
            <w:r w:rsidRPr="00231701">
              <w:rPr>
                <w:rFonts w:ascii="Calibri" w:hAnsi="Calibri"/>
                <w:color w:val="000000"/>
                <w:sz w:val="16"/>
                <w:szCs w:val="22"/>
              </w:rPr>
              <w:t>MD_SecurityConstraints&gt;MD_ClassificationCode (codelist)</w:t>
            </w:r>
          </w:p>
          <w:p w14:paraId="0C2EEAC9" w14:textId="77777777" w:rsidR="00C1698B" w:rsidRDefault="00C1698B" w:rsidP="00C1698B">
            <w:pPr>
              <w:snapToGrid w:val="0"/>
              <w:spacing w:before="60" w:after="60"/>
              <w:jc w:val="left"/>
              <w:rPr>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C1698B">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46F05E47" w14:textId="77777777" w:rsidR="00C1698B" w:rsidRDefault="00C1698B" w:rsidP="00C1698B">
            <w:pPr>
              <w:snapToGrid w:val="0"/>
              <w:spacing w:before="60" w:after="60"/>
              <w:jc w:val="left"/>
              <w:rPr>
                <w:sz w:val="16"/>
                <w:szCs w:val="16"/>
                <w:lang w:val="en-GB"/>
              </w:rPr>
            </w:pPr>
            <w:r>
              <w:rPr>
                <w:sz w:val="16"/>
                <w:szCs w:val="16"/>
                <w:lang w:val="en-GB"/>
              </w:rPr>
              <w:t>MD_Identification&gt;purpose</w:t>
            </w:r>
          </w:p>
          <w:p w14:paraId="0E5DB59E"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C0D307C" w14:textId="26B61AFF" w:rsidR="00C1698B" w:rsidRPr="002A5288" w:rsidRDefault="000D1858" w:rsidP="00C1698B">
            <w:pPr>
              <w:snapToGrid w:val="0"/>
              <w:spacing w:before="60" w:after="60"/>
              <w:jc w:val="left"/>
              <w:rPr>
                <w:sz w:val="16"/>
                <w:szCs w:val="16"/>
                <w:lang w:val="en-GB"/>
              </w:rPr>
            </w:pPr>
            <w:r w:rsidRPr="00904A12">
              <w:rPr>
                <w:sz w:val="16"/>
                <w:szCs w:val="16"/>
                <w:lang w:val="en-GB"/>
              </w:rPr>
              <w:t>Pre</w:t>
            </w:r>
            <w:r w:rsidR="00C1698B" w:rsidRPr="00904A12">
              <w:rPr>
                <w:sz w:val="16"/>
                <w:szCs w:val="16"/>
                <w:lang w:val="en-GB"/>
              </w:rPr>
              <w:t xml:space="preserve"> plan, actual plan, or actual update.</w:t>
            </w:r>
          </w:p>
        </w:tc>
      </w:tr>
      <w:tr w:rsidR="00C1698B" w:rsidRPr="002A5288" w14:paraId="59B19FC1" w14:textId="77777777" w:rsidTr="00C1698B">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r w:rsidRPr="002A5288">
              <w:rPr>
                <w:sz w:val="16"/>
                <w:szCs w:val="16"/>
                <w:lang w:val="en-GB"/>
              </w:rPr>
              <w:t>specificUsage</w:t>
            </w:r>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CFB53E" w14:textId="77777777" w:rsidR="00C1698B" w:rsidRPr="00231701" w:rsidRDefault="00C1698B" w:rsidP="00C1698B">
            <w:pPr>
              <w:spacing w:before="60" w:after="60"/>
              <w:jc w:val="left"/>
              <w:rPr>
                <w:rFonts w:ascii="Calibri" w:hAnsi="Calibri"/>
                <w:color w:val="000000"/>
                <w:sz w:val="16"/>
                <w:szCs w:val="16"/>
              </w:rPr>
            </w:pPr>
            <w:r w:rsidRPr="00231701">
              <w:rPr>
                <w:rFonts w:ascii="Calibri" w:hAnsi="Calibri"/>
                <w:color w:val="000000"/>
                <w:sz w:val="16"/>
                <w:szCs w:val="16"/>
              </w:rPr>
              <w:t>MD_USAGE&gt;specificUsage (character string)</w:t>
            </w:r>
          </w:p>
          <w:p w14:paraId="5168CCC9" w14:textId="77777777" w:rsidR="00C1698B" w:rsidRPr="002A5288" w:rsidRDefault="00C1698B" w:rsidP="00C1698B">
            <w:pPr>
              <w:snapToGrid w:val="0"/>
              <w:spacing w:before="60" w:after="60"/>
              <w:jc w:val="left"/>
              <w:rPr>
                <w:sz w:val="16"/>
                <w:szCs w:val="16"/>
                <w:lang w:val="en-GB"/>
              </w:rPr>
            </w:pPr>
            <w:r w:rsidRPr="00A21710">
              <w:rPr>
                <w:rFonts w:cs="Arial"/>
                <w:sz w:val="16"/>
                <w:szCs w:val="16"/>
                <w:lang w:val="fr-FR"/>
              </w:rPr>
              <w:t>MD_USAGE&gt;userContactInfo (CI_</w:t>
            </w:r>
            <w:r>
              <w:rPr>
                <w:rFonts w:cs="Arial"/>
                <w:sz w:val="16"/>
                <w:szCs w:val="16"/>
                <w:lang w:val="fr-FR"/>
              </w:rPr>
              <w:t>Responsibility</w:t>
            </w:r>
            <w:r w:rsidRPr="00A21710">
              <w:rPr>
                <w:rFonts w:cs="Arial"/>
                <w:sz w:val="16"/>
                <w:szCs w:val="16"/>
                <w:lang w:val="fr-FR"/>
              </w:rPr>
              <w:t>)</w:t>
            </w:r>
          </w:p>
        </w:tc>
        <w:tc>
          <w:tcPr>
            <w:tcW w:w="3060" w:type="dxa"/>
          </w:tcPr>
          <w:p w14:paraId="3C851CE0" w14:textId="77777777" w:rsidR="00C1698B" w:rsidRPr="002A5288" w:rsidRDefault="00C1698B" w:rsidP="00C1698B">
            <w:pPr>
              <w:snapToGrid w:val="0"/>
              <w:spacing w:before="60" w:after="60"/>
              <w:jc w:val="left"/>
              <w:rPr>
                <w:sz w:val="16"/>
                <w:szCs w:val="16"/>
                <w:lang w:val="en-GB"/>
              </w:rPr>
            </w:pPr>
            <w:r w:rsidRPr="00904A12">
              <w:rPr>
                <w:sz w:val="16"/>
                <w:szCs w:val="16"/>
                <w:lang w:val="en-GB"/>
              </w:rPr>
              <w:t>For navigation through &lt;name of UKCM area&gt; by &lt;ship name&gt;.</w:t>
            </w:r>
          </w:p>
        </w:tc>
      </w:tr>
      <w:tr w:rsidR="00C1698B" w:rsidRPr="002A5288" w14:paraId="5E1BE751" w14:textId="77777777" w:rsidTr="00C1698B">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C1698B">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r>
              <w:rPr>
                <w:sz w:val="16"/>
                <w:szCs w:val="16"/>
                <w:lang w:val="en-GB"/>
              </w:rPr>
              <w:t>issueTime</w:t>
            </w:r>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C1698B" w:rsidRPr="002A5288" w14:paraId="49551E17" w14:textId="77777777" w:rsidTr="00C1698B">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C1698B">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producingAgency</w:t>
            </w:r>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93C92E3" w14:textId="77777777" w:rsidR="00102D26" w:rsidRDefault="00C1698B" w:rsidP="000D1858">
            <w:pPr>
              <w:snapToGrid w:val="0"/>
              <w:spacing w:before="60" w:after="60"/>
              <w:rPr>
                <w:sz w:val="16"/>
                <w:szCs w:val="16"/>
                <w:lang w:val="fr-CA"/>
              </w:rPr>
            </w:pPr>
            <w:r w:rsidRPr="00B236DA">
              <w:rPr>
                <w:sz w:val="16"/>
                <w:szCs w:val="16"/>
                <w:lang w:val="fr-CA"/>
              </w:rPr>
              <w:t xml:space="preserve">CI_Responsibility&gt;CI_Organisation </w:t>
            </w:r>
          </w:p>
          <w:p w14:paraId="0952E0EC" w14:textId="33DBE874" w:rsidR="00C1698B" w:rsidRPr="00B236DA" w:rsidRDefault="00C1698B" w:rsidP="000D1858">
            <w:pPr>
              <w:snapToGrid w:val="0"/>
              <w:spacing w:before="60" w:after="60"/>
              <w:rPr>
                <w:sz w:val="16"/>
                <w:szCs w:val="16"/>
                <w:lang w:val="fr-CA"/>
              </w:rPr>
            </w:pPr>
            <w:r w:rsidRPr="00B236DA">
              <w:rPr>
                <w:sz w:val="16"/>
                <w:szCs w:val="16"/>
                <w:lang w:val="fr-CA"/>
              </w:rPr>
              <w:t>or</w:t>
            </w:r>
          </w:p>
          <w:p w14:paraId="4B8B6E83" w14:textId="77777777" w:rsidR="00C1698B" w:rsidRPr="00B236DA" w:rsidRDefault="00C1698B" w:rsidP="00C1698B">
            <w:pPr>
              <w:snapToGrid w:val="0"/>
              <w:spacing w:before="60" w:after="60"/>
              <w:jc w:val="left"/>
              <w:rPr>
                <w:sz w:val="16"/>
                <w:szCs w:val="16"/>
                <w:lang w:val="fr-CA"/>
              </w:rPr>
            </w:pPr>
            <w:r w:rsidRPr="00B236DA">
              <w:rPr>
                <w:sz w:val="16"/>
                <w:szCs w:val="16"/>
                <w:lang w:val="fr-CA"/>
              </w:rPr>
              <w:t>CI_Responsibility&gt;CI_Individual</w:t>
            </w:r>
          </w:p>
        </w:tc>
        <w:tc>
          <w:tcPr>
            <w:tcW w:w="3060" w:type="dxa"/>
            <w:tcBorders>
              <w:bottom w:val="single" w:sz="4" w:space="0" w:color="000000"/>
            </w:tcBorders>
          </w:tcPr>
          <w:p w14:paraId="3F1B7AF2" w14:textId="77777777" w:rsidR="00C1698B" w:rsidRPr="002A5288" w:rsidRDefault="00C1698B" w:rsidP="00C1698B">
            <w:pPr>
              <w:snapToGrid w:val="0"/>
              <w:spacing w:before="60" w:after="60"/>
              <w:jc w:val="left"/>
              <w:rPr>
                <w:sz w:val="16"/>
                <w:szCs w:val="16"/>
                <w:lang w:val="en-GB"/>
              </w:rPr>
            </w:pPr>
            <w:r>
              <w:rPr>
                <w:sz w:val="16"/>
                <w:szCs w:val="16"/>
                <w:lang w:val="en-GB"/>
              </w:rPr>
              <w:t>See Tables 4a-2 and 4a-3</w:t>
            </w:r>
          </w:p>
        </w:tc>
      </w:tr>
      <w:tr w:rsidR="00C1698B" w:rsidRPr="002A5288" w14:paraId="1D55EAEE" w14:textId="77777777" w:rsidTr="00C1698B">
        <w:trPr>
          <w:cantSplit/>
          <w:trHeight w:val="171"/>
        </w:trPr>
        <w:tc>
          <w:tcPr>
            <w:tcW w:w="1080" w:type="dxa"/>
          </w:tcPr>
          <w:p w14:paraId="211F5A5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shd w:val="clear" w:color="auto" w:fill="auto"/>
          </w:tcPr>
          <w:p w14:paraId="4ADA2C80" w14:textId="77777777" w:rsidR="00C1698B" w:rsidRPr="002A5288" w:rsidRDefault="00C1698B" w:rsidP="00C1698B">
            <w:pPr>
              <w:snapToGrid w:val="0"/>
              <w:spacing w:before="60" w:after="60"/>
              <w:jc w:val="left"/>
              <w:rPr>
                <w:sz w:val="16"/>
                <w:szCs w:val="16"/>
                <w:lang w:val="en-GB"/>
              </w:rPr>
            </w:pPr>
            <w:r>
              <w:rPr>
                <w:sz w:val="16"/>
                <w:szCs w:val="16"/>
                <w:lang w:val="en-GB"/>
              </w:rPr>
              <w:t>optimumD</w:t>
            </w:r>
            <w:r w:rsidRPr="002A5288">
              <w:rPr>
                <w:sz w:val="16"/>
                <w:szCs w:val="16"/>
                <w:lang w:val="en-GB"/>
              </w:rPr>
              <w:t>isplayScale</w:t>
            </w:r>
          </w:p>
        </w:tc>
        <w:tc>
          <w:tcPr>
            <w:tcW w:w="3510" w:type="dxa"/>
            <w:shd w:val="clear" w:color="auto" w:fill="auto"/>
          </w:tcPr>
          <w:p w14:paraId="2EEA035E" w14:textId="77777777" w:rsidR="00C1698B" w:rsidRPr="002A5288" w:rsidRDefault="00C1698B" w:rsidP="00C1698B">
            <w:pPr>
              <w:snapToGrid w:val="0"/>
              <w:spacing w:before="60" w:after="60"/>
              <w:jc w:val="left"/>
              <w:rPr>
                <w:sz w:val="16"/>
                <w:szCs w:val="16"/>
                <w:lang w:val="en-GB"/>
              </w:rPr>
            </w:pPr>
            <w:r>
              <w:rPr>
                <w:sz w:val="16"/>
                <w:szCs w:val="16"/>
                <w:lang w:val="en-GB"/>
              </w:rPr>
              <w:t>The scale with which the data is optimally displayed</w:t>
            </w:r>
            <w:r w:rsidRPr="002A5288">
              <w:rPr>
                <w:sz w:val="16"/>
                <w:szCs w:val="16"/>
                <w:lang w:val="en-GB"/>
              </w:rPr>
              <w:t xml:space="preserve"> </w:t>
            </w:r>
          </w:p>
        </w:tc>
        <w:tc>
          <w:tcPr>
            <w:tcW w:w="810" w:type="dxa"/>
            <w:shd w:val="clear" w:color="auto" w:fill="auto"/>
          </w:tcPr>
          <w:p w14:paraId="628FF0F5" w14:textId="77777777" w:rsidR="00C1698B" w:rsidRPr="002A5288" w:rsidRDefault="00C1698B" w:rsidP="00C1698B">
            <w:pPr>
              <w:snapToGrid w:val="0"/>
              <w:spacing w:before="60" w:after="60"/>
              <w:jc w:val="center"/>
              <w:rPr>
                <w:sz w:val="16"/>
                <w:szCs w:val="16"/>
                <w:lang w:val="en-GB"/>
              </w:rPr>
            </w:pPr>
            <w:r>
              <w:rPr>
                <w:sz w:val="16"/>
                <w:szCs w:val="16"/>
                <w:lang w:val="en-GB"/>
              </w:rPr>
              <w:t>0..</w:t>
            </w:r>
            <w:r w:rsidRPr="002A5288">
              <w:rPr>
                <w:sz w:val="16"/>
                <w:szCs w:val="16"/>
                <w:lang w:val="en-GB"/>
              </w:rPr>
              <w:t>1</w:t>
            </w:r>
          </w:p>
        </w:tc>
        <w:tc>
          <w:tcPr>
            <w:tcW w:w="2790" w:type="dxa"/>
            <w:shd w:val="clear" w:color="auto" w:fill="auto"/>
          </w:tcPr>
          <w:p w14:paraId="471BCF9B"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shd w:val="clear" w:color="auto" w:fill="auto"/>
          </w:tcPr>
          <w:p w14:paraId="10F836AB" w14:textId="77777777" w:rsidR="00C1698B" w:rsidRPr="002A5288" w:rsidRDefault="00C1698B" w:rsidP="00C1698B">
            <w:pPr>
              <w:snapToGrid w:val="0"/>
              <w:spacing w:before="60" w:after="60"/>
              <w:jc w:val="left"/>
              <w:rPr>
                <w:sz w:val="16"/>
                <w:szCs w:val="16"/>
                <w:lang w:val="en-GB"/>
              </w:rPr>
            </w:pPr>
            <w:r w:rsidRPr="002A5288">
              <w:rPr>
                <w:sz w:val="16"/>
                <w:szCs w:val="16"/>
                <w:lang w:val="en-GB"/>
              </w:rPr>
              <w:t>Example: A scale of 1:25000 is encoded as 25000</w:t>
            </w:r>
          </w:p>
        </w:tc>
      </w:tr>
      <w:tr w:rsidR="00C1698B" w:rsidRPr="002A5288" w14:paraId="7C9817CC" w14:textId="77777777" w:rsidTr="00C1698B">
        <w:trPr>
          <w:cantSplit/>
          <w:trHeight w:val="155"/>
        </w:trPr>
        <w:tc>
          <w:tcPr>
            <w:tcW w:w="1080" w:type="dxa"/>
          </w:tcPr>
          <w:p w14:paraId="042277C5"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395962BC" w14:textId="77777777" w:rsidR="00C1698B" w:rsidRPr="002A5288" w:rsidRDefault="00C1698B" w:rsidP="00C1698B">
            <w:pPr>
              <w:snapToGrid w:val="0"/>
              <w:spacing w:before="60" w:after="60"/>
              <w:jc w:val="left"/>
              <w:rPr>
                <w:sz w:val="16"/>
                <w:szCs w:val="16"/>
                <w:lang w:val="en-GB"/>
              </w:rPr>
            </w:pPr>
            <w:r>
              <w:rPr>
                <w:sz w:val="16"/>
                <w:szCs w:val="16"/>
                <w:lang w:val="en-GB"/>
              </w:rPr>
              <w:t>maximumDisplayScale</w:t>
            </w:r>
          </w:p>
        </w:tc>
        <w:tc>
          <w:tcPr>
            <w:tcW w:w="3510" w:type="dxa"/>
            <w:shd w:val="clear" w:color="auto" w:fill="auto"/>
          </w:tcPr>
          <w:p w14:paraId="352D998B" w14:textId="77777777" w:rsidR="00C1698B" w:rsidRPr="002A5288" w:rsidRDefault="00C1698B" w:rsidP="00C1698B">
            <w:pPr>
              <w:snapToGrid w:val="0"/>
              <w:spacing w:before="60" w:after="60"/>
              <w:jc w:val="left"/>
              <w:rPr>
                <w:sz w:val="16"/>
                <w:szCs w:val="16"/>
                <w:lang w:val="en-GB"/>
              </w:rPr>
            </w:pPr>
            <w:r>
              <w:rPr>
                <w:sz w:val="16"/>
                <w:szCs w:val="16"/>
                <w:lang w:val="en-GB"/>
              </w:rPr>
              <w:t>The maximum scale with which the data is displayed</w:t>
            </w:r>
          </w:p>
        </w:tc>
        <w:tc>
          <w:tcPr>
            <w:tcW w:w="810" w:type="dxa"/>
            <w:shd w:val="clear" w:color="auto" w:fill="auto"/>
          </w:tcPr>
          <w:p w14:paraId="31683BC5"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shd w:val="clear" w:color="auto" w:fill="auto"/>
          </w:tcPr>
          <w:p w14:paraId="06C9B8FB"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shd w:val="clear" w:color="auto" w:fill="auto"/>
          </w:tcPr>
          <w:p w14:paraId="03CA2272" w14:textId="77777777" w:rsidR="00C1698B" w:rsidRPr="002A5288" w:rsidRDefault="00C1698B" w:rsidP="00C1698B">
            <w:pPr>
              <w:snapToGrid w:val="0"/>
              <w:spacing w:before="60" w:after="60"/>
              <w:jc w:val="left"/>
              <w:rPr>
                <w:sz w:val="16"/>
                <w:szCs w:val="16"/>
                <w:lang w:val="en-GB"/>
              </w:rPr>
            </w:pPr>
          </w:p>
        </w:tc>
      </w:tr>
      <w:tr w:rsidR="00C1698B" w:rsidRPr="002A5288" w14:paraId="2D8CCAAC" w14:textId="77777777" w:rsidTr="00C1698B">
        <w:trPr>
          <w:cantSplit/>
          <w:trHeight w:val="155"/>
        </w:trPr>
        <w:tc>
          <w:tcPr>
            <w:tcW w:w="1080" w:type="dxa"/>
          </w:tcPr>
          <w:p w14:paraId="71D5E9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Borders>
              <w:bottom w:val="single" w:sz="4" w:space="0" w:color="000000"/>
            </w:tcBorders>
            <w:shd w:val="clear" w:color="auto" w:fill="auto"/>
          </w:tcPr>
          <w:p w14:paraId="36710E39" w14:textId="77777777" w:rsidR="00C1698B" w:rsidRPr="002A5288" w:rsidRDefault="00C1698B" w:rsidP="00C1698B">
            <w:pPr>
              <w:snapToGrid w:val="0"/>
              <w:spacing w:before="60" w:after="60"/>
              <w:jc w:val="left"/>
              <w:rPr>
                <w:sz w:val="16"/>
                <w:szCs w:val="16"/>
                <w:lang w:val="en-GB"/>
              </w:rPr>
            </w:pPr>
            <w:r>
              <w:rPr>
                <w:sz w:val="16"/>
                <w:szCs w:val="16"/>
                <w:lang w:val="en-GB"/>
              </w:rPr>
              <w:t>minimumDisplayScale</w:t>
            </w:r>
          </w:p>
        </w:tc>
        <w:tc>
          <w:tcPr>
            <w:tcW w:w="3510" w:type="dxa"/>
            <w:tcBorders>
              <w:bottom w:val="single" w:sz="4" w:space="0" w:color="000000"/>
            </w:tcBorders>
            <w:shd w:val="clear" w:color="auto" w:fill="auto"/>
          </w:tcPr>
          <w:p w14:paraId="2A3B6BDD" w14:textId="77777777" w:rsidR="00C1698B" w:rsidRPr="002A5288" w:rsidRDefault="00C1698B" w:rsidP="00C1698B">
            <w:pPr>
              <w:snapToGrid w:val="0"/>
              <w:spacing w:before="60" w:after="60"/>
              <w:jc w:val="left"/>
              <w:rPr>
                <w:sz w:val="16"/>
                <w:szCs w:val="16"/>
                <w:lang w:val="en-GB"/>
              </w:rPr>
            </w:pPr>
            <w:r>
              <w:rPr>
                <w:sz w:val="16"/>
                <w:szCs w:val="16"/>
                <w:lang w:val="en-GB"/>
              </w:rPr>
              <w:t>The minimum scale with which the data is displayed</w:t>
            </w:r>
          </w:p>
        </w:tc>
        <w:tc>
          <w:tcPr>
            <w:tcW w:w="810" w:type="dxa"/>
            <w:tcBorders>
              <w:bottom w:val="single" w:sz="4" w:space="0" w:color="000000"/>
            </w:tcBorders>
            <w:shd w:val="clear" w:color="auto" w:fill="auto"/>
          </w:tcPr>
          <w:p w14:paraId="44A5B7E1"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shd w:val="clear" w:color="auto" w:fill="auto"/>
          </w:tcPr>
          <w:p w14:paraId="248C0E3A"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Borders>
              <w:bottom w:val="single" w:sz="4" w:space="0" w:color="000000"/>
            </w:tcBorders>
            <w:shd w:val="clear" w:color="auto" w:fill="auto"/>
          </w:tcPr>
          <w:p w14:paraId="2C0A9898" w14:textId="77777777" w:rsidR="00C1698B" w:rsidRPr="002A5288" w:rsidRDefault="00C1698B" w:rsidP="00C1698B">
            <w:pPr>
              <w:snapToGrid w:val="0"/>
              <w:spacing w:before="60" w:after="60"/>
              <w:jc w:val="left"/>
              <w:rPr>
                <w:sz w:val="16"/>
                <w:szCs w:val="16"/>
                <w:lang w:val="en-GB"/>
              </w:rPr>
            </w:pPr>
          </w:p>
        </w:tc>
      </w:tr>
      <w:tr w:rsidR="00C1698B" w:rsidRPr="002A5288" w14:paraId="3037EB67" w14:textId="77777777" w:rsidTr="00C1698B">
        <w:trPr>
          <w:cantSplit/>
          <w:trHeight w:val="155"/>
        </w:trPr>
        <w:tc>
          <w:tcPr>
            <w:tcW w:w="1080" w:type="dxa"/>
            <w:tcBorders>
              <w:bottom w:val="single" w:sz="4" w:space="0" w:color="000000"/>
            </w:tcBorders>
            <w:shd w:val="clear" w:color="auto" w:fill="auto"/>
          </w:tcPr>
          <w:p w14:paraId="0D47FEF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shd w:val="clear" w:color="auto" w:fill="auto"/>
          </w:tcPr>
          <w:p w14:paraId="1E0CA1A5" w14:textId="77777777" w:rsidR="00C1698B" w:rsidRPr="002A5288" w:rsidRDefault="00C1698B" w:rsidP="00C1698B">
            <w:pPr>
              <w:snapToGrid w:val="0"/>
              <w:spacing w:before="60" w:after="60"/>
              <w:jc w:val="left"/>
              <w:rPr>
                <w:sz w:val="16"/>
                <w:szCs w:val="16"/>
                <w:lang w:val="en-GB"/>
              </w:rPr>
            </w:pPr>
            <w:r w:rsidRPr="002A5288">
              <w:rPr>
                <w:sz w:val="16"/>
                <w:szCs w:val="16"/>
                <w:lang w:val="en-GB"/>
              </w:rPr>
              <w:t>horizontalDatum</w:t>
            </w:r>
            <w:r>
              <w:rPr>
                <w:sz w:val="16"/>
                <w:szCs w:val="16"/>
                <w:lang w:val="en-GB"/>
              </w:rPr>
              <w:t>Reference</w:t>
            </w:r>
          </w:p>
        </w:tc>
        <w:tc>
          <w:tcPr>
            <w:tcW w:w="3510" w:type="dxa"/>
            <w:tcBorders>
              <w:bottom w:val="single" w:sz="4" w:space="0" w:color="000000"/>
            </w:tcBorders>
            <w:shd w:val="clear" w:color="auto" w:fill="auto"/>
          </w:tcPr>
          <w:p w14:paraId="65A209F6" w14:textId="77777777" w:rsidR="00C1698B" w:rsidRPr="002A5288" w:rsidRDefault="00C1698B" w:rsidP="00C1698B">
            <w:pPr>
              <w:snapToGrid w:val="0"/>
              <w:spacing w:before="60" w:after="60"/>
              <w:jc w:val="left"/>
              <w:rPr>
                <w:sz w:val="16"/>
                <w:szCs w:val="16"/>
                <w:lang w:val="en-GB"/>
              </w:rPr>
            </w:pPr>
            <w:r>
              <w:rPr>
                <w:sz w:val="16"/>
                <w:szCs w:val="16"/>
                <w:lang w:val="en-GB"/>
              </w:rPr>
              <w:t>Reference to the register from which the horizontal datum value is taken</w:t>
            </w:r>
          </w:p>
        </w:tc>
        <w:tc>
          <w:tcPr>
            <w:tcW w:w="810" w:type="dxa"/>
            <w:tcBorders>
              <w:bottom w:val="single" w:sz="4" w:space="0" w:color="000000"/>
            </w:tcBorders>
            <w:shd w:val="clear" w:color="auto" w:fill="auto"/>
          </w:tcPr>
          <w:p w14:paraId="1465061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shd w:val="clear" w:color="auto" w:fill="auto"/>
          </w:tcPr>
          <w:p w14:paraId="02A7BDDC" w14:textId="77777777" w:rsidR="00C1698B" w:rsidRPr="002A5288" w:rsidRDefault="00C1698B" w:rsidP="00C1698B">
            <w:pPr>
              <w:snapToGrid w:val="0"/>
              <w:spacing w:before="60" w:after="60"/>
              <w:jc w:val="left"/>
              <w:rPr>
                <w:sz w:val="16"/>
                <w:szCs w:val="16"/>
                <w:lang w:val="en-GB"/>
              </w:rPr>
            </w:pPr>
            <w:r>
              <w:rPr>
                <w:sz w:val="16"/>
                <w:szCs w:val="16"/>
                <w:lang w:val="en-GB"/>
              </w:rPr>
              <w:t>characterString</w:t>
            </w:r>
          </w:p>
        </w:tc>
        <w:tc>
          <w:tcPr>
            <w:tcW w:w="3060" w:type="dxa"/>
            <w:tcBorders>
              <w:bottom w:val="single" w:sz="4" w:space="0" w:color="000000"/>
            </w:tcBorders>
            <w:shd w:val="clear" w:color="auto" w:fill="auto"/>
          </w:tcPr>
          <w:p w14:paraId="782B4D0D" w14:textId="77777777" w:rsidR="00C1698B" w:rsidRPr="002A5288" w:rsidRDefault="00C1698B" w:rsidP="00C1698B">
            <w:pPr>
              <w:snapToGrid w:val="0"/>
              <w:spacing w:before="60" w:after="60"/>
              <w:jc w:val="left"/>
              <w:rPr>
                <w:sz w:val="16"/>
                <w:szCs w:val="16"/>
                <w:lang w:val="en-GB"/>
              </w:rPr>
            </w:pPr>
            <w:r>
              <w:rPr>
                <w:sz w:val="16"/>
                <w:szCs w:val="16"/>
                <w:lang w:val="en-GB"/>
              </w:rPr>
              <w:t>EPSG</w:t>
            </w:r>
          </w:p>
        </w:tc>
      </w:tr>
      <w:tr w:rsidR="00C1698B" w:rsidRPr="002A5288" w14:paraId="10A2AEA5" w14:textId="77777777" w:rsidTr="00C1698B">
        <w:trPr>
          <w:cantSplit/>
          <w:trHeight w:val="171"/>
        </w:trPr>
        <w:tc>
          <w:tcPr>
            <w:tcW w:w="1080" w:type="dxa"/>
            <w:shd w:val="clear" w:color="auto" w:fill="auto"/>
          </w:tcPr>
          <w:p w14:paraId="6C4EACC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214635E4" w14:textId="77777777" w:rsidR="00C1698B" w:rsidRPr="002A5288" w:rsidRDefault="00C1698B" w:rsidP="00C1698B">
            <w:pPr>
              <w:snapToGrid w:val="0"/>
              <w:spacing w:before="60" w:after="60"/>
              <w:jc w:val="left"/>
              <w:rPr>
                <w:sz w:val="16"/>
                <w:szCs w:val="16"/>
                <w:lang w:val="en-GB"/>
              </w:rPr>
            </w:pPr>
            <w:r>
              <w:rPr>
                <w:sz w:val="16"/>
                <w:szCs w:val="16"/>
                <w:lang w:val="en-GB"/>
              </w:rPr>
              <w:t>horizontalDatumValue</w:t>
            </w:r>
          </w:p>
        </w:tc>
        <w:tc>
          <w:tcPr>
            <w:tcW w:w="3510" w:type="dxa"/>
            <w:shd w:val="clear" w:color="auto" w:fill="auto"/>
          </w:tcPr>
          <w:p w14:paraId="1D8E3449" w14:textId="77777777" w:rsidR="00C1698B" w:rsidRDefault="00C1698B" w:rsidP="00C1698B">
            <w:pPr>
              <w:snapToGrid w:val="0"/>
              <w:spacing w:before="60" w:after="60"/>
              <w:jc w:val="left"/>
              <w:rPr>
                <w:sz w:val="16"/>
                <w:szCs w:val="16"/>
                <w:lang w:val="en-GB"/>
              </w:rPr>
            </w:pPr>
            <w:r>
              <w:rPr>
                <w:sz w:val="16"/>
                <w:szCs w:val="16"/>
                <w:lang w:val="en-GB"/>
              </w:rPr>
              <w:t>Horizontal Datum of the entire dataset</w:t>
            </w:r>
          </w:p>
        </w:tc>
        <w:tc>
          <w:tcPr>
            <w:tcW w:w="810" w:type="dxa"/>
            <w:shd w:val="clear" w:color="auto" w:fill="auto"/>
          </w:tcPr>
          <w:p w14:paraId="7378A0CB"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5BD8880" w14:textId="77777777" w:rsidR="00C1698B" w:rsidRDefault="00C1698B" w:rsidP="00C1698B">
            <w:pPr>
              <w:snapToGrid w:val="0"/>
              <w:spacing w:before="60" w:after="60"/>
              <w:jc w:val="left"/>
              <w:rPr>
                <w:sz w:val="16"/>
                <w:szCs w:val="16"/>
                <w:lang w:val="en-GB"/>
              </w:rPr>
            </w:pPr>
            <w:r>
              <w:rPr>
                <w:sz w:val="16"/>
                <w:szCs w:val="16"/>
                <w:lang w:val="en-GB"/>
              </w:rPr>
              <w:t>Integer</w:t>
            </w:r>
          </w:p>
        </w:tc>
        <w:tc>
          <w:tcPr>
            <w:tcW w:w="3060" w:type="dxa"/>
            <w:shd w:val="clear" w:color="auto" w:fill="auto"/>
          </w:tcPr>
          <w:p w14:paraId="032A80FA" w14:textId="77777777" w:rsidR="00C1698B" w:rsidRPr="002A5288" w:rsidRDefault="00C1698B" w:rsidP="00C1698B">
            <w:pPr>
              <w:snapToGrid w:val="0"/>
              <w:spacing w:before="60" w:after="60"/>
              <w:jc w:val="left"/>
              <w:rPr>
                <w:sz w:val="16"/>
                <w:szCs w:val="16"/>
                <w:lang w:val="en-GB"/>
              </w:rPr>
            </w:pPr>
            <w:r w:rsidRPr="00DD7223">
              <w:rPr>
                <w:rFonts w:cs="Arial"/>
                <w:sz w:val="16"/>
                <w:szCs w:val="16"/>
              </w:rPr>
              <w:t>4326</w:t>
            </w:r>
          </w:p>
        </w:tc>
      </w:tr>
      <w:tr w:rsidR="00C1698B" w:rsidRPr="002A5288" w14:paraId="1007E355" w14:textId="77777777" w:rsidTr="00C1698B">
        <w:trPr>
          <w:cantSplit/>
          <w:trHeight w:val="171"/>
        </w:trPr>
        <w:tc>
          <w:tcPr>
            <w:tcW w:w="1080" w:type="dxa"/>
            <w:shd w:val="clear" w:color="auto" w:fill="auto"/>
          </w:tcPr>
          <w:p w14:paraId="4C12AFC8"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03EE7336" w14:textId="77777777" w:rsidR="00C1698B" w:rsidRDefault="00C1698B" w:rsidP="00C1698B">
            <w:pPr>
              <w:snapToGrid w:val="0"/>
              <w:spacing w:before="60" w:after="60"/>
              <w:jc w:val="left"/>
              <w:rPr>
                <w:sz w:val="16"/>
                <w:szCs w:val="16"/>
                <w:lang w:val="en-GB"/>
              </w:rPr>
            </w:pPr>
            <w:r>
              <w:rPr>
                <w:sz w:val="16"/>
                <w:szCs w:val="16"/>
                <w:lang w:val="en-GB"/>
              </w:rPr>
              <w:t>epoch</w:t>
            </w:r>
          </w:p>
        </w:tc>
        <w:tc>
          <w:tcPr>
            <w:tcW w:w="3510" w:type="dxa"/>
            <w:shd w:val="clear" w:color="auto" w:fill="auto"/>
          </w:tcPr>
          <w:p w14:paraId="6DC69324" w14:textId="77777777" w:rsidR="00C1698B" w:rsidRDefault="00C1698B" w:rsidP="00C1698B">
            <w:pPr>
              <w:snapToGrid w:val="0"/>
              <w:spacing w:before="60" w:after="60"/>
              <w:jc w:val="left"/>
              <w:rPr>
                <w:sz w:val="16"/>
                <w:szCs w:val="16"/>
                <w:lang w:val="en-GB"/>
              </w:rPr>
            </w:pPr>
            <w:r w:rsidRPr="001A3DF5">
              <w:rPr>
                <w:sz w:val="16"/>
                <w:szCs w:val="16"/>
                <w:lang w:val="en-GB"/>
              </w:rPr>
              <w:t>Code denoting the epoch of the geodetic datum used by the CRS.</w:t>
            </w:r>
          </w:p>
        </w:tc>
        <w:tc>
          <w:tcPr>
            <w:tcW w:w="810" w:type="dxa"/>
            <w:shd w:val="clear" w:color="auto" w:fill="auto"/>
          </w:tcPr>
          <w:p w14:paraId="7607B294" w14:textId="77777777" w:rsidR="00C1698B" w:rsidRDefault="00C1698B" w:rsidP="00C1698B">
            <w:pPr>
              <w:snapToGrid w:val="0"/>
              <w:spacing w:before="60" w:after="60"/>
              <w:jc w:val="center"/>
              <w:rPr>
                <w:sz w:val="16"/>
                <w:szCs w:val="16"/>
                <w:lang w:val="en-GB"/>
              </w:rPr>
            </w:pPr>
            <w:r>
              <w:rPr>
                <w:sz w:val="16"/>
                <w:szCs w:val="16"/>
                <w:lang w:val="en-GB"/>
              </w:rPr>
              <w:t>0..1</w:t>
            </w:r>
          </w:p>
        </w:tc>
        <w:tc>
          <w:tcPr>
            <w:tcW w:w="2790" w:type="dxa"/>
            <w:shd w:val="clear" w:color="auto" w:fill="auto"/>
          </w:tcPr>
          <w:p w14:paraId="205AC430" w14:textId="77777777" w:rsidR="00C1698B" w:rsidRDefault="00C1698B" w:rsidP="00C1698B">
            <w:pPr>
              <w:snapToGrid w:val="0"/>
              <w:spacing w:before="60" w:after="60"/>
              <w:jc w:val="left"/>
              <w:rPr>
                <w:sz w:val="16"/>
                <w:szCs w:val="16"/>
                <w:lang w:val="en-GB"/>
              </w:rPr>
            </w:pPr>
            <w:r>
              <w:rPr>
                <w:sz w:val="16"/>
                <w:szCs w:val="16"/>
                <w:lang w:val="en-GB"/>
              </w:rPr>
              <w:t>CharacterString</w:t>
            </w:r>
          </w:p>
        </w:tc>
        <w:tc>
          <w:tcPr>
            <w:tcW w:w="3060" w:type="dxa"/>
            <w:shd w:val="clear" w:color="auto" w:fill="auto"/>
          </w:tcPr>
          <w:p w14:paraId="552538FB" w14:textId="2C995C55" w:rsidR="00C1698B" w:rsidRDefault="000D1858" w:rsidP="00C1698B">
            <w:pPr>
              <w:snapToGrid w:val="0"/>
              <w:spacing w:before="60" w:after="60"/>
              <w:jc w:val="left"/>
              <w:rPr>
                <w:rFonts w:cs="Arial"/>
                <w:sz w:val="16"/>
                <w:szCs w:val="16"/>
              </w:rPr>
            </w:pPr>
            <w:r>
              <w:rPr>
                <w:rFonts w:cs="Arial"/>
                <w:sz w:val="16"/>
                <w:szCs w:val="16"/>
              </w:rPr>
              <w:t>For example,</w:t>
            </w:r>
            <w:r w:rsidR="00C1698B" w:rsidRPr="001A3DF5">
              <w:rPr>
                <w:rFonts w:cs="Arial"/>
                <w:sz w:val="16"/>
                <w:szCs w:val="16"/>
              </w:rPr>
              <w:t xml:space="preserve"> G1762 for the 2013-10-16 realization of the geodetic datum for WGS84</w:t>
            </w:r>
          </w:p>
        </w:tc>
      </w:tr>
      <w:tr w:rsidR="00C1698B" w:rsidRPr="002A5288" w14:paraId="055B6144" w14:textId="77777777" w:rsidTr="00C1698B">
        <w:trPr>
          <w:cantSplit/>
          <w:trHeight w:val="171"/>
        </w:trPr>
        <w:tc>
          <w:tcPr>
            <w:tcW w:w="1080" w:type="dxa"/>
          </w:tcPr>
          <w:p w14:paraId="19A8E7CF"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shd w:val="clear" w:color="auto" w:fill="FFFFFF"/>
          </w:tcPr>
          <w:p w14:paraId="7FD19EF3"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verticalDatum</w:t>
            </w:r>
          </w:p>
        </w:tc>
        <w:tc>
          <w:tcPr>
            <w:tcW w:w="3510" w:type="dxa"/>
            <w:shd w:val="clear" w:color="auto" w:fill="FFFFFF"/>
          </w:tcPr>
          <w:p w14:paraId="27CBDDAB" w14:textId="77777777" w:rsidR="00C1698B" w:rsidRPr="002A5288" w:rsidRDefault="00C1698B" w:rsidP="00C1698B">
            <w:pPr>
              <w:snapToGrid w:val="0"/>
              <w:spacing w:before="60" w:after="60"/>
              <w:jc w:val="left"/>
              <w:rPr>
                <w:sz w:val="16"/>
                <w:szCs w:val="16"/>
                <w:lang w:val="en-GB"/>
              </w:rPr>
            </w:pPr>
            <w:r>
              <w:rPr>
                <w:sz w:val="16"/>
                <w:szCs w:val="16"/>
                <w:lang w:val="en-GB"/>
              </w:rPr>
              <w:t>Vertical Datum of the entire dataset</w:t>
            </w:r>
          </w:p>
        </w:tc>
        <w:tc>
          <w:tcPr>
            <w:tcW w:w="810" w:type="dxa"/>
            <w:shd w:val="clear" w:color="auto" w:fill="FFFFFF"/>
          </w:tcPr>
          <w:p w14:paraId="5303B9AB" w14:textId="77777777" w:rsidR="00C1698B" w:rsidRPr="002A5288" w:rsidRDefault="00C1698B" w:rsidP="00C1698B">
            <w:pPr>
              <w:snapToGrid w:val="0"/>
              <w:spacing w:before="60" w:after="60"/>
              <w:jc w:val="center"/>
              <w:rPr>
                <w:sz w:val="16"/>
                <w:szCs w:val="16"/>
                <w:lang w:val="en-GB"/>
              </w:rPr>
            </w:pPr>
            <w:r>
              <w:rPr>
                <w:sz w:val="16"/>
                <w:szCs w:val="16"/>
                <w:lang w:val="en-GB"/>
              </w:rPr>
              <w:t>0..</w:t>
            </w:r>
            <w:r w:rsidRPr="002A5288">
              <w:rPr>
                <w:sz w:val="16"/>
                <w:szCs w:val="16"/>
                <w:lang w:val="en-GB"/>
              </w:rPr>
              <w:t>1</w:t>
            </w:r>
          </w:p>
        </w:tc>
        <w:tc>
          <w:tcPr>
            <w:tcW w:w="2790" w:type="dxa"/>
            <w:shd w:val="clear" w:color="auto" w:fill="FFFFFF"/>
          </w:tcPr>
          <w:p w14:paraId="50F6B913" w14:textId="77777777" w:rsidR="00C1698B" w:rsidRPr="002A5288" w:rsidRDefault="00C1698B" w:rsidP="00C1698B">
            <w:pPr>
              <w:snapToGrid w:val="0"/>
              <w:spacing w:before="60" w:after="60"/>
              <w:jc w:val="left"/>
              <w:rPr>
                <w:sz w:val="16"/>
                <w:szCs w:val="16"/>
                <w:lang w:val="en-GB"/>
              </w:rPr>
            </w:pPr>
            <w:r>
              <w:rPr>
                <w:sz w:val="16"/>
                <w:szCs w:val="16"/>
                <w:lang w:val="en-GB"/>
              </w:rPr>
              <w:t>S100_VerticalAndSoundingDatum</w:t>
            </w:r>
          </w:p>
        </w:tc>
        <w:tc>
          <w:tcPr>
            <w:tcW w:w="3060" w:type="dxa"/>
            <w:shd w:val="clear" w:color="auto" w:fill="FFFFFF"/>
          </w:tcPr>
          <w:p w14:paraId="2426F395" w14:textId="77777777" w:rsidR="00C1698B" w:rsidRPr="002A5288" w:rsidRDefault="00C1698B" w:rsidP="00C1698B">
            <w:pPr>
              <w:snapToGrid w:val="0"/>
              <w:spacing w:before="60" w:after="60"/>
              <w:jc w:val="left"/>
              <w:rPr>
                <w:sz w:val="16"/>
                <w:szCs w:val="16"/>
                <w:lang w:val="en-GB"/>
              </w:rPr>
            </w:pPr>
          </w:p>
        </w:tc>
      </w:tr>
      <w:tr w:rsidR="00C1698B" w:rsidRPr="002A5288" w14:paraId="1A6EA6FA" w14:textId="77777777" w:rsidTr="00C1698B">
        <w:trPr>
          <w:cantSplit/>
          <w:trHeight w:val="155"/>
        </w:trPr>
        <w:tc>
          <w:tcPr>
            <w:tcW w:w="1080" w:type="dxa"/>
          </w:tcPr>
          <w:p w14:paraId="1DAF21C8"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shd w:val="clear" w:color="auto" w:fill="FFFFFF"/>
          </w:tcPr>
          <w:p w14:paraId="62AFB259" w14:textId="77777777" w:rsidR="00C1698B" w:rsidRPr="002A5288" w:rsidRDefault="00C1698B" w:rsidP="00C1698B">
            <w:pPr>
              <w:snapToGrid w:val="0"/>
              <w:spacing w:before="60" w:after="60"/>
              <w:jc w:val="left"/>
              <w:rPr>
                <w:sz w:val="16"/>
                <w:szCs w:val="16"/>
                <w:lang w:val="en-GB"/>
              </w:rPr>
            </w:pPr>
            <w:r w:rsidRPr="002A5288">
              <w:rPr>
                <w:sz w:val="16"/>
                <w:szCs w:val="16"/>
                <w:lang w:val="en-GB"/>
              </w:rPr>
              <w:t>soundingDatum</w:t>
            </w:r>
          </w:p>
        </w:tc>
        <w:tc>
          <w:tcPr>
            <w:tcW w:w="3510" w:type="dxa"/>
            <w:shd w:val="clear" w:color="auto" w:fill="FFFFFF"/>
          </w:tcPr>
          <w:p w14:paraId="0959DF1F" w14:textId="77777777" w:rsidR="00C1698B" w:rsidRPr="002A5288" w:rsidRDefault="00C1698B" w:rsidP="00C1698B">
            <w:pPr>
              <w:snapToGrid w:val="0"/>
              <w:spacing w:before="60" w:after="60"/>
              <w:jc w:val="left"/>
              <w:rPr>
                <w:sz w:val="16"/>
                <w:szCs w:val="16"/>
                <w:lang w:val="en-GB"/>
              </w:rPr>
            </w:pPr>
            <w:r>
              <w:rPr>
                <w:sz w:val="16"/>
                <w:szCs w:val="16"/>
                <w:lang w:val="en-GB"/>
              </w:rPr>
              <w:t>Sounding Datum of the entire dataset</w:t>
            </w:r>
          </w:p>
        </w:tc>
        <w:tc>
          <w:tcPr>
            <w:tcW w:w="810" w:type="dxa"/>
            <w:shd w:val="clear" w:color="auto" w:fill="FFFFFF"/>
          </w:tcPr>
          <w:p w14:paraId="57D1531F"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shd w:val="clear" w:color="auto" w:fill="FFFFFF"/>
          </w:tcPr>
          <w:p w14:paraId="146EA235" w14:textId="77777777" w:rsidR="00C1698B" w:rsidRPr="002A5288" w:rsidRDefault="00C1698B" w:rsidP="00C1698B">
            <w:pPr>
              <w:snapToGrid w:val="0"/>
              <w:spacing w:before="60" w:after="60"/>
              <w:jc w:val="left"/>
              <w:rPr>
                <w:sz w:val="16"/>
                <w:szCs w:val="16"/>
                <w:lang w:val="en-GB"/>
              </w:rPr>
            </w:pPr>
            <w:r>
              <w:rPr>
                <w:sz w:val="16"/>
                <w:szCs w:val="16"/>
                <w:lang w:val="en-GB"/>
              </w:rPr>
              <w:t>S100_VerticalAndSoundingDatum</w:t>
            </w:r>
          </w:p>
        </w:tc>
        <w:tc>
          <w:tcPr>
            <w:tcW w:w="3060" w:type="dxa"/>
            <w:shd w:val="clear" w:color="auto" w:fill="FFFFFF"/>
          </w:tcPr>
          <w:p w14:paraId="73518BD7" w14:textId="77777777" w:rsidR="00C1698B" w:rsidRPr="002A5288" w:rsidRDefault="00C1698B" w:rsidP="00C1698B">
            <w:pPr>
              <w:snapToGrid w:val="0"/>
              <w:spacing w:before="60" w:after="60"/>
              <w:jc w:val="left"/>
              <w:rPr>
                <w:sz w:val="16"/>
                <w:szCs w:val="16"/>
                <w:lang w:val="en-GB"/>
              </w:rPr>
            </w:pPr>
          </w:p>
        </w:tc>
      </w:tr>
      <w:tr w:rsidR="00C1698B" w:rsidRPr="002A5288" w14:paraId="0DD216CF" w14:textId="77777777" w:rsidTr="00C1698B">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dataType</w:t>
            </w:r>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S100_DataFormat</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4A19A5CB" w14:textId="77777777" w:rsidTr="00C1698B">
        <w:trPr>
          <w:cantSplit/>
          <w:trHeight w:val="155"/>
        </w:trPr>
        <w:tc>
          <w:tcPr>
            <w:tcW w:w="1080" w:type="dxa"/>
          </w:tcPr>
          <w:p w14:paraId="4FC1B21B"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DA8468"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dataTypeVersion</w:t>
            </w:r>
          </w:p>
        </w:tc>
        <w:tc>
          <w:tcPr>
            <w:tcW w:w="3510" w:type="dxa"/>
          </w:tcPr>
          <w:p w14:paraId="5E167860"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dataType.</w:t>
            </w:r>
          </w:p>
        </w:tc>
        <w:tc>
          <w:tcPr>
            <w:tcW w:w="810" w:type="dxa"/>
          </w:tcPr>
          <w:p w14:paraId="1F14D89D"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7DC6BB6D"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112DDF" w14:textId="77777777" w:rsidR="00C1698B" w:rsidRPr="002A5288" w:rsidRDefault="00C1698B" w:rsidP="00C1698B">
            <w:pPr>
              <w:snapToGrid w:val="0"/>
              <w:spacing w:before="60" w:after="60"/>
              <w:jc w:val="left"/>
              <w:rPr>
                <w:sz w:val="16"/>
                <w:szCs w:val="16"/>
                <w:lang w:val="en-GB"/>
              </w:rPr>
            </w:pPr>
            <w:r w:rsidRPr="00651F98">
              <w:rPr>
                <w:sz w:val="16"/>
                <w:szCs w:val="16"/>
                <w:lang w:val="en-GB"/>
              </w:rPr>
              <w:t>3,2,1 S-100 4.0.0 Profile</w:t>
            </w:r>
          </w:p>
        </w:tc>
      </w:tr>
      <w:tr w:rsidR="00C1698B" w:rsidRPr="002A5288" w:rsidDel="00C90E29" w14:paraId="2F846A08" w14:textId="77777777" w:rsidTr="00C1698B">
        <w:trPr>
          <w:cantSplit/>
          <w:trHeight w:val="171"/>
        </w:trPr>
        <w:tc>
          <w:tcPr>
            <w:tcW w:w="1080" w:type="dxa"/>
          </w:tcPr>
          <w:p w14:paraId="54FA3828" w14:textId="77777777" w:rsidR="00C1698B" w:rsidRPr="002A5288" w:rsidDel="00C90E29"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7777777" w:rsidR="00C1698B" w:rsidRPr="002A5288" w:rsidDel="00C90E29" w:rsidRDefault="00C1698B" w:rsidP="00C1698B">
            <w:pPr>
              <w:snapToGrid w:val="0"/>
              <w:spacing w:before="60" w:after="60"/>
              <w:jc w:val="left"/>
              <w:rPr>
                <w:sz w:val="16"/>
                <w:szCs w:val="16"/>
                <w:lang w:val="en-GB"/>
              </w:rPr>
            </w:pPr>
            <w:r>
              <w:rPr>
                <w:sz w:val="16"/>
                <w:szCs w:val="16"/>
                <w:lang w:val="en-GB"/>
              </w:rPr>
              <w:t>dataCoverage</w:t>
            </w:r>
          </w:p>
        </w:tc>
        <w:tc>
          <w:tcPr>
            <w:tcW w:w="3510" w:type="dxa"/>
          </w:tcPr>
          <w:p w14:paraId="7C46D659" w14:textId="77777777" w:rsidR="00C1698B" w:rsidRPr="002A5288" w:rsidDel="00C90E29"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77777777" w:rsidR="00C1698B" w:rsidDel="00C90E29"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77777777" w:rsidR="00C1698B" w:rsidRPr="002A5288" w:rsidDel="00C90E29"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77777777" w:rsidR="00C1698B" w:rsidRPr="002A5288" w:rsidDel="00C90E29" w:rsidRDefault="00C1698B" w:rsidP="00C1698B">
            <w:pPr>
              <w:snapToGrid w:val="0"/>
              <w:spacing w:before="60" w:after="60"/>
              <w:jc w:val="left"/>
              <w:rPr>
                <w:sz w:val="16"/>
                <w:szCs w:val="16"/>
                <w:lang w:val="en-GB"/>
              </w:rPr>
            </w:pPr>
          </w:p>
        </w:tc>
      </w:tr>
      <w:tr w:rsidR="00C1698B" w:rsidRPr="002A5288" w14:paraId="5D802C32" w14:textId="77777777" w:rsidTr="00C1698B">
        <w:trPr>
          <w:cantSplit/>
          <w:trHeight w:val="155"/>
        </w:trPr>
        <w:tc>
          <w:tcPr>
            <w:tcW w:w="1080" w:type="dxa"/>
          </w:tcPr>
          <w:p w14:paraId="05E471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7777777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77777777"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0A9DA99A" w14:textId="77777777" w:rsidR="00C1698B" w:rsidRPr="002A5288" w:rsidRDefault="00C1698B" w:rsidP="00C1698B">
            <w:pPr>
              <w:snapToGrid w:val="0"/>
              <w:spacing w:before="60" w:after="60"/>
              <w:jc w:val="left"/>
              <w:rPr>
                <w:sz w:val="16"/>
                <w:szCs w:val="16"/>
                <w:lang w:val="en-GB"/>
              </w:rPr>
            </w:pPr>
          </w:p>
        </w:tc>
      </w:tr>
      <w:tr w:rsidR="00C1698B" w:rsidRPr="002A5288" w14:paraId="33FA1F7F" w14:textId="77777777" w:rsidTr="00C1698B">
        <w:trPr>
          <w:cantSplit/>
          <w:trHeight w:val="342"/>
        </w:trPr>
        <w:tc>
          <w:tcPr>
            <w:tcW w:w="1080" w:type="dxa"/>
          </w:tcPr>
          <w:p w14:paraId="192C5D4C" w14:textId="77777777" w:rsidR="00C1698B" w:rsidRPr="002A5288" w:rsidRDefault="00C1698B" w:rsidP="00C1698B">
            <w:pPr>
              <w:snapToGrid w:val="0"/>
              <w:spacing w:before="60" w:after="60"/>
              <w:jc w:val="left"/>
              <w:rPr>
                <w:sz w:val="16"/>
                <w:szCs w:val="16"/>
                <w:lang w:val="en-GB"/>
              </w:rPr>
            </w:pPr>
            <w:r>
              <w:rPr>
                <w:sz w:val="16"/>
                <w:szCs w:val="16"/>
                <w:lang w:val="en-GB"/>
              </w:rPr>
              <w:lastRenderedPageBreak/>
              <w:t>Attribute</w:t>
            </w:r>
          </w:p>
        </w:tc>
        <w:tc>
          <w:tcPr>
            <w:tcW w:w="2610" w:type="dxa"/>
          </w:tcPr>
          <w:p w14:paraId="5603EBFF" w14:textId="77777777" w:rsidR="00C1698B" w:rsidRPr="002A5288" w:rsidRDefault="00C1698B" w:rsidP="00C1698B">
            <w:pPr>
              <w:snapToGrid w:val="0"/>
              <w:spacing w:before="60" w:after="60"/>
              <w:jc w:val="left"/>
              <w:rPr>
                <w:sz w:val="16"/>
                <w:szCs w:val="16"/>
                <w:lang w:val="en-GB"/>
              </w:rPr>
            </w:pPr>
            <w:r w:rsidRPr="00DD7223">
              <w:rPr>
                <w:rFonts w:cs="Arial"/>
                <w:sz w:val="16"/>
                <w:szCs w:val="16"/>
              </w:rPr>
              <w:t>layerI</w:t>
            </w:r>
            <w:r>
              <w:rPr>
                <w:rFonts w:cs="Arial"/>
                <w:sz w:val="16"/>
                <w:szCs w:val="16"/>
              </w:rPr>
              <w:t>D</w:t>
            </w:r>
          </w:p>
        </w:tc>
        <w:tc>
          <w:tcPr>
            <w:tcW w:w="3510" w:type="dxa"/>
          </w:tcPr>
          <w:p w14:paraId="6F818919" w14:textId="77777777" w:rsidR="00C1698B" w:rsidRPr="002A5288" w:rsidRDefault="00C1698B" w:rsidP="00C1698B">
            <w:pPr>
              <w:spacing w:before="60" w:after="60"/>
              <w:jc w:val="left"/>
              <w:rPr>
                <w:sz w:val="16"/>
                <w:szCs w:val="16"/>
                <w:lang w:val="en-GB"/>
              </w:rPr>
            </w:pPr>
            <w:r>
              <w:rPr>
                <w:rFonts w:cs="Arial"/>
                <w:sz w:val="16"/>
                <w:szCs w:val="16"/>
              </w:rPr>
              <w:t>Identifies other layers with which this dataset is intended to be used or portrayed</w:t>
            </w:r>
          </w:p>
        </w:tc>
        <w:tc>
          <w:tcPr>
            <w:tcW w:w="810" w:type="dxa"/>
          </w:tcPr>
          <w:p w14:paraId="577580C3" w14:textId="77777777" w:rsidR="00C1698B" w:rsidRPr="002A5288" w:rsidRDefault="00C1698B" w:rsidP="00C1698B">
            <w:pPr>
              <w:snapToGrid w:val="0"/>
              <w:spacing w:before="60" w:after="60"/>
              <w:jc w:val="center"/>
              <w:rPr>
                <w:sz w:val="16"/>
                <w:szCs w:val="16"/>
                <w:lang w:val="en-GB"/>
              </w:rPr>
            </w:pPr>
            <w:r>
              <w:rPr>
                <w:rFonts w:cs="Arial"/>
                <w:sz w:val="16"/>
                <w:szCs w:val="16"/>
              </w:rPr>
              <w:t>0</w:t>
            </w:r>
            <w:r w:rsidRPr="00DD7223">
              <w:rPr>
                <w:rFonts w:cs="Arial"/>
                <w:sz w:val="16"/>
                <w:szCs w:val="16"/>
              </w:rPr>
              <w:t>..*</w:t>
            </w:r>
          </w:p>
        </w:tc>
        <w:tc>
          <w:tcPr>
            <w:tcW w:w="2790" w:type="dxa"/>
          </w:tcPr>
          <w:p w14:paraId="51D99C45" w14:textId="77777777" w:rsidR="00C1698B" w:rsidRPr="002A5288" w:rsidRDefault="00C1698B" w:rsidP="00C1698B">
            <w:pPr>
              <w:snapToGrid w:val="0"/>
              <w:spacing w:before="60" w:after="60"/>
              <w:jc w:val="left"/>
              <w:rPr>
                <w:sz w:val="16"/>
                <w:szCs w:val="16"/>
                <w:lang w:val="en-GB"/>
              </w:rPr>
            </w:pPr>
            <w:r>
              <w:rPr>
                <w:rFonts w:cs="Arial"/>
                <w:sz w:val="16"/>
                <w:szCs w:val="16"/>
              </w:rPr>
              <w:t>CharacterString</w:t>
            </w:r>
          </w:p>
        </w:tc>
        <w:tc>
          <w:tcPr>
            <w:tcW w:w="3060" w:type="dxa"/>
          </w:tcPr>
          <w:p w14:paraId="244CDE55" w14:textId="77777777" w:rsidR="00C1698B" w:rsidRPr="002A5288" w:rsidRDefault="00C1698B" w:rsidP="00C1698B">
            <w:pPr>
              <w:snapToGrid w:val="0"/>
              <w:spacing w:before="60" w:after="60"/>
              <w:jc w:val="left"/>
              <w:rPr>
                <w:sz w:val="16"/>
                <w:szCs w:val="16"/>
                <w:lang w:val="en-GB"/>
              </w:rPr>
            </w:pPr>
            <w:r w:rsidRPr="00651F98">
              <w:rPr>
                <w:sz w:val="16"/>
                <w:szCs w:val="16"/>
                <w:lang w:val="en-GB"/>
              </w:rPr>
              <w:t>In navigation system, S-129 datasets must be used with ENC.</w:t>
            </w:r>
          </w:p>
        </w:tc>
      </w:tr>
      <w:tr w:rsidR="00C1698B" w:rsidRPr="002A5288" w14:paraId="3E98EA61" w14:textId="77777777" w:rsidTr="00C1698B">
        <w:trPr>
          <w:cantSplit/>
          <w:trHeight w:val="342"/>
        </w:trPr>
        <w:tc>
          <w:tcPr>
            <w:tcW w:w="1080" w:type="dxa"/>
            <w:vAlign w:val="center"/>
          </w:tcPr>
          <w:p w14:paraId="1D9722F5"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vAlign w:val="center"/>
          </w:tcPr>
          <w:p w14:paraId="4A24BFFC" w14:textId="77777777" w:rsidR="00C1698B" w:rsidRPr="00DD7223" w:rsidRDefault="00C1698B" w:rsidP="00C1698B">
            <w:pPr>
              <w:snapToGrid w:val="0"/>
              <w:spacing w:before="60" w:after="60"/>
              <w:jc w:val="left"/>
              <w:rPr>
                <w:rFonts w:cs="Arial"/>
                <w:sz w:val="16"/>
                <w:szCs w:val="16"/>
              </w:rPr>
            </w:pPr>
            <w:r>
              <w:rPr>
                <w:sz w:val="16"/>
                <w:szCs w:val="16"/>
                <w:lang w:val="en-GB"/>
              </w:rPr>
              <w:t>defaultLocale</w:t>
            </w:r>
          </w:p>
        </w:tc>
        <w:tc>
          <w:tcPr>
            <w:tcW w:w="3510" w:type="dxa"/>
            <w:vAlign w:val="center"/>
          </w:tcPr>
          <w:p w14:paraId="7EE5FC1D" w14:textId="77777777" w:rsidR="00C1698B" w:rsidRDefault="00C1698B" w:rsidP="00C1698B">
            <w:pPr>
              <w:spacing w:before="60" w:after="60"/>
              <w:jc w:val="left"/>
              <w:rPr>
                <w:rFonts w:cs="Arial"/>
                <w:sz w:val="16"/>
                <w:szCs w:val="16"/>
              </w:rPr>
            </w:pPr>
            <w:r>
              <w:rPr>
                <w:sz w:val="16"/>
                <w:szCs w:val="16"/>
                <w:lang w:val="en-GB"/>
              </w:rPr>
              <w:t>default language and character set used in the exchange catalogue</w:t>
            </w:r>
          </w:p>
        </w:tc>
        <w:tc>
          <w:tcPr>
            <w:tcW w:w="810" w:type="dxa"/>
            <w:vAlign w:val="center"/>
          </w:tcPr>
          <w:p w14:paraId="5805CF02" w14:textId="77777777" w:rsidR="00C1698B" w:rsidRDefault="00C1698B" w:rsidP="00C1698B">
            <w:pPr>
              <w:snapToGrid w:val="0"/>
              <w:spacing w:before="60" w:after="60"/>
              <w:jc w:val="center"/>
              <w:rPr>
                <w:rFonts w:cs="Arial"/>
                <w:sz w:val="16"/>
                <w:szCs w:val="16"/>
              </w:rPr>
            </w:pPr>
            <w:r>
              <w:rPr>
                <w:sz w:val="16"/>
                <w:szCs w:val="16"/>
                <w:lang w:val="en-GB"/>
              </w:rPr>
              <w:t>1</w:t>
            </w:r>
          </w:p>
        </w:tc>
        <w:tc>
          <w:tcPr>
            <w:tcW w:w="2790" w:type="dxa"/>
            <w:vAlign w:val="center"/>
          </w:tcPr>
          <w:p w14:paraId="71E35DE9" w14:textId="77777777" w:rsidR="00C1698B" w:rsidRDefault="00C1698B" w:rsidP="00C1698B">
            <w:pPr>
              <w:snapToGrid w:val="0"/>
              <w:spacing w:before="60" w:after="60"/>
              <w:jc w:val="left"/>
              <w:rPr>
                <w:rFonts w:cs="Arial"/>
                <w:sz w:val="16"/>
                <w:szCs w:val="16"/>
              </w:rPr>
            </w:pPr>
            <w:r>
              <w:rPr>
                <w:sz w:val="16"/>
                <w:szCs w:val="16"/>
                <w:lang w:val="en-GB"/>
              </w:rPr>
              <w:t>PT_Locale</w:t>
            </w:r>
          </w:p>
        </w:tc>
        <w:tc>
          <w:tcPr>
            <w:tcW w:w="3060" w:type="dxa"/>
            <w:vAlign w:val="center"/>
          </w:tcPr>
          <w:p w14:paraId="3A9699D9" w14:textId="77777777" w:rsidR="00C1698B" w:rsidRDefault="00C1698B" w:rsidP="00C1698B">
            <w:pPr>
              <w:snapToGrid w:val="0"/>
              <w:spacing w:before="60" w:after="60"/>
              <w:jc w:val="left"/>
              <w:rPr>
                <w:sz w:val="16"/>
                <w:szCs w:val="16"/>
                <w:lang w:val="en-GB"/>
              </w:rPr>
            </w:pPr>
          </w:p>
        </w:tc>
      </w:tr>
      <w:tr w:rsidR="00C1698B" w:rsidRPr="002A5288" w14:paraId="361C3BCB" w14:textId="77777777" w:rsidTr="00102D26">
        <w:trPr>
          <w:cantSplit/>
          <w:trHeight w:val="342"/>
        </w:trPr>
        <w:tc>
          <w:tcPr>
            <w:tcW w:w="1080" w:type="dxa"/>
          </w:tcPr>
          <w:p w14:paraId="0B646F32" w14:textId="77777777" w:rsidR="00C1698B" w:rsidRDefault="00C1698B" w:rsidP="00102D26">
            <w:pPr>
              <w:snapToGrid w:val="0"/>
              <w:spacing w:before="60" w:after="60"/>
              <w:jc w:val="left"/>
              <w:rPr>
                <w:sz w:val="16"/>
                <w:szCs w:val="16"/>
                <w:lang w:val="en-GB"/>
              </w:rPr>
            </w:pPr>
            <w:r>
              <w:rPr>
                <w:sz w:val="16"/>
                <w:szCs w:val="16"/>
                <w:lang w:val="en-GB"/>
              </w:rPr>
              <w:t>Attribute</w:t>
            </w:r>
          </w:p>
        </w:tc>
        <w:tc>
          <w:tcPr>
            <w:tcW w:w="2610" w:type="dxa"/>
          </w:tcPr>
          <w:p w14:paraId="270A907B" w14:textId="77777777" w:rsidR="00C1698B" w:rsidRPr="00DD7223" w:rsidRDefault="00C1698B" w:rsidP="00102D26">
            <w:pPr>
              <w:snapToGrid w:val="0"/>
              <w:spacing w:before="60" w:after="60"/>
              <w:jc w:val="left"/>
              <w:rPr>
                <w:rFonts w:cs="Arial"/>
                <w:sz w:val="16"/>
                <w:szCs w:val="16"/>
              </w:rPr>
            </w:pPr>
            <w:r>
              <w:rPr>
                <w:sz w:val="16"/>
                <w:szCs w:val="16"/>
                <w:lang w:val="en-GB"/>
              </w:rPr>
              <w:t>otherLocale</w:t>
            </w:r>
          </w:p>
        </w:tc>
        <w:tc>
          <w:tcPr>
            <w:tcW w:w="3510" w:type="dxa"/>
            <w:vAlign w:val="center"/>
          </w:tcPr>
          <w:p w14:paraId="5B5584D1" w14:textId="77777777" w:rsidR="00C1698B" w:rsidRDefault="00C1698B" w:rsidP="00C1698B">
            <w:pPr>
              <w:spacing w:before="60" w:after="60"/>
              <w:jc w:val="left"/>
              <w:rPr>
                <w:rFonts w:cs="Arial"/>
                <w:sz w:val="16"/>
                <w:szCs w:val="16"/>
              </w:rPr>
            </w:pPr>
            <w:r>
              <w:rPr>
                <w:sz w:val="16"/>
                <w:szCs w:val="16"/>
                <w:lang w:val="en-GB"/>
              </w:rPr>
              <w:t>other languages and character sets used in the exchange catalogue</w:t>
            </w:r>
          </w:p>
        </w:tc>
        <w:tc>
          <w:tcPr>
            <w:tcW w:w="810" w:type="dxa"/>
            <w:vAlign w:val="center"/>
          </w:tcPr>
          <w:p w14:paraId="7AD5205C" w14:textId="77777777" w:rsidR="00C1698B" w:rsidRDefault="00C1698B" w:rsidP="00C1698B">
            <w:pPr>
              <w:snapToGrid w:val="0"/>
              <w:spacing w:before="60" w:after="60"/>
              <w:jc w:val="center"/>
              <w:rPr>
                <w:rFonts w:cs="Arial"/>
                <w:sz w:val="16"/>
                <w:szCs w:val="16"/>
              </w:rPr>
            </w:pPr>
            <w:r>
              <w:rPr>
                <w:sz w:val="16"/>
                <w:szCs w:val="16"/>
                <w:lang w:val="en-GB"/>
              </w:rPr>
              <w:t>0..*</w:t>
            </w:r>
          </w:p>
        </w:tc>
        <w:tc>
          <w:tcPr>
            <w:tcW w:w="2790" w:type="dxa"/>
            <w:vAlign w:val="center"/>
          </w:tcPr>
          <w:p w14:paraId="5D4772D7" w14:textId="77777777" w:rsidR="00C1698B" w:rsidRDefault="00C1698B" w:rsidP="00C1698B">
            <w:pPr>
              <w:snapToGrid w:val="0"/>
              <w:spacing w:before="60" w:after="60"/>
              <w:jc w:val="left"/>
              <w:rPr>
                <w:rFonts w:cs="Arial"/>
                <w:sz w:val="16"/>
                <w:szCs w:val="16"/>
              </w:rPr>
            </w:pPr>
            <w:r>
              <w:rPr>
                <w:sz w:val="16"/>
                <w:szCs w:val="16"/>
                <w:lang w:val="en-GB"/>
              </w:rPr>
              <w:t>PT_Locale</w:t>
            </w:r>
          </w:p>
        </w:tc>
        <w:tc>
          <w:tcPr>
            <w:tcW w:w="3060" w:type="dxa"/>
            <w:vAlign w:val="center"/>
          </w:tcPr>
          <w:p w14:paraId="190D810B" w14:textId="77777777" w:rsidR="00C1698B" w:rsidRDefault="00C1698B" w:rsidP="00C1698B">
            <w:pPr>
              <w:snapToGrid w:val="0"/>
              <w:spacing w:before="60" w:after="60"/>
              <w:jc w:val="left"/>
              <w:rPr>
                <w:sz w:val="16"/>
                <w:szCs w:val="16"/>
                <w:lang w:val="en-GB"/>
              </w:rPr>
            </w:pPr>
          </w:p>
        </w:tc>
      </w:tr>
      <w:tr w:rsidR="00C1698B" w:rsidRPr="002A5288" w14:paraId="4A75C5A7" w14:textId="77777777" w:rsidTr="00102D26">
        <w:trPr>
          <w:cantSplit/>
          <w:trHeight w:val="342"/>
        </w:trPr>
        <w:tc>
          <w:tcPr>
            <w:tcW w:w="1080" w:type="dxa"/>
          </w:tcPr>
          <w:p w14:paraId="742EA872" w14:textId="77777777" w:rsidR="00C1698B" w:rsidRDefault="00C1698B" w:rsidP="00102D26">
            <w:pPr>
              <w:snapToGrid w:val="0"/>
              <w:spacing w:before="60" w:after="60"/>
              <w:jc w:val="left"/>
              <w:rPr>
                <w:sz w:val="16"/>
                <w:szCs w:val="16"/>
                <w:lang w:val="en-GB"/>
              </w:rPr>
            </w:pPr>
            <w:r w:rsidRPr="001E4A8D">
              <w:rPr>
                <w:sz w:val="16"/>
                <w:szCs w:val="16"/>
                <w:lang w:val="en-GB"/>
              </w:rPr>
              <w:t>Attribute</w:t>
            </w:r>
          </w:p>
        </w:tc>
        <w:tc>
          <w:tcPr>
            <w:tcW w:w="2610" w:type="dxa"/>
          </w:tcPr>
          <w:p w14:paraId="3D01051E" w14:textId="77777777" w:rsidR="00C1698B" w:rsidRDefault="00C1698B" w:rsidP="00102D26">
            <w:pPr>
              <w:snapToGrid w:val="0"/>
              <w:spacing w:before="60" w:after="60"/>
              <w:jc w:val="left"/>
              <w:rPr>
                <w:sz w:val="16"/>
                <w:szCs w:val="16"/>
                <w:lang w:val="en-GB"/>
              </w:rPr>
            </w:pPr>
            <w:r>
              <w:rPr>
                <w:sz w:val="16"/>
                <w:szCs w:val="16"/>
                <w:lang w:val="en-GB"/>
              </w:rPr>
              <w:t>metadataFileIdentifier</w:t>
            </w:r>
          </w:p>
        </w:tc>
        <w:tc>
          <w:tcPr>
            <w:tcW w:w="3510" w:type="dxa"/>
            <w:vAlign w:val="center"/>
          </w:tcPr>
          <w:p w14:paraId="6B2E125C" w14:textId="77777777" w:rsidR="00C1698B" w:rsidRDefault="00C1698B" w:rsidP="00C1698B">
            <w:pPr>
              <w:spacing w:before="60" w:after="60"/>
              <w:jc w:val="left"/>
              <w:rPr>
                <w:sz w:val="16"/>
                <w:szCs w:val="16"/>
                <w:lang w:val="en-GB"/>
              </w:rPr>
            </w:pPr>
            <w:r>
              <w:rPr>
                <w:sz w:val="16"/>
                <w:szCs w:val="16"/>
                <w:lang w:val="en-GB"/>
              </w:rPr>
              <w:t>identifier for metadata file</w:t>
            </w:r>
          </w:p>
        </w:tc>
        <w:tc>
          <w:tcPr>
            <w:tcW w:w="810" w:type="dxa"/>
            <w:vAlign w:val="center"/>
          </w:tcPr>
          <w:p w14:paraId="618331AE"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vAlign w:val="center"/>
          </w:tcPr>
          <w:p w14:paraId="0115CD89" w14:textId="77777777" w:rsidR="00C1698B" w:rsidRDefault="00C1698B" w:rsidP="00C1698B">
            <w:pPr>
              <w:snapToGrid w:val="0"/>
              <w:spacing w:before="60" w:after="60"/>
              <w:jc w:val="left"/>
              <w:rPr>
                <w:sz w:val="16"/>
                <w:szCs w:val="16"/>
                <w:lang w:val="en-GB"/>
              </w:rPr>
            </w:pPr>
            <w:r>
              <w:rPr>
                <w:sz w:val="16"/>
                <w:szCs w:val="16"/>
                <w:lang w:val="en-GB"/>
              </w:rPr>
              <w:t>CharacterString</w:t>
            </w:r>
          </w:p>
        </w:tc>
        <w:tc>
          <w:tcPr>
            <w:tcW w:w="3060" w:type="dxa"/>
            <w:vAlign w:val="center"/>
          </w:tcPr>
          <w:p w14:paraId="3C7AB4C5" w14:textId="1CBE5BE6" w:rsidR="00C1698B" w:rsidRDefault="00102D26" w:rsidP="00C1698B">
            <w:pPr>
              <w:snapToGrid w:val="0"/>
              <w:spacing w:before="60" w:after="60"/>
              <w:jc w:val="left"/>
              <w:rPr>
                <w:sz w:val="16"/>
                <w:szCs w:val="16"/>
                <w:lang w:val="en-GB"/>
              </w:rPr>
            </w:pPr>
            <w:r>
              <w:rPr>
                <w:sz w:val="16"/>
                <w:szCs w:val="16"/>
                <w:lang w:val="en-GB"/>
              </w:rPr>
              <w:t>For example</w:t>
            </w:r>
            <w:r w:rsidR="00C1698B">
              <w:rPr>
                <w:sz w:val="16"/>
                <w:szCs w:val="16"/>
                <w:lang w:val="en-GB"/>
              </w:rPr>
              <w:t>, for ISO 19115-3 metadata file</w:t>
            </w:r>
          </w:p>
        </w:tc>
      </w:tr>
      <w:tr w:rsidR="00C1698B" w:rsidRPr="000753E8" w14:paraId="40943B06" w14:textId="77777777" w:rsidTr="00102D26">
        <w:trPr>
          <w:cantSplit/>
          <w:trHeight w:val="342"/>
        </w:trPr>
        <w:tc>
          <w:tcPr>
            <w:tcW w:w="1080" w:type="dxa"/>
          </w:tcPr>
          <w:p w14:paraId="232C860A" w14:textId="77777777" w:rsidR="00C1698B" w:rsidRDefault="00C1698B" w:rsidP="00102D26">
            <w:pPr>
              <w:snapToGrid w:val="0"/>
              <w:spacing w:before="60" w:after="60"/>
              <w:jc w:val="left"/>
              <w:rPr>
                <w:sz w:val="16"/>
                <w:szCs w:val="16"/>
                <w:lang w:val="en-GB"/>
              </w:rPr>
            </w:pPr>
            <w:r w:rsidRPr="001E4A8D">
              <w:rPr>
                <w:sz w:val="16"/>
                <w:szCs w:val="16"/>
                <w:lang w:val="en-GB"/>
              </w:rPr>
              <w:t>Attribute</w:t>
            </w:r>
          </w:p>
        </w:tc>
        <w:tc>
          <w:tcPr>
            <w:tcW w:w="2610" w:type="dxa"/>
          </w:tcPr>
          <w:p w14:paraId="7E1EF676" w14:textId="77777777" w:rsidR="00C1698B" w:rsidRDefault="00C1698B" w:rsidP="00102D26">
            <w:pPr>
              <w:snapToGrid w:val="0"/>
              <w:spacing w:before="60" w:after="60"/>
              <w:jc w:val="left"/>
              <w:rPr>
                <w:sz w:val="16"/>
                <w:szCs w:val="16"/>
                <w:lang w:val="en-GB"/>
              </w:rPr>
            </w:pPr>
            <w:r>
              <w:rPr>
                <w:sz w:val="16"/>
                <w:szCs w:val="16"/>
                <w:lang w:val="en-GB"/>
              </w:rPr>
              <w:t>metadataPointOfContact</w:t>
            </w:r>
          </w:p>
        </w:tc>
        <w:tc>
          <w:tcPr>
            <w:tcW w:w="3510" w:type="dxa"/>
            <w:vAlign w:val="center"/>
          </w:tcPr>
          <w:p w14:paraId="04E1FBFD" w14:textId="77777777" w:rsidR="00C1698B" w:rsidRDefault="00C1698B" w:rsidP="00C1698B">
            <w:pPr>
              <w:spacing w:before="60" w:after="60"/>
              <w:jc w:val="left"/>
              <w:rPr>
                <w:sz w:val="16"/>
                <w:szCs w:val="16"/>
                <w:lang w:val="en-GB"/>
              </w:rPr>
            </w:pPr>
            <w:r>
              <w:rPr>
                <w:sz w:val="16"/>
                <w:szCs w:val="16"/>
                <w:lang w:val="en-GB"/>
              </w:rPr>
              <w:t>point of contact for metadata</w:t>
            </w:r>
          </w:p>
        </w:tc>
        <w:tc>
          <w:tcPr>
            <w:tcW w:w="810" w:type="dxa"/>
            <w:vAlign w:val="center"/>
          </w:tcPr>
          <w:p w14:paraId="6C8CDAC5"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vAlign w:val="center"/>
          </w:tcPr>
          <w:p w14:paraId="72B1AACE" w14:textId="77777777" w:rsidR="00C1698B" w:rsidRPr="00B236DA" w:rsidRDefault="00C1698B" w:rsidP="00C1698B">
            <w:pPr>
              <w:snapToGrid w:val="0"/>
              <w:spacing w:before="60" w:after="60"/>
              <w:jc w:val="left"/>
              <w:rPr>
                <w:sz w:val="16"/>
                <w:szCs w:val="16"/>
                <w:lang w:val="fr-CA"/>
              </w:rPr>
            </w:pPr>
            <w:r w:rsidRPr="00B236DA">
              <w:rPr>
                <w:sz w:val="16"/>
                <w:szCs w:val="16"/>
                <w:lang w:val="fr-CA"/>
              </w:rPr>
              <w:t>CI_Responsibility&gt;CI_Individual or</w:t>
            </w:r>
          </w:p>
          <w:p w14:paraId="24F288C3" w14:textId="77777777" w:rsidR="00C1698B" w:rsidRPr="00B236DA" w:rsidRDefault="00C1698B" w:rsidP="00C1698B">
            <w:pPr>
              <w:snapToGrid w:val="0"/>
              <w:spacing w:before="60" w:after="60"/>
              <w:jc w:val="left"/>
              <w:rPr>
                <w:sz w:val="16"/>
                <w:szCs w:val="16"/>
                <w:lang w:val="fr-CA"/>
              </w:rPr>
            </w:pPr>
            <w:r w:rsidRPr="00B236DA">
              <w:rPr>
                <w:sz w:val="16"/>
                <w:szCs w:val="16"/>
                <w:lang w:val="fr-CA"/>
              </w:rPr>
              <w:t>CI_Responsibility&gt;CI_Organisation</w:t>
            </w:r>
          </w:p>
        </w:tc>
        <w:tc>
          <w:tcPr>
            <w:tcW w:w="3060" w:type="dxa"/>
            <w:vAlign w:val="center"/>
          </w:tcPr>
          <w:p w14:paraId="07757849" w14:textId="77777777" w:rsidR="00C1698B" w:rsidRPr="00B236DA" w:rsidRDefault="00C1698B" w:rsidP="00C1698B">
            <w:pPr>
              <w:snapToGrid w:val="0"/>
              <w:spacing w:before="60" w:after="60"/>
              <w:jc w:val="left"/>
              <w:rPr>
                <w:sz w:val="16"/>
                <w:szCs w:val="16"/>
                <w:lang w:val="fr-CA"/>
              </w:rPr>
            </w:pPr>
          </w:p>
        </w:tc>
      </w:tr>
      <w:tr w:rsidR="00C1698B" w:rsidRPr="002A5288" w14:paraId="6B510252" w14:textId="77777777" w:rsidTr="00C1698B">
        <w:trPr>
          <w:cantSplit/>
          <w:trHeight w:val="342"/>
        </w:trPr>
        <w:tc>
          <w:tcPr>
            <w:tcW w:w="1080" w:type="dxa"/>
          </w:tcPr>
          <w:p w14:paraId="11A918FE" w14:textId="77777777" w:rsidR="00C1698B" w:rsidRDefault="00C1698B" w:rsidP="00C1698B">
            <w:pPr>
              <w:snapToGrid w:val="0"/>
              <w:spacing w:before="60" w:after="60"/>
              <w:jc w:val="left"/>
              <w:rPr>
                <w:sz w:val="16"/>
                <w:szCs w:val="16"/>
                <w:lang w:val="en-GB"/>
              </w:rPr>
            </w:pPr>
            <w:r w:rsidRPr="001E4A8D">
              <w:rPr>
                <w:sz w:val="16"/>
                <w:szCs w:val="16"/>
                <w:lang w:val="en-GB"/>
              </w:rPr>
              <w:t>Attribute</w:t>
            </w:r>
          </w:p>
        </w:tc>
        <w:tc>
          <w:tcPr>
            <w:tcW w:w="2610" w:type="dxa"/>
            <w:vAlign w:val="center"/>
          </w:tcPr>
          <w:p w14:paraId="1F308A83" w14:textId="77777777" w:rsidR="00C1698B" w:rsidRDefault="00C1698B" w:rsidP="00C1698B">
            <w:pPr>
              <w:snapToGrid w:val="0"/>
              <w:spacing w:before="60" w:after="60"/>
              <w:jc w:val="left"/>
              <w:rPr>
                <w:sz w:val="16"/>
                <w:szCs w:val="16"/>
                <w:lang w:val="en-GB"/>
              </w:rPr>
            </w:pPr>
            <w:r>
              <w:rPr>
                <w:sz w:val="16"/>
                <w:szCs w:val="16"/>
                <w:lang w:val="en-GB"/>
              </w:rPr>
              <w:t>metadataDateStamp</w:t>
            </w:r>
          </w:p>
        </w:tc>
        <w:tc>
          <w:tcPr>
            <w:tcW w:w="3510" w:type="dxa"/>
            <w:vAlign w:val="center"/>
          </w:tcPr>
          <w:p w14:paraId="243E8CF2" w14:textId="77777777" w:rsidR="00C1698B" w:rsidRDefault="00C1698B" w:rsidP="00C1698B">
            <w:pPr>
              <w:spacing w:before="60" w:after="60"/>
              <w:jc w:val="left"/>
              <w:rPr>
                <w:sz w:val="16"/>
                <w:szCs w:val="16"/>
                <w:lang w:val="en-GB"/>
              </w:rPr>
            </w:pPr>
            <w:r>
              <w:rPr>
                <w:sz w:val="16"/>
                <w:szCs w:val="16"/>
                <w:lang w:val="en-GB"/>
              </w:rPr>
              <w:t>date stamp for metadata</w:t>
            </w:r>
          </w:p>
        </w:tc>
        <w:tc>
          <w:tcPr>
            <w:tcW w:w="810" w:type="dxa"/>
            <w:vAlign w:val="center"/>
          </w:tcPr>
          <w:p w14:paraId="0EB1F316"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vAlign w:val="center"/>
          </w:tcPr>
          <w:p w14:paraId="5BC75E4B" w14:textId="77777777" w:rsidR="00C1698B" w:rsidRDefault="00C1698B" w:rsidP="00C1698B">
            <w:pPr>
              <w:snapToGrid w:val="0"/>
              <w:spacing w:before="60" w:after="60"/>
              <w:jc w:val="left"/>
              <w:rPr>
                <w:sz w:val="16"/>
                <w:szCs w:val="16"/>
                <w:lang w:val="en-GB"/>
              </w:rPr>
            </w:pPr>
            <w:r>
              <w:rPr>
                <w:sz w:val="16"/>
                <w:szCs w:val="16"/>
                <w:lang w:val="en-GB"/>
              </w:rPr>
              <w:t>Date</w:t>
            </w:r>
          </w:p>
        </w:tc>
        <w:tc>
          <w:tcPr>
            <w:tcW w:w="3060" w:type="dxa"/>
            <w:vAlign w:val="center"/>
          </w:tcPr>
          <w:p w14:paraId="0A795225" w14:textId="77777777" w:rsidR="00C1698B" w:rsidRDefault="00C1698B" w:rsidP="00C1698B">
            <w:pPr>
              <w:snapToGrid w:val="0"/>
              <w:spacing w:before="60" w:after="60"/>
              <w:jc w:val="left"/>
              <w:rPr>
                <w:sz w:val="16"/>
                <w:szCs w:val="16"/>
                <w:lang w:val="en-GB"/>
              </w:rPr>
            </w:pPr>
            <w:r>
              <w:rPr>
                <w:sz w:val="16"/>
                <w:szCs w:val="16"/>
                <w:lang w:val="en-GB"/>
              </w:rPr>
              <w:t>May or may not be the issue date</w:t>
            </w:r>
          </w:p>
        </w:tc>
      </w:tr>
      <w:tr w:rsidR="00C1698B" w:rsidRPr="002A5288" w14:paraId="7385EC27" w14:textId="77777777" w:rsidTr="00C1698B">
        <w:trPr>
          <w:cantSplit/>
          <w:trHeight w:val="342"/>
        </w:trPr>
        <w:tc>
          <w:tcPr>
            <w:tcW w:w="1080" w:type="dxa"/>
          </w:tcPr>
          <w:p w14:paraId="1DD2FC6D" w14:textId="77777777" w:rsidR="00C1698B" w:rsidRDefault="00C1698B" w:rsidP="00C1698B">
            <w:pPr>
              <w:snapToGrid w:val="0"/>
              <w:spacing w:before="60" w:after="60"/>
              <w:jc w:val="left"/>
              <w:rPr>
                <w:sz w:val="16"/>
                <w:szCs w:val="16"/>
                <w:lang w:val="en-GB"/>
              </w:rPr>
            </w:pPr>
            <w:r w:rsidRPr="001E4A8D">
              <w:rPr>
                <w:sz w:val="16"/>
                <w:szCs w:val="16"/>
                <w:lang w:val="en-GB"/>
              </w:rPr>
              <w:t>Attribute</w:t>
            </w:r>
          </w:p>
        </w:tc>
        <w:tc>
          <w:tcPr>
            <w:tcW w:w="2610" w:type="dxa"/>
            <w:vAlign w:val="center"/>
          </w:tcPr>
          <w:p w14:paraId="422AA628" w14:textId="77777777" w:rsidR="00C1698B" w:rsidRDefault="00C1698B" w:rsidP="00C1698B">
            <w:pPr>
              <w:snapToGrid w:val="0"/>
              <w:spacing w:before="60" w:after="60"/>
              <w:jc w:val="left"/>
              <w:rPr>
                <w:sz w:val="16"/>
                <w:szCs w:val="16"/>
                <w:lang w:val="en-GB"/>
              </w:rPr>
            </w:pPr>
            <w:r>
              <w:rPr>
                <w:sz w:val="16"/>
                <w:szCs w:val="16"/>
                <w:lang w:val="en-GB"/>
              </w:rPr>
              <w:t>metadataLanguage</w:t>
            </w:r>
          </w:p>
        </w:tc>
        <w:tc>
          <w:tcPr>
            <w:tcW w:w="3510" w:type="dxa"/>
            <w:vAlign w:val="center"/>
          </w:tcPr>
          <w:p w14:paraId="79352E16" w14:textId="77777777" w:rsidR="00C1698B" w:rsidRDefault="00C1698B" w:rsidP="00C1698B">
            <w:pPr>
              <w:spacing w:before="60" w:after="60"/>
              <w:jc w:val="left"/>
              <w:rPr>
                <w:sz w:val="16"/>
                <w:szCs w:val="16"/>
                <w:lang w:val="en-GB"/>
              </w:rPr>
            </w:pPr>
            <w:r>
              <w:rPr>
                <w:sz w:val="16"/>
                <w:szCs w:val="16"/>
                <w:lang w:val="en-GB"/>
              </w:rPr>
              <w:t>language(s) in which the metadata is provided</w:t>
            </w:r>
          </w:p>
        </w:tc>
        <w:tc>
          <w:tcPr>
            <w:tcW w:w="810" w:type="dxa"/>
            <w:vAlign w:val="center"/>
          </w:tcPr>
          <w:p w14:paraId="0835EEDE"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vAlign w:val="center"/>
          </w:tcPr>
          <w:p w14:paraId="18196B48" w14:textId="77777777" w:rsidR="00C1698B" w:rsidRDefault="00C1698B" w:rsidP="00C1698B">
            <w:pPr>
              <w:snapToGrid w:val="0"/>
              <w:spacing w:before="60" w:after="60"/>
              <w:jc w:val="left"/>
              <w:rPr>
                <w:sz w:val="16"/>
                <w:szCs w:val="16"/>
                <w:lang w:val="en-GB"/>
              </w:rPr>
            </w:pPr>
            <w:r>
              <w:rPr>
                <w:sz w:val="16"/>
                <w:szCs w:val="16"/>
                <w:lang w:val="en-GB"/>
              </w:rPr>
              <w:t>CharacterString</w:t>
            </w:r>
          </w:p>
        </w:tc>
        <w:tc>
          <w:tcPr>
            <w:tcW w:w="3060" w:type="dxa"/>
            <w:vAlign w:val="center"/>
          </w:tcPr>
          <w:p w14:paraId="22355837" w14:textId="77777777" w:rsidR="00C1698B" w:rsidRDefault="00C1698B" w:rsidP="00C1698B">
            <w:pPr>
              <w:snapToGrid w:val="0"/>
              <w:spacing w:before="60" w:after="60"/>
              <w:jc w:val="left"/>
              <w:rPr>
                <w:sz w:val="16"/>
                <w:szCs w:val="16"/>
                <w:lang w:val="en-GB"/>
              </w:rPr>
            </w:pPr>
          </w:p>
        </w:tc>
      </w:tr>
      <w:tr w:rsidR="00C1698B" w:rsidRPr="002A5288" w14:paraId="441BFD4A" w14:textId="77777777" w:rsidTr="00102D26">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77777777" w:rsidR="00C1698B" w:rsidRDefault="00C1698B" w:rsidP="00102D26">
            <w:pPr>
              <w:snapToGrid w:val="0"/>
              <w:spacing w:before="60" w:after="60"/>
              <w:jc w:val="left"/>
              <w:rPr>
                <w:sz w:val="16"/>
                <w:szCs w:val="16"/>
                <w:lang w:val="en-GB"/>
              </w:rPr>
            </w:pPr>
            <w:r>
              <w:rPr>
                <w:sz w:val="16"/>
                <w:szCs w:val="16"/>
                <w:lang w:val="en-GB"/>
              </w:rPr>
              <w:t>--</w:t>
            </w:r>
          </w:p>
        </w:tc>
        <w:tc>
          <w:tcPr>
            <w:tcW w:w="3510" w:type="dxa"/>
            <w:vAlign w:val="center"/>
          </w:tcPr>
          <w:p w14:paraId="145E3A01" w14:textId="77777777" w:rsidR="00C1698B" w:rsidRDefault="00C1698B" w:rsidP="00C1698B">
            <w:pPr>
              <w:spacing w:before="60" w:after="60"/>
              <w:jc w:val="left"/>
              <w:rPr>
                <w:sz w:val="16"/>
                <w:szCs w:val="16"/>
                <w:lang w:val="en-GB"/>
              </w:rPr>
            </w:pPr>
            <w:r>
              <w:rPr>
                <w:sz w:val="16"/>
                <w:szCs w:val="16"/>
                <w:lang w:val="en-GB"/>
              </w:rPr>
              <w:t>Containment of, or reference to, discovery metadata for the support files referenced in the dataset</w:t>
            </w:r>
          </w:p>
        </w:tc>
        <w:tc>
          <w:tcPr>
            <w:tcW w:w="810" w:type="dxa"/>
            <w:vAlign w:val="center"/>
          </w:tcPr>
          <w:p w14:paraId="7DE3F726" w14:textId="77777777" w:rsidR="00C1698B" w:rsidRDefault="00C1698B" w:rsidP="00C1698B">
            <w:pPr>
              <w:snapToGrid w:val="0"/>
              <w:spacing w:before="60" w:after="60"/>
              <w:jc w:val="center"/>
              <w:rPr>
                <w:sz w:val="16"/>
                <w:szCs w:val="16"/>
                <w:lang w:val="en-GB"/>
              </w:rPr>
            </w:pPr>
            <w:r>
              <w:rPr>
                <w:sz w:val="16"/>
                <w:szCs w:val="16"/>
                <w:lang w:val="en-GB"/>
              </w:rPr>
              <w:t>0..*</w:t>
            </w:r>
          </w:p>
        </w:tc>
        <w:tc>
          <w:tcPr>
            <w:tcW w:w="2790" w:type="dxa"/>
            <w:vAlign w:val="center"/>
          </w:tcPr>
          <w:p w14:paraId="2D8D7540" w14:textId="77777777" w:rsidR="00C1698B" w:rsidRDefault="00C1698B" w:rsidP="00C1698B">
            <w:pPr>
              <w:snapToGrid w:val="0"/>
              <w:spacing w:before="60" w:after="60"/>
              <w:jc w:val="left"/>
              <w:rPr>
                <w:sz w:val="16"/>
                <w:szCs w:val="16"/>
                <w:lang w:val="en-GB"/>
              </w:rPr>
            </w:pPr>
            <w:r>
              <w:rPr>
                <w:sz w:val="16"/>
                <w:szCs w:val="16"/>
                <w:lang w:val="en-GB"/>
              </w:rPr>
              <w:t>Aggregation S100_SupportFileDiscoveryMetadata</w:t>
            </w:r>
          </w:p>
        </w:tc>
        <w:tc>
          <w:tcPr>
            <w:tcW w:w="3060" w:type="dxa"/>
            <w:vAlign w:val="center"/>
          </w:tcPr>
          <w:p w14:paraId="26D7E940" w14:textId="77777777" w:rsidR="00C1698B" w:rsidRDefault="00C1698B" w:rsidP="00C1698B">
            <w:pPr>
              <w:snapToGrid w:val="0"/>
              <w:spacing w:before="60" w:after="60"/>
              <w:jc w:val="left"/>
              <w:rPr>
                <w:sz w:val="16"/>
                <w:szCs w:val="16"/>
                <w:lang w:val="en-GB"/>
              </w:rPr>
            </w:pPr>
          </w:p>
        </w:tc>
      </w:tr>
    </w:tbl>
    <w:p w14:paraId="00D0CCD7" w14:textId="77777777" w:rsidR="00C1698B" w:rsidRPr="008C59E4" w:rsidRDefault="00C1698B" w:rsidP="00102D26">
      <w:pPr>
        <w:spacing w:before="0" w:after="0"/>
      </w:pPr>
    </w:p>
    <w:p w14:paraId="654EF61F" w14:textId="77777777" w:rsidR="00C1698B" w:rsidRPr="007C307C" w:rsidRDefault="00C1698B" w:rsidP="00102D26">
      <w:pPr>
        <w:pStyle w:val="Heading3"/>
        <w:tabs>
          <w:tab w:val="clear" w:pos="426"/>
          <w:tab w:val="clear" w:pos="660"/>
          <w:tab w:val="left" w:pos="709"/>
        </w:tabs>
        <w:spacing w:line="240" w:lineRule="auto"/>
      </w:pPr>
      <w:bookmarkStart w:id="191" w:name="_Toc512925144"/>
      <w:r w:rsidRPr="007C307C">
        <w:t>S100_D</w:t>
      </w:r>
      <w:r>
        <w:t>ataCoverage</w:t>
      </w:r>
      <w:bookmarkEnd w:id="19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698B" w:rsidRPr="009842DB" w14:paraId="281C613C" w14:textId="77777777" w:rsidTr="00C1698B">
        <w:trPr>
          <w:trHeight w:val="277"/>
        </w:trPr>
        <w:tc>
          <w:tcPr>
            <w:tcW w:w="1080" w:type="dxa"/>
          </w:tcPr>
          <w:p w14:paraId="2144EEF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60" w:type="dxa"/>
          </w:tcPr>
          <w:p w14:paraId="6C8F2CCD"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4BB696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36B7B6A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40E66FC5"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635AA94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5CB84C5" w14:textId="77777777" w:rsidTr="00C1698B">
        <w:trPr>
          <w:trHeight w:val="305"/>
        </w:trPr>
        <w:tc>
          <w:tcPr>
            <w:tcW w:w="1080" w:type="dxa"/>
          </w:tcPr>
          <w:p w14:paraId="63CAF1DE"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60" w:type="dxa"/>
          </w:tcPr>
          <w:p w14:paraId="7BADBE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DataCoverage</w:t>
            </w:r>
          </w:p>
        </w:tc>
        <w:tc>
          <w:tcPr>
            <w:tcW w:w="3420" w:type="dxa"/>
          </w:tcPr>
          <w:p w14:paraId="53812A96" w14:textId="77777777" w:rsidR="00C1698B" w:rsidRPr="002A5288" w:rsidRDefault="00C1698B" w:rsidP="00C1698B">
            <w:pPr>
              <w:snapToGrid w:val="0"/>
              <w:spacing w:before="60" w:after="60"/>
              <w:jc w:val="left"/>
              <w:rPr>
                <w:sz w:val="16"/>
                <w:szCs w:val="16"/>
                <w:lang w:val="en-GB"/>
              </w:rPr>
            </w:pPr>
          </w:p>
        </w:tc>
        <w:tc>
          <w:tcPr>
            <w:tcW w:w="804" w:type="dxa"/>
          </w:tcPr>
          <w:p w14:paraId="1D4B9CC7"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78CA416D"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023CE937"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7597B1C4" w14:textId="77777777" w:rsidTr="00C1698B">
        <w:trPr>
          <w:trHeight w:val="277"/>
        </w:trPr>
        <w:tc>
          <w:tcPr>
            <w:tcW w:w="1080" w:type="dxa"/>
          </w:tcPr>
          <w:p w14:paraId="1BB176B4"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60" w:type="dxa"/>
          </w:tcPr>
          <w:p w14:paraId="0223889F" w14:textId="77777777" w:rsidR="00C1698B" w:rsidRPr="002A5288" w:rsidRDefault="00C1698B" w:rsidP="00C1698B">
            <w:pPr>
              <w:snapToGrid w:val="0"/>
              <w:spacing w:before="60" w:after="60"/>
              <w:jc w:val="left"/>
              <w:rPr>
                <w:sz w:val="16"/>
                <w:szCs w:val="16"/>
                <w:lang w:val="en-GB"/>
              </w:rPr>
            </w:pPr>
            <w:r>
              <w:rPr>
                <w:sz w:val="16"/>
                <w:szCs w:val="16"/>
                <w:lang w:val="en-GB"/>
              </w:rPr>
              <w:t>ID</w:t>
            </w:r>
          </w:p>
        </w:tc>
        <w:tc>
          <w:tcPr>
            <w:tcW w:w="3420" w:type="dxa"/>
          </w:tcPr>
          <w:p w14:paraId="283CFC34" w14:textId="77777777" w:rsidR="00C1698B" w:rsidRPr="002A5288" w:rsidRDefault="00C1698B" w:rsidP="00C1698B">
            <w:pPr>
              <w:snapToGrid w:val="0"/>
              <w:spacing w:before="60" w:after="60"/>
              <w:jc w:val="left"/>
              <w:rPr>
                <w:sz w:val="16"/>
                <w:szCs w:val="16"/>
                <w:lang w:val="en-GB"/>
              </w:rPr>
            </w:pPr>
            <w:r>
              <w:rPr>
                <w:sz w:val="16"/>
                <w:szCs w:val="16"/>
                <w:lang w:val="en-GB"/>
              </w:rPr>
              <w:t>Uniquely identifies the coverage</w:t>
            </w:r>
          </w:p>
        </w:tc>
        <w:tc>
          <w:tcPr>
            <w:tcW w:w="804" w:type="dxa"/>
          </w:tcPr>
          <w:p w14:paraId="46A41276"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1F6512DC"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3913B2C"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009F0DD3" w14:textId="77777777" w:rsidTr="00C1698B">
        <w:trPr>
          <w:trHeight w:val="305"/>
        </w:trPr>
        <w:tc>
          <w:tcPr>
            <w:tcW w:w="1080" w:type="dxa"/>
          </w:tcPr>
          <w:p w14:paraId="578BA18A"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60" w:type="dxa"/>
          </w:tcPr>
          <w:p w14:paraId="22C1165B" w14:textId="77777777" w:rsidR="00C1698B" w:rsidRPr="002A5288" w:rsidRDefault="00C1698B" w:rsidP="00C1698B">
            <w:pPr>
              <w:snapToGrid w:val="0"/>
              <w:spacing w:before="60" w:after="60"/>
              <w:jc w:val="left"/>
              <w:rPr>
                <w:sz w:val="16"/>
                <w:szCs w:val="16"/>
                <w:lang w:val="en-GB"/>
              </w:rPr>
            </w:pPr>
            <w:r>
              <w:rPr>
                <w:sz w:val="16"/>
                <w:szCs w:val="16"/>
                <w:lang w:val="en-GB"/>
              </w:rPr>
              <w:t>boundingBox</w:t>
            </w:r>
          </w:p>
        </w:tc>
        <w:tc>
          <w:tcPr>
            <w:tcW w:w="3420" w:type="dxa"/>
          </w:tcPr>
          <w:p w14:paraId="64837820" w14:textId="77777777" w:rsidR="00C1698B" w:rsidRPr="002A5288" w:rsidRDefault="00C1698B" w:rsidP="00C1698B">
            <w:pPr>
              <w:snapToGrid w:val="0"/>
              <w:spacing w:before="60" w:after="60"/>
              <w:jc w:val="left"/>
              <w:rPr>
                <w:sz w:val="16"/>
                <w:szCs w:val="16"/>
                <w:lang w:val="en-GB"/>
              </w:rPr>
            </w:pPr>
            <w:r>
              <w:rPr>
                <w:sz w:val="16"/>
                <w:szCs w:val="16"/>
                <w:lang w:val="en-GB"/>
              </w:rPr>
              <w:t>The extent of the dataset limits</w:t>
            </w:r>
          </w:p>
        </w:tc>
        <w:tc>
          <w:tcPr>
            <w:tcW w:w="804" w:type="dxa"/>
          </w:tcPr>
          <w:p w14:paraId="22A44004"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12388B82" w14:textId="77777777" w:rsidR="00C1698B" w:rsidRPr="002A5288" w:rsidRDefault="00C1698B" w:rsidP="00C1698B">
            <w:pPr>
              <w:snapToGrid w:val="0"/>
              <w:spacing w:before="60" w:after="60"/>
              <w:jc w:val="left"/>
              <w:rPr>
                <w:sz w:val="16"/>
                <w:szCs w:val="16"/>
                <w:lang w:val="en-GB"/>
              </w:rPr>
            </w:pPr>
            <w:r>
              <w:rPr>
                <w:sz w:val="16"/>
                <w:szCs w:val="16"/>
                <w:lang w:val="en-GB"/>
              </w:rPr>
              <w:t>EX_GeographicBoundingBox</w:t>
            </w:r>
          </w:p>
        </w:tc>
        <w:tc>
          <w:tcPr>
            <w:tcW w:w="3060" w:type="dxa"/>
          </w:tcPr>
          <w:p w14:paraId="1E4CBA98"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993D6AE" w14:textId="77777777" w:rsidTr="00C1698B">
        <w:trPr>
          <w:trHeight w:val="277"/>
        </w:trPr>
        <w:tc>
          <w:tcPr>
            <w:tcW w:w="1080" w:type="dxa"/>
          </w:tcPr>
          <w:p w14:paraId="70E1F865"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60" w:type="dxa"/>
          </w:tcPr>
          <w:p w14:paraId="280322FF" w14:textId="77777777" w:rsidR="00C1698B" w:rsidRPr="002A5288" w:rsidRDefault="00C1698B" w:rsidP="00C1698B">
            <w:pPr>
              <w:snapToGrid w:val="0"/>
              <w:spacing w:before="60" w:after="60"/>
              <w:jc w:val="left"/>
              <w:rPr>
                <w:sz w:val="16"/>
                <w:szCs w:val="16"/>
                <w:lang w:val="en-GB"/>
              </w:rPr>
            </w:pPr>
            <w:r>
              <w:rPr>
                <w:sz w:val="16"/>
                <w:szCs w:val="16"/>
                <w:lang w:val="en-GB"/>
              </w:rPr>
              <w:t>boundingPolygon</w:t>
            </w:r>
          </w:p>
        </w:tc>
        <w:tc>
          <w:tcPr>
            <w:tcW w:w="3420" w:type="dxa"/>
          </w:tcPr>
          <w:p w14:paraId="1B6249A9" w14:textId="77777777" w:rsidR="00C1698B" w:rsidRPr="002A5288" w:rsidRDefault="00C1698B" w:rsidP="00C1698B">
            <w:pPr>
              <w:snapToGrid w:val="0"/>
              <w:spacing w:before="60" w:after="60"/>
              <w:jc w:val="left"/>
              <w:rPr>
                <w:sz w:val="16"/>
                <w:szCs w:val="16"/>
                <w:lang w:val="en-GB"/>
              </w:rPr>
            </w:pPr>
            <w:r>
              <w:rPr>
                <w:sz w:val="16"/>
                <w:szCs w:val="16"/>
                <w:lang w:val="en-GB"/>
              </w:rPr>
              <w:t>A polygon which defines the actual data limit</w:t>
            </w:r>
          </w:p>
        </w:tc>
        <w:tc>
          <w:tcPr>
            <w:tcW w:w="804" w:type="dxa"/>
          </w:tcPr>
          <w:p w14:paraId="24B094A4"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25430C8E" w14:textId="77777777" w:rsidR="00C1698B" w:rsidRPr="002A5288" w:rsidRDefault="00C1698B" w:rsidP="00C1698B">
            <w:pPr>
              <w:snapToGrid w:val="0"/>
              <w:spacing w:before="60" w:after="60"/>
              <w:jc w:val="left"/>
              <w:rPr>
                <w:sz w:val="16"/>
                <w:szCs w:val="16"/>
                <w:lang w:val="en-GB"/>
              </w:rPr>
            </w:pPr>
            <w:r>
              <w:rPr>
                <w:sz w:val="16"/>
                <w:szCs w:val="16"/>
                <w:lang w:val="en-GB"/>
              </w:rPr>
              <w:t>EX_BoundingPolygon</w:t>
            </w:r>
          </w:p>
        </w:tc>
        <w:tc>
          <w:tcPr>
            <w:tcW w:w="3060" w:type="dxa"/>
          </w:tcPr>
          <w:p w14:paraId="1845672D"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bl>
    <w:p w14:paraId="779FA6ED" w14:textId="77777777" w:rsidR="00C1698B" w:rsidRDefault="00C1698B" w:rsidP="00102D26">
      <w:pPr>
        <w:spacing w:before="0" w:after="0"/>
      </w:pPr>
    </w:p>
    <w:p w14:paraId="42D3CA82" w14:textId="77777777" w:rsidR="00C1698B" w:rsidRPr="007C307C" w:rsidRDefault="00C1698B" w:rsidP="00102D26">
      <w:pPr>
        <w:pStyle w:val="Heading3"/>
        <w:tabs>
          <w:tab w:val="clear" w:pos="426"/>
          <w:tab w:val="clear" w:pos="660"/>
          <w:tab w:val="left" w:pos="709"/>
        </w:tabs>
        <w:spacing w:line="240" w:lineRule="auto"/>
      </w:pPr>
      <w:r w:rsidRPr="007C307C">
        <w:t>S100_</w:t>
      </w:r>
      <w:r>
        <w:t>DigitalSignature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2B6CB0E0" w14:textId="77777777" w:rsidTr="00C1698B">
        <w:trPr>
          <w:trHeight w:val="304"/>
        </w:trPr>
        <w:tc>
          <w:tcPr>
            <w:tcW w:w="1106" w:type="dxa"/>
          </w:tcPr>
          <w:p w14:paraId="520CB32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tcPr>
          <w:p w14:paraId="4C425F9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295953E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62F4CC6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6451DB6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335A549C"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734383" w14:paraId="464A94E9" w14:textId="77777777" w:rsidTr="00C1698B">
        <w:trPr>
          <w:trHeight w:val="276"/>
        </w:trPr>
        <w:tc>
          <w:tcPr>
            <w:tcW w:w="1106" w:type="dxa"/>
          </w:tcPr>
          <w:p w14:paraId="03CA50CE" w14:textId="77777777" w:rsidR="00C1698B" w:rsidRPr="00734383" w:rsidRDefault="00C1698B" w:rsidP="00C1698B">
            <w:pPr>
              <w:snapToGrid w:val="0"/>
              <w:spacing w:before="60" w:after="60"/>
              <w:jc w:val="left"/>
              <w:rPr>
                <w:sz w:val="16"/>
                <w:szCs w:val="16"/>
                <w:lang w:val="en-GB"/>
              </w:rPr>
            </w:pPr>
            <w:r>
              <w:rPr>
                <w:sz w:val="16"/>
                <w:szCs w:val="16"/>
                <w:lang w:val="en-GB"/>
              </w:rPr>
              <w:t>Enumeration</w:t>
            </w:r>
          </w:p>
        </w:tc>
        <w:tc>
          <w:tcPr>
            <w:tcW w:w="3034" w:type="dxa"/>
          </w:tcPr>
          <w:p w14:paraId="038A90A2" w14:textId="77777777" w:rsidR="00C1698B" w:rsidRPr="00734383" w:rsidRDefault="00C1698B" w:rsidP="00C1698B">
            <w:pPr>
              <w:snapToGrid w:val="0"/>
              <w:spacing w:before="60" w:after="60"/>
              <w:jc w:val="left"/>
              <w:rPr>
                <w:sz w:val="16"/>
                <w:szCs w:val="16"/>
                <w:lang w:val="en-GB"/>
              </w:rPr>
            </w:pPr>
            <w:r w:rsidRPr="00734383">
              <w:rPr>
                <w:sz w:val="16"/>
                <w:szCs w:val="16"/>
                <w:lang w:val="en-GB"/>
              </w:rPr>
              <w:t>S100_</w:t>
            </w:r>
            <w:r>
              <w:rPr>
                <w:sz w:val="16"/>
                <w:szCs w:val="16"/>
                <w:lang w:val="en-GB"/>
              </w:rPr>
              <w:t>DigitalSignature</w:t>
            </w:r>
          </w:p>
        </w:tc>
        <w:tc>
          <w:tcPr>
            <w:tcW w:w="3420" w:type="dxa"/>
          </w:tcPr>
          <w:p w14:paraId="75DB4741" w14:textId="77777777" w:rsidR="00C1698B" w:rsidRPr="00734383" w:rsidRDefault="00C1698B" w:rsidP="00C1698B">
            <w:pPr>
              <w:snapToGrid w:val="0"/>
              <w:spacing w:before="60" w:after="60"/>
              <w:jc w:val="left"/>
              <w:rPr>
                <w:sz w:val="16"/>
                <w:szCs w:val="16"/>
                <w:lang w:val="en-GB"/>
              </w:rPr>
            </w:pPr>
            <w:r w:rsidRPr="005072BF">
              <w:rPr>
                <w:sz w:val="16"/>
                <w:szCs w:val="16"/>
                <w:lang w:val="en-GB"/>
              </w:rPr>
              <w:t>Algorithm used to compute the digital signature</w:t>
            </w:r>
          </w:p>
        </w:tc>
        <w:tc>
          <w:tcPr>
            <w:tcW w:w="804" w:type="dxa"/>
          </w:tcPr>
          <w:p w14:paraId="78496F7D" w14:textId="77777777" w:rsidR="00C1698B" w:rsidRPr="00734383" w:rsidRDefault="00C1698B" w:rsidP="00C1698B">
            <w:pPr>
              <w:snapToGrid w:val="0"/>
              <w:spacing w:before="60" w:after="60"/>
              <w:jc w:val="center"/>
              <w:rPr>
                <w:sz w:val="16"/>
                <w:szCs w:val="16"/>
                <w:lang w:val="en-GB"/>
              </w:rPr>
            </w:pPr>
            <w:r w:rsidRPr="00734383">
              <w:rPr>
                <w:sz w:val="16"/>
                <w:szCs w:val="16"/>
                <w:lang w:val="en-GB"/>
              </w:rPr>
              <w:t>-</w:t>
            </w:r>
          </w:p>
        </w:tc>
        <w:tc>
          <w:tcPr>
            <w:tcW w:w="2436" w:type="dxa"/>
          </w:tcPr>
          <w:p w14:paraId="3446F763" w14:textId="77777777" w:rsidR="00C1698B" w:rsidRPr="00734383" w:rsidRDefault="00C1698B" w:rsidP="00C1698B">
            <w:pPr>
              <w:snapToGrid w:val="0"/>
              <w:spacing w:before="60" w:after="60"/>
              <w:jc w:val="left"/>
              <w:rPr>
                <w:sz w:val="16"/>
                <w:szCs w:val="16"/>
                <w:lang w:val="en-GB"/>
              </w:rPr>
            </w:pPr>
            <w:r w:rsidRPr="00734383">
              <w:rPr>
                <w:sz w:val="16"/>
                <w:szCs w:val="16"/>
                <w:lang w:val="en-GB"/>
              </w:rPr>
              <w:t>-</w:t>
            </w:r>
          </w:p>
        </w:tc>
        <w:tc>
          <w:tcPr>
            <w:tcW w:w="3060" w:type="dxa"/>
          </w:tcPr>
          <w:p w14:paraId="218D56E0" w14:textId="77777777" w:rsidR="00C1698B" w:rsidRPr="00734383" w:rsidRDefault="00C1698B" w:rsidP="00C1698B">
            <w:pPr>
              <w:snapToGrid w:val="0"/>
              <w:spacing w:before="60" w:after="60"/>
              <w:jc w:val="left"/>
              <w:rPr>
                <w:sz w:val="16"/>
                <w:szCs w:val="16"/>
                <w:lang w:val="en-GB"/>
              </w:rPr>
            </w:pPr>
            <w:r w:rsidRPr="00734383">
              <w:rPr>
                <w:sz w:val="16"/>
                <w:szCs w:val="16"/>
                <w:lang w:val="en-GB"/>
              </w:rPr>
              <w:t>-</w:t>
            </w:r>
          </w:p>
        </w:tc>
      </w:tr>
      <w:tr w:rsidR="00C1698B" w:rsidRPr="00734383" w14:paraId="1D32D9A1" w14:textId="77777777" w:rsidTr="00C1698B">
        <w:trPr>
          <w:trHeight w:val="304"/>
        </w:trPr>
        <w:tc>
          <w:tcPr>
            <w:tcW w:w="1106" w:type="dxa"/>
          </w:tcPr>
          <w:p w14:paraId="363F77B3" w14:textId="77777777" w:rsidR="00C1698B" w:rsidRPr="00734383" w:rsidRDefault="00C1698B" w:rsidP="00C1698B">
            <w:pPr>
              <w:snapToGrid w:val="0"/>
              <w:spacing w:before="60" w:after="60"/>
              <w:jc w:val="left"/>
              <w:rPr>
                <w:sz w:val="16"/>
                <w:szCs w:val="16"/>
                <w:lang w:val="en-GB"/>
              </w:rPr>
            </w:pPr>
            <w:r w:rsidRPr="00734383">
              <w:rPr>
                <w:sz w:val="16"/>
                <w:szCs w:val="16"/>
                <w:lang w:val="en-GB"/>
              </w:rPr>
              <w:t>Value</w:t>
            </w:r>
          </w:p>
        </w:tc>
        <w:tc>
          <w:tcPr>
            <w:tcW w:w="3034" w:type="dxa"/>
          </w:tcPr>
          <w:p w14:paraId="3BDFEBB0" w14:textId="77777777" w:rsidR="00C1698B" w:rsidRPr="00734383" w:rsidRDefault="00C1698B" w:rsidP="00C1698B">
            <w:pPr>
              <w:snapToGrid w:val="0"/>
              <w:spacing w:before="60" w:after="60"/>
              <w:jc w:val="left"/>
              <w:rPr>
                <w:sz w:val="16"/>
                <w:szCs w:val="16"/>
                <w:lang w:val="en-GB"/>
              </w:rPr>
            </w:pPr>
            <w:r>
              <w:rPr>
                <w:sz w:val="16"/>
                <w:szCs w:val="16"/>
                <w:lang w:val="en-GB"/>
              </w:rPr>
              <w:t>(TBD)</w:t>
            </w:r>
          </w:p>
        </w:tc>
        <w:tc>
          <w:tcPr>
            <w:tcW w:w="3420" w:type="dxa"/>
          </w:tcPr>
          <w:p w14:paraId="18619ABA" w14:textId="4BF8CC04" w:rsidR="00C1698B" w:rsidRPr="00734383" w:rsidRDefault="00FD4136" w:rsidP="00C1698B">
            <w:pPr>
              <w:snapToGrid w:val="0"/>
              <w:spacing w:before="60" w:after="60"/>
              <w:jc w:val="left"/>
              <w:rPr>
                <w:sz w:val="16"/>
                <w:szCs w:val="16"/>
                <w:lang w:val="en-GB"/>
              </w:rPr>
            </w:pPr>
            <w:r w:rsidRPr="00E343E2">
              <w:rPr>
                <w:sz w:val="16"/>
                <w:szCs w:val="16"/>
              </w:rPr>
              <w:t>Digital Signature Algorithm</w:t>
            </w:r>
          </w:p>
        </w:tc>
        <w:tc>
          <w:tcPr>
            <w:tcW w:w="804" w:type="dxa"/>
          </w:tcPr>
          <w:p w14:paraId="73799899" w14:textId="77777777" w:rsidR="00C1698B" w:rsidRPr="00734383" w:rsidRDefault="00C1698B" w:rsidP="00C1698B">
            <w:pPr>
              <w:snapToGrid w:val="0"/>
              <w:spacing w:before="60" w:after="60"/>
              <w:jc w:val="center"/>
              <w:rPr>
                <w:sz w:val="16"/>
                <w:szCs w:val="16"/>
                <w:lang w:val="en-GB"/>
              </w:rPr>
            </w:pPr>
            <w:r w:rsidRPr="00734383">
              <w:rPr>
                <w:sz w:val="16"/>
                <w:szCs w:val="16"/>
                <w:lang w:val="en-GB"/>
              </w:rPr>
              <w:t>-</w:t>
            </w:r>
          </w:p>
        </w:tc>
        <w:tc>
          <w:tcPr>
            <w:tcW w:w="2436" w:type="dxa"/>
          </w:tcPr>
          <w:p w14:paraId="1AE02D48" w14:textId="77777777" w:rsidR="00C1698B" w:rsidRPr="00734383" w:rsidRDefault="00C1698B" w:rsidP="00C1698B">
            <w:pPr>
              <w:snapToGrid w:val="0"/>
              <w:spacing w:before="60" w:after="60"/>
              <w:jc w:val="left"/>
              <w:rPr>
                <w:sz w:val="16"/>
                <w:szCs w:val="16"/>
                <w:lang w:val="en-GB"/>
              </w:rPr>
            </w:pPr>
            <w:r w:rsidRPr="00734383">
              <w:rPr>
                <w:sz w:val="16"/>
                <w:szCs w:val="16"/>
                <w:lang w:val="en-GB"/>
              </w:rPr>
              <w:t>-</w:t>
            </w:r>
          </w:p>
        </w:tc>
        <w:tc>
          <w:tcPr>
            <w:tcW w:w="3060" w:type="dxa"/>
          </w:tcPr>
          <w:p w14:paraId="2535D4D6" w14:textId="77777777" w:rsidR="00C1698B" w:rsidRPr="00734383" w:rsidRDefault="00C1698B" w:rsidP="00C1698B">
            <w:pPr>
              <w:snapToGrid w:val="0"/>
              <w:spacing w:before="60" w:after="60"/>
              <w:jc w:val="left"/>
              <w:rPr>
                <w:sz w:val="16"/>
                <w:szCs w:val="16"/>
                <w:lang w:val="en-GB"/>
              </w:rPr>
            </w:pPr>
          </w:p>
        </w:tc>
      </w:tr>
    </w:tbl>
    <w:p w14:paraId="42D3BEB2" w14:textId="77777777" w:rsidR="00C1698B" w:rsidRPr="008C59E4" w:rsidRDefault="00C1698B" w:rsidP="00C1698B"/>
    <w:p w14:paraId="504777E6" w14:textId="77777777" w:rsidR="00C1698B" w:rsidRDefault="00C1698B" w:rsidP="002429AD">
      <w:pPr>
        <w:pStyle w:val="Heading3"/>
      </w:pPr>
      <w:bookmarkStart w:id="192" w:name="_Toc512925145"/>
      <w:r>
        <w:lastRenderedPageBreak/>
        <w:t>S100_VerticalAndSoundingDatum</w:t>
      </w:r>
      <w:bookmarkEnd w:id="192"/>
    </w:p>
    <w:tbl>
      <w:tblPr>
        <w:tblW w:w="1377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15"/>
      </w:tblGrid>
      <w:tr w:rsidR="00FD4136" w:rsidRPr="009842DB" w14:paraId="4BD3C122" w14:textId="77777777" w:rsidTr="00B764EA">
        <w:trPr>
          <w:cantSplit/>
          <w:trHeight w:val="277"/>
          <w:tblHeader/>
        </w:trPr>
        <w:tc>
          <w:tcPr>
            <w:tcW w:w="1163" w:type="dxa"/>
          </w:tcPr>
          <w:p w14:paraId="60CF8619" w14:textId="77777777" w:rsidR="00FD4136" w:rsidRPr="009842DB" w:rsidRDefault="00FD4136" w:rsidP="00C1698B">
            <w:pPr>
              <w:snapToGrid w:val="0"/>
              <w:spacing w:before="60" w:after="60"/>
              <w:jc w:val="left"/>
              <w:rPr>
                <w:b/>
                <w:sz w:val="16"/>
                <w:szCs w:val="16"/>
                <w:lang w:val="en-GB"/>
              </w:rPr>
            </w:pPr>
            <w:r w:rsidRPr="009842DB">
              <w:rPr>
                <w:b/>
                <w:sz w:val="16"/>
                <w:szCs w:val="16"/>
                <w:lang w:val="en-GB"/>
              </w:rPr>
              <w:t>Role Name</w:t>
            </w:r>
          </w:p>
        </w:tc>
        <w:tc>
          <w:tcPr>
            <w:tcW w:w="2977" w:type="dxa"/>
          </w:tcPr>
          <w:p w14:paraId="14585B3B" w14:textId="77777777" w:rsidR="00FD4136" w:rsidRPr="009842DB" w:rsidRDefault="00FD4136" w:rsidP="00C1698B">
            <w:pPr>
              <w:snapToGrid w:val="0"/>
              <w:spacing w:before="60" w:after="60"/>
              <w:jc w:val="left"/>
              <w:rPr>
                <w:b/>
                <w:sz w:val="16"/>
                <w:szCs w:val="16"/>
                <w:lang w:val="en-GB"/>
              </w:rPr>
            </w:pPr>
            <w:r w:rsidRPr="009842DB">
              <w:rPr>
                <w:b/>
                <w:sz w:val="16"/>
                <w:szCs w:val="16"/>
                <w:lang w:val="en-GB"/>
              </w:rPr>
              <w:t>Name</w:t>
            </w:r>
          </w:p>
        </w:tc>
        <w:tc>
          <w:tcPr>
            <w:tcW w:w="3420" w:type="dxa"/>
          </w:tcPr>
          <w:p w14:paraId="1CB09A5D" w14:textId="77777777" w:rsidR="00FD4136" w:rsidRPr="009842DB" w:rsidRDefault="00FD4136"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3E1E908A" w14:textId="62D0FD1E" w:rsidR="00FD4136" w:rsidRPr="009842DB" w:rsidRDefault="00FD4136" w:rsidP="00C1698B">
            <w:pPr>
              <w:snapToGrid w:val="0"/>
              <w:spacing w:before="60" w:after="60"/>
              <w:jc w:val="center"/>
              <w:rPr>
                <w:b/>
                <w:sz w:val="16"/>
                <w:szCs w:val="16"/>
                <w:lang w:val="en-GB"/>
              </w:rPr>
            </w:pPr>
            <w:r>
              <w:rPr>
                <w:b/>
                <w:sz w:val="16"/>
                <w:szCs w:val="16"/>
                <w:lang w:val="en-GB"/>
              </w:rPr>
              <w:t>Code</w:t>
            </w:r>
          </w:p>
        </w:tc>
        <w:tc>
          <w:tcPr>
            <w:tcW w:w="5415" w:type="dxa"/>
          </w:tcPr>
          <w:p w14:paraId="38B3265E" w14:textId="77777777" w:rsidR="00FD4136" w:rsidRPr="009842DB" w:rsidRDefault="00FD4136" w:rsidP="00C1698B">
            <w:pPr>
              <w:snapToGrid w:val="0"/>
              <w:spacing w:before="60" w:after="60"/>
              <w:jc w:val="left"/>
              <w:rPr>
                <w:b/>
                <w:sz w:val="16"/>
                <w:szCs w:val="16"/>
                <w:lang w:val="en-GB"/>
              </w:rPr>
            </w:pPr>
            <w:r w:rsidRPr="009842DB">
              <w:rPr>
                <w:b/>
                <w:sz w:val="16"/>
                <w:szCs w:val="16"/>
                <w:lang w:val="en-GB"/>
              </w:rPr>
              <w:t>Remarks</w:t>
            </w:r>
          </w:p>
        </w:tc>
      </w:tr>
      <w:tr w:rsidR="00FD4136" w:rsidRPr="002A5288" w14:paraId="449AD556" w14:textId="77777777" w:rsidTr="00B764EA">
        <w:trPr>
          <w:trHeight w:val="305"/>
        </w:trPr>
        <w:tc>
          <w:tcPr>
            <w:tcW w:w="1163" w:type="dxa"/>
          </w:tcPr>
          <w:p w14:paraId="15A51F27" w14:textId="77777777" w:rsidR="00FD4136" w:rsidRPr="002A5288" w:rsidRDefault="00FD4136" w:rsidP="00C1698B">
            <w:pPr>
              <w:snapToGrid w:val="0"/>
              <w:spacing w:before="60" w:after="60"/>
              <w:jc w:val="left"/>
              <w:rPr>
                <w:sz w:val="16"/>
                <w:szCs w:val="16"/>
                <w:lang w:val="en-GB"/>
              </w:rPr>
            </w:pPr>
            <w:r>
              <w:rPr>
                <w:sz w:val="16"/>
                <w:szCs w:val="16"/>
                <w:lang w:val="en-GB"/>
              </w:rPr>
              <w:t>Enumeration</w:t>
            </w:r>
          </w:p>
        </w:tc>
        <w:tc>
          <w:tcPr>
            <w:tcW w:w="2977" w:type="dxa"/>
          </w:tcPr>
          <w:p w14:paraId="7AA8E0EC" w14:textId="77777777" w:rsidR="00FD4136" w:rsidRPr="002A5288" w:rsidRDefault="00FD4136" w:rsidP="00C1698B">
            <w:pPr>
              <w:snapToGrid w:val="0"/>
              <w:spacing w:before="60" w:after="60"/>
              <w:jc w:val="left"/>
              <w:rPr>
                <w:sz w:val="16"/>
                <w:szCs w:val="16"/>
                <w:lang w:val="en-GB"/>
              </w:rPr>
            </w:pPr>
            <w:r w:rsidRPr="002A5288">
              <w:rPr>
                <w:sz w:val="16"/>
                <w:szCs w:val="16"/>
                <w:lang w:val="en-GB"/>
              </w:rPr>
              <w:t>S100_</w:t>
            </w:r>
            <w:r>
              <w:rPr>
                <w:sz w:val="16"/>
                <w:szCs w:val="16"/>
                <w:lang w:val="en-GB"/>
              </w:rPr>
              <w:t>VerticalAndSoundingDatum</w:t>
            </w:r>
          </w:p>
        </w:tc>
        <w:tc>
          <w:tcPr>
            <w:tcW w:w="3420" w:type="dxa"/>
          </w:tcPr>
          <w:p w14:paraId="3BC9C20F" w14:textId="77777777" w:rsidR="00FD4136" w:rsidRPr="002A5288" w:rsidRDefault="00FD4136" w:rsidP="00C1698B">
            <w:pPr>
              <w:snapToGrid w:val="0"/>
              <w:spacing w:before="60" w:after="60"/>
              <w:jc w:val="left"/>
              <w:rPr>
                <w:sz w:val="16"/>
                <w:szCs w:val="16"/>
                <w:lang w:val="en-GB"/>
              </w:rPr>
            </w:pPr>
            <w:r>
              <w:rPr>
                <w:sz w:val="16"/>
                <w:szCs w:val="16"/>
                <w:lang w:val="en-GB"/>
              </w:rPr>
              <w:t>Allowable vertical and sounding datums</w:t>
            </w:r>
          </w:p>
        </w:tc>
        <w:tc>
          <w:tcPr>
            <w:tcW w:w="804" w:type="dxa"/>
          </w:tcPr>
          <w:p w14:paraId="46268AE5" w14:textId="77777777" w:rsidR="00FD4136" w:rsidRPr="002A5288" w:rsidRDefault="00FD4136" w:rsidP="00C1698B">
            <w:pPr>
              <w:snapToGrid w:val="0"/>
              <w:spacing w:before="60" w:after="60"/>
              <w:jc w:val="center"/>
              <w:rPr>
                <w:sz w:val="16"/>
                <w:szCs w:val="16"/>
                <w:lang w:val="en-GB"/>
              </w:rPr>
            </w:pPr>
            <w:r w:rsidRPr="002A5288">
              <w:rPr>
                <w:sz w:val="16"/>
                <w:szCs w:val="16"/>
                <w:lang w:val="en-GB"/>
              </w:rPr>
              <w:t>-</w:t>
            </w:r>
          </w:p>
        </w:tc>
        <w:tc>
          <w:tcPr>
            <w:tcW w:w="5415" w:type="dxa"/>
          </w:tcPr>
          <w:p w14:paraId="7C438038" w14:textId="77777777" w:rsidR="00FD4136" w:rsidRPr="002A5288" w:rsidRDefault="00FD4136" w:rsidP="00C1698B">
            <w:pPr>
              <w:snapToGrid w:val="0"/>
              <w:spacing w:before="60" w:after="60"/>
              <w:jc w:val="left"/>
              <w:rPr>
                <w:sz w:val="16"/>
                <w:szCs w:val="16"/>
                <w:lang w:val="en-GB"/>
              </w:rPr>
            </w:pPr>
            <w:r w:rsidRPr="002A5288">
              <w:rPr>
                <w:sz w:val="16"/>
                <w:szCs w:val="16"/>
                <w:lang w:val="en-GB"/>
              </w:rPr>
              <w:t>-</w:t>
            </w:r>
          </w:p>
        </w:tc>
      </w:tr>
      <w:tr w:rsidR="00441B86" w:rsidRPr="002A5288" w14:paraId="69FB6BE5" w14:textId="77777777" w:rsidTr="00B764EA">
        <w:trPr>
          <w:trHeight w:val="277"/>
        </w:trPr>
        <w:tc>
          <w:tcPr>
            <w:tcW w:w="1163" w:type="dxa"/>
          </w:tcPr>
          <w:p w14:paraId="02F71ACA"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5CCB62FD"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meanLowWaterS</w:t>
            </w:r>
            <w:r w:rsidRPr="00DD7223">
              <w:rPr>
                <w:rFonts w:cs="Arial"/>
                <w:sz w:val="16"/>
                <w:szCs w:val="16"/>
                <w:lang w:val="en-US"/>
              </w:rPr>
              <w:t>prings</w:t>
            </w:r>
          </w:p>
        </w:tc>
        <w:tc>
          <w:tcPr>
            <w:tcW w:w="3420" w:type="dxa"/>
          </w:tcPr>
          <w:p w14:paraId="01A1792E" w14:textId="77777777" w:rsidR="00441B86" w:rsidRPr="002A5288" w:rsidRDefault="00441B86" w:rsidP="00441B86">
            <w:pPr>
              <w:snapToGrid w:val="0"/>
              <w:spacing w:before="60" w:after="60"/>
              <w:jc w:val="left"/>
              <w:rPr>
                <w:sz w:val="16"/>
                <w:szCs w:val="16"/>
                <w:lang w:val="en-GB"/>
              </w:rPr>
            </w:pPr>
          </w:p>
        </w:tc>
        <w:tc>
          <w:tcPr>
            <w:tcW w:w="804" w:type="dxa"/>
          </w:tcPr>
          <w:p w14:paraId="2AB28818" w14:textId="32FC75BD" w:rsidR="00441B86" w:rsidRPr="002A5288" w:rsidRDefault="00441B86" w:rsidP="00441B86">
            <w:pPr>
              <w:snapToGrid w:val="0"/>
              <w:spacing w:before="60" w:after="60"/>
              <w:jc w:val="center"/>
              <w:rPr>
                <w:sz w:val="16"/>
                <w:szCs w:val="16"/>
                <w:lang w:val="en-GB"/>
              </w:rPr>
            </w:pPr>
            <w:r w:rsidRPr="002455BA">
              <w:rPr>
                <w:sz w:val="16"/>
                <w:szCs w:val="16"/>
              </w:rPr>
              <w:t>1</w:t>
            </w:r>
          </w:p>
        </w:tc>
        <w:tc>
          <w:tcPr>
            <w:tcW w:w="5415" w:type="dxa"/>
          </w:tcPr>
          <w:p w14:paraId="2A5DC280" w14:textId="579B7E28" w:rsidR="00441B86" w:rsidRPr="002A5288" w:rsidRDefault="00441B86" w:rsidP="00441B86">
            <w:pPr>
              <w:snapToGrid w:val="0"/>
              <w:spacing w:before="60" w:after="60"/>
              <w:jc w:val="left"/>
              <w:rPr>
                <w:sz w:val="16"/>
                <w:szCs w:val="16"/>
                <w:lang w:val="en-GB"/>
              </w:rPr>
            </w:pPr>
            <w:r w:rsidRPr="002455BA">
              <w:rPr>
                <w:sz w:val="16"/>
                <w:szCs w:val="16"/>
              </w:rPr>
              <w:t>(MLWS)</w:t>
            </w:r>
          </w:p>
        </w:tc>
      </w:tr>
      <w:tr w:rsidR="00441B86" w:rsidRPr="002A5288" w14:paraId="63EB9922" w14:textId="77777777" w:rsidTr="00B764EA">
        <w:trPr>
          <w:trHeight w:val="305"/>
        </w:trPr>
        <w:tc>
          <w:tcPr>
            <w:tcW w:w="1163" w:type="dxa"/>
          </w:tcPr>
          <w:p w14:paraId="6D672C02"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2A103BF8" w14:textId="4F349758" w:rsidR="00441B86" w:rsidRPr="002A5288" w:rsidRDefault="00441B86" w:rsidP="00441B86">
            <w:pPr>
              <w:snapToGrid w:val="0"/>
              <w:spacing w:before="60" w:after="60"/>
              <w:jc w:val="left"/>
              <w:rPr>
                <w:sz w:val="16"/>
                <w:szCs w:val="16"/>
                <w:lang w:val="en-GB"/>
              </w:rPr>
            </w:pPr>
            <w:r>
              <w:rPr>
                <w:rFonts w:cs="Arial"/>
                <w:sz w:val="16"/>
                <w:szCs w:val="16"/>
                <w:lang w:val="en-US"/>
              </w:rPr>
              <w:t>meanL</w:t>
            </w:r>
            <w:r w:rsidRPr="00DD7223">
              <w:rPr>
                <w:rFonts w:cs="Arial"/>
                <w:sz w:val="16"/>
                <w:szCs w:val="16"/>
                <w:lang w:val="en-US"/>
              </w:rPr>
              <w:t>ower</w:t>
            </w:r>
            <w:r>
              <w:rPr>
                <w:rFonts w:cs="Arial"/>
                <w:sz w:val="16"/>
                <w:szCs w:val="16"/>
                <w:lang w:val="en-US"/>
              </w:rPr>
              <w:t>LowWaterS</w:t>
            </w:r>
            <w:r w:rsidRPr="00DD7223">
              <w:rPr>
                <w:rFonts w:cs="Arial"/>
                <w:sz w:val="16"/>
                <w:szCs w:val="16"/>
                <w:lang w:val="en-US"/>
              </w:rPr>
              <w:t>prings</w:t>
            </w:r>
          </w:p>
        </w:tc>
        <w:tc>
          <w:tcPr>
            <w:tcW w:w="3420" w:type="dxa"/>
          </w:tcPr>
          <w:p w14:paraId="4BD95AA8" w14:textId="77777777" w:rsidR="00441B86" w:rsidRPr="002A5288" w:rsidRDefault="00441B86" w:rsidP="00441B86">
            <w:pPr>
              <w:snapToGrid w:val="0"/>
              <w:spacing w:before="60" w:after="60"/>
              <w:jc w:val="left"/>
              <w:rPr>
                <w:sz w:val="16"/>
                <w:szCs w:val="16"/>
                <w:lang w:val="en-GB"/>
              </w:rPr>
            </w:pPr>
          </w:p>
        </w:tc>
        <w:tc>
          <w:tcPr>
            <w:tcW w:w="804" w:type="dxa"/>
          </w:tcPr>
          <w:p w14:paraId="6C77B665" w14:textId="025CBB6A" w:rsidR="00441B86" w:rsidRPr="002A5288" w:rsidRDefault="00441B86" w:rsidP="00441B86">
            <w:pPr>
              <w:snapToGrid w:val="0"/>
              <w:spacing w:before="60" w:after="60"/>
              <w:jc w:val="center"/>
              <w:rPr>
                <w:sz w:val="16"/>
                <w:szCs w:val="16"/>
                <w:lang w:val="en-GB"/>
              </w:rPr>
            </w:pPr>
            <w:r w:rsidRPr="002455BA">
              <w:rPr>
                <w:sz w:val="16"/>
                <w:szCs w:val="16"/>
              </w:rPr>
              <w:t>2</w:t>
            </w:r>
          </w:p>
        </w:tc>
        <w:tc>
          <w:tcPr>
            <w:tcW w:w="5415" w:type="dxa"/>
          </w:tcPr>
          <w:p w14:paraId="759EB0A5" w14:textId="15F5498E" w:rsidR="00441B86" w:rsidRPr="002A5288" w:rsidRDefault="00441B86" w:rsidP="00441B86">
            <w:pPr>
              <w:snapToGrid w:val="0"/>
              <w:spacing w:before="60" w:after="60"/>
              <w:jc w:val="left"/>
              <w:rPr>
                <w:sz w:val="16"/>
                <w:szCs w:val="16"/>
                <w:lang w:val="en-GB"/>
              </w:rPr>
            </w:pPr>
          </w:p>
        </w:tc>
      </w:tr>
      <w:tr w:rsidR="00441B86" w:rsidRPr="002A5288" w14:paraId="366317C5" w14:textId="77777777" w:rsidTr="00B764EA">
        <w:trPr>
          <w:trHeight w:val="277"/>
        </w:trPr>
        <w:tc>
          <w:tcPr>
            <w:tcW w:w="1163" w:type="dxa"/>
          </w:tcPr>
          <w:p w14:paraId="605E9C78"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28A58FBF" w14:textId="5FA26DB9" w:rsidR="00441B86" w:rsidRPr="002A5288" w:rsidRDefault="00441B86" w:rsidP="00441B86">
            <w:pPr>
              <w:snapToGrid w:val="0"/>
              <w:spacing w:before="60" w:after="60"/>
              <w:jc w:val="left"/>
              <w:rPr>
                <w:sz w:val="16"/>
                <w:szCs w:val="16"/>
                <w:lang w:val="en-GB"/>
              </w:rPr>
            </w:pPr>
            <w:r>
              <w:rPr>
                <w:rFonts w:cs="Arial"/>
                <w:sz w:val="16"/>
                <w:szCs w:val="16"/>
                <w:lang w:val="en-US"/>
              </w:rPr>
              <w:t>meanSeaL</w:t>
            </w:r>
            <w:r w:rsidRPr="00DD7223">
              <w:rPr>
                <w:rFonts w:cs="Arial"/>
                <w:sz w:val="16"/>
                <w:szCs w:val="16"/>
                <w:lang w:val="en-US"/>
              </w:rPr>
              <w:t>evel</w:t>
            </w:r>
          </w:p>
        </w:tc>
        <w:tc>
          <w:tcPr>
            <w:tcW w:w="3420" w:type="dxa"/>
          </w:tcPr>
          <w:p w14:paraId="7288584B" w14:textId="77777777" w:rsidR="00441B86" w:rsidRPr="002A5288" w:rsidRDefault="00441B86" w:rsidP="00441B86">
            <w:pPr>
              <w:snapToGrid w:val="0"/>
              <w:spacing w:before="60" w:after="60"/>
              <w:jc w:val="left"/>
              <w:rPr>
                <w:sz w:val="16"/>
                <w:szCs w:val="16"/>
                <w:lang w:val="en-GB"/>
              </w:rPr>
            </w:pPr>
          </w:p>
        </w:tc>
        <w:tc>
          <w:tcPr>
            <w:tcW w:w="804" w:type="dxa"/>
          </w:tcPr>
          <w:p w14:paraId="73B02124" w14:textId="7AD7D811" w:rsidR="00441B86" w:rsidRPr="002A5288" w:rsidRDefault="00441B86" w:rsidP="00441B86">
            <w:pPr>
              <w:snapToGrid w:val="0"/>
              <w:spacing w:before="60" w:after="60"/>
              <w:jc w:val="center"/>
              <w:rPr>
                <w:sz w:val="16"/>
                <w:szCs w:val="16"/>
                <w:lang w:val="en-GB"/>
              </w:rPr>
            </w:pPr>
            <w:r w:rsidRPr="002455BA">
              <w:rPr>
                <w:sz w:val="16"/>
                <w:szCs w:val="16"/>
              </w:rPr>
              <w:t>3</w:t>
            </w:r>
          </w:p>
        </w:tc>
        <w:tc>
          <w:tcPr>
            <w:tcW w:w="5415" w:type="dxa"/>
          </w:tcPr>
          <w:p w14:paraId="25E752E0" w14:textId="284477A9" w:rsidR="00441B86" w:rsidRPr="002A5288" w:rsidRDefault="00441B86" w:rsidP="00441B86">
            <w:pPr>
              <w:snapToGrid w:val="0"/>
              <w:spacing w:before="60" w:after="60"/>
              <w:jc w:val="left"/>
              <w:rPr>
                <w:sz w:val="16"/>
                <w:szCs w:val="16"/>
                <w:lang w:val="en-GB"/>
              </w:rPr>
            </w:pPr>
            <w:r w:rsidRPr="002455BA">
              <w:rPr>
                <w:sz w:val="16"/>
                <w:szCs w:val="16"/>
              </w:rPr>
              <w:t>(MSL)</w:t>
            </w:r>
          </w:p>
        </w:tc>
      </w:tr>
      <w:tr w:rsidR="00441B86" w:rsidRPr="002A5288" w14:paraId="1CEF0D24" w14:textId="77777777" w:rsidTr="00B764EA">
        <w:trPr>
          <w:trHeight w:val="305"/>
        </w:trPr>
        <w:tc>
          <w:tcPr>
            <w:tcW w:w="1163" w:type="dxa"/>
          </w:tcPr>
          <w:p w14:paraId="1293A37B"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4F36107"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lowestLowW</w:t>
            </w:r>
            <w:r w:rsidRPr="00DD7223">
              <w:rPr>
                <w:rFonts w:cs="Arial"/>
                <w:sz w:val="16"/>
                <w:szCs w:val="16"/>
                <w:lang w:val="en-US"/>
              </w:rPr>
              <w:t>ater</w:t>
            </w:r>
          </w:p>
        </w:tc>
        <w:tc>
          <w:tcPr>
            <w:tcW w:w="3420" w:type="dxa"/>
          </w:tcPr>
          <w:p w14:paraId="47DE1DFD" w14:textId="77777777" w:rsidR="00441B86" w:rsidRPr="002A5288" w:rsidRDefault="00441B86" w:rsidP="00441B86">
            <w:pPr>
              <w:snapToGrid w:val="0"/>
              <w:spacing w:before="60" w:after="60"/>
              <w:jc w:val="left"/>
              <w:rPr>
                <w:sz w:val="16"/>
                <w:szCs w:val="16"/>
                <w:lang w:val="en-GB"/>
              </w:rPr>
            </w:pPr>
          </w:p>
        </w:tc>
        <w:tc>
          <w:tcPr>
            <w:tcW w:w="804" w:type="dxa"/>
          </w:tcPr>
          <w:p w14:paraId="2F314196" w14:textId="68088C6F" w:rsidR="00441B86" w:rsidRPr="002A5288" w:rsidRDefault="00441B86" w:rsidP="00441B86">
            <w:pPr>
              <w:snapToGrid w:val="0"/>
              <w:spacing w:before="60" w:after="60"/>
              <w:jc w:val="center"/>
              <w:rPr>
                <w:sz w:val="16"/>
                <w:szCs w:val="16"/>
                <w:lang w:val="en-GB"/>
              </w:rPr>
            </w:pPr>
            <w:r w:rsidRPr="002455BA">
              <w:rPr>
                <w:sz w:val="16"/>
                <w:szCs w:val="16"/>
              </w:rPr>
              <w:t>4</w:t>
            </w:r>
          </w:p>
        </w:tc>
        <w:tc>
          <w:tcPr>
            <w:tcW w:w="5415" w:type="dxa"/>
          </w:tcPr>
          <w:p w14:paraId="1D77EDEB" w14:textId="6CCBE646" w:rsidR="00441B86" w:rsidRPr="002A5288" w:rsidRDefault="00441B86" w:rsidP="00441B86">
            <w:pPr>
              <w:snapToGrid w:val="0"/>
              <w:spacing w:before="60" w:after="60"/>
              <w:jc w:val="left"/>
              <w:rPr>
                <w:sz w:val="16"/>
                <w:szCs w:val="16"/>
                <w:lang w:val="en-GB"/>
              </w:rPr>
            </w:pPr>
          </w:p>
        </w:tc>
      </w:tr>
      <w:tr w:rsidR="00441B86" w:rsidRPr="002A5288" w14:paraId="04D337C0" w14:textId="77777777" w:rsidTr="00B764EA">
        <w:trPr>
          <w:trHeight w:val="305"/>
        </w:trPr>
        <w:tc>
          <w:tcPr>
            <w:tcW w:w="1163" w:type="dxa"/>
          </w:tcPr>
          <w:p w14:paraId="19D7DD78"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095811B3"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meanLowW</w:t>
            </w:r>
            <w:r w:rsidRPr="00DD7223">
              <w:rPr>
                <w:rFonts w:cs="Arial"/>
                <w:sz w:val="16"/>
                <w:szCs w:val="16"/>
                <w:lang w:val="en-US"/>
              </w:rPr>
              <w:t>ater</w:t>
            </w:r>
          </w:p>
        </w:tc>
        <w:tc>
          <w:tcPr>
            <w:tcW w:w="3420" w:type="dxa"/>
          </w:tcPr>
          <w:p w14:paraId="12ABAFFC" w14:textId="77777777" w:rsidR="00441B86" w:rsidRPr="002A5288" w:rsidRDefault="00441B86" w:rsidP="00441B86">
            <w:pPr>
              <w:snapToGrid w:val="0"/>
              <w:spacing w:before="60" w:after="60"/>
              <w:jc w:val="left"/>
              <w:rPr>
                <w:sz w:val="16"/>
                <w:szCs w:val="16"/>
                <w:lang w:val="en-GB"/>
              </w:rPr>
            </w:pPr>
          </w:p>
        </w:tc>
        <w:tc>
          <w:tcPr>
            <w:tcW w:w="804" w:type="dxa"/>
          </w:tcPr>
          <w:p w14:paraId="5F8B139D" w14:textId="571A9937" w:rsidR="00441B86" w:rsidRPr="002A5288" w:rsidRDefault="00441B86" w:rsidP="00441B86">
            <w:pPr>
              <w:snapToGrid w:val="0"/>
              <w:spacing w:before="60" w:after="60"/>
              <w:jc w:val="center"/>
              <w:rPr>
                <w:sz w:val="16"/>
                <w:szCs w:val="16"/>
                <w:lang w:val="en-GB"/>
              </w:rPr>
            </w:pPr>
            <w:r w:rsidRPr="002455BA">
              <w:rPr>
                <w:sz w:val="16"/>
                <w:szCs w:val="16"/>
              </w:rPr>
              <w:t>5</w:t>
            </w:r>
          </w:p>
        </w:tc>
        <w:tc>
          <w:tcPr>
            <w:tcW w:w="5415" w:type="dxa"/>
          </w:tcPr>
          <w:p w14:paraId="3C14CB97" w14:textId="3FC48658" w:rsidR="00441B86" w:rsidRPr="002A5288" w:rsidRDefault="00441B86" w:rsidP="00441B86">
            <w:pPr>
              <w:snapToGrid w:val="0"/>
              <w:spacing w:before="60" w:after="60"/>
              <w:jc w:val="left"/>
              <w:rPr>
                <w:sz w:val="16"/>
                <w:szCs w:val="16"/>
                <w:lang w:val="en-GB"/>
              </w:rPr>
            </w:pPr>
            <w:r w:rsidRPr="002455BA">
              <w:rPr>
                <w:sz w:val="16"/>
                <w:szCs w:val="16"/>
              </w:rPr>
              <w:t>(MLW)</w:t>
            </w:r>
          </w:p>
        </w:tc>
      </w:tr>
      <w:tr w:rsidR="00441B86" w:rsidRPr="002A5288" w14:paraId="297A4703" w14:textId="77777777" w:rsidTr="00B764EA">
        <w:trPr>
          <w:trHeight w:val="305"/>
        </w:trPr>
        <w:tc>
          <w:tcPr>
            <w:tcW w:w="1163" w:type="dxa"/>
          </w:tcPr>
          <w:p w14:paraId="360E76B3"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63EC8279"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lowestLowW</w:t>
            </w:r>
            <w:r w:rsidRPr="00DD7223">
              <w:rPr>
                <w:rFonts w:cs="Arial"/>
                <w:sz w:val="16"/>
                <w:szCs w:val="16"/>
                <w:lang w:val="en-US"/>
              </w:rPr>
              <w:t>ater</w:t>
            </w:r>
            <w:r>
              <w:rPr>
                <w:rFonts w:cs="Arial"/>
                <w:sz w:val="16"/>
                <w:szCs w:val="16"/>
                <w:lang w:val="en-US"/>
              </w:rPr>
              <w:t>S</w:t>
            </w:r>
            <w:r w:rsidRPr="00DD7223">
              <w:rPr>
                <w:rFonts w:cs="Arial"/>
                <w:sz w:val="16"/>
                <w:szCs w:val="16"/>
                <w:lang w:val="en-US"/>
              </w:rPr>
              <w:t>prings</w:t>
            </w:r>
          </w:p>
        </w:tc>
        <w:tc>
          <w:tcPr>
            <w:tcW w:w="3420" w:type="dxa"/>
          </w:tcPr>
          <w:p w14:paraId="035646CF" w14:textId="77777777" w:rsidR="00441B86" w:rsidRPr="002A5288" w:rsidRDefault="00441B86" w:rsidP="00441B86">
            <w:pPr>
              <w:snapToGrid w:val="0"/>
              <w:spacing w:before="60" w:after="60"/>
              <w:jc w:val="left"/>
              <w:rPr>
                <w:sz w:val="16"/>
                <w:szCs w:val="16"/>
                <w:lang w:val="en-GB"/>
              </w:rPr>
            </w:pPr>
          </w:p>
        </w:tc>
        <w:tc>
          <w:tcPr>
            <w:tcW w:w="804" w:type="dxa"/>
          </w:tcPr>
          <w:p w14:paraId="1FE7276D" w14:textId="4D1CCC6E" w:rsidR="00441B86" w:rsidRPr="002A5288" w:rsidRDefault="00441B86" w:rsidP="00441B86">
            <w:pPr>
              <w:snapToGrid w:val="0"/>
              <w:spacing w:before="60" w:after="60"/>
              <w:jc w:val="center"/>
              <w:rPr>
                <w:sz w:val="16"/>
                <w:szCs w:val="16"/>
                <w:lang w:val="en-GB"/>
              </w:rPr>
            </w:pPr>
            <w:r w:rsidRPr="002455BA">
              <w:rPr>
                <w:sz w:val="16"/>
                <w:szCs w:val="16"/>
              </w:rPr>
              <w:t>6</w:t>
            </w:r>
          </w:p>
        </w:tc>
        <w:tc>
          <w:tcPr>
            <w:tcW w:w="5415" w:type="dxa"/>
          </w:tcPr>
          <w:p w14:paraId="14B2C69E" w14:textId="1AA34AE8" w:rsidR="00441B86" w:rsidRPr="002A5288" w:rsidRDefault="00441B86" w:rsidP="00441B86">
            <w:pPr>
              <w:snapToGrid w:val="0"/>
              <w:spacing w:before="60" w:after="60"/>
              <w:jc w:val="left"/>
              <w:rPr>
                <w:sz w:val="16"/>
                <w:szCs w:val="16"/>
                <w:lang w:val="en-GB"/>
              </w:rPr>
            </w:pPr>
          </w:p>
        </w:tc>
      </w:tr>
      <w:tr w:rsidR="00441B86" w:rsidRPr="002A5288" w14:paraId="1FC44847" w14:textId="77777777" w:rsidTr="00B764EA">
        <w:trPr>
          <w:trHeight w:val="305"/>
        </w:trPr>
        <w:tc>
          <w:tcPr>
            <w:tcW w:w="1163" w:type="dxa"/>
          </w:tcPr>
          <w:p w14:paraId="5302FDA1"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34C8E487" w14:textId="77777777" w:rsidR="00441B86" w:rsidRPr="002A5288" w:rsidRDefault="00441B86" w:rsidP="00441B86">
            <w:pPr>
              <w:snapToGrid w:val="0"/>
              <w:spacing w:before="60" w:after="60"/>
              <w:jc w:val="left"/>
              <w:rPr>
                <w:sz w:val="16"/>
                <w:szCs w:val="16"/>
                <w:lang w:val="en-GB"/>
              </w:rPr>
            </w:pPr>
            <w:r>
              <w:rPr>
                <w:rFonts w:cs="Arial"/>
                <w:sz w:val="16"/>
                <w:szCs w:val="16"/>
                <w:lang w:val="en-US"/>
              </w:rPr>
              <w:t>approximateMeanLowWaterS</w:t>
            </w:r>
            <w:r w:rsidRPr="00DD7223">
              <w:rPr>
                <w:rFonts w:cs="Arial"/>
                <w:sz w:val="16"/>
                <w:szCs w:val="16"/>
                <w:lang w:val="en-US"/>
              </w:rPr>
              <w:t>prings</w:t>
            </w:r>
          </w:p>
        </w:tc>
        <w:tc>
          <w:tcPr>
            <w:tcW w:w="3420" w:type="dxa"/>
          </w:tcPr>
          <w:p w14:paraId="19F3DD1F" w14:textId="77777777" w:rsidR="00441B86" w:rsidRPr="002A5288" w:rsidRDefault="00441B86" w:rsidP="00441B86">
            <w:pPr>
              <w:snapToGrid w:val="0"/>
              <w:spacing w:before="60" w:after="60"/>
              <w:jc w:val="left"/>
              <w:rPr>
                <w:sz w:val="16"/>
                <w:szCs w:val="16"/>
                <w:lang w:val="en-GB"/>
              </w:rPr>
            </w:pPr>
          </w:p>
        </w:tc>
        <w:tc>
          <w:tcPr>
            <w:tcW w:w="804" w:type="dxa"/>
          </w:tcPr>
          <w:p w14:paraId="3B76AC14" w14:textId="0AE74F6A" w:rsidR="00441B86" w:rsidRPr="002A5288" w:rsidRDefault="00441B86" w:rsidP="00441B86">
            <w:pPr>
              <w:snapToGrid w:val="0"/>
              <w:spacing w:before="60" w:after="60"/>
              <w:jc w:val="center"/>
              <w:rPr>
                <w:sz w:val="16"/>
                <w:szCs w:val="16"/>
                <w:lang w:val="en-GB"/>
              </w:rPr>
            </w:pPr>
            <w:r w:rsidRPr="002455BA">
              <w:rPr>
                <w:sz w:val="16"/>
                <w:szCs w:val="16"/>
              </w:rPr>
              <w:t>7</w:t>
            </w:r>
          </w:p>
        </w:tc>
        <w:tc>
          <w:tcPr>
            <w:tcW w:w="5415" w:type="dxa"/>
          </w:tcPr>
          <w:p w14:paraId="6A5A282D" w14:textId="0484778F" w:rsidR="00441B86" w:rsidRPr="002A5288" w:rsidRDefault="00441B86" w:rsidP="00441B86">
            <w:pPr>
              <w:snapToGrid w:val="0"/>
              <w:spacing w:before="60" w:after="60"/>
              <w:jc w:val="left"/>
              <w:rPr>
                <w:sz w:val="16"/>
                <w:szCs w:val="16"/>
                <w:lang w:val="en-GB"/>
              </w:rPr>
            </w:pPr>
          </w:p>
        </w:tc>
      </w:tr>
      <w:tr w:rsidR="00441B86" w:rsidRPr="002A5288" w14:paraId="240A1326" w14:textId="77777777" w:rsidTr="00B764EA">
        <w:trPr>
          <w:trHeight w:val="305"/>
        </w:trPr>
        <w:tc>
          <w:tcPr>
            <w:tcW w:w="1163" w:type="dxa"/>
          </w:tcPr>
          <w:p w14:paraId="48157DEB"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7B8C8E10" w14:textId="77777777" w:rsidR="00441B86" w:rsidRPr="002A5288" w:rsidRDefault="00441B86" w:rsidP="00441B86">
            <w:pPr>
              <w:snapToGrid w:val="0"/>
              <w:spacing w:before="60" w:after="60"/>
              <w:jc w:val="left"/>
              <w:rPr>
                <w:sz w:val="16"/>
                <w:szCs w:val="16"/>
                <w:lang w:val="en-GB"/>
              </w:rPr>
            </w:pPr>
            <w:r>
              <w:rPr>
                <w:rFonts w:cs="Arial"/>
                <w:sz w:val="16"/>
                <w:szCs w:val="16"/>
                <w:lang w:val="en-US"/>
              </w:rPr>
              <w:t>indianSpringLowW</w:t>
            </w:r>
            <w:r w:rsidRPr="00DD7223">
              <w:rPr>
                <w:rFonts w:cs="Arial"/>
                <w:sz w:val="16"/>
                <w:szCs w:val="16"/>
                <w:lang w:val="en-US"/>
              </w:rPr>
              <w:t>ater</w:t>
            </w:r>
          </w:p>
        </w:tc>
        <w:tc>
          <w:tcPr>
            <w:tcW w:w="3420" w:type="dxa"/>
          </w:tcPr>
          <w:p w14:paraId="5A32F904" w14:textId="77777777" w:rsidR="00441B86" w:rsidRPr="002A5288" w:rsidRDefault="00441B86" w:rsidP="00441B86">
            <w:pPr>
              <w:snapToGrid w:val="0"/>
              <w:spacing w:before="60" w:after="60"/>
              <w:jc w:val="left"/>
              <w:rPr>
                <w:sz w:val="16"/>
                <w:szCs w:val="16"/>
                <w:lang w:val="en-GB"/>
              </w:rPr>
            </w:pPr>
          </w:p>
        </w:tc>
        <w:tc>
          <w:tcPr>
            <w:tcW w:w="804" w:type="dxa"/>
          </w:tcPr>
          <w:p w14:paraId="7087FC5F" w14:textId="3F2A7DCF" w:rsidR="00441B86" w:rsidRPr="002A5288" w:rsidRDefault="00441B86" w:rsidP="00441B86">
            <w:pPr>
              <w:snapToGrid w:val="0"/>
              <w:spacing w:before="60" w:after="60"/>
              <w:jc w:val="center"/>
              <w:rPr>
                <w:sz w:val="16"/>
                <w:szCs w:val="16"/>
                <w:lang w:val="en-GB"/>
              </w:rPr>
            </w:pPr>
            <w:r w:rsidRPr="002455BA">
              <w:rPr>
                <w:sz w:val="16"/>
                <w:szCs w:val="16"/>
              </w:rPr>
              <w:t>8</w:t>
            </w:r>
          </w:p>
        </w:tc>
        <w:tc>
          <w:tcPr>
            <w:tcW w:w="5415" w:type="dxa"/>
          </w:tcPr>
          <w:p w14:paraId="3FB5299C" w14:textId="68964DE5" w:rsidR="00441B86" w:rsidRPr="002A5288" w:rsidRDefault="00441B86" w:rsidP="00441B86">
            <w:pPr>
              <w:snapToGrid w:val="0"/>
              <w:spacing w:before="60" w:after="60"/>
              <w:jc w:val="left"/>
              <w:rPr>
                <w:sz w:val="16"/>
                <w:szCs w:val="16"/>
                <w:lang w:val="en-GB"/>
              </w:rPr>
            </w:pPr>
          </w:p>
        </w:tc>
      </w:tr>
      <w:tr w:rsidR="00441B86" w:rsidRPr="002A5288" w14:paraId="26708FA0" w14:textId="77777777" w:rsidTr="00B764EA">
        <w:trPr>
          <w:trHeight w:val="305"/>
        </w:trPr>
        <w:tc>
          <w:tcPr>
            <w:tcW w:w="1163" w:type="dxa"/>
          </w:tcPr>
          <w:p w14:paraId="318D6B9A"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1965C1C6"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lowWaterS</w:t>
            </w:r>
            <w:r w:rsidRPr="00DD7223">
              <w:rPr>
                <w:rFonts w:cs="Arial"/>
                <w:sz w:val="16"/>
                <w:szCs w:val="16"/>
                <w:lang w:val="en-US"/>
              </w:rPr>
              <w:t>prings</w:t>
            </w:r>
          </w:p>
        </w:tc>
        <w:tc>
          <w:tcPr>
            <w:tcW w:w="3420" w:type="dxa"/>
          </w:tcPr>
          <w:p w14:paraId="6FC77FB3" w14:textId="77777777" w:rsidR="00441B86" w:rsidRPr="002A5288" w:rsidRDefault="00441B86" w:rsidP="00441B86">
            <w:pPr>
              <w:snapToGrid w:val="0"/>
              <w:spacing w:before="60" w:after="60"/>
              <w:jc w:val="left"/>
              <w:rPr>
                <w:sz w:val="16"/>
                <w:szCs w:val="16"/>
                <w:lang w:val="en-GB"/>
              </w:rPr>
            </w:pPr>
          </w:p>
        </w:tc>
        <w:tc>
          <w:tcPr>
            <w:tcW w:w="804" w:type="dxa"/>
          </w:tcPr>
          <w:p w14:paraId="537AEDC3" w14:textId="740DB9D7" w:rsidR="00441B86" w:rsidRPr="002A5288" w:rsidRDefault="00441B86" w:rsidP="00441B86">
            <w:pPr>
              <w:snapToGrid w:val="0"/>
              <w:spacing w:before="60" w:after="60"/>
              <w:jc w:val="center"/>
              <w:rPr>
                <w:sz w:val="16"/>
                <w:szCs w:val="16"/>
                <w:lang w:val="en-GB"/>
              </w:rPr>
            </w:pPr>
            <w:r w:rsidRPr="002455BA">
              <w:rPr>
                <w:sz w:val="16"/>
                <w:szCs w:val="16"/>
              </w:rPr>
              <w:t>9</w:t>
            </w:r>
          </w:p>
        </w:tc>
        <w:tc>
          <w:tcPr>
            <w:tcW w:w="5415" w:type="dxa"/>
          </w:tcPr>
          <w:p w14:paraId="591F724B" w14:textId="74735EC5" w:rsidR="00441B86" w:rsidRPr="002A5288" w:rsidRDefault="00441B86" w:rsidP="00441B86">
            <w:pPr>
              <w:snapToGrid w:val="0"/>
              <w:spacing w:before="60" w:after="60"/>
              <w:jc w:val="left"/>
              <w:rPr>
                <w:sz w:val="16"/>
                <w:szCs w:val="16"/>
                <w:lang w:val="en-GB"/>
              </w:rPr>
            </w:pPr>
          </w:p>
        </w:tc>
      </w:tr>
      <w:tr w:rsidR="00441B86" w:rsidRPr="002A5288" w14:paraId="2BE1994B" w14:textId="77777777" w:rsidTr="00B764EA">
        <w:trPr>
          <w:trHeight w:val="305"/>
        </w:trPr>
        <w:tc>
          <w:tcPr>
            <w:tcW w:w="1163" w:type="dxa"/>
          </w:tcPr>
          <w:p w14:paraId="4742A193"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623D63EF" w14:textId="77777777" w:rsidR="00441B86" w:rsidRPr="002A5288" w:rsidRDefault="00441B86" w:rsidP="00441B86">
            <w:pPr>
              <w:snapToGrid w:val="0"/>
              <w:spacing w:before="60" w:after="60"/>
              <w:jc w:val="left"/>
              <w:rPr>
                <w:sz w:val="16"/>
                <w:szCs w:val="16"/>
                <w:lang w:val="en-GB"/>
              </w:rPr>
            </w:pPr>
            <w:r>
              <w:rPr>
                <w:rFonts w:cs="Arial"/>
                <w:sz w:val="16"/>
                <w:szCs w:val="16"/>
                <w:lang w:val="en-US"/>
              </w:rPr>
              <w:t>approximateLowestAstronomicalT</w:t>
            </w:r>
            <w:r w:rsidRPr="00DD7223">
              <w:rPr>
                <w:rFonts w:cs="Arial"/>
                <w:sz w:val="16"/>
                <w:szCs w:val="16"/>
                <w:lang w:val="en-US"/>
              </w:rPr>
              <w:t>ide</w:t>
            </w:r>
          </w:p>
        </w:tc>
        <w:tc>
          <w:tcPr>
            <w:tcW w:w="3420" w:type="dxa"/>
          </w:tcPr>
          <w:p w14:paraId="682FB85D" w14:textId="77777777" w:rsidR="00441B86" w:rsidRPr="002A5288" w:rsidRDefault="00441B86" w:rsidP="00441B86">
            <w:pPr>
              <w:snapToGrid w:val="0"/>
              <w:spacing w:before="60" w:after="60"/>
              <w:jc w:val="left"/>
              <w:rPr>
                <w:sz w:val="16"/>
                <w:szCs w:val="16"/>
                <w:lang w:val="en-GB"/>
              </w:rPr>
            </w:pPr>
          </w:p>
        </w:tc>
        <w:tc>
          <w:tcPr>
            <w:tcW w:w="804" w:type="dxa"/>
          </w:tcPr>
          <w:p w14:paraId="09C0C13F" w14:textId="312612A4" w:rsidR="00441B86" w:rsidRPr="002A5288" w:rsidRDefault="00441B86" w:rsidP="00441B86">
            <w:pPr>
              <w:snapToGrid w:val="0"/>
              <w:spacing w:before="60" w:after="60"/>
              <w:jc w:val="center"/>
              <w:rPr>
                <w:sz w:val="16"/>
                <w:szCs w:val="16"/>
                <w:lang w:val="en-GB"/>
              </w:rPr>
            </w:pPr>
            <w:r w:rsidRPr="002455BA">
              <w:rPr>
                <w:sz w:val="16"/>
                <w:szCs w:val="16"/>
              </w:rPr>
              <w:t>10</w:t>
            </w:r>
          </w:p>
        </w:tc>
        <w:tc>
          <w:tcPr>
            <w:tcW w:w="5415" w:type="dxa"/>
          </w:tcPr>
          <w:p w14:paraId="33D9215C" w14:textId="7DD312A3" w:rsidR="00441B86" w:rsidRPr="002A5288" w:rsidRDefault="00441B86" w:rsidP="00441B86">
            <w:pPr>
              <w:snapToGrid w:val="0"/>
              <w:spacing w:before="60" w:after="60"/>
              <w:jc w:val="left"/>
              <w:rPr>
                <w:sz w:val="16"/>
                <w:szCs w:val="16"/>
                <w:lang w:val="en-GB"/>
              </w:rPr>
            </w:pPr>
          </w:p>
        </w:tc>
      </w:tr>
      <w:tr w:rsidR="00441B86" w:rsidRPr="002A5288" w14:paraId="084201D7" w14:textId="77777777" w:rsidTr="00B764EA">
        <w:trPr>
          <w:trHeight w:val="305"/>
        </w:trPr>
        <w:tc>
          <w:tcPr>
            <w:tcW w:w="1163" w:type="dxa"/>
          </w:tcPr>
          <w:p w14:paraId="08C2A80B"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2EB560A6" w14:textId="77777777" w:rsidR="00441B86" w:rsidRPr="002A5288" w:rsidRDefault="00441B86" w:rsidP="00441B86">
            <w:pPr>
              <w:snapToGrid w:val="0"/>
              <w:spacing w:before="60" w:after="60"/>
              <w:jc w:val="left"/>
              <w:rPr>
                <w:sz w:val="16"/>
                <w:szCs w:val="16"/>
                <w:lang w:val="en-GB"/>
              </w:rPr>
            </w:pPr>
            <w:r>
              <w:rPr>
                <w:rFonts w:cs="Arial"/>
                <w:sz w:val="16"/>
                <w:szCs w:val="16"/>
                <w:lang w:val="en-US"/>
              </w:rPr>
              <w:t>nearlyLowestLowW</w:t>
            </w:r>
            <w:r w:rsidRPr="00DD7223">
              <w:rPr>
                <w:rFonts w:cs="Arial"/>
                <w:sz w:val="16"/>
                <w:szCs w:val="16"/>
                <w:lang w:val="en-US"/>
              </w:rPr>
              <w:t>ater</w:t>
            </w:r>
          </w:p>
        </w:tc>
        <w:tc>
          <w:tcPr>
            <w:tcW w:w="3420" w:type="dxa"/>
          </w:tcPr>
          <w:p w14:paraId="7F49920C" w14:textId="77777777" w:rsidR="00441B86" w:rsidRPr="002A5288" w:rsidRDefault="00441B86" w:rsidP="00441B86">
            <w:pPr>
              <w:snapToGrid w:val="0"/>
              <w:spacing w:before="60" w:after="60"/>
              <w:jc w:val="left"/>
              <w:rPr>
                <w:sz w:val="16"/>
                <w:szCs w:val="16"/>
                <w:lang w:val="en-GB"/>
              </w:rPr>
            </w:pPr>
          </w:p>
        </w:tc>
        <w:tc>
          <w:tcPr>
            <w:tcW w:w="804" w:type="dxa"/>
          </w:tcPr>
          <w:p w14:paraId="4474DD15" w14:textId="35C51E82" w:rsidR="00441B86" w:rsidRPr="002A5288" w:rsidRDefault="00441B86" w:rsidP="00441B86">
            <w:pPr>
              <w:snapToGrid w:val="0"/>
              <w:spacing w:before="60" w:after="60"/>
              <w:jc w:val="center"/>
              <w:rPr>
                <w:sz w:val="16"/>
                <w:szCs w:val="16"/>
                <w:lang w:val="en-GB"/>
              </w:rPr>
            </w:pPr>
            <w:r w:rsidRPr="002455BA">
              <w:rPr>
                <w:sz w:val="16"/>
                <w:szCs w:val="16"/>
              </w:rPr>
              <w:t>11</w:t>
            </w:r>
          </w:p>
        </w:tc>
        <w:tc>
          <w:tcPr>
            <w:tcW w:w="5415" w:type="dxa"/>
          </w:tcPr>
          <w:p w14:paraId="375D102B" w14:textId="19353E7A" w:rsidR="00441B86" w:rsidRPr="002A5288" w:rsidRDefault="00441B86" w:rsidP="00441B86">
            <w:pPr>
              <w:snapToGrid w:val="0"/>
              <w:spacing w:before="60" w:after="60"/>
              <w:jc w:val="left"/>
              <w:rPr>
                <w:sz w:val="16"/>
                <w:szCs w:val="16"/>
                <w:lang w:val="en-GB"/>
              </w:rPr>
            </w:pPr>
          </w:p>
        </w:tc>
      </w:tr>
      <w:tr w:rsidR="00441B86" w:rsidRPr="002A5288" w14:paraId="47E4D475" w14:textId="77777777" w:rsidTr="00B764EA">
        <w:trPr>
          <w:trHeight w:val="305"/>
        </w:trPr>
        <w:tc>
          <w:tcPr>
            <w:tcW w:w="1163" w:type="dxa"/>
          </w:tcPr>
          <w:p w14:paraId="674D3BC4"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18FAC3EB"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meanLowerL</w:t>
            </w:r>
            <w:r w:rsidRPr="00DD7223">
              <w:rPr>
                <w:rFonts w:cs="Arial"/>
                <w:sz w:val="16"/>
                <w:szCs w:val="16"/>
                <w:lang w:val="en-US"/>
              </w:rPr>
              <w:t>ow</w:t>
            </w:r>
            <w:r>
              <w:rPr>
                <w:rFonts w:cs="Arial"/>
                <w:sz w:val="16"/>
                <w:szCs w:val="16"/>
                <w:lang w:val="en-US"/>
              </w:rPr>
              <w:t>W</w:t>
            </w:r>
            <w:r w:rsidRPr="00DD7223">
              <w:rPr>
                <w:rFonts w:cs="Arial"/>
                <w:sz w:val="16"/>
                <w:szCs w:val="16"/>
                <w:lang w:val="en-US"/>
              </w:rPr>
              <w:t>ater</w:t>
            </w:r>
          </w:p>
        </w:tc>
        <w:tc>
          <w:tcPr>
            <w:tcW w:w="3420" w:type="dxa"/>
          </w:tcPr>
          <w:p w14:paraId="673ACF8F" w14:textId="77777777" w:rsidR="00441B86" w:rsidRPr="002A5288" w:rsidRDefault="00441B86" w:rsidP="00441B86">
            <w:pPr>
              <w:snapToGrid w:val="0"/>
              <w:spacing w:before="60" w:after="60"/>
              <w:jc w:val="left"/>
              <w:rPr>
                <w:sz w:val="16"/>
                <w:szCs w:val="16"/>
                <w:lang w:val="en-GB"/>
              </w:rPr>
            </w:pPr>
          </w:p>
        </w:tc>
        <w:tc>
          <w:tcPr>
            <w:tcW w:w="804" w:type="dxa"/>
          </w:tcPr>
          <w:p w14:paraId="56397BD6" w14:textId="2BE6309F" w:rsidR="00441B86" w:rsidRPr="002A5288" w:rsidRDefault="00441B86" w:rsidP="00441B86">
            <w:pPr>
              <w:snapToGrid w:val="0"/>
              <w:spacing w:before="60" w:after="60"/>
              <w:jc w:val="center"/>
              <w:rPr>
                <w:sz w:val="16"/>
                <w:szCs w:val="16"/>
                <w:lang w:val="en-GB"/>
              </w:rPr>
            </w:pPr>
            <w:r w:rsidRPr="002455BA">
              <w:rPr>
                <w:sz w:val="16"/>
                <w:szCs w:val="16"/>
              </w:rPr>
              <w:t>12</w:t>
            </w:r>
          </w:p>
        </w:tc>
        <w:tc>
          <w:tcPr>
            <w:tcW w:w="5415" w:type="dxa"/>
          </w:tcPr>
          <w:p w14:paraId="0F2CE1F3" w14:textId="6108E1F5" w:rsidR="00441B86" w:rsidRPr="002A5288" w:rsidRDefault="00441B86" w:rsidP="00441B86">
            <w:pPr>
              <w:snapToGrid w:val="0"/>
              <w:spacing w:before="60" w:after="60"/>
              <w:jc w:val="left"/>
              <w:rPr>
                <w:sz w:val="16"/>
                <w:szCs w:val="16"/>
                <w:lang w:val="en-GB"/>
              </w:rPr>
            </w:pPr>
            <w:r w:rsidRPr="002455BA">
              <w:rPr>
                <w:sz w:val="16"/>
                <w:szCs w:val="16"/>
              </w:rPr>
              <w:t>(MLLW)</w:t>
            </w:r>
          </w:p>
        </w:tc>
      </w:tr>
      <w:tr w:rsidR="00441B86" w:rsidRPr="002A5288" w14:paraId="0792F0C7" w14:textId="77777777" w:rsidTr="00B764EA">
        <w:trPr>
          <w:trHeight w:val="305"/>
        </w:trPr>
        <w:tc>
          <w:tcPr>
            <w:tcW w:w="1163" w:type="dxa"/>
          </w:tcPr>
          <w:p w14:paraId="30B77AA6"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09E90C99"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lowW</w:t>
            </w:r>
            <w:r w:rsidRPr="00DD7223">
              <w:rPr>
                <w:rFonts w:cs="Arial"/>
                <w:sz w:val="16"/>
                <w:szCs w:val="16"/>
                <w:lang w:val="en-US"/>
              </w:rPr>
              <w:t>ater</w:t>
            </w:r>
          </w:p>
        </w:tc>
        <w:tc>
          <w:tcPr>
            <w:tcW w:w="3420" w:type="dxa"/>
          </w:tcPr>
          <w:p w14:paraId="4C94F856" w14:textId="77777777" w:rsidR="00441B86" w:rsidRPr="002A5288" w:rsidRDefault="00441B86" w:rsidP="00441B86">
            <w:pPr>
              <w:snapToGrid w:val="0"/>
              <w:spacing w:before="60" w:after="60"/>
              <w:jc w:val="left"/>
              <w:rPr>
                <w:sz w:val="16"/>
                <w:szCs w:val="16"/>
                <w:lang w:val="en-GB"/>
              </w:rPr>
            </w:pPr>
          </w:p>
        </w:tc>
        <w:tc>
          <w:tcPr>
            <w:tcW w:w="804" w:type="dxa"/>
          </w:tcPr>
          <w:p w14:paraId="0A07E246" w14:textId="7035D04F" w:rsidR="00441B86" w:rsidRPr="002A5288" w:rsidRDefault="00441B86" w:rsidP="00441B86">
            <w:pPr>
              <w:snapToGrid w:val="0"/>
              <w:spacing w:before="60" w:after="60"/>
              <w:jc w:val="center"/>
              <w:rPr>
                <w:sz w:val="16"/>
                <w:szCs w:val="16"/>
                <w:lang w:val="en-GB"/>
              </w:rPr>
            </w:pPr>
            <w:r w:rsidRPr="002455BA">
              <w:rPr>
                <w:sz w:val="16"/>
                <w:szCs w:val="16"/>
              </w:rPr>
              <w:t>13</w:t>
            </w:r>
          </w:p>
        </w:tc>
        <w:tc>
          <w:tcPr>
            <w:tcW w:w="5415" w:type="dxa"/>
          </w:tcPr>
          <w:p w14:paraId="325F281F" w14:textId="5501C68E" w:rsidR="00441B86" w:rsidRPr="002A5288" w:rsidRDefault="00441B86" w:rsidP="00441B86">
            <w:pPr>
              <w:snapToGrid w:val="0"/>
              <w:spacing w:before="60" w:after="60"/>
              <w:jc w:val="left"/>
              <w:rPr>
                <w:sz w:val="16"/>
                <w:szCs w:val="16"/>
                <w:lang w:val="en-GB"/>
              </w:rPr>
            </w:pPr>
            <w:r w:rsidRPr="002455BA">
              <w:rPr>
                <w:sz w:val="16"/>
                <w:szCs w:val="16"/>
              </w:rPr>
              <w:t>(LW)</w:t>
            </w:r>
          </w:p>
        </w:tc>
      </w:tr>
      <w:tr w:rsidR="00441B86" w:rsidRPr="002A5288" w14:paraId="2EF17D75" w14:textId="77777777" w:rsidTr="00B764EA">
        <w:trPr>
          <w:trHeight w:val="305"/>
        </w:trPr>
        <w:tc>
          <w:tcPr>
            <w:tcW w:w="1163" w:type="dxa"/>
          </w:tcPr>
          <w:p w14:paraId="2B2BA8A8"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4F20EDF" w14:textId="77777777" w:rsidR="00441B86" w:rsidRPr="002A5288" w:rsidRDefault="00441B86" w:rsidP="00441B86">
            <w:pPr>
              <w:snapToGrid w:val="0"/>
              <w:spacing w:before="60" w:after="60"/>
              <w:jc w:val="left"/>
              <w:rPr>
                <w:sz w:val="16"/>
                <w:szCs w:val="16"/>
                <w:lang w:val="en-GB"/>
              </w:rPr>
            </w:pPr>
            <w:r>
              <w:rPr>
                <w:rFonts w:cs="Arial"/>
                <w:sz w:val="16"/>
                <w:szCs w:val="16"/>
                <w:lang w:val="en-US"/>
              </w:rPr>
              <w:t>approximateMeanLowW</w:t>
            </w:r>
            <w:r w:rsidRPr="00DD7223">
              <w:rPr>
                <w:rFonts w:cs="Arial"/>
                <w:sz w:val="16"/>
                <w:szCs w:val="16"/>
                <w:lang w:val="en-US"/>
              </w:rPr>
              <w:t>ater</w:t>
            </w:r>
          </w:p>
        </w:tc>
        <w:tc>
          <w:tcPr>
            <w:tcW w:w="3420" w:type="dxa"/>
          </w:tcPr>
          <w:p w14:paraId="153152B0" w14:textId="77777777" w:rsidR="00441B86" w:rsidRPr="002A5288" w:rsidRDefault="00441B86" w:rsidP="00441B86">
            <w:pPr>
              <w:snapToGrid w:val="0"/>
              <w:spacing w:before="60" w:after="60"/>
              <w:jc w:val="left"/>
              <w:rPr>
                <w:sz w:val="16"/>
                <w:szCs w:val="16"/>
                <w:lang w:val="en-GB"/>
              </w:rPr>
            </w:pPr>
          </w:p>
        </w:tc>
        <w:tc>
          <w:tcPr>
            <w:tcW w:w="804" w:type="dxa"/>
          </w:tcPr>
          <w:p w14:paraId="203DDCF7" w14:textId="098812D3" w:rsidR="00441B86" w:rsidRPr="002A5288" w:rsidRDefault="00441B86" w:rsidP="00441B86">
            <w:pPr>
              <w:snapToGrid w:val="0"/>
              <w:spacing w:before="60" w:after="60"/>
              <w:jc w:val="center"/>
              <w:rPr>
                <w:sz w:val="16"/>
                <w:szCs w:val="16"/>
                <w:lang w:val="en-GB"/>
              </w:rPr>
            </w:pPr>
            <w:r w:rsidRPr="002455BA">
              <w:rPr>
                <w:sz w:val="16"/>
                <w:szCs w:val="16"/>
              </w:rPr>
              <w:t>14</w:t>
            </w:r>
          </w:p>
        </w:tc>
        <w:tc>
          <w:tcPr>
            <w:tcW w:w="5415" w:type="dxa"/>
          </w:tcPr>
          <w:p w14:paraId="014E2BC3" w14:textId="77097CB6" w:rsidR="00441B86" w:rsidRPr="002A5288" w:rsidRDefault="00441B86" w:rsidP="00441B86">
            <w:pPr>
              <w:snapToGrid w:val="0"/>
              <w:spacing w:before="60" w:after="60"/>
              <w:jc w:val="left"/>
              <w:rPr>
                <w:sz w:val="16"/>
                <w:szCs w:val="16"/>
                <w:lang w:val="en-GB"/>
              </w:rPr>
            </w:pPr>
          </w:p>
        </w:tc>
      </w:tr>
      <w:tr w:rsidR="00441B86" w:rsidRPr="002A5288" w14:paraId="06CD85E3" w14:textId="77777777" w:rsidTr="00B764EA">
        <w:trPr>
          <w:trHeight w:val="305"/>
        </w:trPr>
        <w:tc>
          <w:tcPr>
            <w:tcW w:w="1163" w:type="dxa"/>
          </w:tcPr>
          <w:p w14:paraId="0166BA67"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5D099F63" w14:textId="77777777" w:rsidR="00441B86" w:rsidRPr="002A5288" w:rsidRDefault="00441B86" w:rsidP="00441B86">
            <w:pPr>
              <w:snapToGrid w:val="0"/>
              <w:spacing w:before="60" w:after="60"/>
              <w:jc w:val="left"/>
              <w:rPr>
                <w:sz w:val="16"/>
                <w:szCs w:val="16"/>
                <w:lang w:val="en-GB"/>
              </w:rPr>
            </w:pPr>
            <w:r>
              <w:rPr>
                <w:rFonts w:cs="Arial"/>
                <w:sz w:val="16"/>
                <w:szCs w:val="16"/>
                <w:lang w:val="en-US"/>
              </w:rPr>
              <w:t>approximateMeanLowerLowW</w:t>
            </w:r>
            <w:r w:rsidRPr="00DD7223">
              <w:rPr>
                <w:rFonts w:cs="Arial"/>
                <w:sz w:val="16"/>
                <w:szCs w:val="16"/>
                <w:lang w:val="en-US"/>
              </w:rPr>
              <w:t>ater</w:t>
            </w:r>
          </w:p>
        </w:tc>
        <w:tc>
          <w:tcPr>
            <w:tcW w:w="3420" w:type="dxa"/>
          </w:tcPr>
          <w:p w14:paraId="55348BFB" w14:textId="77777777" w:rsidR="00441B86" w:rsidRPr="002A5288" w:rsidRDefault="00441B86" w:rsidP="00441B86">
            <w:pPr>
              <w:snapToGrid w:val="0"/>
              <w:spacing w:before="60" w:after="60"/>
              <w:jc w:val="left"/>
              <w:rPr>
                <w:sz w:val="16"/>
                <w:szCs w:val="16"/>
                <w:lang w:val="en-GB"/>
              </w:rPr>
            </w:pPr>
          </w:p>
        </w:tc>
        <w:tc>
          <w:tcPr>
            <w:tcW w:w="804" w:type="dxa"/>
          </w:tcPr>
          <w:p w14:paraId="5BEAFA84" w14:textId="00C17977" w:rsidR="00441B86" w:rsidRPr="002A5288" w:rsidRDefault="00441B86" w:rsidP="00441B86">
            <w:pPr>
              <w:snapToGrid w:val="0"/>
              <w:spacing w:before="60" w:after="60"/>
              <w:jc w:val="center"/>
              <w:rPr>
                <w:sz w:val="16"/>
                <w:szCs w:val="16"/>
                <w:lang w:val="en-GB"/>
              </w:rPr>
            </w:pPr>
            <w:r w:rsidRPr="002455BA">
              <w:rPr>
                <w:sz w:val="16"/>
                <w:szCs w:val="16"/>
              </w:rPr>
              <w:t>15</w:t>
            </w:r>
          </w:p>
        </w:tc>
        <w:tc>
          <w:tcPr>
            <w:tcW w:w="5415" w:type="dxa"/>
          </w:tcPr>
          <w:p w14:paraId="7DECF705" w14:textId="762C0ED7" w:rsidR="00441B86" w:rsidRPr="002A5288" w:rsidRDefault="00441B86" w:rsidP="00441B86">
            <w:pPr>
              <w:snapToGrid w:val="0"/>
              <w:spacing w:before="60" w:after="60"/>
              <w:jc w:val="left"/>
              <w:rPr>
                <w:sz w:val="16"/>
                <w:szCs w:val="16"/>
                <w:lang w:val="en-GB"/>
              </w:rPr>
            </w:pPr>
          </w:p>
        </w:tc>
      </w:tr>
      <w:tr w:rsidR="00441B86" w:rsidRPr="002A5288" w14:paraId="2525A19D" w14:textId="77777777" w:rsidTr="00B764EA">
        <w:trPr>
          <w:trHeight w:val="305"/>
        </w:trPr>
        <w:tc>
          <w:tcPr>
            <w:tcW w:w="1163" w:type="dxa"/>
          </w:tcPr>
          <w:p w14:paraId="15960DBD"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3899CEF2"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meanHighW</w:t>
            </w:r>
            <w:r w:rsidRPr="00DD7223">
              <w:rPr>
                <w:rFonts w:cs="Arial"/>
                <w:sz w:val="16"/>
                <w:szCs w:val="16"/>
                <w:lang w:val="en-US"/>
              </w:rPr>
              <w:t>ater</w:t>
            </w:r>
          </w:p>
        </w:tc>
        <w:tc>
          <w:tcPr>
            <w:tcW w:w="3420" w:type="dxa"/>
          </w:tcPr>
          <w:p w14:paraId="7FA4F818" w14:textId="77777777" w:rsidR="00441B86" w:rsidRPr="002A5288" w:rsidRDefault="00441B86" w:rsidP="00441B86">
            <w:pPr>
              <w:snapToGrid w:val="0"/>
              <w:spacing w:before="60" w:after="60"/>
              <w:jc w:val="left"/>
              <w:rPr>
                <w:sz w:val="16"/>
                <w:szCs w:val="16"/>
                <w:lang w:val="en-GB"/>
              </w:rPr>
            </w:pPr>
          </w:p>
        </w:tc>
        <w:tc>
          <w:tcPr>
            <w:tcW w:w="804" w:type="dxa"/>
          </w:tcPr>
          <w:p w14:paraId="76CEBD48" w14:textId="321472C2" w:rsidR="00441B86" w:rsidRPr="002A5288" w:rsidRDefault="00441B86" w:rsidP="00441B86">
            <w:pPr>
              <w:snapToGrid w:val="0"/>
              <w:spacing w:before="60" w:after="60"/>
              <w:jc w:val="center"/>
              <w:rPr>
                <w:sz w:val="16"/>
                <w:szCs w:val="16"/>
                <w:lang w:val="en-GB"/>
              </w:rPr>
            </w:pPr>
            <w:r w:rsidRPr="002455BA">
              <w:rPr>
                <w:sz w:val="16"/>
                <w:szCs w:val="16"/>
              </w:rPr>
              <w:t>16</w:t>
            </w:r>
          </w:p>
        </w:tc>
        <w:tc>
          <w:tcPr>
            <w:tcW w:w="5415" w:type="dxa"/>
          </w:tcPr>
          <w:p w14:paraId="6631F234" w14:textId="08CB4EB8" w:rsidR="00441B86" w:rsidRPr="002A5288" w:rsidRDefault="00441B86" w:rsidP="00441B86">
            <w:pPr>
              <w:snapToGrid w:val="0"/>
              <w:spacing w:before="60" w:after="60"/>
              <w:jc w:val="left"/>
              <w:rPr>
                <w:sz w:val="16"/>
                <w:szCs w:val="16"/>
                <w:lang w:val="en-GB"/>
              </w:rPr>
            </w:pPr>
            <w:r w:rsidRPr="002455BA">
              <w:rPr>
                <w:sz w:val="16"/>
                <w:szCs w:val="16"/>
              </w:rPr>
              <w:t>(MHW)</w:t>
            </w:r>
          </w:p>
        </w:tc>
      </w:tr>
      <w:tr w:rsidR="00441B86" w:rsidRPr="002A5288" w14:paraId="30FED05E" w14:textId="77777777" w:rsidTr="00B764EA">
        <w:trPr>
          <w:trHeight w:val="305"/>
        </w:trPr>
        <w:tc>
          <w:tcPr>
            <w:tcW w:w="1163" w:type="dxa"/>
          </w:tcPr>
          <w:p w14:paraId="2FB5CD04"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6C86E925"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meanHighWaterS</w:t>
            </w:r>
            <w:r w:rsidRPr="00DD7223">
              <w:rPr>
                <w:rFonts w:cs="Arial"/>
                <w:sz w:val="16"/>
                <w:szCs w:val="16"/>
                <w:lang w:val="en-US"/>
              </w:rPr>
              <w:t>prings</w:t>
            </w:r>
          </w:p>
        </w:tc>
        <w:tc>
          <w:tcPr>
            <w:tcW w:w="3420" w:type="dxa"/>
          </w:tcPr>
          <w:p w14:paraId="0EAB105A" w14:textId="77777777" w:rsidR="00441B86" w:rsidRPr="002A5288" w:rsidRDefault="00441B86" w:rsidP="00441B86">
            <w:pPr>
              <w:snapToGrid w:val="0"/>
              <w:spacing w:before="60" w:after="60"/>
              <w:jc w:val="left"/>
              <w:rPr>
                <w:sz w:val="16"/>
                <w:szCs w:val="16"/>
                <w:lang w:val="en-GB"/>
              </w:rPr>
            </w:pPr>
          </w:p>
        </w:tc>
        <w:tc>
          <w:tcPr>
            <w:tcW w:w="804" w:type="dxa"/>
          </w:tcPr>
          <w:p w14:paraId="539F135A" w14:textId="39A110D9" w:rsidR="00441B86" w:rsidRPr="002A5288" w:rsidRDefault="00441B86" w:rsidP="00441B86">
            <w:pPr>
              <w:snapToGrid w:val="0"/>
              <w:spacing w:before="60" w:after="60"/>
              <w:jc w:val="center"/>
              <w:rPr>
                <w:sz w:val="16"/>
                <w:szCs w:val="16"/>
                <w:lang w:val="en-GB"/>
              </w:rPr>
            </w:pPr>
            <w:r w:rsidRPr="002455BA">
              <w:rPr>
                <w:sz w:val="16"/>
                <w:szCs w:val="16"/>
              </w:rPr>
              <w:t>17</w:t>
            </w:r>
          </w:p>
        </w:tc>
        <w:tc>
          <w:tcPr>
            <w:tcW w:w="5415" w:type="dxa"/>
          </w:tcPr>
          <w:p w14:paraId="240A0F6F" w14:textId="1990744D" w:rsidR="00441B86" w:rsidRPr="002A5288" w:rsidRDefault="00441B86" w:rsidP="00441B86">
            <w:pPr>
              <w:snapToGrid w:val="0"/>
              <w:spacing w:before="60" w:after="60"/>
              <w:jc w:val="left"/>
              <w:rPr>
                <w:sz w:val="16"/>
                <w:szCs w:val="16"/>
                <w:lang w:val="en-GB"/>
              </w:rPr>
            </w:pPr>
            <w:r w:rsidRPr="002455BA">
              <w:rPr>
                <w:sz w:val="16"/>
                <w:szCs w:val="16"/>
              </w:rPr>
              <w:t>(MHWS)</w:t>
            </w:r>
          </w:p>
        </w:tc>
      </w:tr>
      <w:tr w:rsidR="00441B86" w:rsidRPr="002A5288" w14:paraId="57800266" w14:textId="77777777" w:rsidTr="00B764EA">
        <w:trPr>
          <w:trHeight w:val="305"/>
        </w:trPr>
        <w:tc>
          <w:tcPr>
            <w:tcW w:w="1163" w:type="dxa"/>
          </w:tcPr>
          <w:p w14:paraId="3A8C8515"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3BDA55CA" w14:textId="77777777" w:rsidR="00441B86" w:rsidRPr="002A5288" w:rsidRDefault="00441B86" w:rsidP="00441B86">
            <w:pPr>
              <w:snapToGrid w:val="0"/>
              <w:spacing w:before="60" w:after="60"/>
              <w:jc w:val="left"/>
              <w:rPr>
                <w:sz w:val="16"/>
                <w:szCs w:val="16"/>
                <w:lang w:val="en-GB"/>
              </w:rPr>
            </w:pPr>
            <w:r>
              <w:rPr>
                <w:rFonts w:cs="Arial"/>
                <w:sz w:val="16"/>
                <w:szCs w:val="16"/>
                <w:lang w:val="en-US"/>
              </w:rPr>
              <w:t>highW</w:t>
            </w:r>
            <w:r w:rsidRPr="00DD7223">
              <w:rPr>
                <w:rFonts w:cs="Arial"/>
                <w:sz w:val="16"/>
                <w:szCs w:val="16"/>
                <w:lang w:val="en-US"/>
              </w:rPr>
              <w:t>ater</w:t>
            </w:r>
          </w:p>
        </w:tc>
        <w:tc>
          <w:tcPr>
            <w:tcW w:w="3420" w:type="dxa"/>
          </w:tcPr>
          <w:p w14:paraId="4219F415" w14:textId="77777777" w:rsidR="00441B86" w:rsidRPr="002A5288" w:rsidRDefault="00441B86" w:rsidP="00441B86">
            <w:pPr>
              <w:snapToGrid w:val="0"/>
              <w:spacing w:before="60" w:after="60"/>
              <w:jc w:val="left"/>
              <w:rPr>
                <w:sz w:val="16"/>
                <w:szCs w:val="16"/>
                <w:lang w:val="en-GB"/>
              </w:rPr>
            </w:pPr>
          </w:p>
        </w:tc>
        <w:tc>
          <w:tcPr>
            <w:tcW w:w="804" w:type="dxa"/>
          </w:tcPr>
          <w:p w14:paraId="78B5B154" w14:textId="1B2A9F1C" w:rsidR="00441B86" w:rsidRPr="002A5288" w:rsidRDefault="00441B86" w:rsidP="00441B86">
            <w:pPr>
              <w:snapToGrid w:val="0"/>
              <w:spacing w:before="60" w:after="60"/>
              <w:jc w:val="center"/>
              <w:rPr>
                <w:sz w:val="16"/>
                <w:szCs w:val="16"/>
                <w:lang w:val="en-GB"/>
              </w:rPr>
            </w:pPr>
            <w:r w:rsidRPr="002455BA">
              <w:rPr>
                <w:sz w:val="16"/>
                <w:szCs w:val="16"/>
              </w:rPr>
              <w:t>18</w:t>
            </w:r>
          </w:p>
        </w:tc>
        <w:tc>
          <w:tcPr>
            <w:tcW w:w="5415" w:type="dxa"/>
          </w:tcPr>
          <w:p w14:paraId="358C03F1" w14:textId="62BDD750" w:rsidR="00441B86" w:rsidRPr="002A5288" w:rsidRDefault="00441B86" w:rsidP="00441B86">
            <w:pPr>
              <w:snapToGrid w:val="0"/>
              <w:spacing w:before="60" w:after="60"/>
              <w:jc w:val="left"/>
              <w:rPr>
                <w:sz w:val="16"/>
                <w:szCs w:val="16"/>
                <w:lang w:val="en-GB"/>
              </w:rPr>
            </w:pPr>
            <w:r w:rsidRPr="002455BA">
              <w:rPr>
                <w:sz w:val="16"/>
                <w:szCs w:val="16"/>
              </w:rPr>
              <w:t>(HW)</w:t>
            </w:r>
          </w:p>
        </w:tc>
      </w:tr>
      <w:tr w:rsidR="00441B86" w:rsidRPr="002A5288" w14:paraId="581623E9" w14:textId="77777777" w:rsidTr="00B764EA">
        <w:trPr>
          <w:trHeight w:val="305"/>
        </w:trPr>
        <w:tc>
          <w:tcPr>
            <w:tcW w:w="1163" w:type="dxa"/>
          </w:tcPr>
          <w:p w14:paraId="64E8F8B1"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58997EE2" w14:textId="77777777" w:rsidR="00441B86" w:rsidRPr="002A5288" w:rsidRDefault="00441B86" w:rsidP="00441B86">
            <w:pPr>
              <w:snapToGrid w:val="0"/>
              <w:spacing w:before="60" w:after="60"/>
              <w:jc w:val="left"/>
              <w:rPr>
                <w:sz w:val="16"/>
                <w:szCs w:val="16"/>
                <w:lang w:val="en-GB"/>
              </w:rPr>
            </w:pPr>
            <w:r>
              <w:rPr>
                <w:rFonts w:cs="Arial"/>
                <w:sz w:val="16"/>
                <w:szCs w:val="16"/>
                <w:lang w:val="en-US"/>
              </w:rPr>
              <w:t>approximateMeanSeaL</w:t>
            </w:r>
            <w:r w:rsidRPr="00DD7223">
              <w:rPr>
                <w:rFonts w:cs="Arial"/>
                <w:sz w:val="16"/>
                <w:szCs w:val="16"/>
                <w:lang w:val="en-US"/>
              </w:rPr>
              <w:t>evel</w:t>
            </w:r>
          </w:p>
        </w:tc>
        <w:tc>
          <w:tcPr>
            <w:tcW w:w="3420" w:type="dxa"/>
          </w:tcPr>
          <w:p w14:paraId="13A5831D" w14:textId="77777777" w:rsidR="00441B86" w:rsidRPr="002A5288" w:rsidRDefault="00441B86" w:rsidP="00441B86">
            <w:pPr>
              <w:snapToGrid w:val="0"/>
              <w:spacing w:before="60" w:after="60"/>
              <w:jc w:val="left"/>
              <w:rPr>
                <w:sz w:val="16"/>
                <w:szCs w:val="16"/>
                <w:lang w:val="en-GB"/>
              </w:rPr>
            </w:pPr>
          </w:p>
        </w:tc>
        <w:tc>
          <w:tcPr>
            <w:tcW w:w="804" w:type="dxa"/>
          </w:tcPr>
          <w:p w14:paraId="4FA3AF4C" w14:textId="55C47649" w:rsidR="00441B86" w:rsidRPr="002A5288" w:rsidRDefault="00441B86" w:rsidP="00441B86">
            <w:pPr>
              <w:snapToGrid w:val="0"/>
              <w:spacing w:before="60" w:after="60"/>
              <w:jc w:val="center"/>
              <w:rPr>
                <w:sz w:val="16"/>
                <w:szCs w:val="16"/>
                <w:lang w:val="en-GB"/>
              </w:rPr>
            </w:pPr>
            <w:r w:rsidRPr="002455BA">
              <w:rPr>
                <w:sz w:val="16"/>
                <w:szCs w:val="16"/>
              </w:rPr>
              <w:t>19</w:t>
            </w:r>
          </w:p>
        </w:tc>
        <w:tc>
          <w:tcPr>
            <w:tcW w:w="5415" w:type="dxa"/>
          </w:tcPr>
          <w:p w14:paraId="0001974D" w14:textId="2198DA90" w:rsidR="00441B86" w:rsidRPr="002A5288" w:rsidRDefault="00441B86" w:rsidP="00441B86">
            <w:pPr>
              <w:snapToGrid w:val="0"/>
              <w:spacing w:before="60" w:after="60"/>
              <w:jc w:val="left"/>
              <w:rPr>
                <w:sz w:val="16"/>
                <w:szCs w:val="16"/>
                <w:lang w:val="en-GB"/>
              </w:rPr>
            </w:pPr>
          </w:p>
        </w:tc>
      </w:tr>
      <w:tr w:rsidR="00441B86" w:rsidRPr="002A5288" w14:paraId="38105EC4" w14:textId="77777777" w:rsidTr="00B764EA">
        <w:trPr>
          <w:trHeight w:val="305"/>
        </w:trPr>
        <w:tc>
          <w:tcPr>
            <w:tcW w:w="1163" w:type="dxa"/>
          </w:tcPr>
          <w:p w14:paraId="646C91A9"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341CFD4D" w14:textId="77777777" w:rsidR="00441B86" w:rsidRPr="002A5288" w:rsidRDefault="00441B86" w:rsidP="00441B86">
            <w:pPr>
              <w:snapToGrid w:val="0"/>
              <w:spacing w:before="60" w:after="60"/>
              <w:jc w:val="left"/>
              <w:rPr>
                <w:sz w:val="16"/>
                <w:szCs w:val="16"/>
                <w:lang w:val="en-GB"/>
              </w:rPr>
            </w:pPr>
            <w:r>
              <w:rPr>
                <w:rFonts w:cs="Arial"/>
                <w:sz w:val="16"/>
                <w:szCs w:val="16"/>
                <w:lang w:val="en-US"/>
              </w:rPr>
              <w:t>highWaterS</w:t>
            </w:r>
            <w:r w:rsidRPr="00DD7223">
              <w:rPr>
                <w:rFonts w:cs="Arial"/>
                <w:sz w:val="16"/>
                <w:szCs w:val="16"/>
                <w:lang w:val="en-US"/>
              </w:rPr>
              <w:t>prings</w:t>
            </w:r>
          </w:p>
        </w:tc>
        <w:tc>
          <w:tcPr>
            <w:tcW w:w="3420" w:type="dxa"/>
          </w:tcPr>
          <w:p w14:paraId="572E44F1" w14:textId="77777777" w:rsidR="00441B86" w:rsidRPr="002A5288" w:rsidRDefault="00441B86" w:rsidP="00441B86">
            <w:pPr>
              <w:snapToGrid w:val="0"/>
              <w:spacing w:before="60" w:after="60"/>
              <w:jc w:val="left"/>
              <w:rPr>
                <w:sz w:val="16"/>
                <w:szCs w:val="16"/>
                <w:lang w:val="en-GB"/>
              </w:rPr>
            </w:pPr>
          </w:p>
        </w:tc>
        <w:tc>
          <w:tcPr>
            <w:tcW w:w="804" w:type="dxa"/>
          </w:tcPr>
          <w:p w14:paraId="2517C6D1" w14:textId="3BBE2C41" w:rsidR="00441B86" w:rsidRPr="002A5288" w:rsidRDefault="00441B86" w:rsidP="00441B86">
            <w:pPr>
              <w:snapToGrid w:val="0"/>
              <w:spacing w:before="60" w:after="60"/>
              <w:jc w:val="center"/>
              <w:rPr>
                <w:sz w:val="16"/>
                <w:szCs w:val="16"/>
                <w:lang w:val="en-GB"/>
              </w:rPr>
            </w:pPr>
            <w:r w:rsidRPr="002455BA">
              <w:rPr>
                <w:sz w:val="16"/>
                <w:szCs w:val="16"/>
              </w:rPr>
              <w:t>20</w:t>
            </w:r>
          </w:p>
        </w:tc>
        <w:tc>
          <w:tcPr>
            <w:tcW w:w="5415" w:type="dxa"/>
          </w:tcPr>
          <w:p w14:paraId="6B3A565F" w14:textId="21ED09E8" w:rsidR="00441B86" w:rsidRPr="002A5288" w:rsidRDefault="00441B86" w:rsidP="00441B86">
            <w:pPr>
              <w:snapToGrid w:val="0"/>
              <w:spacing w:before="60" w:after="60"/>
              <w:jc w:val="left"/>
              <w:rPr>
                <w:sz w:val="16"/>
                <w:szCs w:val="16"/>
                <w:lang w:val="en-GB"/>
              </w:rPr>
            </w:pPr>
          </w:p>
        </w:tc>
      </w:tr>
      <w:tr w:rsidR="00441B86" w:rsidRPr="002A5288" w14:paraId="4F47939C" w14:textId="77777777" w:rsidTr="00B764EA">
        <w:trPr>
          <w:trHeight w:val="305"/>
        </w:trPr>
        <w:tc>
          <w:tcPr>
            <w:tcW w:w="1163" w:type="dxa"/>
          </w:tcPr>
          <w:p w14:paraId="6710608A"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7A547814"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meanHigherHighW</w:t>
            </w:r>
            <w:r w:rsidRPr="00DD7223">
              <w:rPr>
                <w:rFonts w:cs="Arial"/>
                <w:sz w:val="16"/>
                <w:szCs w:val="16"/>
                <w:lang w:val="en-US"/>
              </w:rPr>
              <w:t>ater</w:t>
            </w:r>
          </w:p>
        </w:tc>
        <w:tc>
          <w:tcPr>
            <w:tcW w:w="3420" w:type="dxa"/>
          </w:tcPr>
          <w:p w14:paraId="158F9154" w14:textId="77777777" w:rsidR="00441B86" w:rsidRPr="002A5288" w:rsidRDefault="00441B86" w:rsidP="00441B86">
            <w:pPr>
              <w:snapToGrid w:val="0"/>
              <w:spacing w:before="60" w:after="60"/>
              <w:jc w:val="left"/>
              <w:rPr>
                <w:sz w:val="16"/>
                <w:szCs w:val="16"/>
                <w:lang w:val="en-GB"/>
              </w:rPr>
            </w:pPr>
          </w:p>
        </w:tc>
        <w:tc>
          <w:tcPr>
            <w:tcW w:w="804" w:type="dxa"/>
          </w:tcPr>
          <w:p w14:paraId="3FC6F2F2" w14:textId="1519397B" w:rsidR="00441B86" w:rsidRPr="002A5288" w:rsidRDefault="00441B86" w:rsidP="00441B86">
            <w:pPr>
              <w:snapToGrid w:val="0"/>
              <w:spacing w:before="60" w:after="60"/>
              <w:jc w:val="center"/>
              <w:rPr>
                <w:sz w:val="16"/>
                <w:szCs w:val="16"/>
                <w:lang w:val="en-GB"/>
              </w:rPr>
            </w:pPr>
            <w:r w:rsidRPr="002455BA">
              <w:rPr>
                <w:sz w:val="16"/>
                <w:szCs w:val="16"/>
              </w:rPr>
              <w:t>21</w:t>
            </w:r>
          </w:p>
        </w:tc>
        <w:tc>
          <w:tcPr>
            <w:tcW w:w="5415" w:type="dxa"/>
          </w:tcPr>
          <w:p w14:paraId="480DAA35" w14:textId="33185C67" w:rsidR="00441B86" w:rsidRPr="002A5288" w:rsidRDefault="00441B86" w:rsidP="00441B86">
            <w:pPr>
              <w:snapToGrid w:val="0"/>
              <w:spacing w:before="60" w:after="60"/>
              <w:jc w:val="left"/>
              <w:rPr>
                <w:sz w:val="16"/>
                <w:szCs w:val="16"/>
                <w:lang w:val="en-GB"/>
              </w:rPr>
            </w:pPr>
            <w:r w:rsidRPr="002455BA">
              <w:rPr>
                <w:sz w:val="16"/>
                <w:szCs w:val="16"/>
              </w:rPr>
              <w:t>(MHHW)</w:t>
            </w:r>
          </w:p>
        </w:tc>
      </w:tr>
      <w:tr w:rsidR="00441B86" w:rsidRPr="002A5288" w14:paraId="55ACECAF" w14:textId="77777777" w:rsidTr="00B764EA">
        <w:trPr>
          <w:trHeight w:val="305"/>
        </w:trPr>
        <w:tc>
          <w:tcPr>
            <w:tcW w:w="1163" w:type="dxa"/>
          </w:tcPr>
          <w:p w14:paraId="07F6B825"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1F030935" w14:textId="77777777" w:rsidR="00441B86" w:rsidRPr="001608FB" w:rsidRDefault="00441B86" w:rsidP="00441B86">
            <w:pPr>
              <w:autoSpaceDE w:val="0"/>
              <w:autoSpaceDN w:val="0"/>
              <w:adjustRightInd w:val="0"/>
              <w:spacing w:before="60" w:after="60"/>
              <w:jc w:val="left"/>
              <w:rPr>
                <w:rFonts w:cs="Arial"/>
                <w:sz w:val="16"/>
                <w:szCs w:val="16"/>
                <w:lang w:val="en-US"/>
              </w:rPr>
            </w:pPr>
            <w:r>
              <w:rPr>
                <w:rFonts w:cs="Arial"/>
                <w:sz w:val="16"/>
                <w:szCs w:val="16"/>
                <w:lang w:val="en-US"/>
              </w:rPr>
              <w:t>equinoctialSpringLowW</w:t>
            </w:r>
            <w:r w:rsidRPr="00DD7223">
              <w:rPr>
                <w:rFonts w:cs="Arial"/>
                <w:sz w:val="16"/>
                <w:szCs w:val="16"/>
                <w:lang w:val="en-US"/>
              </w:rPr>
              <w:t>ater</w:t>
            </w:r>
          </w:p>
        </w:tc>
        <w:tc>
          <w:tcPr>
            <w:tcW w:w="3420" w:type="dxa"/>
          </w:tcPr>
          <w:p w14:paraId="5284FEB5" w14:textId="77777777" w:rsidR="00441B86" w:rsidRPr="002A5288" w:rsidRDefault="00441B86" w:rsidP="00441B86">
            <w:pPr>
              <w:snapToGrid w:val="0"/>
              <w:spacing w:before="60" w:after="60"/>
              <w:jc w:val="left"/>
              <w:rPr>
                <w:sz w:val="16"/>
                <w:szCs w:val="16"/>
                <w:lang w:val="en-GB"/>
              </w:rPr>
            </w:pPr>
          </w:p>
        </w:tc>
        <w:tc>
          <w:tcPr>
            <w:tcW w:w="804" w:type="dxa"/>
          </w:tcPr>
          <w:p w14:paraId="532C5865" w14:textId="489AA784" w:rsidR="00441B86" w:rsidRPr="002A5288" w:rsidRDefault="00441B86" w:rsidP="00441B86">
            <w:pPr>
              <w:snapToGrid w:val="0"/>
              <w:spacing w:before="60" w:after="60"/>
              <w:jc w:val="center"/>
              <w:rPr>
                <w:sz w:val="16"/>
                <w:szCs w:val="16"/>
                <w:lang w:val="en-GB"/>
              </w:rPr>
            </w:pPr>
            <w:r w:rsidRPr="002455BA">
              <w:rPr>
                <w:sz w:val="16"/>
                <w:szCs w:val="16"/>
              </w:rPr>
              <w:t>22</w:t>
            </w:r>
          </w:p>
        </w:tc>
        <w:tc>
          <w:tcPr>
            <w:tcW w:w="5415" w:type="dxa"/>
          </w:tcPr>
          <w:p w14:paraId="4DF89D07" w14:textId="5C13F383" w:rsidR="00441B86" w:rsidRPr="002A5288" w:rsidRDefault="00441B86" w:rsidP="00441B86">
            <w:pPr>
              <w:snapToGrid w:val="0"/>
              <w:spacing w:before="60" w:after="60"/>
              <w:jc w:val="left"/>
              <w:rPr>
                <w:sz w:val="16"/>
                <w:szCs w:val="16"/>
                <w:lang w:val="en-GB"/>
              </w:rPr>
            </w:pPr>
          </w:p>
        </w:tc>
      </w:tr>
      <w:tr w:rsidR="00441B86" w:rsidRPr="002A5288" w14:paraId="13CABD37" w14:textId="77777777" w:rsidTr="00B764EA">
        <w:trPr>
          <w:trHeight w:val="305"/>
        </w:trPr>
        <w:tc>
          <w:tcPr>
            <w:tcW w:w="1163" w:type="dxa"/>
          </w:tcPr>
          <w:p w14:paraId="6600D8ED"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98EF6C1"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lowestAstronomicalT</w:t>
            </w:r>
            <w:r w:rsidRPr="00DD7223">
              <w:rPr>
                <w:rFonts w:cs="Arial"/>
                <w:sz w:val="16"/>
                <w:szCs w:val="16"/>
                <w:lang w:val="en-US"/>
              </w:rPr>
              <w:t>ide</w:t>
            </w:r>
          </w:p>
        </w:tc>
        <w:tc>
          <w:tcPr>
            <w:tcW w:w="3420" w:type="dxa"/>
          </w:tcPr>
          <w:p w14:paraId="0C9D3138" w14:textId="77777777" w:rsidR="00441B86" w:rsidRPr="002A5288" w:rsidRDefault="00441B86" w:rsidP="00441B86">
            <w:pPr>
              <w:snapToGrid w:val="0"/>
              <w:spacing w:before="60" w:after="60"/>
              <w:jc w:val="left"/>
              <w:rPr>
                <w:sz w:val="16"/>
                <w:szCs w:val="16"/>
                <w:lang w:val="en-GB"/>
              </w:rPr>
            </w:pPr>
          </w:p>
        </w:tc>
        <w:tc>
          <w:tcPr>
            <w:tcW w:w="804" w:type="dxa"/>
          </w:tcPr>
          <w:p w14:paraId="0575E26D" w14:textId="03F2E52B" w:rsidR="00441B86" w:rsidRPr="002A5288" w:rsidRDefault="00441B86" w:rsidP="00441B86">
            <w:pPr>
              <w:snapToGrid w:val="0"/>
              <w:spacing w:before="60" w:after="60"/>
              <w:jc w:val="center"/>
              <w:rPr>
                <w:sz w:val="16"/>
                <w:szCs w:val="16"/>
                <w:lang w:val="en-GB"/>
              </w:rPr>
            </w:pPr>
            <w:r w:rsidRPr="002455BA">
              <w:rPr>
                <w:sz w:val="16"/>
                <w:szCs w:val="16"/>
              </w:rPr>
              <w:t>23</w:t>
            </w:r>
          </w:p>
        </w:tc>
        <w:tc>
          <w:tcPr>
            <w:tcW w:w="5415" w:type="dxa"/>
          </w:tcPr>
          <w:p w14:paraId="33350342" w14:textId="37694E85" w:rsidR="00441B86" w:rsidRPr="002A5288" w:rsidRDefault="00441B86" w:rsidP="00441B86">
            <w:pPr>
              <w:snapToGrid w:val="0"/>
              <w:spacing w:before="60" w:after="60"/>
              <w:jc w:val="left"/>
              <w:rPr>
                <w:sz w:val="16"/>
                <w:szCs w:val="16"/>
                <w:lang w:val="en-GB"/>
              </w:rPr>
            </w:pPr>
            <w:r w:rsidRPr="002455BA">
              <w:rPr>
                <w:sz w:val="16"/>
                <w:szCs w:val="16"/>
              </w:rPr>
              <w:t>(LAT)</w:t>
            </w:r>
          </w:p>
        </w:tc>
      </w:tr>
      <w:tr w:rsidR="00441B86" w:rsidRPr="002A5288" w14:paraId="16765AC7" w14:textId="77777777" w:rsidTr="00B764EA">
        <w:trPr>
          <w:trHeight w:val="305"/>
        </w:trPr>
        <w:tc>
          <w:tcPr>
            <w:tcW w:w="1163" w:type="dxa"/>
          </w:tcPr>
          <w:p w14:paraId="63C9B055"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B7EA66A" w14:textId="77777777" w:rsidR="00441B86" w:rsidRPr="002A5288" w:rsidRDefault="00441B86" w:rsidP="00441B86">
            <w:pPr>
              <w:snapToGrid w:val="0"/>
              <w:spacing w:before="60" w:after="60"/>
              <w:jc w:val="left"/>
              <w:rPr>
                <w:sz w:val="16"/>
                <w:szCs w:val="16"/>
                <w:lang w:val="en-GB"/>
              </w:rPr>
            </w:pPr>
            <w:r>
              <w:rPr>
                <w:rFonts w:cs="Arial"/>
                <w:sz w:val="16"/>
                <w:szCs w:val="16"/>
                <w:lang w:val="en-US"/>
              </w:rPr>
              <w:t>localD</w:t>
            </w:r>
            <w:r w:rsidRPr="00DD7223">
              <w:rPr>
                <w:rFonts w:cs="Arial"/>
                <w:sz w:val="16"/>
                <w:szCs w:val="16"/>
                <w:lang w:val="en-US"/>
              </w:rPr>
              <w:t>atum</w:t>
            </w:r>
          </w:p>
        </w:tc>
        <w:tc>
          <w:tcPr>
            <w:tcW w:w="3420" w:type="dxa"/>
          </w:tcPr>
          <w:p w14:paraId="54C2FBCF" w14:textId="77777777" w:rsidR="00441B86" w:rsidRPr="002A5288" w:rsidRDefault="00441B86" w:rsidP="00441B86">
            <w:pPr>
              <w:snapToGrid w:val="0"/>
              <w:spacing w:before="60" w:after="60"/>
              <w:jc w:val="left"/>
              <w:rPr>
                <w:sz w:val="16"/>
                <w:szCs w:val="16"/>
                <w:lang w:val="en-GB"/>
              </w:rPr>
            </w:pPr>
          </w:p>
        </w:tc>
        <w:tc>
          <w:tcPr>
            <w:tcW w:w="804" w:type="dxa"/>
          </w:tcPr>
          <w:p w14:paraId="57432318" w14:textId="725977A9" w:rsidR="00441B86" w:rsidRPr="002A5288" w:rsidRDefault="00441B86" w:rsidP="00441B86">
            <w:pPr>
              <w:snapToGrid w:val="0"/>
              <w:spacing w:before="60" w:after="60"/>
              <w:jc w:val="center"/>
              <w:rPr>
                <w:sz w:val="16"/>
                <w:szCs w:val="16"/>
                <w:lang w:val="en-GB"/>
              </w:rPr>
            </w:pPr>
            <w:r w:rsidRPr="002455BA">
              <w:rPr>
                <w:sz w:val="16"/>
                <w:szCs w:val="16"/>
              </w:rPr>
              <w:t>24</w:t>
            </w:r>
          </w:p>
        </w:tc>
        <w:tc>
          <w:tcPr>
            <w:tcW w:w="5415" w:type="dxa"/>
          </w:tcPr>
          <w:p w14:paraId="11983001" w14:textId="7C42D72C" w:rsidR="00441B86" w:rsidRPr="002A5288" w:rsidRDefault="00441B86" w:rsidP="00441B86">
            <w:pPr>
              <w:snapToGrid w:val="0"/>
              <w:spacing w:before="60" w:after="60"/>
              <w:jc w:val="left"/>
              <w:rPr>
                <w:sz w:val="16"/>
                <w:szCs w:val="16"/>
                <w:lang w:val="en-GB"/>
              </w:rPr>
            </w:pPr>
          </w:p>
        </w:tc>
      </w:tr>
      <w:tr w:rsidR="00441B86" w:rsidRPr="002A5288" w14:paraId="575CDE11" w14:textId="77777777" w:rsidTr="00B764EA">
        <w:trPr>
          <w:trHeight w:val="305"/>
        </w:trPr>
        <w:tc>
          <w:tcPr>
            <w:tcW w:w="1163" w:type="dxa"/>
          </w:tcPr>
          <w:p w14:paraId="5585318C"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71CABCF8" w14:textId="77777777" w:rsidR="00441B86" w:rsidRPr="002A5288" w:rsidRDefault="00441B86" w:rsidP="00441B86">
            <w:pPr>
              <w:snapToGrid w:val="0"/>
              <w:spacing w:before="60" w:after="60"/>
              <w:jc w:val="left"/>
              <w:rPr>
                <w:sz w:val="16"/>
                <w:szCs w:val="16"/>
                <w:lang w:val="en-GB"/>
              </w:rPr>
            </w:pPr>
            <w:r>
              <w:rPr>
                <w:rFonts w:cs="Arial"/>
                <w:sz w:val="16"/>
                <w:szCs w:val="16"/>
                <w:lang w:val="en-US"/>
              </w:rPr>
              <w:t>internationalGreatLakesDatum</w:t>
            </w:r>
            <w:r w:rsidRPr="00DD7223">
              <w:rPr>
                <w:rFonts w:cs="Arial"/>
                <w:sz w:val="16"/>
                <w:szCs w:val="16"/>
                <w:lang w:val="en-US"/>
              </w:rPr>
              <w:t>1985</w:t>
            </w:r>
          </w:p>
        </w:tc>
        <w:tc>
          <w:tcPr>
            <w:tcW w:w="3420" w:type="dxa"/>
          </w:tcPr>
          <w:p w14:paraId="09C072A1" w14:textId="77777777" w:rsidR="00441B86" w:rsidRPr="002A5288" w:rsidRDefault="00441B86" w:rsidP="00441B86">
            <w:pPr>
              <w:snapToGrid w:val="0"/>
              <w:spacing w:before="60" w:after="60"/>
              <w:jc w:val="left"/>
              <w:rPr>
                <w:sz w:val="16"/>
                <w:szCs w:val="16"/>
                <w:lang w:val="en-GB"/>
              </w:rPr>
            </w:pPr>
          </w:p>
        </w:tc>
        <w:tc>
          <w:tcPr>
            <w:tcW w:w="804" w:type="dxa"/>
          </w:tcPr>
          <w:p w14:paraId="36FA39C5" w14:textId="400F1C70" w:rsidR="00441B86" w:rsidRPr="002A5288" w:rsidRDefault="00441B86" w:rsidP="00441B86">
            <w:pPr>
              <w:snapToGrid w:val="0"/>
              <w:spacing w:before="60" w:after="60"/>
              <w:jc w:val="center"/>
              <w:rPr>
                <w:sz w:val="16"/>
                <w:szCs w:val="16"/>
                <w:lang w:val="en-GB"/>
              </w:rPr>
            </w:pPr>
            <w:r w:rsidRPr="002455BA">
              <w:rPr>
                <w:sz w:val="16"/>
                <w:szCs w:val="16"/>
              </w:rPr>
              <w:t>25</w:t>
            </w:r>
          </w:p>
        </w:tc>
        <w:tc>
          <w:tcPr>
            <w:tcW w:w="5415" w:type="dxa"/>
          </w:tcPr>
          <w:p w14:paraId="2EF064EF" w14:textId="167ECE3D" w:rsidR="00441B86" w:rsidRPr="002A5288" w:rsidRDefault="00441B86" w:rsidP="00441B86">
            <w:pPr>
              <w:snapToGrid w:val="0"/>
              <w:spacing w:before="60" w:after="60"/>
              <w:jc w:val="left"/>
              <w:rPr>
                <w:sz w:val="16"/>
                <w:szCs w:val="16"/>
                <w:lang w:val="en-GB"/>
              </w:rPr>
            </w:pPr>
          </w:p>
        </w:tc>
      </w:tr>
      <w:tr w:rsidR="00441B86" w:rsidRPr="002A5288" w14:paraId="3A84B1CD" w14:textId="77777777" w:rsidTr="00B764EA">
        <w:trPr>
          <w:trHeight w:val="305"/>
        </w:trPr>
        <w:tc>
          <w:tcPr>
            <w:tcW w:w="1163" w:type="dxa"/>
          </w:tcPr>
          <w:p w14:paraId="20C029B0" w14:textId="77777777" w:rsidR="00441B86" w:rsidRPr="002A5288" w:rsidRDefault="00441B86" w:rsidP="00441B86">
            <w:pPr>
              <w:snapToGrid w:val="0"/>
              <w:spacing w:before="60" w:after="60"/>
              <w:jc w:val="left"/>
              <w:rPr>
                <w:sz w:val="16"/>
                <w:szCs w:val="16"/>
                <w:lang w:val="en-GB"/>
              </w:rPr>
            </w:pPr>
            <w:r w:rsidRPr="002A5288">
              <w:rPr>
                <w:sz w:val="16"/>
                <w:szCs w:val="16"/>
                <w:lang w:val="en-GB"/>
              </w:rPr>
              <w:lastRenderedPageBreak/>
              <w:t>Value</w:t>
            </w:r>
          </w:p>
        </w:tc>
        <w:tc>
          <w:tcPr>
            <w:tcW w:w="2977" w:type="dxa"/>
          </w:tcPr>
          <w:p w14:paraId="070C13EA"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meanWaterL</w:t>
            </w:r>
            <w:r w:rsidRPr="00DD7223">
              <w:rPr>
                <w:rFonts w:cs="Arial"/>
                <w:sz w:val="16"/>
                <w:szCs w:val="16"/>
                <w:lang w:val="en-US"/>
              </w:rPr>
              <w:t>evel</w:t>
            </w:r>
          </w:p>
        </w:tc>
        <w:tc>
          <w:tcPr>
            <w:tcW w:w="3420" w:type="dxa"/>
          </w:tcPr>
          <w:p w14:paraId="7564BCB7" w14:textId="77777777" w:rsidR="00441B86" w:rsidRPr="002A5288" w:rsidRDefault="00441B86" w:rsidP="00441B86">
            <w:pPr>
              <w:snapToGrid w:val="0"/>
              <w:spacing w:before="60" w:after="60"/>
              <w:jc w:val="left"/>
              <w:rPr>
                <w:sz w:val="16"/>
                <w:szCs w:val="16"/>
                <w:lang w:val="en-GB"/>
              </w:rPr>
            </w:pPr>
          </w:p>
        </w:tc>
        <w:tc>
          <w:tcPr>
            <w:tcW w:w="804" w:type="dxa"/>
          </w:tcPr>
          <w:p w14:paraId="34A8A7FA" w14:textId="2FC251C3" w:rsidR="00441B86" w:rsidRPr="002A5288" w:rsidRDefault="00441B86" w:rsidP="00441B86">
            <w:pPr>
              <w:snapToGrid w:val="0"/>
              <w:spacing w:before="60" w:after="60"/>
              <w:jc w:val="center"/>
              <w:rPr>
                <w:sz w:val="16"/>
                <w:szCs w:val="16"/>
                <w:lang w:val="en-GB"/>
              </w:rPr>
            </w:pPr>
            <w:r w:rsidRPr="002455BA">
              <w:rPr>
                <w:sz w:val="16"/>
                <w:szCs w:val="16"/>
              </w:rPr>
              <w:t>26</w:t>
            </w:r>
          </w:p>
        </w:tc>
        <w:tc>
          <w:tcPr>
            <w:tcW w:w="5415" w:type="dxa"/>
          </w:tcPr>
          <w:p w14:paraId="64E183A8" w14:textId="65467255" w:rsidR="00441B86" w:rsidRPr="002A5288" w:rsidRDefault="00441B86" w:rsidP="00441B86">
            <w:pPr>
              <w:snapToGrid w:val="0"/>
              <w:spacing w:before="60" w:after="60"/>
              <w:jc w:val="left"/>
              <w:rPr>
                <w:sz w:val="16"/>
                <w:szCs w:val="16"/>
                <w:lang w:val="en-GB"/>
              </w:rPr>
            </w:pPr>
          </w:p>
        </w:tc>
      </w:tr>
      <w:tr w:rsidR="00441B86" w:rsidRPr="002A5288" w14:paraId="38529F3F" w14:textId="77777777" w:rsidTr="00B764EA">
        <w:trPr>
          <w:trHeight w:val="305"/>
        </w:trPr>
        <w:tc>
          <w:tcPr>
            <w:tcW w:w="1163" w:type="dxa"/>
          </w:tcPr>
          <w:p w14:paraId="0FA5E349"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6A0D2AE1"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lowerLowWaterLargeT</w:t>
            </w:r>
            <w:r w:rsidRPr="00DD7223">
              <w:rPr>
                <w:rFonts w:cs="Arial"/>
                <w:sz w:val="16"/>
                <w:szCs w:val="16"/>
                <w:lang w:val="en-US"/>
              </w:rPr>
              <w:t>ide</w:t>
            </w:r>
          </w:p>
        </w:tc>
        <w:tc>
          <w:tcPr>
            <w:tcW w:w="3420" w:type="dxa"/>
          </w:tcPr>
          <w:p w14:paraId="1632DEE5" w14:textId="77777777" w:rsidR="00441B86" w:rsidRPr="002A5288" w:rsidRDefault="00441B86" w:rsidP="00441B86">
            <w:pPr>
              <w:snapToGrid w:val="0"/>
              <w:spacing w:before="60" w:after="60"/>
              <w:jc w:val="left"/>
              <w:rPr>
                <w:sz w:val="16"/>
                <w:szCs w:val="16"/>
                <w:lang w:val="en-GB"/>
              </w:rPr>
            </w:pPr>
          </w:p>
        </w:tc>
        <w:tc>
          <w:tcPr>
            <w:tcW w:w="804" w:type="dxa"/>
          </w:tcPr>
          <w:p w14:paraId="389DB2E9" w14:textId="18DD842D" w:rsidR="00441B86" w:rsidRPr="002A5288" w:rsidRDefault="00441B86" w:rsidP="00441B86">
            <w:pPr>
              <w:snapToGrid w:val="0"/>
              <w:spacing w:before="60" w:after="60"/>
              <w:jc w:val="center"/>
              <w:rPr>
                <w:sz w:val="16"/>
                <w:szCs w:val="16"/>
                <w:lang w:val="en-GB"/>
              </w:rPr>
            </w:pPr>
            <w:r w:rsidRPr="002455BA">
              <w:rPr>
                <w:sz w:val="16"/>
                <w:szCs w:val="16"/>
              </w:rPr>
              <w:t>27</w:t>
            </w:r>
          </w:p>
        </w:tc>
        <w:tc>
          <w:tcPr>
            <w:tcW w:w="5415" w:type="dxa"/>
          </w:tcPr>
          <w:p w14:paraId="3F764C1C" w14:textId="6979C765" w:rsidR="00441B86" w:rsidRPr="002A5288" w:rsidRDefault="00441B86" w:rsidP="00441B86">
            <w:pPr>
              <w:snapToGrid w:val="0"/>
              <w:spacing w:before="60" w:after="60"/>
              <w:jc w:val="left"/>
              <w:rPr>
                <w:sz w:val="16"/>
                <w:szCs w:val="16"/>
                <w:lang w:val="en-GB"/>
              </w:rPr>
            </w:pPr>
          </w:p>
        </w:tc>
      </w:tr>
      <w:tr w:rsidR="00441B86" w:rsidRPr="002A5288" w14:paraId="28E6DAA7" w14:textId="77777777" w:rsidTr="00B764EA">
        <w:trPr>
          <w:trHeight w:val="305"/>
        </w:trPr>
        <w:tc>
          <w:tcPr>
            <w:tcW w:w="1163" w:type="dxa"/>
          </w:tcPr>
          <w:p w14:paraId="54B3FBE4"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17D34906" w14:textId="77777777" w:rsidR="00441B86" w:rsidRPr="00DD7223" w:rsidRDefault="00441B86" w:rsidP="00441B86">
            <w:pPr>
              <w:snapToGrid w:val="0"/>
              <w:spacing w:before="60" w:after="60"/>
              <w:jc w:val="left"/>
              <w:rPr>
                <w:rFonts w:cs="Arial"/>
                <w:sz w:val="16"/>
                <w:szCs w:val="16"/>
                <w:lang w:val="en-US"/>
              </w:rPr>
            </w:pPr>
            <w:r>
              <w:rPr>
                <w:rFonts w:cs="Arial"/>
                <w:sz w:val="16"/>
                <w:szCs w:val="16"/>
                <w:lang w:val="en-US"/>
              </w:rPr>
              <w:t>higherHighWaterLargeT</w:t>
            </w:r>
            <w:r w:rsidRPr="00DD7223">
              <w:rPr>
                <w:rFonts w:cs="Arial"/>
                <w:sz w:val="16"/>
                <w:szCs w:val="16"/>
                <w:lang w:val="en-US"/>
              </w:rPr>
              <w:t>ide</w:t>
            </w:r>
          </w:p>
        </w:tc>
        <w:tc>
          <w:tcPr>
            <w:tcW w:w="3420" w:type="dxa"/>
          </w:tcPr>
          <w:p w14:paraId="1FA533F0" w14:textId="77777777" w:rsidR="00441B86" w:rsidRPr="002A5288" w:rsidRDefault="00441B86" w:rsidP="00441B86">
            <w:pPr>
              <w:snapToGrid w:val="0"/>
              <w:spacing w:before="60" w:after="60"/>
              <w:jc w:val="left"/>
              <w:rPr>
                <w:sz w:val="16"/>
                <w:szCs w:val="16"/>
                <w:lang w:val="en-GB"/>
              </w:rPr>
            </w:pPr>
          </w:p>
        </w:tc>
        <w:tc>
          <w:tcPr>
            <w:tcW w:w="804" w:type="dxa"/>
          </w:tcPr>
          <w:p w14:paraId="1FC63FFA" w14:textId="43B5B382" w:rsidR="00441B86" w:rsidRPr="002A5288" w:rsidRDefault="00441B86" w:rsidP="00441B86">
            <w:pPr>
              <w:snapToGrid w:val="0"/>
              <w:spacing w:before="60" w:after="60"/>
              <w:jc w:val="center"/>
              <w:rPr>
                <w:sz w:val="16"/>
                <w:szCs w:val="16"/>
                <w:lang w:val="en-GB"/>
              </w:rPr>
            </w:pPr>
            <w:r w:rsidRPr="002455BA">
              <w:rPr>
                <w:sz w:val="16"/>
                <w:szCs w:val="16"/>
              </w:rPr>
              <w:t>28</w:t>
            </w:r>
          </w:p>
        </w:tc>
        <w:tc>
          <w:tcPr>
            <w:tcW w:w="5415" w:type="dxa"/>
          </w:tcPr>
          <w:p w14:paraId="417B0E78" w14:textId="3C9FD9B4" w:rsidR="00441B86" w:rsidRPr="002A5288" w:rsidRDefault="00441B86" w:rsidP="00441B86">
            <w:pPr>
              <w:snapToGrid w:val="0"/>
              <w:spacing w:before="60" w:after="60"/>
              <w:jc w:val="left"/>
              <w:rPr>
                <w:sz w:val="16"/>
                <w:szCs w:val="16"/>
                <w:lang w:val="en-GB"/>
              </w:rPr>
            </w:pPr>
          </w:p>
        </w:tc>
      </w:tr>
      <w:tr w:rsidR="00441B86" w:rsidRPr="002A5288" w14:paraId="48516FBC" w14:textId="77777777" w:rsidTr="00B764EA">
        <w:trPr>
          <w:trHeight w:val="305"/>
        </w:trPr>
        <w:tc>
          <w:tcPr>
            <w:tcW w:w="1163" w:type="dxa"/>
          </w:tcPr>
          <w:p w14:paraId="3B5EEFF7"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428B285" w14:textId="77777777" w:rsidR="00441B86" w:rsidRPr="00DD7223" w:rsidRDefault="00441B86" w:rsidP="00441B86">
            <w:pPr>
              <w:snapToGrid w:val="0"/>
              <w:spacing w:before="60" w:after="60"/>
              <w:jc w:val="left"/>
              <w:rPr>
                <w:rFonts w:cs="Arial"/>
                <w:sz w:val="16"/>
                <w:szCs w:val="16"/>
                <w:lang w:val="en-US"/>
              </w:rPr>
            </w:pPr>
            <w:r>
              <w:rPr>
                <w:rFonts w:cs="Arial"/>
                <w:sz w:val="16"/>
                <w:szCs w:val="16"/>
                <w:lang w:val="en-US"/>
              </w:rPr>
              <w:t>nearlyHighestHighW</w:t>
            </w:r>
            <w:r w:rsidRPr="00DD7223">
              <w:rPr>
                <w:rFonts w:cs="Arial"/>
                <w:sz w:val="16"/>
                <w:szCs w:val="16"/>
                <w:lang w:val="en-US"/>
              </w:rPr>
              <w:t>ater</w:t>
            </w:r>
          </w:p>
        </w:tc>
        <w:tc>
          <w:tcPr>
            <w:tcW w:w="3420" w:type="dxa"/>
          </w:tcPr>
          <w:p w14:paraId="68555F59" w14:textId="77777777" w:rsidR="00441B86" w:rsidRPr="002A5288" w:rsidRDefault="00441B86" w:rsidP="00441B86">
            <w:pPr>
              <w:snapToGrid w:val="0"/>
              <w:spacing w:before="60" w:after="60"/>
              <w:jc w:val="left"/>
              <w:rPr>
                <w:sz w:val="16"/>
                <w:szCs w:val="16"/>
                <w:lang w:val="en-GB"/>
              </w:rPr>
            </w:pPr>
          </w:p>
        </w:tc>
        <w:tc>
          <w:tcPr>
            <w:tcW w:w="804" w:type="dxa"/>
          </w:tcPr>
          <w:p w14:paraId="2E37BAAA" w14:textId="7AF4E96B" w:rsidR="00441B86" w:rsidRPr="002A5288" w:rsidRDefault="00441B86" w:rsidP="00441B86">
            <w:pPr>
              <w:snapToGrid w:val="0"/>
              <w:spacing w:before="60" w:after="60"/>
              <w:jc w:val="center"/>
              <w:rPr>
                <w:sz w:val="16"/>
                <w:szCs w:val="16"/>
                <w:lang w:val="en-GB"/>
              </w:rPr>
            </w:pPr>
            <w:r w:rsidRPr="002455BA">
              <w:rPr>
                <w:sz w:val="16"/>
                <w:szCs w:val="16"/>
              </w:rPr>
              <w:t>29</w:t>
            </w:r>
          </w:p>
        </w:tc>
        <w:tc>
          <w:tcPr>
            <w:tcW w:w="5415" w:type="dxa"/>
          </w:tcPr>
          <w:p w14:paraId="5C2D137C" w14:textId="096B6C3A" w:rsidR="00441B86" w:rsidRPr="002A5288" w:rsidRDefault="00441B86" w:rsidP="00441B86">
            <w:pPr>
              <w:snapToGrid w:val="0"/>
              <w:spacing w:before="60" w:after="60"/>
              <w:jc w:val="left"/>
              <w:rPr>
                <w:sz w:val="16"/>
                <w:szCs w:val="16"/>
                <w:lang w:val="en-GB"/>
              </w:rPr>
            </w:pPr>
          </w:p>
        </w:tc>
      </w:tr>
      <w:tr w:rsidR="00441B86" w:rsidRPr="002A5288" w14:paraId="63FEFF3C" w14:textId="77777777" w:rsidTr="00B764EA">
        <w:trPr>
          <w:trHeight w:val="305"/>
        </w:trPr>
        <w:tc>
          <w:tcPr>
            <w:tcW w:w="1163" w:type="dxa"/>
          </w:tcPr>
          <w:p w14:paraId="77386A84"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A5B4762" w14:textId="77777777" w:rsidR="00441B86" w:rsidRPr="00DD7223" w:rsidRDefault="00441B86" w:rsidP="00441B86">
            <w:pPr>
              <w:snapToGrid w:val="0"/>
              <w:spacing w:before="60" w:after="60"/>
              <w:jc w:val="left"/>
              <w:rPr>
                <w:rFonts w:cs="Arial"/>
                <w:sz w:val="16"/>
                <w:szCs w:val="16"/>
                <w:lang w:val="en-US"/>
              </w:rPr>
            </w:pPr>
            <w:r>
              <w:rPr>
                <w:rFonts w:cs="Arial"/>
                <w:sz w:val="16"/>
                <w:szCs w:val="16"/>
                <w:lang w:val="en-US"/>
              </w:rPr>
              <w:t>highestAstronomicalT</w:t>
            </w:r>
            <w:r w:rsidRPr="00DD7223">
              <w:rPr>
                <w:rFonts w:cs="Arial"/>
                <w:sz w:val="16"/>
                <w:szCs w:val="16"/>
                <w:lang w:val="en-US"/>
              </w:rPr>
              <w:t xml:space="preserve">ide </w:t>
            </w:r>
          </w:p>
        </w:tc>
        <w:tc>
          <w:tcPr>
            <w:tcW w:w="3420" w:type="dxa"/>
          </w:tcPr>
          <w:p w14:paraId="2ACE5724" w14:textId="77777777" w:rsidR="00441B86" w:rsidRPr="002A5288" w:rsidRDefault="00441B86" w:rsidP="00441B86">
            <w:pPr>
              <w:snapToGrid w:val="0"/>
              <w:spacing w:before="60" w:after="60"/>
              <w:jc w:val="left"/>
              <w:rPr>
                <w:sz w:val="16"/>
                <w:szCs w:val="16"/>
                <w:lang w:val="en-GB"/>
              </w:rPr>
            </w:pPr>
          </w:p>
        </w:tc>
        <w:tc>
          <w:tcPr>
            <w:tcW w:w="804" w:type="dxa"/>
          </w:tcPr>
          <w:p w14:paraId="48F1C011" w14:textId="479859DA" w:rsidR="00441B86" w:rsidRPr="002A5288" w:rsidRDefault="00441B86" w:rsidP="00441B86">
            <w:pPr>
              <w:snapToGrid w:val="0"/>
              <w:spacing w:before="60" w:after="60"/>
              <w:jc w:val="center"/>
              <w:rPr>
                <w:sz w:val="16"/>
                <w:szCs w:val="16"/>
                <w:lang w:val="en-GB"/>
              </w:rPr>
            </w:pPr>
            <w:r w:rsidRPr="002455BA">
              <w:rPr>
                <w:sz w:val="16"/>
                <w:szCs w:val="16"/>
              </w:rPr>
              <w:t>30</w:t>
            </w:r>
          </w:p>
        </w:tc>
        <w:tc>
          <w:tcPr>
            <w:tcW w:w="5415" w:type="dxa"/>
          </w:tcPr>
          <w:p w14:paraId="3A0B711C" w14:textId="70042CC2" w:rsidR="00441B86" w:rsidRPr="002A5288" w:rsidRDefault="00441B86" w:rsidP="00441B86">
            <w:pPr>
              <w:snapToGrid w:val="0"/>
              <w:spacing w:before="60" w:after="60"/>
              <w:jc w:val="left"/>
              <w:rPr>
                <w:sz w:val="16"/>
                <w:szCs w:val="16"/>
                <w:lang w:val="en-GB"/>
              </w:rPr>
            </w:pPr>
            <w:r w:rsidRPr="002455BA">
              <w:rPr>
                <w:sz w:val="16"/>
                <w:szCs w:val="16"/>
              </w:rPr>
              <w:t>(HAT)</w:t>
            </w:r>
          </w:p>
        </w:tc>
      </w:tr>
    </w:tbl>
    <w:p w14:paraId="48928640" w14:textId="77777777" w:rsidR="00C1698B" w:rsidRDefault="00C1698B" w:rsidP="00441B86">
      <w:pPr>
        <w:spacing w:before="0" w:after="0"/>
      </w:pPr>
    </w:p>
    <w:p w14:paraId="64CDFAA9" w14:textId="64CCFA57" w:rsidR="002F5156" w:rsidRPr="002455BA" w:rsidRDefault="002F5156" w:rsidP="002F5156">
      <w:r w:rsidRPr="002455BA">
        <w:t xml:space="preserve">Note: The numeric codes are the codes specified in the IHO GI Registry for the equivalent listed values of the IHO Hydro domain attribute </w:t>
      </w:r>
      <w:r w:rsidRPr="002455BA">
        <w:rPr>
          <w:i/>
        </w:rPr>
        <w:t xml:space="preserve">Vertical datum, </w:t>
      </w:r>
      <w:r w:rsidRPr="002455BA">
        <w:t>since the registry does not at present (</w:t>
      </w:r>
      <w:r>
        <w:t>March 2019</w:t>
      </w:r>
      <w:r w:rsidRPr="002455BA">
        <w:t>) contain entries for exchange set metadata and dataset metadata attributes</w:t>
      </w:r>
      <w:r w:rsidRPr="002455BA">
        <w:rPr>
          <w:i/>
        </w:rPr>
        <w:t>.</w:t>
      </w:r>
    </w:p>
    <w:p w14:paraId="38351CD8" w14:textId="77777777" w:rsidR="00C1698B" w:rsidRPr="007C307C" w:rsidRDefault="00C1698B" w:rsidP="00441B86">
      <w:pPr>
        <w:pStyle w:val="Heading3"/>
        <w:tabs>
          <w:tab w:val="clear" w:pos="426"/>
          <w:tab w:val="clear" w:pos="660"/>
          <w:tab w:val="left" w:pos="709"/>
        </w:tabs>
        <w:spacing w:line="240" w:lineRule="auto"/>
      </w:pPr>
      <w:bookmarkStart w:id="193" w:name="_Toc512925146"/>
      <w:r w:rsidRPr="007C307C">
        <w:t>S100_DataFormat</w:t>
      </w:r>
      <w:bookmarkEnd w:id="193"/>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B764EA">
        <w:trPr>
          <w:cantSplit/>
          <w:trHeight w:val="277"/>
        </w:trPr>
        <w:tc>
          <w:tcPr>
            <w:tcW w:w="1163" w:type="dxa"/>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77777777" w:rsidR="002F5156" w:rsidRPr="002A5288" w:rsidRDefault="002F5156" w:rsidP="00C1698B">
            <w:pPr>
              <w:snapToGrid w:val="0"/>
              <w:spacing w:before="60" w:after="60"/>
              <w:jc w:val="left"/>
              <w:rPr>
                <w:sz w:val="16"/>
                <w:szCs w:val="16"/>
                <w:lang w:val="en-GB"/>
              </w:rPr>
            </w:pPr>
            <w:r w:rsidRPr="002A5288">
              <w:rPr>
                <w:sz w:val="16"/>
                <w:szCs w:val="16"/>
                <w:lang w:val="en-GB"/>
              </w:rPr>
              <w:t>S100_DataFormat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77777777" w:rsidR="002F5156" w:rsidRPr="002A5288" w:rsidRDefault="002F5156" w:rsidP="00C1698B">
            <w:pPr>
              <w:snapToGrid w:val="0"/>
              <w:spacing w:before="60" w:after="60"/>
              <w:jc w:val="left"/>
              <w:rPr>
                <w:sz w:val="16"/>
                <w:szCs w:val="16"/>
                <w:lang w:val="en-GB"/>
              </w:rPr>
            </w:pPr>
            <w:r w:rsidRPr="002A5288">
              <w:rPr>
                <w:sz w:val="16"/>
                <w:szCs w:val="16"/>
                <w:lang w:val="en-GB"/>
              </w:rPr>
              <w:t>-</w:t>
            </w:r>
          </w:p>
        </w:tc>
      </w:tr>
      <w:tr w:rsidR="002F5156" w:rsidRPr="002A5288" w14:paraId="61583C33" w14:textId="77777777" w:rsidTr="00B764EA">
        <w:trPr>
          <w:cantSplit/>
          <w:trHeight w:val="277"/>
        </w:trPr>
        <w:tc>
          <w:tcPr>
            <w:tcW w:w="1163" w:type="dxa"/>
          </w:tcPr>
          <w:p w14:paraId="09CDE028" w14:textId="77777777" w:rsidR="002F5156" w:rsidRPr="002A5288" w:rsidRDefault="002F5156" w:rsidP="00C1698B">
            <w:pPr>
              <w:snapToGrid w:val="0"/>
              <w:spacing w:before="60" w:after="60"/>
              <w:jc w:val="left"/>
              <w:rPr>
                <w:sz w:val="16"/>
                <w:szCs w:val="16"/>
                <w:lang w:val="en-GB"/>
              </w:rPr>
            </w:pPr>
            <w:r>
              <w:rPr>
                <w:sz w:val="16"/>
                <w:szCs w:val="16"/>
                <w:lang w:val="en-GB"/>
              </w:rPr>
              <w:t>LUA</w:t>
            </w:r>
          </w:p>
        </w:tc>
        <w:tc>
          <w:tcPr>
            <w:tcW w:w="2977" w:type="dxa"/>
          </w:tcPr>
          <w:p w14:paraId="3A1D05B8" w14:textId="77777777" w:rsidR="002F5156" w:rsidRPr="002A5288" w:rsidRDefault="002F5156" w:rsidP="00C1698B">
            <w:pPr>
              <w:snapToGrid w:val="0"/>
              <w:spacing w:before="60" w:after="60"/>
              <w:jc w:val="left"/>
              <w:rPr>
                <w:sz w:val="16"/>
                <w:szCs w:val="16"/>
                <w:lang w:val="en-GB"/>
              </w:rPr>
            </w:pPr>
            <w:r>
              <w:rPr>
                <w:sz w:val="16"/>
                <w:szCs w:val="16"/>
                <w:lang w:val="en-GB"/>
              </w:rPr>
              <w:t>S100_DataFormat</w:t>
            </w:r>
          </w:p>
        </w:tc>
        <w:tc>
          <w:tcPr>
            <w:tcW w:w="3420" w:type="dxa"/>
          </w:tcPr>
          <w:p w14:paraId="06713D9D" w14:textId="77777777" w:rsidR="002F5156" w:rsidRDefault="002F5156" w:rsidP="00C1698B">
            <w:pPr>
              <w:snapToGrid w:val="0"/>
              <w:spacing w:before="60" w:after="60"/>
              <w:jc w:val="left"/>
              <w:rPr>
                <w:sz w:val="16"/>
                <w:szCs w:val="16"/>
                <w:lang w:val="en-GB"/>
              </w:rPr>
            </w:pPr>
            <w:r>
              <w:rPr>
                <w:sz w:val="16"/>
                <w:szCs w:val="16"/>
                <w:lang w:val="en-GB"/>
              </w:rPr>
              <w:t>LUA script file for transformation processing</w:t>
            </w:r>
          </w:p>
        </w:tc>
        <w:tc>
          <w:tcPr>
            <w:tcW w:w="804" w:type="dxa"/>
          </w:tcPr>
          <w:p w14:paraId="41555460" w14:textId="50C04CB6" w:rsidR="002F5156" w:rsidRPr="002A5288" w:rsidRDefault="002F5156" w:rsidP="00C1698B">
            <w:pPr>
              <w:snapToGrid w:val="0"/>
              <w:spacing w:before="60" w:after="60"/>
              <w:jc w:val="center"/>
              <w:rPr>
                <w:sz w:val="16"/>
                <w:szCs w:val="16"/>
                <w:lang w:val="en-GB"/>
              </w:rPr>
            </w:pPr>
          </w:p>
        </w:tc>
        <w:tc>
          <w:tcPr>
            <w:tcW w:w="5439" w:type="dxa"/>
          </w:tcPr>
          <w:p w14:paraId="7684D7D0" w14:textId="77777777" w:rsidR="002F5156" w:rsidRPr="002A5288" w:rsidRDefault="002F5156" w:rsidP="00C1698B">
            <w:pPr>
              <w:snapToGrid w:val="0"/>
              <w:spacing w:before="60" w:after="60"/>
              <w:jc w:val="left"/>
              <w:rPr>
                <w:sz w:val="16"/>
                <w:szCs w:val="16"/>
                <w:lang w:val="en-GB"/>
              </w:rPr>
            </w:pPr>
            <w:r>
              <w:rPr>
                <w:sz w:val="16"/>
                <w:szCs w:val="16"/>
                <w:lang w:val="en-GB"/>
              </w:rPr>
              <w:t>-</w:t>
            </w:r>
          </w:p>
        </w:tc>
      </w:tr>
    </w:tbl>
    <w:p w14:paraId="110A5CA7" w14:textId="77777777" w:rsidR="00C1698B" w:rsidRPr="007C307C" w:rsidRDefault="00C1698B" w:rsidP="002F5156">
      <w:pPr>
        <w:spacing w:before="0" w:after="0"/>
        <w:rPr>
          <w:lang w:val="en-GB"/>
        </w:rPr>
      </w:pPr>
    </w:p>
    <w:p w14:paraId="55912A44" w14:textId="77777777" w:rsidR="00C1698B" w:rsidRPr="007C307C" w:rsidRDefault="00C1698B" w:rsidP="002F5156">
      <w:pPr>
        <w:pStyle w:val="Heading3"/>
        <w:tabs>
          <w:tab w:val="clear" w:pos="426"/>
          <w:tab w:val="clear" w:pos="660"/>
          <w:tab w:val="left" w:pos="709"/>
        </w:tabs>
        <w:spacing w:line="240" w:lineRule="auto"/>
      </w:pPr>
      <w:bookmarkStart w:id="194" w:name="_Toc512925147"/>
      <w:bookmarkStart w:id="195" w:name="_Hlk513114082"/>
      <w:r w:rsidRPr="007C307C">
        <w:t>S100_ProductSpecification</w:t>
      </w:r>
      <w:bookmarkEnd w:id="19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C1698B">
        <w:trPr>
          <w:trHeight w:val="153"/>
        </w:trPr>
        <w:tc>
          <w:tcPr>
            <w:tcW w:w="1106" w:type="dxa"/>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C1698B">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763867">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763867">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DA7A685"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1.0.0</w:t>
            </w:r>
          </w:p>
        </w:tc>
      </w:tr>
      <w:tr w:rsidR="00C1698B" w:rsidRPr="002A5288" w14:paraId="593B550C" w14:textId="77777777" w:rsidTr="00763867">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C1698B" w:rsidRPr="002A5288" w14:paraId="3743A923" w14:textId="77777777" w:rsidTr="00C1698B">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bookmarkEnd w:id="195"/>
    </w:tbl>
    <w:p w14:paraId="39BC7F21" w14:textId="77777777" w:rsidR="00C1698B" w:rsidRDefault="00C1698B" w:rsidP="00763867">
      <w:pPr>
        <w:spacing w:before="0" w:after="0"/>
        <w:rPr>
          <w:lang w:val="en-GB"/>
        </w:rPr>
      </w:pPr>
    </w:p>
    <w:p w14:paraId="0F65F68C" w14:textId="77777777" w:rsidR="00C1698B" w:rsidRPr="007C307C" w:rsidRDefault="00C1698B" w:rsidP="00763867">
      <w:pPr>
        <w:pStyle w:val="Heading3"/>
        <w:tabs>
          <w:tab w:val="clear" w:pos="426"/>
          <w:tab w:val="clear" w:pos="660"/>
          <w:tab w:val="left" w:pos="709"/>
        </w:tabs>
        <w:spacing w:line="240" w:lineRule="auto"/>
      </w:pPr>
      <w:r w:rsidRPr="007C307C">
        <w:lastRenderedPageBreak/>
        <w:t>S100_</w:t>
      </w:r>
      <w:r>
        <w:t>ProtectionScheme</w:t>
      </w:r>
    </w:p>
    <w:tbl>
      <w:tblPr>
        <w:tblW w:w="139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557"/>
      </w:tblGrid>
      <w:tr w:rsidR="00763867" w:rsidRPr="009842DB" w14:paraId="234EC3E1" w14:textId="77777777" w:rsidTr="00B764EA">
        <w:trPr>
          <w:trHeight w:val="304"/>
        </w:trPr>
        <w:tc>
          <w:tcPr>
            <w:tcW w:w="1163" w:type="dxa"/>
          </w:tcPr>
          <w:p w14:paraId="55B01F5E" w14:textId="77777777" w:rsidR="00763867" w:rsidRPr="009842DB" w:rsidRDefault="00763867" w:rsidP="00C1698B">
            <w:pPr>
              <w:snapToGrid w:val="0"/>
              <w:spacing w:before="60" w:after="60"/>
              <w:jc w:val="left"/>
              <w:rPr>
                <w:b/>
                <w:sz w:val="16"/>
                <w:szCs w:val="16"/>
                <w:lang w:val="en-GB"/>
              </w:rPr>
            </w:pPr>
            <w:r w:rsidRPr="009842DB">
              <w:rPr>
                <w:b/>
                <w:sz w:val="16"/>
                <w:szCs w:val="16"/>
                <w:lang w:val="en-GB"/>
              </w:rPr>
              <w:t>Role Name</w:t>
            </w:r>
          </w:p>
        </w:tc>
        <w:tc>
          <w:tcPr>
            <w:tcW w:w="2977" w:type="dxa"/>
          </w:tcPr>
          <w:p w14:paraId="60B03010" w14:textId="77777777" w:rsidR="00763867" w:rsidRPr="009842DB" w:rsidRDefault="00763867" w:rsidP="00C1698B">
            <w:pPr>
              <w:snapToGrid w:val="0"/>
              <w:spacing w:before="60" w:after="60"/>
              <w:jc w:val="left"/>
              <w:rPr>
                <w:b/>
                <w:sz w:val="16"/>
                <w:szCs w:val="16"/>
                <w:lang w:val="en-GB"/>
              </w:rPr>
            </w:pPr>
            <w:r w:rsidRPr="009842DB">
              <w:rPr>
                <w:b/>
                <w:sz w:val="16"/>
                <w:szCs w:val="16"/>
                <w:lang w:val="en-GB"/>
              </w:rPr>
              <w:t>Name</w:t>
            </w:r>
          </w:p>
        </w:tc>
        <w:tc>
          <w:tcPr>
            <w:tcW w:w="3420" w:type="dxa"/>
          </w:tcPr>
          <w:p w14:paraId="6230CAA0" w14:textId="77777777" w:rsidR="00763867" w:rsidRPr="009842DB" w:rsidRDefault="00763867"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04DA3CC9" w14:textId="60EF1989" w:rsidR="00763867" w:rsidRPr="009842DB" w:rsidRDefault="00763867" w:rsidP="00C1698B">
            <w:pPr>
              <w:snapToGrid w:val="0"/>
              <w:spacing w:before="60" w:after="60"/>
              <w:jc w:val="center"/>
              <w:rPr>
                <w:b/>
                <w:sz w:val="16"/>
                <w:szCs w:val="16"/>
                <w:lang w:val="en-GB"/>
              </w:rPr>
            </w:pPr>
            <w:r>
              <w:rPr>
                <w:b/>
                <w:sz w:val="16"/>
                <w:szCs w:val="16"/>
                <w:lang w:val="en-GB"/>
              </w:rPr>
              <w:t>Code</w:t>
            </w:r>
          </w:p>
        </w:tc>
        <w:tc>
          <w:tcPr>
            <w:tcW w:w="5557" w:type="dxa"/>
          </w:tcPr>
          <w:p w14:paraId="0850EADD" w14:textId="77777777" w:rsidR="00763867" w:rsidRPr="009842DB" w:rsidRDefault="00763867" w:rsidP="00C1698B">
            <w:pPr>
              <w:snapToGrid w:val="0"/>
              <w:spacing w:before="60" w:after="60"/>
              <w:jc w:val="left"/>
              <w:rPr>
                <w:b/>
                <w:sz w:val="16"/>
                <w:szCs w:val="16"/>
                <w:lang w:val="en-GB"/>
              </w:rPr>
            </w:pPr>
            <w:r w:rsidRPr="009842DB">
              <w:rPr>
                <w:b/>
                <w:sz w:val="16"/>
                <w:szCs w:val="16"/>
                <w:lang w:val="en-GB"/>
              </w:rPr>
              <w:t>Remarks</w:t>
            </w:r>
          </w:p>
        </w:tc>
      </w:tr>
      <w:tr w:rsidR="00763867" w:rsidRPr="00734383" w14:paraId="064585C8" w14:textId="77777777" w:rsidTr="00B764EA">
        <w:trPr>
          <w:trHeight w:val="276"/>
        </w:trPr>
        <w:tc>
          <w:tcPr>
            <w:tcW w:w="1163" w:type="dxa"/>
          </w:tcPr>
          <w:p w14:paraId="1FBD4CEE" w14:textId="77777777" w:rsidR="00763867" w:rsidRPr="00734383" w:rsidRDefault="00763867" w:rsidP="00C1698B">
            <w:pPr>
              <w:snapToGrid w:val="0"/>
              <w:spacing w:before="60" w:after="60"/>
              <w:jc w:val="left"/>
              <w:rPr>
                <w:sz w:val="16"/>
                <w:szCs w:val="16"/>
                <w:lang w:val="en-GB"/>
              </w:rPr>
            </w:pPr>
            <w:r>
              <w:rPr>
                <w:sz w:val="16"/>
                <w:szCs w:val="16"/>
                <w:lang w:val="en-GB"/>
              </w:rPr>
              <w:t>Enumeration</w:t>
            </w:r>
          </w:p>
        </w:tc>
        <w:tc>
          <w:tcPr>
            <w:tcW w:w="2977" w:type="dxa"/>
          </w:tcPr>
          <w:p w14:paraId="3C3D1729" w14:textId="77777777" w:rsidR="00763867" w:rsidRPr="00734383" w:rsidRDefault="00763867" w:rsidP="00C1698B">
            <w:pPr>
              <w:snapToGrid w:val="0"/>
              <w:spacing w:before="60" w:after="60"/>
              <w:jc w:val="left"/>
              <w:rPr>
                <w:sz w:val="16"/>
                <w:szCs w:val="16"/>
                <w:lang w:val="en-GB"/>
              </w:rPr>
            </w:pPr>
            <w:r w:rsidRPr="00734383">
              <w:rPr>
                <w:sz w:val="16"/>
                <w:szCs w:val="16"/>
                <w:lang w:val="en-GB"/>
              </w:rPr>
              <w:t>S100_</w:t>
            </w:r>
            <w:r>
              <w:rPr>
                <w:sz w:val="16"/>
                <w:szCs w:val="16"/>
                <w:lang w:val="en-GB"/>
              </w:rPr>
              <w:t>ProtectionScheme</w:t>
            </w:r>
          </w:p>
        </w:tc>
        <w:tc>
          <w:tcPr>
            <w:tcW w:w="3420" w:type="dxa"/>
          </w:tcPr>
          <w:p w14:paraId="0EAE4B6D" w14:textId="77777777" w:rsidR="00763867" w:rsidRPr="00734383" w:rsidRDefault="00763867" w:rsidP="00C1698B">
            <w:pPr>
              <w:snapToGrid w:val="0"/>
              <w:spacing w:before="60" w:after="60"/>
              <w:jc w:val="left"/>
              <w:rPr>
                <w:sz w:val="16"/>
                <w:szCs w:val="16"/>
                <w:lang w:val="en-GB"/>
              </w:rPr>
            </w:pPr>
            <w:r w:rsidRPr="009A3D86">
              <w:rPr>
                <w:sz w:val="16"/>
                <w:szCs w:val="16"/>
                <w:lang w:val="en-GB"/>
              </w:rPr>
              <w:t>Data protection schemes</w:t>
            </w:r>
          </w:p>
        </w:tc>
        <w:tc>
          <w:tcPr>
            <w:tcW w:w="804" w:type="dxa"/>
          </w:tcPr>
          <w:p w14:paraId="4F904BAB" w14:textId="77777777" w:rsidR="00763867" w:rsidRPr="00734383" w:rsidRDefault="00763867" w:rsidP="00C1698B">
            <w:pPr>
              <w:snapToGrid w:val="0"/>
              <w:spacing w:before="60" w:after="60"/>
              <w:jc w:val="center"/>
              <w:rPr>
                <w:sz w:val="16"/>
                <w:szCs w:val="16"/>
                <w:lang w:val="en-GB"/>
              </w:rPr>
            </w:pPr>
            <w:r w:rsidRPr="00734383">
              <w:rPr>
                <w:sz w:val="16"/>
                <w:szCs w:val="16"/>
                <w:lang w:val="en-GB"/>
              </w:rPr>
              <w:t>-</w:t>
            </w:r>
          </w:p>
        </w:tc>
        <w:tc>
          <w:tcPr>
            <w:tcW w:w="5557" w:type="dxa"/>
          </w:tcPr>
          <w:p w14:paraId="25B4058C" w14:textId="77777777" w:rsidR="00763867" w:rsidRPr="00734383" w:rsidRDefault="00763867" w:rsidP="00C1698B">
            <w:pPr>
              <w:snapToGrid w:val="0"/>
              <w:spacing w:before="60" w:after="60"/>
              <w:jc w:val="left"/>
              <w:rPr>
                <w:sz w:val="16"/>
                <w:szCs w:val="16"/>
                <w:lang w:val="en-GB"/>
              </w:rPr>
            </w:pPr>
            <w:r w:rsidRPr="00734383">
              <w:rPr>
                <w:sz w:val="16"/>
                <w:szCs w:val="16"/>
                <w:lang w:val="en-GB"/>
              </w:rPr>
              <w:t>-</w:t>
            </w:r>
          </w:p>
        </w:tc>
      </w:tr>
      <w:tr w:rsidR="00763867" w:rsidRPr="00734383" w14:paraId="783340D8" w14:textId="77777777" w:rsidTr="00B764EA">
        <w:trPr>
          <w:trHeight w:val="304"/>
        </w:trPr>
        <w:tc>
          <w:tcPr>
            <w:tcW w:w="1163" w:type="dxa"/>
          </w:tcPr>
          <w:p w14:paraId="342A0CCB" w14:textId="77777777" w:rsidR="00763867" w:rsidRPr="00734383" w:rsidRDefault="00763867" w:rsidP="00C1698B">
            <w:pPr>
              <w:snapToGrid w:val="0"/>
              <w:spacing w:before="60" w:after="60"/>
              <w:jc w:val="left"/>
              <w:rPr>
                <w:sz w:val="16"/>
                <w:szCs w:val="16"/>
                <w:lang w:val="en-GB"/>
              </w:rPr>
            </w:pPr>
            <w:r w:rsidRPr="00734383">
              <w:rPr>
                <w:sz w:val="16"/>
                <w:szCs w:val="16"/>
                <w:lang w:val="en-GB"/>
              </w:rPr>
              <w:t>Value</w:t>
            </w:r>
          </w:p>
        </w:tc>
        <w:tc>
          <w:tcPr>
            <w:tcW w:w="2977" w:type="dxa"/>
          </w:tcPr>
          <w:p w14:paraId="4C3997FE" w14:textId="77777777" w:rsidR="00763867" w:rsidRPr="00734383" w:rsidRDefault="00763867" w:rsidP="00C1698B">
            <w:pPr>
              <w:snapToGrid w:val="0"/>
              <w:spacing w:before="60" w:after="60"/>
              <w:jc w:val="left"/>
              <w:rPr>
                <w:sz w:val="16"/>
                <w:szCs w:val="16"/>
                <w:lang w:val="en-GB"/>
              </w:rPr>
            </w:pPr>
            <w:r>
              <w:rPr>
                <w:sz w:val="16"/>
                <w:szCs w:val="16"/>
                <w:lang w:val="en-GB"/>
              </w:rPr>
              <w:t>S-63</w:t>
            </w:r>
          </w:p>
        </w:tc>
        <w:tc>
          <w:tcPr>
            <w:tcW w:w="3420" w:type="dxa"/>
          </w:tcPr>
          <w:p w14:paraId="5888D9B7" w14:textId="77777777" w:rsidR="00763867" w:rsidRPr="00734383" w:rsidRDefault="00763867" w:rsidP="00C1698B">
            <w:pPr>
              <w:snapToGrid w:val="0"/>
              <w:spacing w:before="60" w:after="60"/>
              <w:jc w:val="left"/>
              <w:rPr>
                <w:sz w:val="16"/>
                <w:szCs w:val="16"/>
                <w:lang w:val="en-GB"/>
              </w:rPr>
            </w:pPr>
            <w:r>
              <w:rPr>
                <w:sz w:val="16"/>
                <w:szCs w:val="16"/>
                <w:lang w:val="en-GB"/>
              </w:rPr>
              <w:t>IHO S-63</w:t>
            </w:r>
          </w:p>
        </w:tc>
        <w:tc>
          <w:tcPr>
            <w:tcW w:w="804" w:type="dxa"/>
          </w:tcPr>
          <w:p w14:paraId="151537A5" w14:textId="517D8892" w:rsidR="00763867" w:rsidRPr="00734383" w:rsidRDefault="00763867" w:rsidP="00C1698B">
            <w:pPr>
              <w:snapToGrid w:val="0"/>
              <w:spacing w:before="60" w:after="60"/>
              <w:jc w:val="center"/>
              <w:rPr>
                <w:sz w:val="16"/>
                <w:szCs w:val="16"/>
                <w:lang w:val="en-GB"/>
              </w:rPr>
            </w:pPr>
          </w:p>
        </w:tc>
        <w:tc>
          <w:tcPr>
            <w:tcW w:w="5557" w:type="dxa"/>
          </w:tcPr>
          <w:p w14:paraId="48B8E4ED" w14:textId="77777777" w:rsidR="00763867" w:rsidRPr="00734383" w:rsidRDefault="00763867" w:rsidP="00C1698B">
            <w:pPr>
              <w:snapToGrid w:val="0"/>
              <w:spacing w:before="60" w:after="60"/>
              <w:jc w:val="left"/>
              <w:rPr>
                <w:sz w:val="16"/>
                <w:szCs w:val="16"/>
                <w:lang w:val="en-GB"/>
              </w:rPr>
            </w:pPr>
          </w:p>
        </w:tc>
      </w:tr>
    </w:tbl>
    <w:p w14:paraId="614B9C1F" w14:textId="77777777" w:rsidR="00C1698B" w:rsidRDefault="00C1698B" w:rsidP="00763867">
      <w:pPr>
        <w:spacing w:before="0" w:after="0"/>
        <w:rPr>
          <w:lang w:val="en-GB"/>
        </w:rPr>
      </w:pPr>
    </w:p>
    <w:p w14:paraId="2CB142A1" w14:textId="77777777" w:rsidR="00C1698B" w:rsidRPr="001608FB" w:rsidRDefault="00C1698B" w:rsidP="00763867">
      <w:pPr>
        <w:pStyle w:val="Heading3"/>
        <w:tabs>
          <w:tab w:val="clear" w:pos="426"/>
          <w:tab w:val="clear" w:pos="660"/>
          <w:tab w:val="left" w:pos="709"/>
        </w:tabs>
        <w:spacing w:line="240" w:lineRule="auto"/>
      </w:pPr>
      <w:bookmarkStart w:id="196" w:name="_Toc403560572"/>
      <w:r w:rsidRPr="00D517BA">
        <w:t>S100_SupportFile</w:t>
      </w:r>
      <w:bookmarkEnd w:id="196"/>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698B" w:rsidRPr="009842DB" w14:paraId="78FFD664" w14:textId="77777777" w:rsidTr="00C1698B">
        <w:trPr>
          <w:trHeight w:val="187"/>
        </w:trPr>
        <w:tc>
          <w:tcPr>
            <w:tcW w:w="1080" w:type="dxa"/>
          </w:tcPr>
          <w:p w14:paraId="2755ED8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60" w:type="dxa"/>
          </w:tcPr>
          <w:p w14:paraId="268577F5"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6957C2C6"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66D81EC9"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0C2204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101B0E4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6B6515" w14:textId="77777777" w:rsidTr="00C1698B">
        <w:trPr>
          <w:trHeight w:val="342"/>
        </w:trPr>
        <w:tc>
          <w:tcPr>
            <w:tcW w:w="1080" w:type="dxa"/>
          </w:tcPr>
          <w:p w14:paraId="09D0AC4C"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60" w:type="dxa"/>
          </w:tcPr>
          <w:p w14:paraId="256E9DBA"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S100_SupportFile</w:t>
            </w:r>
          </w:p>
        </w:tc>
        <w:tc>
          <w:tcPr>
            <w:tcW w:w="3420" w:type="dxa"/>
          </w:tcPr>
          <w:p w14:paraId="1FA5B24D" w14:textId="77777777" w:rsidR="00C1698B" w:rsidRPr="002A5288" w:rsidRDefault="00C1698B" w:rsidP="00C1698B">
            <w:pPr>
              <w:snapToGrid w:val="0"/>
              <w:spacing w:before="60" w:after="60"/>
              <w:jc w:val="left"/>
              <w:rPr>
                <w:sz w:val="16"/>
                <w:szCs w:val="16"/>
                <w:lang w:val="en-GB"/>
              </w:rPr>
            </w:pPr>
          </w:p>
        </w:tc>
        <w:tc>
          <w:tcPr>
            <w:tcW w:w="804" w:type="dxa"/>
          </w:tcPr>
          <w:p w14:paraId="32B6039F"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0BB5C7D4"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57BFB40E"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510A5F4B" w14:textId="77777777" w:rsidTr="00C1698B">
        <w:trPr>
          <w:trHeight w:val="311"/>
        </w:trPr>
        <w:tc>
          <w:tcPr>
            <w:tcW w:w="1080" w:type="dxa"/>
          </w:tcPr>
          <w:p w14:paraId="6311DB53" w14:textId="77777777" w:rsidR="00C1698B" w:rsidRPr="002A5288" w:rsidRDefault="00C1698B" w:rsidP="00C1698B">
            <w:pPr>
              <w:snapToGrid w:val="0"/>
              <w:spacing w:before="60" w:after="60"/>
              <w:jc w:val="left"/>
              <w:rPr>
                <w:sz w:val="16"/>
                <w:szCs w:val="16"/>
                <w:lang w:val="en-GB"/>
              </w:rPr>
            </w:pPr>
            <w:r w:rsidRPr="002A5288">
              <w:rPr>
                <w:sz w:val="16"/>
                <w:szCs w:val="16"/>
                <w:lang w:val="en-GB"/>
              </w:rPr>
              <w:t>Role</w:t>
            </w:r>
          </w:p>
        </w:tc>
        <w:tc>
          <w:tcPr>
            <w:tcW w:w="3060" w:type="dxa"/>
          </w:tcPr>
          <w:p w14:paraId="3F17F35E" w14:textId="77777777" w:rsidR="00C1698B" w:rsidRPr="002A5288" w:rsidRDefault="00C1698B" w:rsidP="00C1698B">
            <w:pPr>
              <w:snapToGrid w:val="0"/>
              <w:spacing w:before="60" w:after="60"/>
              <w:jc w:val="left"/>
              <w:rPr>
                <w:sz w:val="16"/>
                <w:szCs w:val="16"/>
                <w:lang w:val="en-GB"/>
              </w:rPr>
            </w:pPr>
            <w:r w:rsidRPr="002A5288">
              <w:rPr>
                <w:sz w:val="16"/>
                <w:szCs w:val="16"/>
                <w:lang w:val="en-GB"/>
              </w:rPr>
              <w:t>aggregateFile</w:t>
            </w:r>
          </w:p>
        </w:tc>
        <w:tc>
          <w:tcPr>
            <w:tcW w:w="3420" w:type="dxa"/>
          </w:tcPr>
          <w:p w14:paraId="14E02C6D" w14:textId="77777777" w:rsidR="00C1698B" w:rsidRPr="002A5288" w:rsidRDefault="00C1698B" w:rsidP="00C1698B">
            <w:pPr>
              <w:snapToGrid w:val="0"/>
              <w:spacing w:before="60" w:after="60"/>
              <w:jc w:val="left"/>
              <w:rPr>
                <w:sz w:val="16"/>
                <w:szCs w:val="16"/>
                <w:lang w:val="en-GB"/>
              </w:rPr>
            </w:pPr>
            <w:r>
              <w:rPr>
                <w:sz w:val="16"/>
                <w:szCs w:val="16"/>
                <w:lang w:val="en-GB"/>
              </w:rPr>
              <w:t>Collection of support files</w:t>
            </w:r>
          </w:p>
        </w:tc>
        <w:tc>
          <w:tcPr>
            <w:tcW w:w="804" w:type="dxa"/>
          </w:tcPr>
          <w:p w14:paraId="77150BD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0..*</w:t>
            </w:r>
          </w:p>
        </w:tc>
        <w:tc>
          <w:tcPr>
            <w:tcW w:w="2436" w:type="dxa"/>
          </w:tcPr>
          <w:p w14:paraId="7D732FEE"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702C9F4" w14:textId="77777777" w:rsidR="00C1698B" w:rsidRPr="002A5288" w:rsidRDefault="00C1698B" w:rsidP="00C1698B">
            <w:pPr>
              <w:snapToGrid w:val="0"/>
              <w:spacing w:before="60" w:after="60"/>
              <w:jc w:val="left"/>
              <w:rPr>
                <w:sz w:val="16"/>
                <w:szCs w:val="16"/>
                <w:lang w:val="en-GB"/>
              </w:rPr>
            </w:pPr>
          </w:p>
        </w:tc>
      </w:tr>
      <w:tr w:rsidR="00C1698B" w:rsidRPr="002A5288" w14:paraId="41BECA25" w14:textId="77777777" w:rsidTr="00C1698B">
        <w:trPr>
          <w:trHeight w:val="342"/>
        </w:trPr>
        <w:tc>
          <w:tcPr>
            <w:tcW w:w="1080" w:type="dxa"/>
          </w:tcPr>
          <w:p w14:paraId="15F6AF4B" w14:textId="77777777" w:rsidR="00C1698B" w:rsidRPr="002A5288" w:rsidRDefault="00C1698B" w:rsidP="00C1698B">
            <w:pPr>
              <w:snapToGrid w:val="0"/>
              <w:spacing w:before="60" w:after="60"/>
              <w:jc w:val="left"/>
              <w:rPr>
                <w:sz w:val="16"/>
                <w:szCs w:val="16"/>
                <w:lang w:val="en-GB"/>
              </w:rPr>
            </w:pPr>
            <w:r w:rsidRPr="002A5288">
              <w:rPr>
                <w:sz w:val="16"/>
                <w:szCs w:val="16"/>
                <w:lang w:val="en-GB"/>
              </w:rPr>
              <w:t>Role</w:t>
            </w:r>
          </w:p>
        </w:tc>
        <w:tc>
          <w:tcPr>
            <w:tcW w:w="3060" w:type="dxa"/>
          </w:tcPr>
          <w:p w14:paraId="33AF8B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supportFile</w:t>
            </w:r>
          </w:p>
        </w:tc>
        <w:tc>
          <w:tcPr>
            <w:tcW w:w="3420" w:type="dxa"/>
          </w:tcPr>
          <w:p w14:paraId="7076D534" w14:textId="77777777" w:rsidR="00C1698B" w:rsidRPr="002A5288" w:rsidRDefault="00C1698B" w:rsidP="00C1698B">
            <w:pPr>
              <w:snapToGrid w:val="0"/>
              <w:spacing w:before="60" w:after="60"/>
              <w:jc w:val="left"/>
              <w:rPr>
                <w:sz w:val="16"/>
                <w:szCs w:val="16"/>
                <w:lang w:val="en-GB"/>
              </w:rPr>
            </w:pPr>
            <w:r>
              <w:rPr>
                <w:sz w:val="16"/>
                <w:szCs w:val="16"/>
                <w:lang w:val="en-GB"/>
              </w:rPr>
              <w:t>File which has information about a dataset</w:t>
            </w:r>
          </w:p>
        </w:tc>
        <w:tc>
          <w:tcPr>
            <w:tcW w:w="804" w:type="dxa"/>
          </w:tcPr>
          <w:p w14:paraId="19DE176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0..*</w:t>
            </w:r>
          </w:p>
        </w:tc>
        <w:tc>
          <w:tcPr>
            <w:tcW w:w="2436" w:type="dxa"/>
          </w:tcPr>
          <w:p w14:paraId="78350A28"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25D399C4" w14:textId="77777777" w:rsidR="00C1698B" w:rsidRPr="002A5288" w:rsidRDefault="00C1698B" w:rsidP="00C1698B">
            <w:pPr>
              <w:snapToGrid w:val="0"/>
              <w:spacing w:before="60" w:after="60"/>
              <w:jc w:val="left"/>
              <w:rPr>
                <w:sz w:val="16"/>
                <w:szCs w:val="16"/>
                <w:lang w:val="en-GB"/>
              </w:rPr>
            </w:pPr>
          </w:p>
        </w:tc>
      </w:tr>
    </w:tbl>
    <w:p w14:paraId="4F5DD464" w14:textId="77777777" w:rsidR="00C1698B" w:rsidRPr="007C307C" w:rsidRDefault="00C1698B" w:rsidP="00763867">
      <w:pPr>
        <w:spacing w:before="0" w:after="0"/>
        <w:rPr>
          <w:lang w:val="en-GB"/>
        </w:rPr>
      </w:pPr>
    </w:p>
    <w:p w14:paraId="5DA9F032" w14:textId="77777777" w:rsidR="00C1698B" w:rsidRPr="007C307C" w:rsidRDefault="00C1698B" w:rsidP="00B51614">
      <w:pPr>
        <w:pStyle w:val="Heading2"/>
      </w:pPr>
      <w:bookmarkStart w:id="197" w:name="_Toc512925148"/>
      <w:bookmarkStart w:id="198" w:name="_Toc3206178"/>
      <w:r w:rsidRPr="007C307C">
        <w:t>S100_SupportFileDiscoveryMetadata</w:t>
      </w:r>
      <w:bookmarkEnd w:id="197"/>
      <w:bookmarkEnd w:id="198"/>
      <w:r w:rsidRPr="007C307C">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698B" w:rsidRPr="009842DB" w14:paraId="0DFC3917" w14:textId="77777777" w:rsidTr="00C1698B">
        <w:trPr>
          <w:trHeight w:val="176"/>
        </w:trPr>
        <w:tc>
          <w:tcPr>
            <w:tcW w:w="1080" w:type="dxa"/>
          </w:tcPr>
          <w:p w14:paraId="5B708F45"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60" w:type="dxa"/>
          </w:tcPr>
          <w:p w14:paraId="0835337F"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7C05320D"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6E5E0F49"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297D59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48DAD3CD"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6C218A59" w14:textId="77777777" w:rsidTr="00C1698B">
        <w:trPr>
          <w:trHeight w:val="335"/>
        </w:trPr>
        <w:tc>
          <w:tcPr>
            <w:tcW w:w="1080" w:type="dxa"/>
          </w:tcPr>
          <w:p w14:paraId="2026E420"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60" w:type="dxa"/>
          </w:tcPr>
          <w:p w14:paraId="0F0A5F05"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S100_SupportFiletDiscoveryMetadata</w:t>
            </w:r>
          </w:p>
        </w:tc>
        <w:tc>
          <w:tcPr>
            <w:tcW w:w="3420" w:type="dxa"/>
          </w:tcPr>
          <w:p w14:paraId="1BEBE98F" w14:textId="77777777" w:rsidR="00C1698B" w:rsidRPr="002A5288" w:rsidRDefault="00C1698B" w:rsidP="00C1698B">
            <w:pPr>
              <w:snapToGrid w:val="0"/>
              <w:spacing w:before="60" w:after="60"/>
              <w:jc w:val="left"/>
              <w:rPr>
                <w:sz w:val="16"/>
                <w:szCs w:val="16"/>
                <w:lang w:val="en-GB"/>
              </w:rPr>
            </w:pPr>
            <w:r w:rsidRPr="002A5288">
              <w:rPr>
                <w:sz w:val="16"/>
                <w:szCs w:val="16"/>
                <w:lang w:val="en-GB"/>
              </w:rPr>
              <w:t>Metadata about the individual support files in the exchange catalogue</w:t>
            </w:r>
          </w:p>
        </w:tc>
        <w:tc>
          <w:tcPr>
            <w:tcW w:w="804" w:type="dxa"/>
          </w:tcPr>
          <w:p w14:paraId="446BC2E7"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7520FB58"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0D576099"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71004D51" w14:textId="77777777" w:rsidTr="00C1698B">
        <w:trPr>
          <w:trHeight w:val="335"/>
        </w:trPr>
        <w:tc>
          <w:tcPr>
            <w:tcW w:w="1080" w:type="dxa"/>
          </w:tcPr>
          <w:p w14:paraId="5DC55E1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77B73F3D"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420" w:type="dxa"/>
          </w:tcPr>
          <w:p w14:paraId="4C0211C7" w14:textId="77777777" w:rsidR="00C1698B" w:rsidRPr="002A5288" w:rsidRDefault="00C1698B" w:rsidP="00C1698B">
            <w:pPr>
              <w:snapToGrid w:val="0"/>
              <w:spacing w:before="60" w:after="60"/>
              <w:jc w:val="left"/>
              <w:rPr>
                <w:sz w:val="16"/>
                <w:szCs w:val="16"/>
                <w:lang w:val="en-GB"/>
              </w:rPr>
            </w:pPr>
            <w:r>
              <w:rPr>
                <w:sz w:val="16"/>
                <w:szCs w:val="16"/>
                <w:lang w:val="en-GB"/>
              </w:rPr>
              <w:t>Name of the support file</w:t>
            </w:r>
          </w:p>
        </w:tc>
        <w:tc>
          <w:tcPr>
            <w:tcW w:w="804" w:type="dxa"/>
          </w:tcPr>
          <w:p w14:paraId="0670DAA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32803C70"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7C9B6861" w14:textId="77777777" w:rsidR="00C1698B" w:rsidRPr="002A5288" w:rsidRDefault="00C1698B" w:rsidP="00C1698B">
            <w:pPr>
              <w:snapToGrid w:val="0"/>
              <w:spacing w:before="60" w:after="60"/>
              <w:jc w:val="left"/>
              <w:rPr>
                <w:sz w:val="16"/>
                <w:szCs w:val="16"/>
                <w:lang w:val="en-GB"/>
              </w:rPr>
            </w:pPr>
          </w:p>
        </w:tc>
      </w:tr>
      <w:tr w:rsidR="00C1698B" w:rsidRPr="002A5288" w14:paraId="3359FBFF" w14:textId="77777777" w:rsidTr="00C1698B">
        <w:trPr>
          <w:trHeight w:val="335"/>
        </w:trPr>
        <w:tc>
          <w:tcPr>
            <w:tcW w:w="1080" w:type="dxa"/>
          </w:tcPr>
          <w:p w14:paraId="33A314D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60" w:type="dxa"/>
          </w:tcPr>
          <w:p w14:paraId="12632BB0" w14:textId="77777777" w:rsidR="00C1698B" w:rsidRPr="002A5288" w:rsidRDefault="00C1698B" w:rsidP="00C1698B">
            <w:pPr>
              <w:snapToGrid w:val="0"/>
              <w:spacing w:before="60" w:after="60"/>
              <w:jc w:val="left"/>
              <w:rPr>
                <w:sz w:val="16"/>
                <w:szCs w:val="16"/>
                <w:lang w:val="en-GB"/>
              </w:rPr>
            </w:pPr>
            <w:r>
              <w:rPr>
                <w:sz w:val="16"/>
                <w:szCs w:val="16"/>
                <w:lang w:val="en-GB"/>
              </w:rPr>
              <w:t>fileLocation</w:t>
            </w:r>
          </w:p>
        </w:tc>
        <w:tc>
          <w:tcPr>
            <w:tcW w:w="3420" w:type="dxa"/>
          </w:tcPr>
          <w:p w14:paraId="018FBF88"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Full </w:t>
            </w:r>
            <w:r>
              <w:rPr>
                <w:sz w:val="16"/>
                <w:szCs w:val="16"/>
                <w:lang w:val="en-GB"/>
              </w:rPr>
              <w:t>location</w:t>
            </w:r>
            <w:r w:rsidRPr="002A5288">
              <w:rPr>
                <w:sz w:val="16"/>
                <w:szCs w:val="16"/>
                <w:lang w:val="en-GB"/>
              </w:rPr>
              <w:t xml:space="preserve"> from the exchange set root directory</w:t>
            </w:r>
          </w:p>
        </w:tc>
        <w:tc>
          <w:tcPr>
            <w:tcW w:w="804" w:type="dxa"/>
          </w:tcPr>
          <w:p w14:paraId="02B3678D"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79846F8" w14:textId="77777777" w:rsidR="00C1698B" w:rsidRPr="002A5288" w:rsidRDefault="00C1698B" w:rsidP="00C1698B">
            <w:pPr>
              <w:snapToGrid w:val="0"/>
              <w:spacing w:before="60" w:after="60"/>
              <w:jc w:val="left"/>
              <w:rPr>
                <w:sz w:val="16"/>
                <w:szCs w:val="16"/>
                <w:lang w:val="en-GB"/>
              </w:rPr>
            </w:pPr>
            <w:r>
              <w:rPr>
                <w:sz w:val="16"/>
                <w:szCs w:val="16"/>
                <w:lang w:val="en-GB"/>
              </w:rPr>
              <w:t>CharacterString</w:t>
            </w:r>
          </w:p>
        </w:tc>
        <w:tc>
          <w:tcPr>
            <w:tcW w:w="3060" w:type="dxa"/>
          </w:tcPr>
          <w:p w14:paraId="67E766A7" w14:textId="77777777" w:rsidR="00C1698B" w:rsidRPr="002A5288" w:rsidRDefault="00C1698B" w:rsidP="00C1698B">
            <w:pPr>
              <w:snapToGrid w:val="0"/>
              <w:spacing w:before="60" w:after="60"/>
              <w:jc w:val="left"/>
              <w:rPr>
                <w:sz w:val="16"/>
                <w:szCs w:val="16"/>
                <w:lang w:val="en-GB"/>
              </w:rPr>
            </w:pPr>
            <w:r>
              <w:rPr>
                <w:sz w:val="16"/>
                <w:szCs w:val="16"/>
                <w:lang w:val="en-GB"/>
              </w:rPr>
              <w:t xml:space="preserve">Path relative to the root </w:t>
            </w:r>
            <w:r w:rsidR="0025515F">
              <w:rPr>
                <w:sz w:val="16"/>
                <w:szCs w:val="16"/>
                <w:lang w:val="en-GB"/>
              </w:rPr>
              <w:t xml:space="preserve">directory of the exchange set. </w:t>
            </w:r>
            <w:r>
              <w:rPr>
                <w:sz w:val="16"/>
                <w:szCs w:val="16"/>
                <w:lang w:val="en-GB"/>
              </w:rPr>
              <w:t>The location of the file after the exchange set is unpacked into directory &lt;EXCH_ROOT&gt; will be &lt;EXCH_ROOT&gt;/&lt;filePath&gt;/&lt;filename&gt;</w:t>
            </w:r>
          </w:p>
        </w:tc>
      </w:tr>
      <w:tr w:rsidR="00C1698B" w:rsidRPr="002A5288" w14:paraId="2AF0724E" w14:textId="77777777" w:rsidTr="00C1698B">
        <w:trPr>
          <w:trHeight w:val="335"/>
        </w:trPr>
        <w:tc>
          <w:tcPr>
            <w:tcW w:w="1080" w:type="dxa"/>
          </w:tcPr>
          <w:p w14:paraId="1E252B9F"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13073F44"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420" w:type="dxa"/>
          </w:tcPr>
          <w:p w14:paraId="1812D8A4"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04" w:type="dxa"/>
          </w:tcPr>
          <w:p w14:paraId="260DC34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79084683"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S100_SupportFilePurpose</w:t>
            </w:r>
          </w:p>
        </w:tc>
        <w:tc>
          <w:tcPr>
            <w:tcW w:w="3060" w:type="dxa"/>
          </w:tcPr>
          <w:p w14:paraId="4D860EBE" w14:textId="77777777"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new, re-issue, new edition, update etc.</w:t>
            </w:r>
          </w:p>
        </w:tc>
      </w:tr>
      <w:tr w:rsidR="00C1698B" w:rsidRPr="002A5288" w14:paraId="553C16D8" w14:textId="77777777" w:rsidTr="00C1698B">
        <w:trPr>
          <w:trHeight w:val="863"/>
        </w:trPr>
        <w:tc>
          <w:tcPr>
            <w:tcW w:w="1080" w:type="dxa"/>
          </w:tcPr>
          <w:p w14:paraId="655DE7A9"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5E8D299E" w14:textId="77777777" w:rsidR="00C1698B" w:rsidRPr="002A5288" w:rsidRDefault="00C1698B" w:rsidP="00C1698B">
            <w:pPr>
              <w:snapToGrid w:val="0"/>
              <w:spacing w:before="60" w:after="60"/>
              <w:jc w:val="left"/>
              <w:rPr>
                <w:sz w:val="16"/>
                <w:szCs w:val="16"/>
                <w:lang w:val="en-GB"/>
              </w:rPr>
            </w:pPr>
            <w:r w:rsidRPr="002A5288">
              <w:rPr>
                <w:sz w:val="16"/>
                <w:szCs w:val="16"/>
                <w:lang w:val="en-GB"/>
              </w:rPr>
              <w:t>editionNumber</w:t>
            </w:r>
          </w:p>
        </w:tc>
        <w:tc>
          <w:tcPr>
            <w:tcW w:w="3420" w:type="dxa"/>
          </w:tcPr>
          <w:p w14:paraId="6882697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edition number of the dataset</w:t>
            </w:r>
          </w:p>
        </w:tc>
        <w:tc>
          <w:tcPr>
            <w:tcW w:w="804" w:type="dxa"/>
          </w:tcPr>
          <w:p w14:paraId="6E14D69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307A43D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5D88694A"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When a </w:t>
            </w:r>
            <w:r w:rsidR="00CF10EF">
              <w:rPr>
                <w:sz w:val="16"/>
                <w:szCs w:val="16"/>
                <w:lang w:val="en-GB"/>
              </w:rPr>
              <w:t>dataset</w:t>
            </w:r>
            <w:r w:rsidRPr="002A5288">
              <w:rPr>
                <w:sz w:val="16"/>
                <w:szCs w:val="16"/>
                <w:lang w:val="en-GB"/>
              </w:rPr>
              <w:t xml:space="preserve"> is initially created, the edition number 1 is assigned to it. The edition number is increased by 1 at each new edition. Edition number remains</w:t>
            </w:r>
            <w:r>
              <w:rPr>
                <w:sz w:val="16"/>
                <w:szCs w:val="16"/>
                <w:lang w:val="en-GB"/>
              </w:rPr>
              <w:t xml:space="preserve"> the same for a re-issue</w:t>
            </w:r>
          </w:p>
        </w:tc>
      </w:tr>
      <w:tr w:rsidR="00C1698B" w:rsidRPr="002A5288" w14:paraId="45FD2E6E" w14:textId="77777777" w:rsidTr="00C1698B">
        <w:trPr>
          <w:trHeight w:val="335"/>
        </w:trPr>
        <w:tc>
          <w:tcPr>
            <w:tcW w:w="1080" w:type="dxa"/>
          </w:tcPr>
          <w:p w14:paraId="7D4549F0"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6632647C"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420" w:type="dxa"/>
          </w:tcPr>
          <w:p w14:paraId="3645E341"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04" w:type="dxa"/>
          </w:tcPr>
          <w:p w14:paraId="322C184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60ABD8DE"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3BABB9A1" w14:textId="77777777" w:rsidR="00C1698B" w:rsidRPr="002A5288" w:rsidRDefault="00C1698B" w:rsidP="00C1698B">
            <w:pPr>
              <w:snapToGrid w:val="0"/>
              <w:spacing w:before="60" w:after="60"/>
              <w:jc w:val="left"/>
              <w:rPr>
                <w:sz w:val="16"/>
                <w:szCs w:val="16"/>
                <w:lang w:val="en-GB"/>
              </w:rPr>
            </w:pPr>
          </w:p>
        </w:tc>
      </w:tr>
      <w:tr w:rsidR="00C1698B" w:rsidRPr="002A5288" w14:paraId="5293E038" w14:textId="77777777" w:rsidTr="00C1698B">
        <w:trPr>
          <w:trHeight w:val="335"/>
        </w:trPr>
        <w:tc>
          <w:tcPr>
            <w:tcW w:w="1080" w:type="dxa"/>
          </w:tcPr>
          <w:p w14:paraId="1CEAFCBE"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7DEEC323"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420" w:type="dxa"/>
          </w:tcPr>
          <w:p w14:paraId="4BC105CF"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4708A5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31CF52E5"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79ABE59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16F5B41B" w14:textId="77777777" w:rsidTr="00C1698B">
        <w:trPr>
          <w:trHeight w:val="160"/>
        </w:trPr>
        <w:tc>
          <w:tcPr>
            <w:tcW w:w="1080" w:type="dxa"/>
          </w:tcPr>
          <w:p w14:paraId="0E0DA2AF" w14:textId="77777777" w:rsidR="00C1698B" w:rsidRPr="002A5288" w:rsidRDefault="00C1698B" w:rsidP="00C1698B">
            <w:pPr>
              <w:snapToGrid w:val="0"/>
              <w:spacing w:before="60" w:after="60"/>
              <w:jc w:val="left"/>
              <w:rPr>
                <w:sz w:val="16"/>
                <w:szCs w:val="16"/>
                <w:lang w:val="en-GB"/>
              </w:rPr>
            </w:pPr>
            <w:r w:rsidRPr="002A5288">
              <w:rPr>
                <w:sz w:val="16"/>
                <w:szCs w:val="16"/>
                <w:lang w:val="en-GB"/>
              </w:rPr>
              <w:lastRenderedPageBreak/>
              <w:t>Attribute</w:t>
            </w:r>
          </w:p>
        </w:tc>
        <w:tc>
          <w:tcPr>
            <w:tcW w:w="3060" w:type="dxa"/>
          </w:tcPr>
          <w:p w14:paraId="3C26BAFD"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dataType</w:t>
            </w:r>
          </w:p>
        </w:tc>
        <w:tc>
          <w:tcPr>
            <w:tcW w:w="3420" w:type="dxa"/>
          </w:tcPr>
          <w:p w14:paraId="34E04438" w14:textId="77777777" w:rsidR="00C1698B" w:rsidRPr="002A5288" w:rsidRDefault="00C1698B" w:rsidP="00C1698B">
            <w:pPr>
              <w:snapToGrid w:val="0"/>
              <w:spacing w:before="60" w:after="60"/>
              <w:jc w:val="left"/>
              <w:rPr>
                <w:sz w:val="16"/>
                <w:szCs w:val="16"/>
                <w:lang w:val="en-GB"/>
              </w:rPr>
            </w:pPr>
            <w:r>
              <w:rPr>
                <w:sz w:val="16"/>
                <w:szCs w:val="16"/>
                <w:lang w:val="en-GB"/>
              </w:rPr>
              <w:t>The format of the support file</w:t>
            </w:r>
          </w:p>
        </w:tc>
        <w:tc>
          <w:tcPr>
            <w:tcW w:w="804" w:type="dxa"/>
          </w:tcPr>
          <w:p w14:paraId="1AA5D6B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6729D635"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S100_SupportFileFormat</w:t>
            </w:r>
          </w:p>
        </w:tc>
        <w:tc>
          <w:tcPr>
            <w:tcW w:w="3060" w:type="dxa"/>
          </w:tcPr>
          <w:p w14:paraId="4B0B98E7" w14:textId="77777777" w:rsidR="00C1698B" w:rsidRPr="002A5288" w:rsidRDefault="00C1698B" w:rsidP="00C1698B">
            <w:pPr>
              <w:snapToGrid w:val="0"/>
              <w:spacing w:before="60" w:after="60"/>
              <w:jc w:val="left"/>
              <w:rPr>
                <w:rFonts w:cs="Arial"/>
                <w:sz w:val="16"/>
                <w:szCs w:val="16"/>
                <w:lang w:val="en-GB"/>
              </w:rPr>
            </w:pPr>
          </w:p>
        </w:tc>
      </w:tr>
      <w:tr w:rsidR="00C1698B" w:rsidRPr="002A5288" w14:paraId="650F4F02" w14:textId="77777777" w:rsidTr="00C1698B">
        <w:trPr>
          <w:trHeight w:val="176"/>
        </w:trPr>
        <w:tc>
          <w:tcPr>
            <w:tcW w:w="1080" w:type="dxa"/>
          </w:tcPr>
          <w:p w14:paraId="6B0B2FA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272FC3DB" w14:textId="77777777" w:rsidR="00C1698B" w:rsidRPr="002A5288" w:rsidRDefault="00C1698B" w:rsidP="00C1698B">
            <w:pPr>
              <w:snapToGrid w:val="0"/>
              <w:spacing w:before="60" w:after="60"/>
              <w:jc w:val="left"/>
              <w:rPr>
                <w:sz w:val="16"/>
                <w:szCs w:val="16"/>
                <w:lang w:val="en-GB"/>
              </w:rPr>
            </w:pPr>
            <w:r w:rsidRPr="002A5288">
              <w:rPr>
                <w:sz w:val="16"/>
                <w:szCs w:val="16"/>
                <w:lang w:val="en-GB"/>
              </w:rPr>
              <w:t>otherDataTypeDescription</w:t>
            </w:r>
          </w:p>
        </w:tc>
        <w:tc>
          <w:tcPr>
            <w:tcW w:w="3420" w:type="dxa"/>
          </w:tcPr>
          <w:p w14:paraId="6E796639" w14:textId="77777777" w:rsidR="00C1698B" w:rsidRPr="002A5288" w:rsidRDefault="00C1698B" w:rsidP="00C1698B">
            <w:pPr>
              <w:snapToGrid w:val="0"/>
              <w:spacing w:before="60" w:after="60"/>
              <w:jc w:val="left"/>
              <w:rPr>
                <w:sz w:val="16"/>
                <w:szCs w:val="16"/>
                <w:lang w:val="en-GB"/>
              </w:rPr>
            </w:pPr>
            <w:r w:rsidRPr="004630F6">
              <w:rPr>
                <w:sz w:val="16"/>
                <w:szCs w:val="16"/>
                <w:lang w:val="en-GB"/>
              </w:rPr>
              <w:t>Support file format other than those listed</w:t>
            </w:r>
          </w:p>
        </w:tc>
        <w:tc>
          <w:tcPr>
            <w:tcW w:w="804" w:type="dxa"/>
          </w:tcPr>
          <w:p w14:paraId="4253855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436" w:type="dxa"/>
          </w:tcPr>
          <w:p w14:paraId="192FB639"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566E6B1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1B60A829" w14:textId="77777777" w:rsidTr="00C1698B">
        <w:trPr>
          <w:trHeight w:val="160"/>
        </w:trPr>
        <w:tc>
          <w:tcPr>
            <w:tcW w:w="1080" w:type="dxa"/>
          </w:tcPr>
          <w:p w14:paraId="1756F10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7D6918DD"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dataTypeVersion</w:t>
            </w:r>
          </w:p>
        </w:tc>
        <w:tc>
          <w:tcPr>
            <w:tcW w:w="3420" w:type="dxa"/>
          </w:tcPr>
          <w:p w14:paraId="43EBE480"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dataType.</w:t>
            </w:r>
          </w:p>
        </w:tc>
        <w:tc>
          <w:tcPr>
            <w:tcW w:w="804" w:type="dxa"/>
          </w:tcPr>
          <w:p w14:paraId="4BA9D30C" w14:textId="77777777" w:rsidR="00C1698B" w:rsidRPr="002A5288" w:rsidRDefault="00C1698B" w:rsidP="00C1698B">
            <w:pPr>
              <w:snapToGrid w:val="0"/>
              <w:spacing w:before="60" w:after="60"/>
              <w:jc w:val="center"/>
              <w:rPr>
                <w:rFonts w:cs="Arial"/>
                <w:sz w:val="16"/>
                <w:szCs w:val="16"/>
                <w:lang w:val="en-GB"/>
              </w:rPr>
            </w:pPr>
            <w:r>
              <w:rPr>
                <w:rFonts w:cs="Arial"/>
                <w:sz w:val="16"/>
                <w:szCs w:val="16"/>
                <w:lang w:val="en-GB"/>
              </w:rPr>
              <w:t>1</w:t>
            </w:r>
          </w:p>
        </w:tc>
        <w:tc>
          <w:tcPr>
            <w:tcW w:w="2436" w:type="dxa"/>
          </w:tcPr>
          <w:p w14:paraId="4D125750"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53AC7DBD"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C8A72F6" w14:textId="77777777" w:rsidTr="00C1698B">
        <w:trPr>
          <w:trHeight w:val="160"/>
        </w:trPr>
        <w:tc>
          <w:tcPr>
            <w:tcW w:w="1080" w:type="dxa"/>
          </w:tcPr>
          <w:p w14:paraId="661FE0F8"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70066D25" w14:textId="7777777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420" w:type="dxa"/>
          </w:tcPr>
          <w:p w14:paraId="41962997" w14:textId="77777777" w:rsidR="00C1698B" w:rsidRPr="002A5288" w:rsidRDefault="00C1698B" w:rsidP="00C1698B">
            <w:pPr>
              <w:autoSpaceDE w:val="0"/>
              <w:snapToGrid w:val="0"/>
              <w:spacing w:before="60" w:after="60"/>
              <w:jc w:val="left"/>
              <w:rPr>
                <w:rFonts w:cs="Arial"/>
                <w:sz w:val="16"/>
                <w:szCs w:val="16"/>
                <w:lang w:val="en-GB"/>
              </w:rPr>
            </w:pPr>
          </w:p>
        </w:tc>
        <w:tc>
          <w:tcPr>
            <w:tcW w:w="804" w:type="dxa"/>
          </w:tcPr>
          <w:p w14:paraId="38C65727" w14:textId="77777777"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436" w:type="dxa"/>
          </w:tcPr>
          <w:p w14:paraId="2C0A5015"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22AEF219" w14:textId="77777777" w:rsidR="00C1698B" w:rsidRPr="002A5288" w:rsidRDefault="00C1698B" w:rsidP="00C1698B">
            <w:pPr>
              <w:snapToGrid w:val="0"/>
              <w:spacing w:before="60" w:after="60"/>
              <w:jc w:val="left"/>
              <w:rPr>
                <w:rFonts w:cs="Arial"/>
                <w:sz w:val="16"/>
                <w:szCs w:val="16"/>
                <w:lang w:val="en-GB"/>
              </w:rPr>
            </w:pPr>
          </w:p>
        </w:tc>
      </w:tr>
      <w:tr w:rsidR="00C1698B" w:rsidRPr="002A5288" w14:paraId="0DA8DE26" w14:textId="77777777" w:rsidTr="00C1698B">
        <w:trPr>
          <w:trHeight w:val="351"/>
        </w:trPr>
        <w:tc>
          <w:tcPr>
            <w:tcW w:w="1080" w:type="dxa"/>
            <w:shd w:val="clear" w:color="auto" w:fill="auto"/>
          </w:tcPr>
          <w:p w14:paraId="566924F4"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60" w:type="dxa"/>
            <w:shd w:val="clear" w:color="auto" w:fill="auto"/>
          </w:tcPr>
          <w:p w14:paraId="1ABB7976"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shd w:val="clear" w:color="auto" w:fill="auto"/>
          </w:tcPr>
          <w:p w14:paraId="252F6F06" w14:textId="77777777" w:rsidR="00C1698B" w:rsidRPr="002A5288" w:rsidRDefault="00C1698B" w:rsidP="00C1698B">
            <w:pPr>
              <w:snapToGrid w:val="0"/>
              <w:spacing w:before="60" w:after="60"/>
              <w:jc w:val="left"/>
              <w:rPr>
                <w:sz w:val="16"/>
                <w:szCs w:val="16"/>
                <w:lang w:val="en-GB"/>
              </w:rPr>
            </w:pPr>
            <w:r>
              <w:rPr>
                <w:sz w:val="16"/>
                <w:szCs w:val="16"/>
                <w:lang w:val="en-GB"/>
              </w:rPr>
              <w:t>Digital Signature of the file</w:t>
            </w:r>
          </w:p>
        </w:tc>
        <w:tc>
          <w:tcPr>
            <w:tcW w:w="804" w:type="dxa"/>
            <w:shd w:val="clear" w:color="auto" w:fill="auto"/>
          </w:tcPr>
          <w:p w14:paraId="27C2F3C7" w14:textId="77777777" w:rsidR="00C1698B" w:rsidRDefault="00C1698B" w:rsidP="00C1698B">
            <w:pPr>
              <w:snapToGrid w:val="0"/>
              <w:spacing w:before="60" w:after="60"/>
              <w:jc w:val="center"/>
              <w:rPr>
                <w:sz w:val="16"/>
                <w:szCs w:val="16"/>
                <w:lang w:val="en-GB"/>
              </w:rPr>
            </w:pPr>
            <w:r>
              <w:rPr>
                <w:sz w:val="16"/>
                <w:szCs w:val="16"/>
                <w:lang w:val="en-GB"/>
              </w:rPr>
              <w:t>0..1</w:t>
            </w:r>
          </w:p>
        </w:tc>
        <w:tc>
          <w:tcPr>
            <w:tcW w:w="2436" w:type="dxa"/>
            <w:shd w:val="clear" w:color="auto" w:fill="auto"/>
          </w:tcPr>
          <w:p w14:paraId="7D0ECE6A" w14:textId="77777777" w:rsidR="00C1698B" w:rsidRPr="002A5288" w:rsidRDefault="001B4BE4" w:rsidP="00C1698B">
            <w:pPr>
              <w:snapToGrid w:val="0"/>
              <w:spacing w:before="60" w:after="60"/>
              <w:jc w:val="left"/>
              <w:rPr>
                <w:sz w:val="16"/>
                <w:szCs w:val="16"/>
                <w:lang w:val="en-GB"/>
              </w:rPr>
            </w:pPr>
            <w:r>
              <w:rPr>
                <w:sz w:val="16"/>
                <w:szCs w:val="16"/>
                <w:lang w:val="en-GB"/>
              </w:rPr>
              <w:t>S100_DigitalSignature</w:t>
            </w:r>
          </w:p>
        </w:tc>
        <w:tc>
          <w:tcPr>
            <w:tcW w:w="3060" w:type="dxa"/>
            <w:shd w:val="clear" w:color="auto" w:fill="auto"/>
          </w:tcPr>
          <w:p w14:paraId="3C11B065" w14:textId="77777777" w:rsidR="00C1698B" w:rsidRPr="002A5288" w:rsidRDefault="00C1698B" w:rsidP="00C1698B">
            <w:pPr>
              <w:snapToGrid w:val="0"/>
              <w:spacing w:before="60" w:after="60"/>
              <w:jc w:val="left"/>
              <w:rPr>
                <w:rFonts w:cs="Arial"/>
                <w:sz w:val="16"/>
                <w:szCs w:val="16"/>
                <w:lang w:val="en-GB"/>
              </w:rPr>
            </w:pPr>
            <w:r>
              <w:rPr>
                <w:rFonts w:cs="Arial"/>
                <w:sz w:val="16"/>
                <w:szCs w:val="16"/>
                <w:lang w:val="en-GB"/>
              </w:rPr>
              <w:t>Reference to the appropriate digital signature algorithm</w:t>
            </w:r>
          </w:p>
        </w:tc>
      </w:tr>
      <w:tr w:rsidR="00C1698B" w14:paraId="484E4537" w14:textId="77777777" w:rsidTr="00C1698B">
        <w:trPr>
          <w:trHeight w:val="351"/>
        </w:trPr>
        <w:tc>
          <w:tcPr>
            <w:tcW w:w="1080" w:type="dxa"/>
            <w:shd w:val="clear" w:color="auto" w:fill="auto"/>
          </w:tcPr>
          <w:p w14:paraId="225F07E9"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3060" w:type="dxa"/>
            <w:shd w:val="clear" w:color="auto" w:fill="auto"/>
          </w:tcPr>
          <w:p w14:paraId="32BF40A6"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420" w:type="dxa"/>
            <w:shd w:val="clear" w:color="auto" w:fill="auto"/>
          </w:tcPr>
          <w:p w14:paraId="6E1FF353"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04" w:type="dxa"/>
            <w:shd w:val="clear" w:color="auto" w:fill="auto"/>
          </w:tcPr>
          <w:p w14:paraId="5AC69AE1" w14:textId="77777777" w:rsidR="00C1698B" w:rsidRDefault="00C1698B" w:rsidP="00C1698B">
            <w:pPr>
              <w:snapToGrid w:val="0"/>
              <w:spacing w:before="60" w:after="60"/>
              <w:jc w:val="center"/>
              <w:rPr>
                <w:sz w:val="16"/>
                <w:szCs w:val="16"/>
                <w:lang w:val="en-GB"/>
              </w:rPr>
            </w:pPr>
            <w:r>
              <w:rPr>
                <w:sz w:val="16"/>
                <w:szCs w:val="16"/>
                <w:lang w:val="en-GB"/>
              </w:rPr>
              <w:t>0..1</w:t>
            </w:r>
          </w:p>
        </w:tc>
        <w:tc>
          <w:tcPr>
            <w:tcW w:w="2436" w:type="dxa"/>
            <w:shd w:val="clear" w:color="auto" w:fill="auto"/>
          </w:tcPr>
          <w:p w14:paraId="1030A0F4" w14:textId="77777777" w:rsidR="00C1698B" w:rsidRDefault="001B4BE4" w:rsidP="00C1698B">
            <w:pPr>
              <w:snapToGrid w:val="0"/>
              <w:spacing w:before="60" w:after="60"/>
              <w:jc w:val="left"/>
              <w:rPr>
                <w:sz w:val="16"/>
                <w:szCs w:val="16"/>
                <w:lang w:val="en-GB"/>
              </w:rPr>
            </w:pPr>
            <w:r>
              <w:rPr>
                <w:sz w:val="16"/>
                <w:szCs w:val="16"/>
                <w:lang w:val="en-GB"/>
              </w:rPr>
              <w:t>S100_DigitalSignatureValue</w:t>
            </w:r>
          </w:p>
        </w:tc>
        <w:tc>
          <w:tcPr>
            <w:tcW w:w="3060" w:type="dxa"/>
            <w:shd w:val="clear" w:color="auto" w:fill="auto"/>
          </w:tcPr>
          <w:p w14:paraId="349B63BE" w14:textId="77777777" w:rsidR="00C1698B" w:rsidRDefault="00C1698B" w:rsidP="00C1698B">
            <w:pPr>
              <w:snapToGrid w:val="0"/>
              <w:spacing w:before="60" w:after="60"/>
              <w:jc w:val="left"/>
              <w:rPr>
                <w:rFonts w:cs="Arial"/>
                <w:sz w:val="16"/>
                <w:szCs w:val="16"/>
                <w:lang w:val="en-GB"/>
              </w:rPr>
            </w:pPr>
          </w:p>
        </w:tc>
      </w:tr>
      <w:tr w:rsidR="00C1698B" w14:paraId="1D7F458C" w14:textId="77777777" w:rsidTr="00C1698B">
        <w:trPr>
          <w:trHeight w:val="351"/>
        </w:trPr>
        <w:tc>
          <w:tcPr>
            <w:tcW w:w="1080" w:type="dxa"/>
            <w:shd w:val="clear" w:color="auto" w:fill="auto"/>
            <w:vAlign w:val="center"/>
          </w:tcPr>
          <w:p w14:paraId="7DC23CF9"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3060" w:type="dxa"/>
            <w:shd w:val="clear" w:color="auto" w:fill="auto"/>
            <w:vAlign w:val="center"/>
          </w:tcPr>
          <w:p w14:paraId="1FAA0F2D"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shd w:val="clear" w:color="auto" w:fill="auto"/>
            <w:vAlign w:val="center"/>
          </w:tcPr>
          <w:p w14:paraId="5A14E86B" w14:textId="77777777" w:rsidR="00C1698B" w:rsidRDefault="00C1698B" w:rsidP="00C1698B">
            <w:pPr>
              <w:snapToGrid w:val="0"/>
              <w:spacing w:before="60" w:after="60"/>
              <w:jc w:val="left"/>
              <w:rPr>
                <w:sz w:val="16"/>
                <w:szCs w:val="16"/>
                <w:lang w:val="en-GB"/>
              </w:rPr>
            </w:pPr>
            <w:r>
              <w:rPr>
                <w:sz w:val="16"/>
                <w:szCs w:val="16"/>
                <w:lang w:val="en-GB"/>
              </w:rPr>
              <w:t>default language and character set used in the exchange catalogue</w:t>
            </w:r>
          </w:p>
        </w:tc>
        <w:tc>
          <w:tcPr>
            <w:tcW w:w="804" w:type="dxa"/>
            <w:shd w:val="clear" w:color="auto" w:fill="auto"/>
            <w:vAlign w:val="center"/>
          </w:tcPr>
          <w:p w14:paraId="6F253E1D" w14:textId="77777777" w:rsidR="00C1698B" w:rsidRDefault="00C1698B" w:rsidP="00C1698B">
            <w:pPr>
              <w:snapToGrid w:val="0"/>
              <w:spacing w:before="60" w:after="60"/>
              <w:jc w:val="center"/>
              <w:rPr>
                <w:sz w:val="16"/>
                <w:szCs w:val="16"/>
                <w:lang w:val="en-GB"/>
              </w:rPr>
            </w:pPr>
            <w:r>
              <w:rPr>
                <w:sz w:val="16"/>
                <w:szCs w:val="16"/>
                <w:lang w:val="en-GB"/>
              </w:rPr>
              <w:t>0..1</w:t>
            </w:r>
          </w:p>
        </w:tc>
        <w:tc>
          <w:tcPr>
            <w:tcW w:w="2436" w:type="dxa"/>
            <w:shd w:val="clear" w:color="auto" w:fill="auto"/>
            <w:vAlign w:val="center"/>
          </w:tcPr>
          <w:p w14:paraId="02CCD84C"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shd w:val="clear" w:color="auto" w:fill="auto"/>
            <w:vAlign w:val="center"/>
          </w:tcPr>
          <w:p w14:paraId="07929588" w14:textId="77777777" w:rsidR="00C1698B" w:rsidRDefault="00C1698B" w:rsidP="00C1698B">
            <w:pPr>
              <w:snapToGrid w:val="0"/>
              <w:spacing w:before="60" w:after="60"/>
              <w:jc w:val="left"/>
              <w:rPr>
                <w:rFonts w:cs="Arial"/>
                <w:sz w:val="16"/>
                <w:szCs w:val="16"/>
                <w:lang w:val="en-GB"/>
              </w:rPr>
            </w:pPr>
            <w:r w:rsidRPr="00562C41">
              <w:rPr>
                <w:rFonts w:cs="Arial"/>
                <w:sz w:val="16"/>
                <w:szCs w:val="16"/>
                <w:lang w:val="en-GB"/>
              </w:rPr>
              <w:t>A support file is expected to use only one locale, because other files can be created for other languages</w:t>
            </w:r>
          </w:p>
        </w:tc>
      </w:tr>
    </w:tbl>
    <w:p w14:paraId="369BCCBD" w14:textId="77777777" w:rsidR="00C1698B" w:rsidRPr="007C307C" w:rsidRDefault="00C1698B" w:rsidP="007870EB">
      <w:pPr>
        <w:spacing w:before="0" w:after="0"/>
      </w:pPr>
    </w:p>
    <w:p w14:paraId="120A44CB" w14:textId="77777777" w:rsidR="00C1698B" w:rsidRPr="007C307C" w:rsidRDefault="00C1698B" w:rsidP="007870EB">
      <w:pPr>
        <w:pStyle w:val="Heading3"/>
        <w:keepNext w:val="0"/>
        <w:tabs>
          <w:tab w:val="clear" w:pos="426"/>
          <w:tab w:val="clear" w:pos="660"/>
          <w:tab w:val="left" w:pos="709"/>
        </w:tabs>
        <w:spacing w:line="240" w:lineRule="auto"/>
      </w:pPr>
      <w:bookmarkStart w:id="199" w:name="_Toc512925149"/>
      <w:r w:rsidRPr="007C307C">
        <w:t>S100_SupportFileFormat</w:t>
      </w:r>
      <w:bookmarkEnd w:id="199"/>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7870EB" w:rsidRPr="009842DB" w14:paraId="40155023" w14:textId="77777777" w:rsidTr="00B764EA">
        <w:trPr>
          <w:trHeight w:val="289"/>
        </w:trPr>
        <w:tc>
          <w:tcPr>
            <w:tcW w:w="1163" w:type="dxa"/>
          </w:tcPr>
          <w:p w14:paraId="2EFDDE8A" w14:textId="77777777" w:rsidR="007870EB" w:rsidRPr="009842DB" w:rsidRDefault="007870EB" w:rsidP="007870EB">
            <w:pPr>
              <w:snapToGrid w:val="0"/>
              <w:spacing w:before="60" w:after="60"/>
              <w:jc w:val="left"/>
              <w:rPr>
                <w:b/>
                <w:sz w:val="16"/>
                <w:szCs w:val="16"/>
                <w:lang w:val="en-GB"/>
              </w:rPr>
            </w:pPr>
            <w:r w:rsidRPr="009842DB">
              <w:rPr>
                <w:b/>
                <w:sz w:val="16"/>
                <w:szCs w:val="16"/>
                <w:lang w:val="en-GB"/>
              </w:rPr>
              <w:t>Role Name</w:t>
            </w:r>
          </w:p>
        </w:tc>
        <w:tc>
          <w:tcPr>
            <w:tcW w:w="2977" w:type="dxa"/>
          </w:tcPr>
          <w:p w14:paraId="5C4F0FD9" w14:textId="77777777" w:rsidR="007870EB" w:rsidRPr="009842DB" w:rsidRDefault="007870EB" w:rsidP="007870EB">
            <w:pPr>
              <w:snapToGrid w:val="0"/>
              <w:spacing w:before="60" w:after="60"/>
              <w:jc w:val="left"/>
              <w:rPr>
                <w:b/>
                <w:sz w:val="16"/>
                <w:szCs w:val="16"/>
                <w:lang w:val="en-GB"/>
              </w:rPr>
            </w:pPr>
            <w:r w:rsidRPr="009842DB">
              <w:rPr>
                <w:b/>
                <w:sz w:val="16"/>
                <w:szCs w:val="16"/>
                <w:lang w:val="en-GB"/>
              </w:rPr>
              <w:t>Name</w:t>
            </w:r>
          </w:p>
        </w:tc>
        <w:tc>
          <w:tcPr>
            <w:tcW w:w="3420" w:type="dxa"/>
          </w:tcPr>
          <w:p w14:paraId="601FEF1E" w14:textId="77777777" w:rsidR="007870EB" w:rsidRPr="009842DB" w:rsidRDefault="007870EB" w:rsidP="007870EB">
            <w:pPr>
              <w:snapToGrid w:val="0"/>
              <w:spacing w:before="60" w:after="60"/>
              <w:jc w:val="left"/>
              <w:rPr>
                <w:b/>
                <w:sz w:val="16"/>
                <w:szCs w:val="16"/>
                <w:lang w:val="en-GB"/>
              </w:rPr>
            </w:pPr>
            <w:r w:rsidRPr="009842DB">
              <w:rPr>
                <w:b/>
                <w:sz w:val="16"/>
                <w:szCs w:val="16"/>
                <w:lang w:val="en-GB"/>
              </w:rPr>
              <w:t>Description</w:t>
            </w:r>
          </w:p>
        </w:tc>
        <w:tc>
          <w:tcPr>
            <w:tcW w:w="804" w:type="dxa"/>
          </w:tcPr>
          <w:p w14:paraId="44253255" w14:textId="119B14CC" w:rsidR="007870EB" w:rsidRPr="009842DB" w:rsidRDefault="007870EB" w:rsidP="007870EB">
            <w:pPr>
              <w:snapToGrid w:val="0"/>
              <w:spacing w:before="60" w:after="60"/>
              <w:jc w:val="center"/>
              <w:rPr>
                <w:b/>
                <w:sz w:val="16"/>
                <w:szCs w:val="16"/>
                <w:lang w:val="en-GB"/>
              </w:rPr>
            </w:pPr>
            <w:r>
              <w:rPr>
                <w:b/>
                <w:sz w:val="16"/>
                <w:szCs w:val="16"/>
                <w:lang w:val="en-GB"/>
              </w:rPr>
              <w:t>Code</w:t>
            </w:r>
          </w:p>
        </w:tc>
        <w:tc>
          <w:tcPr>
            <w:tcW w:w="5439" w:type="dxa"/>
          </w:tcPr>
          <w:p w14:paraId="0385D3A7" w14:textId="77777777" w:rsidR="007870EB" w:rsidRPr="009842DB" w:rsidRDefault="007870EB" w:rsidP="007870EB">
            <w:pPr>
              <w:snapToGrid w:val="0"/>
              <w:spacing w:before="60" w:after="60"/>
              <w:jc w:val="left"/>
              <w:rPr>
                <w:b/>
                <w:sz w:val="16"/>
                <w:szCs w:val="16"/>
                <w:lang w:val="en-GB"/>
              </w:rPr>
            </w:pPr>
            <w:r w:rsidRPr="009842DB">
              <w:rPr>
                <w:b/>
                <w:sz w:val="16"/>
                <w:szCs w:val="16"/>
                <w:lang w:val="en-GB"/>
              </w:rPr>
              <w:t>Remarks</w:t>
            </w:r>
          </w:p>
        </w:tc>
      </w:tr>
      <w:tr w:rsidR="007870EB" w:rsidRPr="002A5288" w14:paraId="25453AE6" w14:textId="77777777" w:rsidTr="00B764EA">
        <w:trPr>
          <w:trHeight w:val="263"/>
        </w:trPr>
        <w:tc>
          <w:tcPr>
            <w:tcW w:w="1163" w:type="dxa"/>
          </w:tcPr>
          <w:p w14:paraId="0CB01779" w14:textId="77777777" w:rsidR="007870EB" w:rsidRPr="002A5288" w:rsidRDefault="007870EB" w:rsidP="007870EB">
            <w:pPr>
              <w:snapToGrid w:val="0"/>
              <w:spacing w:before="60" w:after="60"/>
              <w:jc w:val="left"/>
              <w:rPr>
                <w:sz w:val="16"/>
                <w:szCs w:val="16"/>
                <w:lang w:val="en-GB"/>
              </w:rPr>
            </w:pPr>
            <w:r>
              <w:rPr>
                <w:sz w:val="16"/>
                <w:szCs w:val="16"/>
                <w:lang w:val="en-GB"/>
              </w:rPr>
              <w:t>Enumeration</w:t>
            </w:r>
          </w:p>
        </w:tc>
        <w:tc>
          <w:tcPr>
            <w:tcW w:w="2977" w:type="dxa"/>
          </w:tcPr>
          <w:p w14:paraId="5A813EBE" w14:textId="77777777" w:rsidR="007870EB" w:rsidRPr="002A5288" w:rsidRDefault="007870EB" w:rsidP="007870EB">
            <w:pPr>
              <w:snapToGrid w:val="0"/>
              <w:spacing w:before="60" w:after="60"/>
              <w:jc w:val="left"/>
              <w:rPr>
                <w:sz w:val="16"/>
                <w:szCs w:val="16"/>
                <w:lang w:val="en-GB"/>
              </w:rPr>
            </w:pPr>
            <w:r w:rsidRPr="002A5288">
              <w:rPr>
                <w:sz w:val="16"/>
                <w:szCs w:val="16"/>
                <w:lang w:val="en-GB"/>
              </w:rPr>
              <w:t>S100_Support</w:t>
            </w:r>
            <w:r>
              <w:rPr>
                <w:sz w:val="16"/>
                <w:szCs w:val="16"/>
                <w:lang w:val="en-GB"/>
              </w:rPr>
              <w:t>File</w:t>
            </w:r>
            <w:r w:rsidRPr="002A5288">
              <w:rPr>
                <w:sz w:val="16"/>
                <w:szCs w:val="16"/>
                <w:lang w:val="en-GB"/>
              </w:rPr>
              <w:t>Format</w:t>
            </w:r>
          </w:p>
        </w:tc>
        <w:tc>
          <w:tcPr>
            <w:tcW w:w="3420" w:type="dxa"/>
          </w:tcPr>
          <w:p w14:paraId="2B50EB4C" w14:textId="77777777" w:rsidR="007870EB" w:rsidRPr="002A5288" w:rsidRDefault="007870EB" w:rsidP="007870EB">
            <w:pPr>
              <w:snapToGrid w:val="0"/>
              <w:spacing w:before="60" w:after="60"/>
              <w:jc w:val="left"/>
              <w:rPr>
                <w:sz w:val="16"/>
                <w:szCs w:val="16"/>
                <w:lang w:val="en-GB"/>
              </w:rPr>
            </w:pPr>
            <w:r w:rsidRPr="002A5288">
              <w:rPr>
                <w:sz w:val="16"/>
                <w:szCs w:val="16"/>
                <w:lang w:val="en-GB"/>
              </w:rPr>
              <w:t>The format used in the support file</w:t>
            </w:r>
          </w:p>
        </w:tc>
        <w:tc>
          <w:tcPr>
            <w:tcW w:w="804" w:type="dxa"/>
          </w:tcPr>
          <w:p w14:paraId="5A5F8824" w14:textId="0AAE60BD" w:rsidR="007870EB" w:rsidRPr="002A5288" w:rsidRDefault="007870EB" w:rsidP="007870EB">
            <w:pPr>
              <w:snapToGrid w:val="0"/>
              <w:spacing w:before="60" w:after="60"/>
              <w:jc w:val="center"/>
              <w:rPr>
                <w:sz w:val="16"/>
                <w:szCs w:val="16"/>
                <w:lang w:val="en-GB"/>
              </w:rPr>
            </w:pPr>
            <w:r w:rsidRPr="002A5288">
              <w:rPr>
                <w:sz w:val="16"/>
                <w:szCs w:val="16"/>
                <w:lang w:val="en-GB"/>
              </w:rPr>
              <w:t>-</w:t>
            </w:r>
          </w:p>
        </w:tc>
        <w:tc>
          <w:tcPr>
            <w:tcW w:w="5439" w:type="dxa"/>
          </w:tcPr>
          <w:p w14:paraId="1DAA31CD" w14:textId="77777777" w:rsidR="007870EB" w:rsidRPr="002A5288" w:rsidRDefault="007870EB" w:rsidP="007870EB">
            <w:pPr>
              <w:snapToGrid w:val="0"/>
              <w:spacing w:before="60" w:after="60"/>
              <w:jc w:val="left"/>
              <w:rPr>
                <w:sz w:val="16"/>
                <w:szCs w:val="16"/>
                <w:lang w:val="en-GB"/>
              </w:rPr>
            </w:pPr>
            <w:r w:rsidRPr="002A5288">
              <w:rPr>
                <w:sz w:val="16"/>
                <w:szCs w:val="16"/>
                <w:lang w:val="en-GB"/>
              </w:rPr>
              <w:t>-</w:t>
            </w:r>
          </w:p>
        </w:tc>
      </w:tr>
      <w:tr w:rsidR="007870EB" w:rsidRPr="002A5288" w14:paraId="4FEC1D94" w14:textId="77777777" w:rsidTr="00B764EA">
        <w:trPr>
          <w:trHeight w:val="263"/>
        </w:trPr>
        <w:tc>
          <w:tcPr>
            <w:tcW w:w="1163" w:type="dxa"/>
          </w:tcPr>
          <w:p w14:paraId="6BF15096"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23AD6BD3" w14:textId="77777777" w:rsidR="007870EB" w:rsidRPr="002A5288" w:rsidRDefault="007870EB" w:rsidP="007870EB">
            <w:pPr>
              <w:snapToGrid w:val="0"/>
              <w:spacing w:before="60" w:after="60"/>
              <w:jc w:val="left"/>
              <w:rPr>
                <w:sz w:val="16"/>
                <w:szCs w:val="16"/>
                <w:lang w:val="en-GB"/>
              </w:rPr>
            </w:pPr>
            <w:r>
              <w:rPr>
                <w:sz w:val="16"/>
                <w:szCs w:val="16"/>
                <w:lang w:val="en-GB"/>
              </w:rPr>
              <w:t>ASCII</w:t>
            </w:r>
          </w:p>
        </w:tc>
        <w:tc>
          <w:tcPr>
            <w:tcW w:w="3420" w:type="dxa"/>
          </w:tcPr>
          <w:p w14:paraId="4F0E55B1" w14:textId="77777777" w:rsidR="007870EB" w:rsidRPr="002A5288" w:rsidRDefault="007870EB" w:rsidP="007870EB">
            <w:pPr>
              <w:snapToGrid w:val="0"/>
              <w:spacing w:before="60" w:after="60"/>
              <w:jc w:val="left"/>
              <w:rPr>
                <w:sz w:val="16"/>
                <w:szCs w:val="16"/>
                <w:lang w:val="en-GB"/>
              </w:rPr>
            </w:pPr>
          </w:p>
        </w:tc>
        <w:tc>
          <w:tcPr>
            <w:tcW w:w="804" w:type="dxa"/>
          </w:tcPr>
          <w:p w14:paraId="73FA518C" w14:textId="623FDC50" w:rsidR="007870EB" w:rsidRPr="002A5288" w:rsidRDefault="007870EB" w:rsidP="007870EB">
            <w:pPr>
              <w:snapToGrid w:val="0"/>
              <w:spacing w:before="60" w:after="60"/>
              <w:jc w:val="center"/>
              <w:rPr>
                <w:sz w:val="16"/>
                <w:szCs w:val="16"/>
                <w:lang w:val="en-GB"/>
              </w:rPr>
            </w:pPr>
          </w:p>
        </w:tc>
        <w:tc>
          <w:tcPr>
            <w:tcW w:w="5439" w:type="dxa"/>
          </w:tcPr>
          <w:p w14:paraId="4B81DC45" w14:textId="77777777" w:rsidR="007870EB" w:rsidRPr="002A5288" w:rsidRDefault="007870EB" w:rsidP="007870EB">
            <w:pPr>
              <w:snapToGrid w:val="0"/>
              <w:spacing w:before="60" w:after="60"/>
              <w:jc w:val="left"/>
              <w:rPr>
                <w:sz w:val="16"/>
                <w:szCs w:val="16"/>
                <w:lang w:val="en-GB"/>
              </w:rPr>
            </w:pPr>
          </w:p>
        </w:tc>
      </w:tr>
      <w:tr w:rsidR="007870EB" w:rsidRPr="002A5288" w14:paraId="04CA189F" w14:textId="77777777" w:rsidTr="00B764EA">
        <w:trPr>
          <w:trHeight w:val="289"/>
        </w:trPr>
        <w:tc>
          <w:tcPr>
            <w:tcW w:w="1163" w:type="dxa"/>
          </w:tcPr>
          <w:p w14:paraId="3037A0CA"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6120400B" w14:textId="77777777" w:rsidR="007870EB" w:rsidRPr="002A5288" w:rsidRDefault="007870EB" w:rsidP="007870EB">
            <w:pPr>
              <w:snapToGrid w:val="0"/>
              <w:spacing w:before="60" w:after="60"/>
              <w:jc w:val="left"/>
              <w:rPr>
                <w:sz w:val="16"/>
                <w:szCs w:val="16"/>
                <w:lang w:val="en-GB"/>
              </w:rPr>
            </w:pPr>
            <w:r w:rsidRPr="002A5288">
              <w:rPr>
                <w:sz w:val="16"/>
                <w:szCs w:val="16"/>
                <w:lang w:val="en-GB"/>
              </w:rPr>
              <w:t>JPEG2000</w:t>
            </w:r>
          </w:p>
        </w:tc>
        <w:tc>
          <w:tcPr>
            <w:tcW w:w="3420" w:type="dxa"/>
          </w:tcPr>
          <w:p w14:paraId="2D45DDF5" w14:textId="77777777" w:rsidR="007870EB" w:rsidRPr="002A5288" w:rsidRDefault="007870EB" w:rsidP="007870EB">
            <w:pPr>
              <w:snapToGrid w:val="0"/>
              <w:spacing w:before="60" w:after="60"/>
              <w:jc w:val="left"/>
              <w:rPr>
                <w:sz w:val="16"/>
                <w:szCs w:val="16"/>
                <w:lang w:val="en-GB"/>
              </w:rPr>
            </w:pPr>
          </w:p>
        </w:tc>
        <w:tc>
          <w:tcPr>
            <w:tcW w:w="804" w:type="dxa"/>
          </w:tcPr>
          <w:p w14:paraId="6C60D26C" w14:textId="1F3FF1D9" w:rsidR="007870EB" w:rsidRPr="002A5288" w:rsidRDefault="007870EB" w:rsidP="007870EB">
            <w:pPr>
              <w:snapToGrid w:val="0"/>
              <w:spacing w:before="60" w:after="60"/>
              <w:jc w:val="center"/>
              <w:rPr>
                <w:sz w:val="16"/>
                <w:szCs w:val="16"/>
                <w:lang w:val="en-GB"/>
              </w:rPr>
            </w:pPr>
          </w:p>
        </w:tc>
        <w:tc>
          <w:tcPr>
            <w:tcW w:w="5439" w:type="dxa"/>
          </w:tcPr>
          <w:p w14:paraId="09A11C5F" w14:textId="77777777" w:rsidR="007870EB" w:rsidRPr="002A5288" w:rsidRDefault="007870EB" w:rsidP="007870EB">
            <w:pPr>
              <w:snapToGrid w:val="0"/>
              <w:spacing w:before="60" w:after="60"/>
              <w:jc w:val="left"/>
              <w:rPr>
                <w:sz w:val="16"/>
                <w:szCs w:val="16"/>
                <w:lang w:val="en-GB"/>
              </w:rPr>
            </w:pPr>
          </w:p>
        </w:tc>
      </w:tr>
      <w:tr w:rsidR="007870EB" w:rsidRPr="002A5288" w14:paraId="6EE6269E" w14:textId="77777777" w:rsidTr="00B764EA">
        <w:trPr>
          <w:trHeight w:val="263"/>
        </w:trPr>
        <w:tc>
          <w:tcPr>
            <w:tcW w:w="1163" w:type="dxa"/>
          </w:tcPr>
          <w:p w14:paraId="581F3067"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3F90B270" w14:textId="77777777" w:rsidR="007870EB" w:rsidRPr="002A5288" w:rsidRDefault="007870EB" w:rsidP="007870EB">
            <w:pPr>
              <w:snapToGrid w:val="0"/>
              <w:spacing w:before="60" w:after="60"/>
              <w:jc w:val="left"/>
              <w:rPr>
                <w:sz w:val="16"/>
                <w:szCs w:val="16"/>
                <w:lang w:val="en-GB"/>
              </w:rPr>
            </w:pPr>
            <w:r w:rsidRPr="002A5288">
              <w:rPr>
                <w:sz w:val="16"/>
                <w:szCs w:val="16"/>
                <w:lang w:val="en-GB"/>
              </w:rPr>
              <w:t>HTML</w:t>
            </w:r>
          </w:p>
        </w:tc>
        <w:tc>
          <w:tcPr>
            <w:tcW w:w="3420" w:type="dxa"/>
          </w:tcPr>
          <w:p w14:paraId="2D1A566B" w14:textId="77777777" w:rsidR="007870EB" w:rsidRPr="002A5288" w:rsidRDefault="007870EB" w:rsidP="007870EB">
            <w:pPr>
              <w:snapToGrid w:val="0"/>
              <w:spacing w:before="60" w:after="60"/>
              <w:jc w:val="left"/>
              <w:rPr>
                <w:sz w:val="16"/>
                <w:szCs w:val="16"/>
                <w:lang w:val="en-GB"/>
              </w:rPr>
            </w:pPr>
          </w:p>
        </w:tc>
        <w:tc>
          <w:tcPr>
            <w:tcW w:w="804" w:type="dxa"/>
          </w:tcPr>
          <w:p w14:paraId="667217A4" w14:textId="65950B76" w:rsidR="007870EB" w:rsidRPr="002A5288" w:rsidRDefault="007870EB" w:rsidP="007870EB">
            <w:pPr>
              <w:snapToGrid w:val="0"/>
              <w:spacing w:before="60" w:after="60"/>
              <w:jc w:val="center"/>
              <w:rPr>
                <w:sz w:val="16"/>
                <w:szCs w:val="16"/>
                <w:lang w:val="en-GB"/>
              </w:rPr>
            </w:pPr>
          </w:p>
        </w:tc>
        <w:tc>
          <w:tcPr>
            <w:tcW w:w="5439" w:type="dxa"/>
          </w:tcPr>
          <w:p w14:paraId="5E188D00" w14:textId="77777777" w:rsidR="007870EB" w:rsidRPr="002A5288" w:rsidRDefault="007870EB" w:rsidP="007870EB">
            <w:pPr>
              <w:snapToGrid w:val="0"/>
              <w:spacing w:before="60" w:after="60"/>
              <w:jc w:val="left"/>
              <w:rPr>
                <w:sz w:val="16"/>
                <w:szCs w:val="16"/>
                <w:lang w:val="en-GB"/>
              </w:rPr>
            </w:pPr>
          </w:p>
        </w:tc>
      </w:tr>
      <w:tr w:rsidR="007870EB" w:rsidRPr="002A5288" w14:paraId="4616EB8E" w14:textId="77777777" w:rsidTr="00B764EA">
        <w:trPr>
          <w:trHeight w:val="289"/>
        </w:trPr>
        <w:tc>
          <w:tcPr>
            <w:tcW w:w="1163" w:type="dxa"/>
          </w:tcPr>
          <w:p w14:paraId="0E6471A3"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3E6845F8" w14:textId="77777777" w:rsidR="007870EB" w:rsidRPr="002A5288" w:rsidRDefault="007870EB" w:rsidP="007870EB">
            <w:pPr>
              <w:snapToGrid w:val="0"/>
              <w:spacing w:before="60" w:after="60"/>
              <w:jc w:val="left"/>
              <w:rPr>
                <w:sz w:val="16"/>
                <w:szCs w:val="16"/>
                <w:lang w:val="en-GB"/>
              </w:rPr>
            </w:pPr>
            <w:r w:rsidRPr="002A5288">
              <w:rPr>
                <w:sz w:val="16"/>
                <w:szCs w:val="16"/>
                <w:lang w:val="en-GB"/>
              </w:rPr>
              <w:t>XML</w:t>
            </w:r>
          </w:p>
        </w:tc>
        <w:tc>
          <w:tcPr>
            <w:tcW w:w="3420" w:type="dxa"/>
          </w:tcPr>
          <w:p w14:paraId="41510712" w14:textId="77777777" w:rsidR="007870EB" w:rsidRPr="002A5288" w:rsidRDefault="007870EB" w:rsidP="007870EB">
            <w:pPr>
              <w:snapToGrid w:val="0"/>
              <w:spacing w:before="60" w:after="60"/>
              <w:jc w:val="left"/>
              <w:rPr>
                <w:sz w:val="16"/>
                <w:szCs w:val="16"/>
                <w:lang w:val="en-GB"/>
              </w:rPr>
            </w:pPr>
          </w:p>
        </w:tc>
        <w:tc>
          <w:tcPr>
            <w:tcW w:w="804" w:type="dxa"/>
          </w:tcPr>
          <w:p w14:paraId="5C891E6C" w14:textId="3BE86893" w:rsidR="007870EB" w:rsidRPr="002A5288" w:rsidRDefault="007870EB" w:rsidP="007870EB">
            <w:pPr>
              <w:snapToGrid w:val="0"/>
              <w:spacing w:before="60" w:after="60"/>
              <w:jc w:val="center"/>
              <w:rPr>
                <w:sz w:val="16"/>
                <w:szCs w:val="16"/>
                <w:lang w:val="en-GB"/>
              </w:rPr>
            </w:pPr>
          </w:p>
        </w:tc>
        <w:tc>
          <w:tcPr>
            <w:tcW w:w="5439" w:type="dxa"/>
          </w:tcPr>
          <w:p w14:paraId="07F466C3" w14:textId="77777777" w:rsidR="007870EB" w:rsidRPr="002A5288" w:rsidRDefault="007870EB" w:rsidP="007870EB">
            <w:pPr>
              <w:snapToGrid w:val="0"/>
              <w:spacing w:before="60" w:after="60"/>
              <w:jc w:val="left"/>
              <w:rPr>
                <w:sz w:val="16"/>
                <w:szCs w:val="16"/>
                <w:lang w:val="en-GB"/>
              </w:rPr>
            </w:pPr>
          </w:p>
        </w:tc>
      </w:tr>
      <w:tr w:rsidR="007870EB" w:rsidRPr="002A5288" w14:paraId="0F81A334" w14:textId="77777777" w:rsidTr="00B764EA">
        <w:trPr>
          <w:trHeight w:val="263"/>
        </w:trPr>
        <w:tc>
          <w:tcPr>
            <w:tcW w:w="1163" w:type="dxa"/>
          </w:tcPr>
          <w:p w14:paraId="78578092"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4FEC6703" w14:textId="77777777" w:rsidR="007870EB" w:rsidRPr="002A5288" w:rsidRDefault="007870EB" w:rsidP="007870EB">
            <w:pPr>
              <w:snapToGrid w:val="0"/>
              <w:spacing w:before="60" w:after="60"/>
              <w:jc w:val="left"/>
              <w:rPr>
                <w:sz w:val="16"/>
                <w:szCs w:val="16"/>
                <w:lang w:val="en-GB"/>
              </w:rPr>
            </w:pPr>
            <w:r w:rsidRPr="002A5288">
              <w:rPr>
                <w:sz w:val="16"/>
                <w:szCs w:val="16"/>
                <w:lang w:val="en-GB"/>
              </w:rPr>
              <w:t>XSLT</w:t>
            </w:r>
          </w:p>
        </w:tc>
        <w:tc>
          <w:tcPr>
            <w:tcW w:w="3420" w:type="dxa"/>
          </w:tcPr>
          <w:p w14:paraId="3B38AF3D" w14:textId="77777777" w:rsidR="007870EB" w:rsidRPr="002A5288" w:rsidRDefault="007870EB" w:rsidP="007870EB">
            <w:pPr>
              <w:snapToGrid w:val="0"/>
              <w:spacing w:before="60" w:after="60"/>
              <w:jc w:val="left"/>
              <w:rPr>
                <w:sz w:val="16"/>
                <w:szCs w:val="16"/>
                <w:lang w:val="en-GB"/>
              </w:rPr>
            </w:pPr>
          </w:p>
        </w:tc>
        <w:tc>
          <w:tcPr>
            <w:tcW w:w="804" w:type="dxa"/>
          </w:tcPr>
          <w:p w14:paraId="08A78623" w14:textId="3FF44362" w:rsidR="007870EB" w:rsidRPr="002A5288" w:rsidRDefault="007870EB" w:rsidP="007870EB">
            <w:pPr>
              <w:snapToGrid w:val="0"/>
              <w:spacing w:before="60" w:after="60"/>
              <w:jc w:val="center"/>
              <w:rPr>
                <w:sz w:val="16"/>
                <w:szCs w:val="16"/>
                <w:lang w:val="en-GB"/>
              </w:rPr>
            </w:pPr>
          </w:p>
        </w:tc>
        <w:tc>
          <w:tcPr>
            <w:tcW w:w="5439" w:type="dxa"/>
          </w:tcPr>
          <w:p w14:paraId="10906BBB" w14:textId="77777777" w:rsidR="007870EB" w:rsidRPr="002A5288" w:rsidRDefault="007870EB" w:rsidP="007870EB">
            <w:pPr>
              <w:snapToGrid w:val="0"/>
              <w:spacing w:before="60" w:after="60"/>
              <w:jc w:val="left"/>
              <w:rPr>
                <w:sz w:val="16"/>
                <w:szCs w:val="16"/>
                <w:lang w:val="en-GB"/>
              </w:rPr>
            </w:pPr>
          </w:p>
        </w:tc>
      </w:tr>
      <w:tr w:rsidR="007870EB" w:rsidRPr="002A5288" w14:paraId="65D88184" w14:textId="77777777" w:rsidTr="00B764EA">
        <w:trPr>
          <w:trHeight w:val="263"/>
        </w:trPr>
        <w:tc>
          <w:tcPr>
            <w:tcW w:w="1163" w:type="dxa"/>
          </w:tcPr>
          <w:p w14:paraId="7B5EB331"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7B0D4C91" w14:textId="77777777" w:rsidR="007870EB" w:rsidRPr="002A5288" w:rsidRDefault="007870EB" w:rsidP="007870EB">
            <w:pPr>
              <w:snapToGrid w:val="0"/>
              <w:spacing w:before="60" w:after="60"/>
              <w:jc w:val="left"/>
              <w:rPr>
                <w:sz w:val="16"/>
                <w:szCs w:val="16"/>
                <w:lang w:val="en-GB"/>
              </w:rPr>
            </w:pPr>
            <w:r w:rsidRPr="002A5288">
              <w:rPr>
                <w:sz w:val="16"/>
                <w:szCs w:val="16"/>
                <w:lang w:val="en-GB"/>
              </w:rPr>
              <w:t>VIDEO</w:t>
            </w:r>
          </w:p>
        </w:tc>
        <w:tc>
          <w:tcPr>
            <w:tcW w:w="3420" w:type="dxa"/>
          </w:tcPr>
          <w:p w14:paraId="483F5AED" w14:textId="77777777" w:rsidR="007870EB" w:rsidRPr="002A5288" w:rsidRDefault="007870EB" w:rsidP="007870EB">
            <w:pPr>
              <w:snapToGrid w:val="0"/>
              <w:spacing w:before="60" w:after="60"/>
              <w:jc w:val="left"/>
              <w:rPr>
                <w:sz w:val="16"/>
                <w:szCs w:val="16"/>
                <w:lang w:val="en-GB"/>
              </w:rPr>
            </w:pPr>
          </w:p>
        </w:tc>
        <w:tc>
          <w:tcPr>
            <w:tcW w:w="804" w:type="dxa"/>
          </w:tcPr>
          <w:p w14:paraId="41900080" w14:textId="63E8438B" w:rsidR="007870EB" w:rsidRPr="002A5288" w:rsidRDefault="007870EB" w:rsidP="007870EB">
            <w:pPr>
              <w:snapToGrid w:val="0"/>
              <w:spacing w:before="60" w:after="60"/>
              <w:jc w:val="center"/>
              <w:rPr>
                <w:sz w:val="16"/>
                <w:szCs w:val="16"/>
                <w:lang w:val="en-GB"/>
              </w:rPr>
            </w:pPr>
          </w:p>
        </w:tc>
        <w:tc>
          <w:tcPr>
            <w:tcW w:w="5439" w:type="dxa"/>
          </w:tcPr>
          <w:p w14:paraId="031C0AD7" w14:textId="77777777" w:rsidR="007870EB" w:rsidRPr="002A5288" w:rsidRDefault="007870EB" w:rsidP="007870EB">
            <w:pPr>
              <w:snapToGrid w:val="0"/>
              <w:spacing w:before="60" w:after="60"/>
              <w:jc w:val="left"/>
              <w:rPr>
                <w:sz w:val="16"/>
                <w:szCs w:val="16"/>
                <w:lang w:val="en-GB"/>
              </w:rPr>
            </w:pPr>
          </w:p>
        </w:tc>
      </w:tr>
      <w:tr w:rsidR="007870EB" w:rsidRPr="002A5288" w14:paraId="4DAB4149" w14:textId="77777777" w:rsidTr="00B764EA">
        <w:trPr>
          <w:trHeight w:val="289"/>
        </w:trPr>
        <w:tc>
          <w:tcPr>
            <w:tcW w:w="1163" w:type="dxa"/>
          </w:tcPr>
          <w:p w14:paraId="3DED93A0" w14:textId="77777777" w:rsidR="007870EB" w:rsidRPr="002A5288" w:rsidRDefault="007870EB" w:rsidP="007870EB">
            <w:pPr>
              <w:snapToGrid w:val="0"/>
              <w:spacing w:before="60" w:after="60"/>
              <w:jc w:val="left"/>
              <w:rPr>
                <w:sz w:val="16"/>
                <w:szCs w:val="16"/>
                <w:lang w:val="en-GB"/>
              </w:rPr>
            </w:pPr>
            <w:r>
              <w:rPr>
                <w:sz w:val="16"/>
                <w:szCs w:val="16"/>
                <w:lang w:val="en-GB"/>
              </w:rPr>
              <w:t>Value</w:t>
            </w:r>
          </w:p>
        </w:tc>
        <w:tc>
          <w:tcPr>
            <w:tcW w:w="2977" w:type="dxa"/>
          </w:tcPr>
          <w:p w14:paraId="5E453678" w14:textId="77777777" w:rsidR="007870EB" w:rsidRPr="002A5288" w:rsidRDefault="007870EB" w:rsidP="007870EB">
            <w:pPr>
              <w:snapToGrid w:val="0"/>
              <w:spacing w:before="60" w:after="60"/>
              <w:jc w:val="left"/>
              <w:rPr>
                <w:sz w:val="16"/>
                <w:szCs w:val="16"/>
                <w:lang w:val="en-GB"/>
              </w:rPr>
            </w:pPr>
            <w:r>
              <w:rPr>
                <w:sz w:val="16"/>
                <w:szCs w:val="16"/>
                <w:lang w:val="en-GB"/>
              </w:rPr>
              <w:t>TIFF</w:t>
            </w:r>
          </w:p>
        </w:tc>
        <w:tc>
          <w:tcPr>
            <w:tcW w:w="3420" w:type="dxa"/>
          </w:tcPr>
          <w:p w14:paraId="20476F2A" w14:textId="77777777" w:rsidR="007870EB" w:rsidRPr="002A5288" w:rsidRDefault="007870EB" w:rsidP="007870EB">
            <w:pPr>
              <w:snapToGrid w:val="0"/>
              <w:spacing w:before="60" w:after="60"/>
              <w:jc w:val="left"/>
              <w:rPr>
                <w:sz w:val="16"/>
                <w:szCs w:val="16"/>
                <w:lang w:val="en-GB"/>
              </w:rPr>
            </w:pPr>
          </w:p>
        </w:tc>
        <w:tc>
          <w:tcPr>
            <w:tcW w:w="804" w:type="dxa"/>
          </w:tcPr>
          <w:p w14:paraId="6F80625D" w14:textId="77777777" w:rsidR="007870EB" w:rsidRPr="002A5288" w:rsidRDefault="007870EB" w:rsidP="007870EB">
            <w:pPr>
              <w:snapToGrid w:val="0"/>
              <w:spacing w:before="60" w:after="60"/>
              <w:jc w:val="center"/>
              <w:rPr>
                <w:sz w:val="16"/>
                <w:szCs w:val="16"/>
                <w:lang w:val="en-GB"/>
              </w:rPr>
            </w:pPr>
          </w:p>
        </w:tc>
        <w:tc>
          <w:tcPr>
            <w:tcW w:w="5439" w:type="dxa"/>
          </w:tcPr>
          <w:p w14:paraId="66405935" w14:textId="77777777" w:rsidR="007870EB" w:rsidRPr="002A5288" w:rsidRDefault="007870EB" w:rsidP="007870EB">
            <w:pPr>
              <w:snapToGrid w:val="0"/>
              <w:spacing w:before="60" w:after="60"/>
              <w:jc w:val="left"/>
              <w:rPr>
                <w:sz w:val="16"/>
                <w:szCs w:val="16"/>
                <w:lang w:val="en-GB"/>
              </w:rPr>
            </w:pPr>
          </w:p>
        </w:tc>
      </w:tr>
      <w:tr w:rsidR="007870EB" w:rsidRPr="002A5288" w14:paraId="5001744F" w14:textId="77777777" w:rsidTr="00B764EA">
        <w:trPr>
          <w:trHeight w:val="289"/>
        </w:trPr>
        <w:tc>
          <w:tcPr>
            <w:tcW w:w="1163" w:type="dxa"/>
          </w:tcPr>
          <w:p w14:paraId="3DF4711A" w14:textId="77777777" w:rsidR="007870EB" w:rsidRPr="002A5288" w:rsidRDefault="007870EB" w:rsidP="007870EB">
            <w:pPr>
              <w:snapToGrid w:val="0"/>
              <w:spacing w:before="60" w:after="60"/>
              <w:jc w:val="left"/>
              <w:rPr>
                <w:sz w:val="16"/>
                <w:szCs w:val="16"/>
                <w:lang w:val="en-GB"/>
              </w:rPr>
            </w:pPr>
            <w:r>
              <w:rPr>
                <w:sz w:val="16"/>
                <w:szCs w:val="16"/>
                <w:lang w:val="en-GB"/>
              </w:rPr>
              <w:t>Value</w:t>
            </w:r>
          </w:p>
        </w:tc>
        <w:tc>
          <w:tcPr>
            <w:tcW w:w="2977" w:type="dxa"/>
          </w:tcPr>
          <w:p w14:paraId="65A3B548" w14:textId="77777777" w:rsidR="007870EB" w:rsidRPr="002A5288" w:rsidRDefault="007870EB" w:rsidP="007870EB">
            <w:pPr>
              <w:snapToGrid w:val="0"/>
              <w:spacing w:before="60" w:after="60"/>
              <w:jc w:val="left"/>
              <w:rPr>
                <w:sz w:val="16"/>
                <w:szCs w:val="16"/>
                <w:lang w:val="en-GB"/>
              </w:rPr>
            </w:pPr>
            <w:r>
              <w:rPr>
                <w:sz w:val="16"/>
                <w:szCs w:val="16"/>
                <w:lang w:val="en-GB"/>
              </w:rPr>
              <w:t>PDF/A or UA</w:t>
            </w:r>
          </w:p>
        </w:tc>
        <w:tc>
          <w:tcPr>
            <w:tcW w:w="3420" w:type="dxa"/>
          </w:tcPr>
          <w:p w14:paraId="546E65E5" w14:textId="77777777" w:rsidR="007870EB" w:rsidRPr="002A5288" w:rsidRDefault="007870EB" w:rsidP="007870EB">
            <w:pPr>
              <w:snapToGrid w:val="0"/>
              <w:spacing w:before="60" w:after="60"/>
              <w:jc w:val="left"/>
              <w:rPr>
                <w:sz w:val="16"/>
                <w:szCs w:val="16"/>
                <w:lang w:val="en-GB"/>
              </w:rPr>
            </w:pPr>
          </w:p>
        </w:tc>
        <w:tc>
          <w:tcPr>
            <w:tcW w:w="804" w:type="dxa"/>
          </w:tcPr>
          <w:p w14:paraId="2A47DAC2" w14:textId="77777777" w:rsidR="007870EB" w:rsidRPr="002A5288" w:rsidRDefault="007870EB" w:rsidP="007870EB">
            <w:pPr>
              <w:snapToGrid w:val="0"/>
              <w:spacing w:before="60" w:after="60"/>
              <w:jc w:val="center"/>
              <w:rPr>
                <w:sz w:val="16"/>
                <w:szCs w:val="16"/>
                <w:lang w:val="en-GB"/>
              </w:rPr>
            </w:pPr>
          </w:p>
        </w:tc>
        <w:tc>
          <w:tcPr>
            <w:tcW w:w="5439" w:type="dxa"/>
          </w:tcPr>
          <w:p w14:paraId="14FD2F04" w14:textId="77777777" w:rsidR="007870EB" w:rsidRPr="002A5288" w:rsidRDefault="007870EB" w:rsidP="007870EB">
            <w:pPr>
              <w:snapToGrid w:val="0"/>
              <w:spacing w:before="60" w:after="60"/>
              <w:jc w:val="left"/>
              <w:rPr>
                <w:sz w:val="16"/>
                <w:szCs w:val="16"/>
                <w:lang w:val="en-GB"/>
              </w:rPr>
            </w:pPr>
            <w:r>
              <w:rPr>
                <w:sz w:val="16"/>
                <w:szCs w:val="16"/>
                <w:lang w:val="en-GB"/>
              </w:rPr>
              <w:t>Product Specification developers should take careful consideration in using PDF as a support file format. It is recommended that PDF never be used in products that will be used on a navigation system as it may impair night vision</w:t>
            </w:r>
          </w:p>
        </w:tc>
      </w:tr>
      <w:tr w:rsidR="007870EB" w:rsidRPr="002A5288" w14:paraId="2C4F3917" w14:textId="77777777" w:rsidTr="00B764EA">
        <w:trPr>
          <w:trHeight w:val="289"/>
        </w:trPr>
        <w:tc>
          <w:tcPr>
            <w:tcW w:w="1163" w:type="dxa"/>
          </w:tcPr>
          <w:p w14:paraId="62D7DBF4" w14:textId="77777777" w:rsidR="007870EB" w:rsidRDefault="007870EB" w:rsidP="007870EB">
            <w:pPr>
              <w:snapToGrid w:val="0"/>
              <w:spacing w:before="60" w:after="60"/>
              <w:jc w:val="left"/>
              <w:rPr>
                <w:sz w:val="16"/>
                <w:szCs w:val="16"/>
                <w:lang w:val="en-GB"/>
              </w:rPr>
            </w:pPr>
            <w:r>
              <w:rPr>
                <w:sz w:val="16"/>
                <w:szCs w:val="16"/>
                <w:lang w:val="en-GB"/>
              </w:rPr>
              <w:t>Value</w:t>
            </w:r>
          </w:p>
        </w:tc>
        <w:tc>
          <w:tcPr>
            <w:tcW w:w="2977" w:type="dxa"/>
          </w:tcPr>
          <w:p w14:paraId="0E1E1701" w14:textId="77777777" w:rsidR="007870EB" w:rsidRDefault="007870EB" w:rsidP="007870EB">
            <w:pPr>
              <w:snapToGrid w:val="0"/>
              <w:spacing w:before="60" w:after="60"/>
              <w:jc w:val="left"/>
              <w:rPr>
                <w:sz w:val="16"/>
                <w:szCs w:val="16"/>
                <w:lang w:val="en-GB"/>
              </w:rPr>
            </w:pPr>
            <w:r>
              <w:rPr>
                <w:sz w:val="16"/>
                <w:szCs w:val="16"/>
                <w:lang w:val="en-GB"/>
              </w:rPr>
              <w:t>LUA</w:t>
            </w:r>
          </w:p>
        </w:tc>
        <w:tc>
          <w:tcPr>
            <w:tcW w:w="3420" w:type="dxa"/>
          </w:tcPr>
          <w:p w14:paraId="33654267" w14:textId="77777777" w:rsidR="007870EB" w:rsidRPr="002A5288" w:rsidRDefault="007870EB" w:rsidP="007870EB">
            <w:pPr>
              <w:snapToGrid w:val="0"/>
              <w:spacing w:before="60" w:after="60"/>
              <w:jc w:val="left"/>
              <w:rPr>
                <w:sz w:val="16"/>
                <w:szCs w:val="16"/>
                <w:lang w:val="en-GB"/>
              </w:rPr>
            </w:pPr>
            <w:r w:rsidRPr="00273D9B">
              <w:rPr>
                <w:sz w:val="16"/>
                <w:szCs w:val="16"/>
                <w:lang w:val="en-GB"/>
              </w:rPr>
              <w:t>LUA script file for transformation processing</w:t>
            </w:r>
          </w:p>
        </w:tc>
        <w:tc>
          <w:tcPr>
            <w:tcW w:w="804" w:type="dxa"/>
          </w:tcPr>
          <w:p w14:paraId="4EB1365E" w14:textId="77777777" w:rsidR="007870EB" w:rsidRPr="002A5288" w:rsidRDefault="007870EB" w:rsidP="007870EB">
            <w:pPr>
              <w:snapToGrid w:val="0"/>
              <w:spacing w:before="60" w:after="60"/>
              <w:jc w:val="center"/>
              <w:rPr>
                <w:sz w:val="16"/>
                <w:szCs w:val="16"/>
                <w:lang w:val="en-GB"/>
              </w:rPr>
            </w:pPr>
          </w:p>
        </w:tc>
        <w:tc>
          <w:tcPr>
            <w:tcW w:w="5439" w:type="dxa"/>
          </w:tcPr>
          <w:p w14:paraId="5E98F080" w14:textId="77777777" w:rsidR="007870EB" w:rsidRDefault="007870EB" w:rsidP="007870EB">
            <w:pPr>
              <w:snapToGrid w:val="0"/>
              <w:spacing w:before="60" w:after="60"/>
              <w:jc w:val="left"/>
              <w:rPr>
                <w:sz w:val="16"/>
                <w:szCs w:val="16"/>
                <w:lang w:val="en-GB"/>
              </w:rPr>
            </w:pPr>
          </w:p>
        </w:tc>
      </w:tr>
      <w:tr w:rsidR="007870EB" w:rsidRPr="002A5288" w14:paraId="7E903E24" w14:textId="77777777" w:rsidTr="00B764EA">
        <w:trPr>
          <w:trHeight w:val="289"/>
        </w:trPr>
        <w:tc>
          <w:tcPr>
            <w:tcW w:w="1163" w:type="dxa"/>
          </w:tcPr>
          <w:p w14:paraId="764DF1FB"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27492717" w14:textId="77777777" w:rsidR="007870EB" w:rsidRPr="002A5288" w:rsidRDefault="007870EB" w:rsidP="007870EB">
            <w:pPr>
              <w:snapToGrid w:val="0"/>
              <w:spacing w:before="60" w:after="60"/>
              <w:jc w:val="left"/>
              <w:rPr>
                <w:sz w:val="16"/>
                <w:szCs w:val="16"/>
                <w:lang w:val="en-GB"/>
              </w:rPr>
            </w:pPr>
            <w:r>
              <w:rPr>
                <w:sz w:val="16"/>
                <w:szCs w:val="16"/>
                <w:lang w:val="en-GB"/>
              </w:rPr>
              <w:t>o</w:t>
            </w:r>
            <w:r w:rsidRPr="002A5288">
              <w:rPr>
                <w:sz w:val="16"/>
                <w:szCs w:val="16"/>
                <w:lang w:val="en-GB"/>
              </w:rPr>
              <w:t>ther</w:t>
            </w:r>
          </w:p>
        </w:tc>
        <w:tc>
          <w:tcPr>
            <w:tcW w:w="3420" w:type="dxa"/>
          </w:tcPr>
          <w:p w14:paraId="3C6D6F67" w14:textId="77777777" w:rsidR="007870EB" w:rsidRPr="002A5288" w:rsidRDefault="007870EB" w:rsidP="007870EB">
            <w:pPr>
              <w:snapToGrid w:val="0"/>
              <w:spacing w:before="60" w:after="60"/>
              <w:jc w:val="left"/>
              <w:rPr>
                <w:sz w:val="16"/>
                <w:szCs w:val="16"/>
                <w:lang w:val="en-GB"/>
              </w:rPr>
            </w:pPr>
          </w:p>
        </w:tc>
        <w:tc>
          <w:tcPr>
            <w:tcW w:w="804" w:type="dxa"/>
          </w:tcPr>
          <w:p w14:paraId="4D579849" w14:textId="25D70C23" w:rsidR="007870EB" w:rsidRPr="002A5288" w:rsidRDefault="007870EB" w:rsidP="007870EB">
            <w:pPr>
              <w:snapToGrid w:val="0"/>
              <w:spacing w:before="60" w:after="60"/>
              <w:jc w:val="center"/>
              <w:rPr>
                <w:sz w:val="16"/>
                <w:szCs w:val="16"/>
                <w:lang w:val="en-GB"/>
              </w:rPr>
            </w:pPr>
          </w:p>
        </w:tc>
        <w:tc>
          <w:tcPr>
            <w:tcW w:w="5439" w:type="dxa"/>
          </w:tcPr>
          <w:p w14:paraId="48A50A7D" w14:textId="77777777" w:rsidR="007870EB" w:rsidRPr="002A5288" w:rsidRDefault="007870EB" w:rsidP="007870EB">
            <w:pPr>
              <w:snapToGrid w:val="0"/>
              <w:spacing w:before="60" w:after="60"/>
              <w:jc w:val="left"/>
              <w:rPr>
                <w:sz w:val="16"/>
                <w:szCs w:val="16"/>
                <w:lang w:val="en-GB"/>
              </w:rPr>
            </w:pPr>
          </w:p>
        </w:tc>
      </w:tr>
    </w:tbl>
    <w:p w14:paraId="7EACD805" w14:textId="77777777" w:rsidR="00C1698B" w:rsidRDefault="00C1698B" w:rsidP="00113B5B">
      <w:pPr>
        <w:spacing w:before="0" w:after="0"/>
      </w:pPr>
    </w:p>
    <w:p w14:paraId="47E83C37" w14:textId="77777777" w:rsidR="00C1698B" w:rsidRPr="007C307C" w:rsidRDefault="00C1698B" w:rsidP="00113B5B">
      <w:pPr>
        <w:pStyle w:val="Heading3"/>
        <w:keepLines/>
        <w:tabs>
          <w:tab w:val="clear" w:pos="426"/>
          <w:tab w:val="clear" w:pos="660"/>
          <w:tab w:val="left" w:pos="709"/>
        </w:tabs>
        <w:spacing w:line="240" w:lineRule="auto"/>
      </w:pPr>
      <w:bookmarkStart w:id="200" w:name="_Toc512925150"/>
      <w:r w:rsidRPr="007C307C">
        <w:lastRenderedPageBreak/>
        <w:t>S100_SupportFilePurpose</w:t>
      </w:r>
      <w:bookmarkEnd w:id="200"/>
    </w:p>
    <w:tbl>
      <w:tblPr>
        <w:tblW w:w="1377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15"/>
      </w:tblGrid>
      <w:tr w:rsidR="00113B5B" w:rsidRPr="009842DB" w14:paraId="1F48E4AB" w14:textId="77777777" w:rsidTr="00B764EA">
        <w:trPr>
          <w:trHeight w:val="304"/>
        </w:trPr>
        <w:tc>
          <w:tcPr>
            <w:tcW w:w="1163" w:type="dxa"/>
          </w:tcPr>
          <w:p w14:paraId="335AE252" w14:textId="77777777" w:rsidR="00113B5B" w:rsidRPr="009842DB" w:rsidRDefault="00113B5B" w:rsidP="00113B5B">
            <w:pPr>
              <w:keepNext/>
              <w:keepLines/>
              <w:snapToGrid w:val="0"/>
              <w:spacing w:before="60" w:after="60"/>
              <w:jc w:val="left"/>
              <w:rPr>
                <w:b/>
                <w:sz w:val="16"/>
                <w:szCs w:val="16"/>
                <w:lang w:val="en-GB"/>
              </w:rPr>
            </w:pPr>
            <w:r w:rsidRPr="009842DB">
              <w:rPr>
                <w:b/>
                <w:sz w:val="16"/>
                <w:szCs w:val="16"/>
                <w:lang w:val="en-GB"/>
              </w:rPr>
              <w:t>Role Name</w:t>
            </w:r>
          </w:p>
        </w:tc>
        <w:tc>
          <w:tcPr>
            <w:tcW w:w="2977" w:type="dxa"/>
          </w:tcPr>
          <w:p w14:paraId="40A9438C" w14:textId="77777777" w:rsidR="00113B5B" w:rsidRPr="009842DB" w:rsidRDefault="00113B5B" w:rsidP="00113B5B">
            <w:pPr>
              <w:keepNext/>
              <w:keepLines/>
              <w:snapToGrid w:val="0"/>
              <w:spacing w:before="60" w:after="60"/>
              <w:jc w:val="left"/>
              <w:rPr>
                <w:b/>
                <w:sz w:val="16"/>
                <w:szCs w:val="16"/>
                <w:lang w:val="en-GB"/>
              </w:rPr>
            </w:pPr>
            <w:r w:rsidRPr="009842DB">
              <w:rPr>
                <w:b/>
                <w:sz w:val="16"/>
                <w:szCs w:val="16"/>
                <w:lang w:val="en-GB"/>
              </w:rPr>
              <w:t>Name</w:t>
            </w:r>
          </w:p>
        </w:tc>
        <w:tc>
          <w:tcPr>
            <w:tcW w:w="3420" w:type="dxa"/>
          </w:tcPr>
          <w:p w14:paraId="389130F2" w14:textId="77777777" w:rsidR="00113B5B" w:rsidRPr="009842DB" w:rsidRDefault="00113B5B" w:rsidP="00113B5B">
            <w:pPr>
              <w:keepNext/>
              <w:keepLines/>
              <w:snapToGrid w:val="0"/>
              <w:spacing w:before="60" w:after="60"/>
              <w:jc w:val="left"/>
              <w:rPr>
                <w:b/>
                <w:sz w:val="16"/>
                <w:szCs w:val="16"/>
                <w:lang w:val="en-GB"/>
              </w:rPr>
            </w:pPr>
            <w:r w:rsidRPr="009842DB">
              <w:rPr>
                <w:b/>
                <w:sz w:val="16"/>
                <w:szCs w:val="16"/>
                <w:lang w:val="en-GB"/>
              </w:rPr>
              <w:t>Description</w:t>
            </w:r>
          </w:p>
        </w:tc>
        <w:tc>
          <w:tcPr>
            <w:tcW w:w="804" w:type="dxa"/>
          </w:tcPr>
          <w:p w14:paraId="350F7AA6" w14:textId="5E0B35C9" w:rsidR="00113B5B" w:rsidRPr="009842DB" w:rsidRDefault="00113B5B" w:rsidP="00113B5B">
            <w:pPr>
              <w:keepNext/>
              <w:keepLines/>
              <w:snapToGrid w:val="0"/>
              <w:spacing w:before="60" w:after="60"/>
              <w:jc w:val="center"/>
              <w:rPr>
                <w:b/>
                <w:sz w:val="16"/>
                <w:szCs w:val="16"/>
                <w:lang w:val="en-GB"/>
              </w:rPr>
            </w:pPr>
            <w:r>
              <w:rPr>
                <w:b/>
                <w:sz w:val="16"/>
                <w:szCs w:val="16"/>
                <w:lang w:val="en-GB"/>
              </w:rPr>
              <w:t>Code</w:t>
            </w:r>
          </w:p>
        </w:tc>
        <w:tc>
          <w:tcPr>
            <w:tcW w:w="5415" w:type="dxa"/>
          </w:tcPr>
          <w:p w14:paraId="2A8DDC4B" w14:textId="77777777" w:rsidR="00113B5B" w:rsidRPr="009842DB" w:rsidRDefault="00113B5B" w:rsidP="00113B5B">
            <w:pPr>
              <w:keepNext/>
              <w:keepLines/>
              <w:snapToGrid w:val="0"/>
              <w:spacing w:before="60" w:after="60"/>
              <w:jc w:val="left"/>
              <w:rPr>
                <w:b/>
                <w:sz w:val="16"/>
                <w:szCs w:val="16"/>
                <w:lang w:val="en-GB"/>
              </w:rPr>
            </w:pPr>
            <w:r w:rsidRPr="009842DB">
              <w:rPr>
                <w:b/>
                <w:sz w:val="16"/>
                <w:szCs w:val="16"/>
                <w:lang w:val="en-GB"/>
              </w:rPr>
              <w:t>Remarks</w:t>
            </w:r>
          </w:p>
        </w:tc>
      </w:tr>
      <w:tr w:rsidR="00113B5B" w:rsidRPr="00734383" w14:paraId="7904F96D" w14:textId="77777777" w:rsidTr="00B764EA">
        <w:trPr>
          <w:trHeight w:val="276"/>
        </w:trPr>
        <w:tc>
          <w:tcPr>
            <w:tcW w:w="1163" w:type="dxa"/>
          </w:tcPr>
          <w:p w14:paraId="4A79292C" w14:textId="77777777" w:rsidR="00113B5B" w:rsidRPr="00734383" w:rsidRDefault="00113B5B" w:rsidP="00C1698B">
            <w:pPr>
              <w:snapToGrid w:val="0"/>
              <w:spacing w:before="60" w:after="60"/>
              <w:jc w:val="left"/>
              <w:rPr>
                <w:sz w:val="16"/>
                <w:szCs w:val="16"/>
                <w:lang w:val="en-GB"/>
              </w:rPr>
            </w:pPr>
            <w:r>
              <w:rPr>
                <w:sz w:val="16"/>
                <w:szCs w:val="16"/>
                <w:lang w:val="en-GB"/>
              </w:rPr>
              <w:t>Enumeration</w:t>
            </w:r>
          </w:p>
        </w:tc>
        <w:tc>
          <w:tcPr>
            <w:tcW w:w="2977" w:type="dxa"/>
          </w:tcPr>
          <w:p w14:paraId="252D478A" w14:textId="77777777" w:rsidR="00113B5B" w:rsidRPr="00734383" w:rsidRDefault="00113B5B" w:rsidP="00C1698B">
            <w:pPr>
              <w:snapToGrid w:val="0"/>
              <w:spacing w:before="60" w:after="60"/>
              <w:jc w:val="left"/>
              <w:rPr>
                <w:sz w:val="16"/>
                <w:szCs w:val="16"/>
                <w:lang w:val="en-GB"/>
              </w:rPr>
            </w:pPr>
            <w:r w:rsidRPr="00734383">
              <w:rPr>
                <w:sz w:val="16"/>
                <w:szCs w:val="16"/>
                <w:lang w:val="en-GB"/>
              </w:rPr>
              <w:t>S100_SupportFilePurpose</w:t>
            </w:r>
          </w:p>
        </w:tc>
        <w:tc>
          <w:tcPr>
            <w:tcW w:w="3420" w:type="dxa"/>
          </w:tcPr>
          <w:p w14:paraId="551E48B5" w14:textId="77777777" w:rsidR="00113B5B" w:rsidRPr="00734383" w:rsidRDefault="00113B5B" w:rsidP="00C1698B">
            <w:pPr>
              <w:snapToGrid w:val="0"/>
              <w:spacing w:before="60" w:after="60"/>
              <w:jc w:val="left"/>
              <w:rPr>
                <w:sz w:val="16"/>
                <w:szCs w:val="16"/>
                <w:lang w:val="en-GB"/>
              </w:rPr>
            </w:pPr>
            <w:r>
              <w:rPr>
                <w:sz w:val="16"/>
                <w:szCs w:val="16"/>
                <w:lang w:val="en-GB"/>
              </w:rPr>
              <w:t>The reason for inclusion of the support file in this exchange set</w:t>
            </w:r>
          </w:p>
        </w:tc>
        <w:tc>
          <w:tcPr>
            <w:tcW w:w="804" w:type="dxa"/>
          </w:tcPr>
          <w:p w14:paraId="05D81DDA" w14:textId="77777777" w:rsidR="00113B5B" w:rsidRPr="00734383" w:rsidRDefault="00113B5B" w:rsidP="00C1698B">
            <w:pPr>
              <w:snapToGrid w:val="0"/>
              <w:spacing w:before="60" w:after="60"/>
              <w:jc w:val="center"/>
              <w:rPr>
                <w:sz w:val="16"/>
                <w:szCs w:val="16"/>
                <w:lang w:val="en-GB"/>
              </w:rPr>
            </w:pPr>
            <w:r w:rsidRPr="00734383">
              <w:rPr>
                <w:sz w:val="16"/>
                <w:szCs w:val="16"/>
                <w:lang w:val="en-GB"/>
              </w:rPr>
              <w:t>-</w:t>
            </w:r>
          </w:p>
        </w:tc>
        <w:tc>
          <w:tcPr>
            <w:tcW w:w="5415" w:type="dxa"/>
          </w:tcPr>
          <w:p w14:paraId="7BFB76AE" w14:textId="77777777" w:rsidR="00113B5B" w:rsidRPr="00734383" w:rsidRDefault="00113B5B" w:rsidP="00C1698B">
            <w:pPr>
              <w:snapToGrid w:val="0"/>
              <w:spacing w:before="60" w:after="60"/>
              <w:jc w:val="left"/>
              <w:rPr>
                <w:sz w:val="16"/>
                <w:szCs w:val="16"/>
                <w:lang w:val="en-GB"/>
              </w:rPr>
            </w:pPr>
            <w:r w:rsidRPr="00734383">
              <w:rPr>
                <w:sz w:val="16"/>
                <w:szCs w:val="16"/>
                <w:lang w:val="en-GB"/>
              </w:rPr>
              <w:t>-</w:t>
            </w:r>
          </w:p>
        </w:tc>
      </w:tr>
      <w:tr w:rsidR="00113B5B" w:rsidRPr="00734383" w14:paraId="1AF4BB17" w14:textId="77777777" w:rsidTr="00B764EA">
        <w:trPr>
          <w:trHeight w:val="304"/>
        </w:trPr>
        <w:tc>
          <w:tcPr>
            <w:tcW w:w="1163" w:type="dxa"/>
          </w:tcPr>
          <w:p w14:paraId="4EE1D37E" w14:textId="77777777" w:rsidR="00113B5B" w:rsidRPr="00734383" w:rsidRDefault="00113B5B" w:rsidP="00C1698B">
            <w:pPr>
              <w:snapToGrid w:val="0"/>
              <w:spacing w:before="60" w:after="60"/>
              <w:jc w:val="left"/>
              <w:rPr>
                <w:sz w:val="16"/>
                <w:szCs w:val="16"/>
                <w:lang w:val="en-GB"/>
              </w:rPr>
            </w:pPr>
            <w:r w:rsidRPr="00734383">
              <w:rPr>
                <w:sz w:val="16"/>
                <w:szCs w:val="16"/>
                <w:lang w:val="en-GB"/>
              </w:rPr>
              <w:t>Value</w:t>
            </w:r>
          </w:p>
        </w:tc>
        <w:tc>
          <w:tcPr>
            <w:tcW w:w="2977" w:type="dxa"/>
          </w:tcPr>
          <w:p w14:paraId="487B5D38" w14:textId="77777777" w:rsidR="00113B5B" w:rsidRPr="00734383" w:rsidRDefault="00113B5B" w:rsidP="00C1698B">
            <w:pPr>
              <w:snapToGrid w:val="0"/>
              <w:spacing w:before="60" w:after="60"/>
              <w:jc w:val="left"/>
              <w:rPr>
                <w:sz w:val="16"/>
                <w:szCs w:val="16"/>
                <w:lang w:val="en-GB"/>
              </w:rPr>
            </w:pPr>
            <w:r w:rsidRPr="00734383">
              <w:rPr>
                <w:sz w:val="16"/>
                <w:szCs w:val="16"/>
                <w:lang w:val="en-GB"/>
              </w:rPr>
              <w:t>new</w:t>
            </w:r>
          </w:p>
        </w:tc>
        <w:tc>
          <w:tcPr>
            <w:tcW w:w="3420" w:type="dxa"/>
          </w:tcPr>
          <w:p w14:paraId="3FB3FC05" w14:textId="77777777" w:rsidR="00113B5B" w:rsidRPr="00734383" w:rsidRDefault="00113B5B" w:rsidP="00C1698B">
            <w:pPr>
              <w:snapToGrid w:val="0"/>
              <w:spacing w:before="60" w:after="60"/>
              <w:jc w:val="left"/>
              <w:rPr>
                <w:sz w:val="16"/>
                <w:szCs w:val="16"/>
                <w:lang w:val="en-GB"/>
              </w:rPr>
            </w:pPr>
            <w:r>
              <w:rPr>
                <w:sz w:val="16"/>
                <w:szCs w:val="16"/>
                <w:lang w:val="en-GB"/>
              </w:rPr>
              <w:t>A file which is new</w:t>
            </w:r>
          </w:p>
        </w:tc>
        <w:tc>
          <w:tcPr>
            <w:tcW w:w="804" w:type="dxa"/>
          </w:tcPr>
          <w:p w14:paraId="76D81B03" w14:textId="15B22ABD" w:rsidR="00113B5B" w:rsidRPr="00734383" w:rsidRDefault="00113B5B" w:rsidP="00C1698B">
            <w:pPr>
              <w:snapToGrid w:val="0"/>
              <w:spacing w:before="60" w:after="60"/>
              <w:jc w:val="center"/>
              <w:rPr>
                <w:sz w:val="16"/>
                <w:szCs w:val="16"/>
                <w:lang w:val="en-GB"/>
              </w:rPr>
            </w:pPr>
          </w:p>
        </w:tc>
        <w:tc>
          <w:tcPr>
            <w:tcW w:w="5415" w:type="dxa"/>
          </w:tcPr>
          <w:p w14:paraId="6EA0694E" w14:textId="77777777" w:rsidR="00113B5B" w:rsidRPr="00734383" w:rsidRDefault="00113B5B" w:rsidP="00C1698B">
            <w:pPr>
              <w:snapToGrid w:val="0"/>
              <w:spacing w:before="60" w:after="60"/>
              <w:jc w:val="left"/>
              <w:rPr>
                <w:sz w:val="16"/>
                <w:szCs w:val="16"/>
                <w:lang w:val="en-GB"/>
              </w:rPr>
            </w:pPr>
            <w:r>
              <w:rPr>
                <w:sz w:val="16"/>
                <w:szCs w:val="16"/>
                <w:lang w:val="en-GB"/>
              </w:rPr>
              <w:t>Signifies a new file</w:t>
            </w:r>
          </w:p>
        </w:tc>
      </w:tr>
      <w:tr w:rsidR="00113B5B" w:rsidRPr="00734383" w14:paraId="727A360C" w14:textId="77777777" w:rsidTr="00B764EA">
        <w:trPr>
          <w:trHeight w:val="276"/>
        </w:trPr>
        <w:tc>
          <w:tcPr>
            <w:tcW w:w="1163" w:type="dxa"/>
          </w:tcPr>
          <w:p w14:paraId="39BA2E9B" w14:textId="77777777" w:rsidR="00113B5B" w:rsidRPr="00734383" w:rsidRDefault="00113B5B" w:rsidP="00C1698B">
            <w:pPr>
              <w:snapToGrid w:val="0"/>
              <w:spacing w:before="60" w:after="60"/>
              <w:jc w:val="left"/>
              <w:rPr>
                <w:sz w:val="16"/>
                <w:szCs w:val="16"/>
                <w:lang w:val="en-GB"/>
              </w:rPr>
            </w:pPr>
            <w:r w:rsidRPr="00734383">
              <w:rPr>
                <w:sz w:val="16"/>
                <w:szCs w:val="16"/>
                <w:lang w:val="en-GB"/>
              </w:rPr>
              <w:t>Value</w:t>
            </w:r>
          </w:p>
        </w:tc>
        <w:tc>
          <w:tcPr>
            <w:tcW w:w="2977" w:type="dxa"/>
          </w:tcPr>
          <w:p w14:paraId="369AD490" w14:textId="77777777" w:rsidR="00113B5B" w:rsidRPr="00734383" w:rsidRDefault="00113B5B" w:rsidP="00C1698B">
            <w:pPr>
              <w:snapToGrid w:val="0"/>
              <w:spacing w:before="60" w:after="60"/>
              <w:jc w:val="left"/>
              <w:rPr>
                <w:sz w:val="16"/>
                <w:szCs w:val="16"/>
                <w:lang w:val="en-GB"/>
              </w:rPr>
            </w:pPr>
            <w:r w:rsidRPr="00734383">
              <w:rPr>
                <w:sz w:val="16"/>
                <w:szCs w:val="16"/>
                <w:lang w:val="en-GB"/>
              </w:rPr>
              <w:t>replacement</w:t>
            </w:r>
          </w:p>
        </w:tc>
        <w:tc>
          <w:tcPr>
            <w:tcW w:w="3420" w:type="dxa"/>
          </w:tcPr>
          <w:p w14:paraId="6CD9737F" w14:textId="77777777" w:rsidR="00113B5B" w:rsidRPr="00734383" w:rsidRDefault="00113B5B" w:rsidP="00C1698B">
            <w:pPr>
              <w:snapToGrid w:val="0"/>
              <w:spacing w:before="60" w:after="60"/>
              <w:jc w:val="left"/>
              <w:rPr>
                <w:sz w:val="16"/>
                <w:szCs w:val="16"/>
                <w:lang w:val="en-GB"/>
              </w:rPr>
            </w:pPr>
            <w:r>
              <w:rPr>
                <w:sz w:val="16"/>
                <w:szCs w:val="16"/>
                <w:lang w:val="en-GB"/>
              </w:rPr>
              <w:t>A file which replaces an existing file</w:t>
            </w:r>
          </w:p>
        </w:tc>
        <w:tc>
          <w:tcPr>
            <w:tcW w:w="804" w:type="dxa"/>
          </w:tcPr>
          <w:p w14:paraId="6D30D182" w14:textId="6A5F9DAA" w:rsidR="00113B5B" w:rsidRPr="00734383" w:rsidRDefault="00113B5B" w:rsidP="00C1698B">
            <w:pPr>
              <w:snapToGrid w:val="0"/>
              <w:spacing w:before="60" w:after="60"/>
              <w:jc w:val="center"/>
              <w:rPr>
                <w:sz w:val="16"/>
                <w:szCs w:val="16"/>
                <w:lang w:val="en-GB"/>
              </w:rPr>
            </w:pPr>
          </w:p>
        </w:tc>
        <w:tc>
          <w:tcPr>
            <w:tcW w:w="5415" w:type="dxa"/>
          </w:tcPr>
          <w:p w14:paraId="7D1D9215" w14:textId="77777777" w:rsidR="00113B5B" w:rsidRPr="00734383" w:rsidRDefault="00113B5B" w:rsidP="00C1698B">
            <w:pPr>
              <w:snapToGrid w:val="0"/>
              <w:spacing w:before="60" w:after="60"/>
              <w:jc w:val="left"/>
              <w:rPr>
                <w:sz w:val="16"/>
                <w:szCs w:val="16"/>
                <w:lang w:val="en-GB"/>
              </w:rPr>
            </w:pPr>
            <w:r w:rsidRPr="00734383">
              <w:rPr>
                <w:sz w:val="16"/>
                <w:szCs w:val="16"/>
                <w:lang w:val="en-GB"/>
              </w:rPr>
              <w:t>Signifies a replacement for a file of the same name</w:t>
            </w:r>
          </w:p>
        </w:tc>
      </w:tr>
      <w:tr w:rsidR="00113B5B" w:rsidRPr="00734383" w14:paraId="0EDDA8B7" w14:textId="77777777" w:rsidTr="00B764EA">
        <w:trPr>
          <w:trHeight w:val="304"/>
        </w:trPr>
        <w:tc>
          <w:tcPr>
            <w:tcW w:w="1163" w:type="dxa"/>
          </w:tcPr>
          <w:p w14:paraId="55786577" w14:textId="77777777" w:rsidR="00113B5B" w:rsidRPr="00734383" w:rsidRDefault="00113B5B" w:rsidP="00C1698B">
            <w:pPr>
              <w:snapToGrid w:val="0"/>
              <w:spacing w:before="60" w:after="60"/>
              <w:jc w:val="left"/>
              <w:rPr>
                <w:sz w:val="16"/>
                <w:szCs w:val="16"/>
                <w:lang w:val="en-GB"/>
              </w:rPr>
            </w:pPr>
            <w:r w:rsidRPr="00734383">
              <w:rPr>
                <w:sz w:val="16"/>
                <w:szCs w:val="16"/>
                <w:lang w:val="en-GB"/>
              </w:rPr>
              <w:t>Value</w:t>
            </w:r>
          </w:p>
        </w:tc>
        <w:tc>
          <w:tcPr>
            <w:tcW w:w="2977" w:type="dxa"/>
          </w:tcPr>
          <w:p w14:paraId="06D970DB" w14:textId="77777777" w:rsidR="00113B5B" w:rsidRPr="00734383" w:rsidRDefault="00113B5B" w:rsidP="00C1698B">
            <w:pPr>
              <w:snapToGrid w:val="0"/>
              <w:spacing w:before="60" w:after="60"/>
              <w:jc w:val="left"/>
              <w:rPr>
                <w:sz w:val="16"/>
                <w:szCs w:val="16"/>
                <w:lang w:val="en-GB"/>
              </w:rPr>
            </w:pPr>
            <w:r w:rsidRPr="00734383">
              <w:rPr>
                <w:sz w:val="16"/>
                <w:szCs w:val="16"/>
                <w:lang w:val="en-GB"/>
              </w:rPr>
              <w:t>deletion</w:t>
            </w:r>
          </w:p>
        </w:tc>
        <w:tc>
          <w:tcPr>
            <w:tcW w:w="3420" w:type="dxa"/>
          </w:tcPr>
          <w:p w14:paraId="5ECB473E" w14:textId="77777777" w:rsidR="00113B5B" w:rsidRPr="00734383" w:rsidRDefault="00113B5B" w:rsidP="00C1698B">
            <w:pPr>
              <w:snapToGrid w:val="0"/>
              <w:spacing w:before="60" w:after="60"/>
              <w:jc w:val="left"/>
              <w:rPr>
                <w:sz w:val="16"/>
                <w:szCs w:val="16"/>
                <w:lang w:val="en-GB"/>
              </w:rPr>
            </w:pPr>
            <w:r>
              <w:rPr>
                <w:sz w:val="16"/>
                <w:szCs w:val="16"/>
                <w:lang w:val="en-GB"/>
              </w:rPr>
              <w:t>Deletes an existing file</w:t>
            </w:r>
          </w:p>
        </w:tc>
        <w:tc>
          <w:tcPr>
            <w:tcW w:w="804" w:type="dxa"/>
          </w:tcPr>
          <w:p w14:paraId="3778EC84" w14:textId="5354FCFC" w:rsidR="00113B5B" w:rsidRPr="00734383" w:rsidRDefault="00113B5B" w:rsidP="00C1698B">
            <w:pPr>
              <w:snapToGrid w:val="0"/>
              <w:spacing w:before="60" w:after="60"/>
              <w:jc w:val="center"/>
              <w:rPr>
                <w:sz w:val="16"/>
                <w:szCs w:val="16"/>
                <w:lang w:val="en-GB"/>
              </w:rPr>
            </w:pPr>
          </w:p>
        </w:tc>
        <w:tc>
          <w:tcPr>
            <w:tcW w:w="5415" w:type="dxa"/>
          </w:tcPr>
          <w:p w14:paraId="356F6E0D" w14:textId="77777777" w:rsidR="00113B5B" w:rsidRPr="00734383" w:rsidRDefault="00113B5B" w:rsidP="00C1698B">
            <w:pPr>
              <w:snapToGrid w:val="0"/>
              <w:spacing w:before="60" w:after="60"/>
              <w:jc w:val="left"/>
              <w:rPr>
                <w:sz w:val="16"/>
                <w:szCs w:val="16"/>
                <w:lang w:val="en-GB"/>
              </w:rPr>
            </w:pPr>
            <w:r w:rsidRPr="00734383">
              <w:rPr>
                <w:sz w:val="16"/>
                <w:szCs w:val="16"/>
                <w:lang w:val="en-GB"/>
              </w:rPr>
              <w:t>Signifies deletion of a file of that name</w:t>
            </w:r>
          </w:p>
        </w:tc>
      </w:tr>
    </w:tbl>
    <w:p w14:paraId="689E2C9A" w14:textId="77777777" w:rsidR="00C1698B" w:rsidRDefault="00C1698B" w:rsidP="00113B5B">
      <w:pPr>
        <w:spacing w:before="0" w:after="0"/>
        <w:rPr>
          <w:lang w:val="en-GB"/>
        </w:rPr>
      </w:pPr>
    </w:p>
    <w:p w14:paraId="1721EBA9" w14:textId="77777777" w:rsidR="00C1698B" w:rsidRPr="007C307C" w:rsidRDefault="00C1698B" w:rsidP="00113B5B">
      <w:pPr>
        <w:pStyle w:val="Heading3"/>
        <w:tabs>
          <w:tab w:val="clear" w:pos="426"/>
          <w:tab w:val="clear" w:pos="660"/>
          <w:tab w:val="left" w:pos="709"/>
        </w:tabs>
        <w:spacing w:line="240" w:lineRule="auto"/>
      </w:pPr>
      <w:r w:rsidRPr="007C307C">
        <w:t>S100_</w:t>
      </w:r>
      <w:r>
        <w:t>SupportFile</w:t>
      </w:r>
      <w:r w:rsidRPr="007C307C">
        <w:t>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20E544F9" w14:textId="77777777" w:rsidTr="00C1698B">
        <w:trPr>
          <w:trHeight w:val="153"/>
        </w:trPr>
        <w:tc>
          <w:tcPr>
            <w:tcW w:w="1106" w:type="dxa"/>
          </w:tcPr>
          <w:p w14:paraId="0B5A7276"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tcPr>
          <w:p w14:paraId="27E5D7F5"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379AA99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43691305"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310B88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2289F0BD"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03122A0E" w14:textId="77777777" w:rsidTr="00C1698B">
        <w:trPr>
          <w:trHeight w:val="490"/>
        </w:trPr>
        <w:tc>
          <w:tcPr>
            <w:tcW w:w="1106" w:type="dxa"/>
          </w:tcPr>
          <w:p w14:paraId="1693D4C8"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4056CBB5"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SupportFileSpecification</w:t>
            </w:r>
          </w:p>
        </w:tc>
        <w:tc>
          <w:tcPr>
            <w:tcW w:w="3420" w:type="dxa"/>
          </w:tcPr>
          <w:p w14:paraId="5CD1AA6E" w14:textId="77777777" w:rsidR="00C1698B" w:rsidRPr="002A5288" w:rsidRDefault="00C1698B" w:rsidP="00C1698B">
            <w:pPr>
              <w:snapToGrid w:val="0"/>
              <w:spacing w:before="60" w:after="60"/>
              <w:jc w:val="left"/>
              <w:rPr>
                <w:sz w:val="16"/>
                <w:szCs w:val="16"/>
                <w:lang w:val="en-GB"/>
              </w:rPr>
            </w:pPr>
            <w:r w:rsidRPr="00640ABA">
              <w:rPr>
                <w:sz w:val="16"/>
                <w:szCs w:val="16"/>
                <w:lang w:val="en-GB"/>
              </w:rPr>
              <w:t>The standard or specification to which a support file conforms.</w:t>
            </w:r>
          </w:p>
        </w:tc>
        <w:tc>
          <w:tcPr>
            <w:tcW w:w="804" w:type="dxa"/>
          </w:tcPr>
          <w:p w14:paraId="7284295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533286E2"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546D603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2931E02" w14:textId="77777777" w:rsidTr="00C1698B">
        <w:trPr>
          <w:trHeight w:val="321"/>
        </w:trPr>
        <w:tc>
          <w:tcPr>
            <w:tcW w:w="1106" w:type="dxa"/>
          </w:tcPr>
          <w:p w14:paraId="6AE4146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4AEFB1E6"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888A67C" w14:textId="77777777" w:rsidR="00C1698B" w:rsidRPr="002A5288" w:rsidRDefault="00C1698B" w:rsidP="00C1698B">
            <w:pPr>
              <w:snapToGrid w:val="0"/>
              <w:spacing w:before="60" w:after="60"/>
              <w:jc w:val="left"/>
              <w:rPr>
                <w:sz w:val="16"/>
                <w:szCs w:val="16"/>
                <w:lang w:val="en-GB"/>
              </w:rPr>
            </w:pPr>
            <w:r w:rsidRPr="00640ABA">
              <w:rPr>
                <w:sz w:val="16"/>
                <w:szCs w:val="16"/>
                <w:lang w:val="en-GB"/>
              </w:rPr>
              <w:t>The name of the specification used to create the support file.</w:t>
            </w:r>
          </w:p>
        </w:tc>
        <w:tc>
          <w:tcPr>
            <w:tcW w:w="804" w:type="dxa"/>
          </w:tcPr>
          <w:p w14:paraId="5D67CC6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721927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A081179" w14:textId="77777777" w:rsidR="00C1698B" w:rsidRPr="002A5288" w:rsidRDefault="00C1698B" w:rsidP="00C1698B">
            <w:pPr>
              <w:snapToGrid w:val="0"/>
              <w:spacing w:before="60" w:after="60"/>
              <w:jc w:val="left"/>
              <w:rPr>
                <w:sz w:val="16"/>
                <w:szCs w:val="16"/>
                <w:lang w:val="en-GB"/>
              </w:rPr>
            </w:pPr>
          </w:p>
        </w:tc>
      </w:tr>
      <w:tr w:rsidR="00C1698B" w:rsidRPr="002A5288" w14:paraId="42C83537" w14:textId="77777777" w:rsidTr="00C1698B">
        <w:trPr>
          <w:trHeight w:val="337"/>
        </w:trPr>
        <w:tc>
          <w:tcPr>
            <w:tcW w:w="1106" w:type="dxa"/>
          </w:tcPr>
          <w:p w14:paraId="50F2FE6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1516A0CB"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20234A63" w14:textId="77777777" w:rsidR="00C1698B" w:rsidRPr="002A5288" w:rsidRDefault="00C1698B" w:rsidP="00C1698B">
            <w:pPr>
              <w:snapToGrid w:val="0"/>
              <w:spacing w:before="60" w:after="60"/>
              <w:jc w:val="left"/>
              <w:rPr>
                <w:sz w:val="16"/>
                <w:szCs w:val="16"/>
                <w:lang w:val="en-GB"/>
              </w:rPr>
            </w:pPr>
            <w:r w:rsidRPr="00640ABA">
              <w:rPr>
                <w:sz w:val="16"/>
                <w:szCs w:val="16"/>
                <w:lang w:val="en-GB"/>
              </w:rPr>
              <w:t>The version number of the specification.</w:t>
            </w:r>
          </w:p>
        </w:tc>
        <w:tc>
          <w:tcPr>
            <w:tcW w:w="804" w:type="dxa"/>
          </w:tcPr>
          <w:p w14:paraId="04E98C1D" w14:textId="77777777" w:rsidR="00C1698B" w:rsidRPr="002A5288" w:rsidRDefault="00C1698B" w:rsidP="00C1698B">
            <w:pPr>
              <w:snapToGrid w:val="0"/>
              <w:spacing w:before="60" w:after="60"/>
              <w:jc w:val="center"/>
              <w:rPr>
                <w:sz w:val="16"/>
                <w:szCs w:val="16"/>
                <w:lang w:val="en-GB"/>
              </w:rPr>
            </w:pPr>
            <w:r>
              <w:rPr>
                <w:sz w:val="16"/>
                <w:szCs w:val="16"/>
                <w:lang w:val="en-GB"/>
              </w:rPr>
              <w:t>0..</w:t>
            </w:r>
            <w:r w:rsidRPr="002A5288">
              <w:rPr>
                <w:sz w:val="16"/>
                <w:szCs w:val="16"/>
                <w:lang w:val="en-GB"/>
              </w:rPr>
              <w:t>1</w:t>
            </w:r>
          </w:p>
        </w:tc>
        <w:tc>
          <w:tcPr>
            <w:tcW w:w="2436" w:type="dxa"/>
          </w:tcPr>
          <w:p w14:paraId="0EB0E7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3A7ADED" w14:textId="77777777" w:rsidR="00C1698B" w:rsidRPr="002A5288" w:rsidRDefault="00C1698B" w:rsidP="00C1698B">
            <w:pPr>
              <w:snapToGrid w:val="0"/>
              <w:spacing w:before="60" w:after="60"/>
              <w:jc w:val="left"/>
              <w:rPr>
                <w:sz w:val="16"/>
                <w:szCs w:val="16"/>
                <w:lang w:val="en-GB"/>
              </w:rPr>
            </w:pPr>
          </w:p>
        </w:tc>
      </w:tr>
      <w:tr w:rsidR="00C1698B" w:rsidRPr="002A5288" w14:paraId="46EB15CF" w14:textId="77777777" w:rsidTr="00C1698B">
        <w:trPr>
          <w:trHeight w:val="321"/>
        </w:trPr>
        <w:tc>
          <w:tcPr>
            <w:tcW w:w="1106" w:type="dxa"/>
          </w:tcPr>
          <w:p w14:paraId="15AE49D6"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A535BD3"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4AF699A0"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specification</w:t>
            </w:r>
            <w:r>
              <w:rPr>
                <w:sz w:val="16"/>
                <w:szCs w:val="16"/>
                <w:lang w:val="en-GB"/>
              </w:rPr>
              <w:t>.</w:t>
            </w:r>
          </w:p>
        </w:tc>
        <w:tc>
          <w:tcPr>
            <w:tcW w:w="804" w:type="dxa"/>
          </w:tcPr>
          <w:p w14:paraId="71705F25" w14:textId="77777777" w:rsidR="00C1698B" w:rsidRPr="002A5288" w:rsidRDefault="00C1698B" w:rsidP="00C1698B">
            <w:pPr>
              <w:snapToGrid w:val="0"/>
              <w:spacing w:before="60" w:after="60"/>
              <w:jc w:val="center"/>
              <w:rPr>
                <w:sz w:val="16"/>
                <w:szCs w:val="16"/>
                <w:lang w:val="en-GB"/>
              </w:rPr>
            </w:pPr>
            <w:r>
              <w:rPr>
                <w:sz w:val="16"/>
                <w:szCs w:val="16"/>
                <w:lang w:val="en-GB"/>
              </w:rPr>
              <w:t>0..</w:t>
            </w:r>
            <w:r w:rsidRPr="002A5288">
              <w:rPr>
                <w:sz w:val="16"/>
                <w:szCs w:val="16"/>
                <w:lang w:val="en-GB"/>
              </w:rPr>
              <w:t>1</w:t>
            </w:r>
          </w:p>
        </w:tc>
        <w:tc>
          <w:tcPr>
            <w:tcW w:w="2436" w:type="dxa"/>
          </w:tcPr>
          <w:p w14:paraId="7EFF0E57"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19D62235" w14:textId="77777777" w:rsidR="00C1698B" w:rsidRPr="002A5288" w:rsidRDefault="00C1698B" w:rsidP="00C1698B">
            <w:pPr>
              <w:snapToGrid w:val="0"/>
              <w:spacing w:before="60" w:after="60"/>
              <w:jc w:val="left"/>
              <w:rPr>
                <w:sz w:val="16"/>
                <w:szCs w:val="16"/>
                <w:lang w:val="en-GB"/>
              </w:rPr>
            </w:pPr>
          </w:p>
        </w:tc>
      </w:tr>
    </w:tbl>
    <w:p w14:paraId="43B075C6" w14:textId="77777777" w:rsidR="00C1698B" w:rsidRDefault="00C1698B" w:rsidP="00113B5B">
      <w:pPr>
        <w:spacing w:before="0" w:after="0"/>
        <w:rPr>
          <w:lang w:val="en-GB"/>
        </w:rPr>
      </w:pPr>
    </w:p>
    <w:p w14:paraId="63A30305" w14:textId="77777777" w:rsidR="00C1698B" w:rsidRPr="007C307C" w:rsidRDefault="00C1698B" w:rsidP="00B51614">
      <w:pPr>
        <w:pStyle w:val="Heading2"/>
      </w:pPr>
      <w:bookmarkStart w:id="201" w:name="_Toc512925151"/>
      <w:bookmarkStart w:id="202" w:name="_Toc3206179"/>
      <w:r w:rsidRPr="007C307C">
        <w:t>S100_Catalogue</w:t>
      </w:r>
      <w:r>
        <w:t>Metadata</w:t>
      </w:r>
      <w:bookmarkEnd w:id="201"/>
      <w:bookmarkEnd w:id="202"/>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0148EB">
        <w:trPr>
          <w:cantSplit/>
          <w:trHeight w:val="198"/>
        </w:trPr>
        <w:tc>
          <w:tcPr>
            <w:tcW w:w="1163" w:type="dxa"/>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7777777" w:rsidR="00C1698B" w:rsidRPr="00B551FD" w:rsidRDefault="00C1698B" w:rsidP="00C1698B">
            <w:pPr>
              <w:snapToGrid w:val="0"/>
              <w:spacing w:before="60" w:after="60"/>
              <w:jc w:val="left"/>
              <w:rPr>
                <w:sz w:val="16"/>
                <w:szCs w:val="16"/>
                <w:lang w:val="en-GB"/>
              </w:rPr>
            </w:pPr>
            <w:r w:rsidRPr="00B551FD">
              <w:rPr>
                <w:sz w:val="16"/>
                <w:szCs w:val="16"/>
                <w:lang w:val="en-GB"/>
              </w:rPr>
              <w:t>S100_Catalogue</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77777777" w:rsidR="00C1698B" w:rsidRPr="00B551FD" w:rsidRDefault="00C1698B" w:rsidP="00C1698B">
            <w:pPr>
              <w:snapToGrid w:val="0"/>
              <w:spacing w:before="60" w:after="60"/>
              <w:jc w:val="left"/>
              <w:rPr>
                <w:sz w:val="16"/>
                <w:szCs w:val="16"/>
                <w:lang w:val="en-GB"/>
              </w:rPr>
            </w:pPr>
            <w:r>
              <w:rPr>
                <w:sz w:val="16"/>
                <w:szCs w:val="16"/>
                <w:lang w:val="en-GB"/>
              </w:rPr>
              <w:t>file</w:t>
            </w:r>
            <w:r w:rsidRPr="00B551FD">
              <w:rPr>
                <w:sz w:val="16"/>
                <w:szCs w:val="16"/>
                <w:lang w:val="en-GB"/>
              </w:rPr>
              <w:t>name</w:t>
            </w:r>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77777777"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1698B" w:rsidRPr="00B551FD" w14:paraId="2F03D527" w14:textId="77777777" w:rsidTr="000148EB">
        <w:trPr>
          <w:cantSplit/>
          <w:trHeight w:val="198"/>
        </w:trPr>
        <w:tc>
          <w:tcPr>
            <w:tcW w:w="1163" w:type="dxa"/>
          </w:tcPr>
          <w:p w14:paraId="4ECFFA49" w14:textId="77777777" w:rsidR="00C1698B" w:rsidRPr="00B551FD"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1BC1947E" w14:textId="77777777" w:rsidR="00C1698B" w:rsidRPr="00B551FD" w:rsidRDefault="00C1698B" w:rsidP="00C1698B">
            <w:pPr>
              <w:snapToGrid w:val="0"/>
              <w:spacing w:before="60" w:after="60"/>
              <w:jc w:val="left"/>
              <w:rPr>
                <w:sz w:val="16"/>
                <w:szCs w:val="16"/>
                <w:lang w:val="en-GB"/>
              </w:rPr>
            </w:pPr>
            <w:r>
              <w:rPr>
                <w:sz w:val="16"/>
                <w:szCs w:val="16"/>
                <w:lang w:val="en-GB"/>
              </w:rPr>
              <w:t>fileLocation</w:t>
            </w:r>
          </w:p>
        </w:tc>
        <w:tc>
          <w:tcPr>
            <w:tcW w:w="3420" w:type="dxa"/>
          </w:tcPr>
          <w:p w14:paraId="6C6A74AC" w14:textId="77777777" w:rsidR="00C1698B" w:rsidRPr="00B551FD" w:rsidRDefault="00C1698B" w:rsidP="00C1698B">
            <w:pPr>
              <w:snapToGrid w:val="0"/>
              <w:spacing w:before="60" w:after="60"/>
              <w:jc w:val="left"/>
              <w:rPr>
                <w:sz w:val="16"/>
                <w:szCs w:val="16"/>
                <w:lang w:val="en-GB"/>
              </w:rPr>
            </w:pPr>
            <w:r>
              <w:rPr>
                <w:sz w:val="16"/>
                <w:szCs w:val="16"/>
                <w:lang w:val="en-GB"/>
              </w:rPr>
              <w:t>Full location from the exchange set root director</w:t>
            </w:r>
          </w:p>
        </w:tc>
        <w:tc>
          <w:tcPr>
            <w:tcW w:w="804" w:type="dxa"/>
          </w:tcPr>
          <w:p w14:paraId="4B0ACE97"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78A4441A" w14:textId="77777777" w:rsidR="00C1698B" w:rsidRPr="00B551FD" w:rsidRDefault="00C1698B" w:rsidP="00C1698B">
            <w:pPr>
              <w:snapToGrid w:val="0"/>
              <w:spacing w:before="60" w:after="60"/>
              <w:jc w:val="left"/>
              <w:rPr>
                <w:sz w:val="16"/>
                <w:szCs w:val="16"/>
                <w:lang w:val="en-GB"/>
              </w:rPr>
            </w:pPr>
            <w:r>
              <w:rPr>
                <w:sz w:val="16"/>
                <w:szCs w:val="16"/>
                <w:lang w:val="en-GB"/>
              </w:rPr>
              <w:t>CharacterString</w:t>
            </w:r>
          </w:p>
        </w:tc>
        <w:tc>
          <w:tcPr>
            <w:tcW w:w="3060" w:type="dxa"/>
          </w:tcPr>
          <w:p w14:paraId="50D5A410" w14:textId="77777777" w:rsidR="00C1698B" w:rsidRDefault="00C1698B" w:rsidP="0025515F">
            <w:pPr>
              <w:snapToGrid w:val="0"/>
              <w:spacing w:before="60" w:after="60"/>
              <w:jc w:val="left"/>
              <w:rPr>
                <w:sz w:val="16"/>
                <w:szCs w:val="16"/>
                <w:lang w:val="en-GB"/>
              </w:rPr>
            </w:pPr>
            <w:r>
              <w:rPr>
                <w:sz w:val="16"/>
                <w:szCs w:val="16"/>
                <w:lang w:val="en-GB"/>
              </w:rPr>
              <w:t>Path relative to the root directory of the exchange set. The location of the file after the exchange set is unpacked into directory &lt;EXCH_ROOT&gt; will be &lt;EXCH_ROOT&gt;/&lt;filePath&gt;/&lt;filename&gt;</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77777777"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r w:rsidRPr="00B551FD">
              <w:rPr>
                <w:sz w:val="16"/>
                <w:szCs w:val="16"/>
                <w:lang w:val="en-GB"/>
              </w:rPr>
              <w:t>versionNumber</w:t>
            </w:r>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77777777"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50829F11" w14:textId="77777777" w:rsidR="00C1698B" w:rsidRPr="00B551FD" w:rsidRDefault="00C1698B" w:rsidP="00C1698B">
            <w:pPr>
              <w:snapToGrid w:val="0"/>
              <w:spacing w:before="60" w:after="60"/>
              <w:jc w:val="left"/>
              <w:rPr>
                <w:sz w:val="16"/>
                <w:szCs w:val="16"/>
                <w:lang w:val="en-GB"/>
              </w:rPr>
            </w:pP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r>
              <w:rPr>
                <w:sz w:val="16"/>
                <w:szCs w:val="16"/>
                <w:lang w:val="en-GB"/>
              </w:rPr>
              <w:t>issue</w:t>
            </w:r>
            <w:r w:rsidRPr="00B551FD">
              <w:rPr>
                <w:sz w:val="16"/>
                <w:szCs w:val="16"/>
                <w:lang w:val="en-GB"/>
              </w:rPr>
              <w:t>Date</w:t>
            </w:r>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7777777"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lastRenderedPageBreak/>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r>
              <w:rPr>
                <w:sz w:val="16"/>
                <w:szCs w:val="16"/>
                <w:lang w:val="en-GB"/>
              </w:rPr>
              <w:t>product</w:t>
            </w:r>
            <w:r w:rsidRPr="002A5288">
              <w:rPr>
                <w:sz w:val="16"/>
                <w:szCs w:val="16"/>
                <w:lang w:val="en-GB"/>
              </w:rPr>
              <w:t>Specification</w:t>
            </w:r>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tcPr>
          <w:p w14:paraId="325B3675" w14:textId="77777777" w:rsidR="00C1698B" w:rsidRPr="002A5288" w:rsidRDefault="00C1698B" w:rsidP="00C1698B">
            <w:pPr>
              <w:snapToGrid w:val="0"/>
              <w:spacing w:before="60" w:after="60"/>
              <w:jc w:val="left"/>
              <w:rPr>
                <w:sz w:val="16"/>
                <w:szCs w:val="16"/>
                <w:lang w:val="en-GB"/>
              </w:rPr>
            </w:pPr>
            <w:r>
              <w:rPr>
                <w:sz w:val="16"/>
                <w:szCs w:val="16"/>
                <w:lang w:val="en-GB"/>
              </w:rPr>
              <w:t>Digital Signature of the file</w:t>
            </w:r>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20453780" w14:textId="77777777" w:rsidR="00C1698B" w:rsidRPr="002A5288" w:rsidRDefault="00C1698B" w:rsidP="00C1698B">
            <w:pPr>
              <w:snapToGrid w:val="0"/>
              <w:spacing w:before="60" w:after="60"/>
              <w:jc w:val="left"/>
              <w:rPr>
                <w:sz w:val="16"/>
                <w:szCs w:val="16"/>
                <w:lang w:val="en-GB"/>
              </w:rPr>
            </w:pPr>
            <w:r>
              <w:rPr>
                <w:sz w:val="16"/>
                <w:szCs w:val="16"/>
                <w:lang w:val="en-GB"/>
              </w:rPr>
              <w:t>S100_DigitalSignature</w:t>
            </w:r>
          </w:p>
        </w:tc>
        <w:tc>
          <w:tcPr>
            <w:tcW w:w="3060" w:type="dxa"/>
          </w:tcPr>
          <w:p w14:paraId="1A6EE286" w14:textId="77777777" w:rsidR="00C1698B" w:rsidRPr="002A5288" w:rsidRDefault="00C1698B" w:rsidP="00C1698B">
            <w:pPr>
              <w:snapToGrid w:val="0"/>
              <w:spacing w:before="60" w:after="60"/>
              <w:jc w:val="left"/>
              <w:rPr>
                <w:rFonts w:cs="Arial"/>
                <w:sz w:val="16"/>
                <w:szCs w:val="16"/>
                <w:lang w:val="en-GB"/>
              </w:rPr>
            </w:pPr>
            <w:r>
              <w:rPr>
                <w:rFonts w:cs="Arial"/>
                <w:sz w:val="16"/>
                <w:szCs w:val="16"/>
                <w:lang w:val="en-GB"/>
              </w:rPr>
              <w:t>Reference to the appropriate digital signature algorithm</w:t>
            </w:r>
          </w:p>
        </w:tc>
      </w:tr>
      <w:tr w:rsidR="00C1698B" w:rsidRPr="002A5288" w14:paraId="3BFB1AD7" w14:textId="77777777" w:rsidTr="000148EB">
        <w:trPr>
          <w:cantSplit/>
          <w:trHeight w:val="335"/>
        </w:trPr>
        <w:tc>
          <w:tcPr>
            <w:tcW w:w="1163" w:type="dxa"/>
          </w:tcPr>
          <w:p w14:paraId="10E53B1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45180B7D"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420" w:type="dxa"/>
          </w:tcPr>
          <w:p w14:paraId="467D8E1B" w14:textId="77777777" w:rsidR="00C1698B" w:rsidRPr="002A5288"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E134816" w14:textId="77777777" w:rsidR="00C1698B" w:rsidRPr="002A5288" w:rsidRDefault="001B4BE4" w:rsidP="00C1698B">
            <w:pPr>
              <w:snapToGrid w:val="0"/>
              <w:spacing w:before="60" w:after="60"/>
              <w:jc w:val="left"/>
              <w:rPr>
                <w:sz w:val="16"/>
                <w:szCs w:val="16"/>
                <w:lang w:val="en-GB"/>
              </w:rPr>
            </w:pPr>
            <w:r>
              <w:rPr>
                <w:sz w:val="16"/>
                <w:szCs w:val="16"/>
                <w:lang w:val="en-GB"/>
              </w:rPr>
              <w:t>S100_DigitalSignatureValue</w:t>
            </w:r>
          </w:p>
        </w:tc>
        <w:tc>
          <w:tcPr>
            <w:tcW w:w="3060" w:type="dxa"/>
          </w:tcPr>
          <w:p w14:paraId="74C1703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vAlign w:val="center"/>
          </w:tcPr>
          <w:p w14:paraId="2CD6BD42" w14:textId="77777777" w:rsidR="00C1698B" w:rsidRDefault="00C1698B" w:rsidP="00C1698B">
            <w:pPr>
              <w:snapToGrid w:val="0"/>
              <w:spacing w:before="60" w:after="60"/>
              <w:jc w:val="left"/>
              <w:rPr>
                <w:sz w:val="16"/>
                <w:szCs w:val="16"/>
                <w:lang w:val="en-GB"/>
              </w:rPr>
            </w:pPr>
            <w:r>
              <w:rPr>
                <w:sz w:val="16"/>
                <w:szCs w:val="16"/>
                <w:lang w:val="en-GB"/>
              </w:rPr>
              <w:t>default language and character set used in the exchange 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6FFB19CC" w14:textId="77777777" w:rsidR="00C1698B" w:rsidRPr="002A5288" w:rsidRDefault="00C1698B" w:rsidP="00C1698B">
            <w:pPr>
              <w:snapToGrid w:val="0"/>
              <w:spacing w:before="60" w:after="60"/>
              <w:jc w:val="left"/>
              <w:rPr>
                <w:rFonts w:cs="Arial"/>
                <w:sz w:val="16"/>
                <w:szCs w:val="16"/>
                <w:lang w:val="en-GB"/>
              </w:rPr>
            </w:pP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r>
              <w:rPr>
                <w:sz w:val="16"/>
                <w:szCs w:val="16"/>
                <w:lang w:val="en-GB"/>
              </w:rPr>
              <w:t>otherLocale</w:t>
            </w:r>
          </w:p>
        </w:tc>
        <w:tc>
          <w:tcPr>
            <w:tcW w:w="3420" w:type="dxa"/>
            <w:vAlign w:val="center"/>
          </w:tcPr>
          <w:p w14:paraId="013B0725" w14:textId="77777777" w:rsidR="00C1698B" w:rsidRDefault="00C1698B" w:rsidP="00C1698B">
            <w:pPr>
              <w:snapToGrid w:val="0"/>
              <w:spacing w:before="60" w:after="60"/>
              <w:jc w:val="left"/>
              <w:rPr>
                <w:sz w:val="16"/>
                <w:szCs w:val="16"/>
                <w:lang w:val="en-GB"/>
              </w:rPr>
            </w:pPr>
            <w:r>
              <w:rPr>
                <w:sz w:val="16"/>
                <w:szCs w:val="16"/>
                <w:lang w:val="en-GB"/>
              </w:rPr>
              <w:t>other languages and character sets used in the exchange catalogue</w:t>
            </w:r>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77777777" w:rsidR="00C1698B" w:rsidRPr="007C307C" w:rsidRDefault="00C1698B" w:rsidP="006E7548">
      <w:pPr>
        <w:pStyle w:val="Heading3"/>
        <w:tabs>
          <w:tab w:val="clear" w:pos="426"/>
          <w:tab w:val="clear" w:pos="660"/>
          <w:tab w:val="left" w:pos="709"/>
        </w:tabs>
        <w:spacing w:line="240" w:lineRule="auto"/>
      </w:pPr>
      <w:bookmarkStart w:id="203" w:name="_Toc512925152"/>
      <w:r w:rsidRPr="007C307C">
        <w:t>S100_Catalogue</w:t>
      </w:r>
      <w:r>
        <w:t>Scope</w:t>
      </w:r>
      <w:bookmarkEnd w:id="203"/>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6E7548" w:rsidRPr="009842DB" w14:paraId="2CDEF714" w14:textId="77777777" w:rsidTr="00B764EA">
        <w:trPr>
          <w:trHeight w:val="198"/>
        </w:trPr>
        <w:tc>
          <w:tcPr>
            <w:tcW w:w="1163" w:type="dxa"/>
          </w:tcPr>
          <w:p w14:paraId="0145A28F" w14:textId="77777777" w:rsidR="006E7548" w:rsidRPr="009842DB" w:rsidRDefault="006E7548" w:rsidP="00C1698B">
            <w:pPr>
              <w:snapToGrid w:val="0"/>
              <w:spacing w:before="60" w:after="60"/>
              <w:jc w:val="left"/>
              <w:rPr>
                <w:b/>
                <w:sz w:val="16"/>
                <w:szCs w:val="16"/>
                <w:lang w:val="en-GB"/>
              </w:rPr>
            </w:pPr>
            <w:bookmarkStart w:id="204" w:name="_Hlk513118187"/>
            <w:r w:rsidRPr="009842DB">
              <w:rPr>
                <w:b/>
                <w:sz w:val="16"/>
                <w:szCs w:val="16"/>
                <w:lang w:val="en-GB"/>
              </w:rPr>
              <w:t>Role Name</w:t>
            </w:r>
          </w:p>
        </w:tc>
        <w:tc>
          <w:tcPr>
            <w:tcW w:w="2977" w:type="dxa"/>
          </w:tcPr>
          <w:p w14:paraId="6779F4E7" w14:textId="77777777" w:rsidR="006E7548" w:rsidRPr="009842DB" w:rsidRDefault="006E7548" w:rsidP="00C1698B">
            <w:pPr>
              <w:snapToGrid w:val="0"/>
              <w:spacing w:before="60" w:after="60"/>
              <w:jc w:val="left"/>
              <w:rPr>
                <w:b/>
                <w:sz w:val="16"/>
                <w:szCs w:val="16"/>
                <w:lang w:val="en-GB"/>
              </w:rPr>
            </w:pPr>
            <w:r w:rsidRPr="009842DB">
              <w:rPr>
                <w:b/>
                <w:sz w:val="16"/>
                <w:szCs w:val="16"/>
                <w:lang w:val="en-GB"/>
              </w:rPr>
              <w:t>Name</w:t>
            </w:r>
          </w:p>
        </w:tc>
        <w:tc>
          <w:tcPr>
            <w:tcW w:w="3420" w:type="dxa"/>
          </w:tcPr>
          <w:p w14:paraId="4CB54186" w14:textId="77777777" w:rsidR="006E7548" w:rsidRPr="009842DB" w:rsidRDefault="006E7548"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609F7D6E" w14:textId="1A8DF0F5" w:rsidR="006E7548" w:rsidRPr="009842DB" w:rsidRDefault="006E7548" w:rsidP="00C1698B">
            <w:pPr>
              <w:snapToGrid w:val="0"/>
              <w:spacing w:before="60" w:after="60"/>
              <w:jc w:val="center"/>
              <w:rPr>
                <w:b/>
                <w:sz w:val="16"/>
                <w:szCs w:val="16"/>
                <w:lang w:val="en-GB"/>
              </w:rPr>
            </w:pPr>
            <w:r>
              <w:rPr>
                <w:b/>
                <w:sz w:val="16"/>
                <w:szCs w:val="16"/>
                <w:lang w:val="en-GB"/>
              </w:rPr>
              <w:t>Code</w:t>
            </w:r>
          </w:p>
        </w:tc>
        <w:tc>
          <w:tcPr>
            <w:tcW w:w="5439" w:type="dxa"/>
          </w:tcPr>
          <w:p w14:paraId="329F85DB" w14:textId="77777777" w:rsidR="006E7548" w:rsidRPr="009842DB" w:rsidRDefault="006E7548" w:rsidP="00C1698B">
            <w:pPr>
              <w:snapToGrid w:val="0"/>
              <w:spacing w:before="60" w:after="60"/>
              <w:jc w:val="left"/>
              <w:rPr>
                <w:b/>
                <w:sz w:val="16"/>
                <w:szCs w:val="16"/>
                <w:lang w:val="en-GB"/>
              </w:rPr>
            </w:pPr>
            <w:r w:rsidRPr="009842DB">
              <w:rPr>
                <w:b/>
                <w:sz w:val="16"/>
                <w:szCs w:val="16"/>
                <w:lang w:val="en-GB"/>
              </w:rPr>
              <w:t>Remarks</w:t>
            </w:r>
          </w:p>
        </w:tc>
      </w:tr>
      <w:tr w:rsidR="006E7548" w:rsidRPr="00B551FD" w14:paraId="08615542" w14:textId="77777777" w:rsidTr="00B764EA">
        <w:trPr>
          <w:trHeight w:val="218"/>
        </w:trPr>
        <w:tc>
          <w:tcPr>
            <w:tcW w:w="1163" w:type="dxa"/>
          </w:tcPr>
          <w:p w14:paraId="00B98FEA" w14:textId="77777777" w:rsidR="006E7548" w:rsidRPr="00B551FD" w:rsidRDefault="006E7548" w:rsidP="00C1698B">
            <w:pPr>
              <w:snapToGrid w:val="0"/>
              <w:spacing w:before="60" w:after="60"/>
              <w:jc w:val="left"/>
              <w:rPr>
                <w:sz w:val="16"/>
                <w:szCs w:val="16"/>
                <w:lang w:val="en-GB"/>
              </w:rPr>
            </w:pPr>
            <w:r>
              <w:rPr>
                <w:sz w:val="16"/>
                <w:szCs w:val="16"/>
                <w:lang w:val="en-GB"/>
              </w:rPr>
              <w:t>Enumeration</w:t>
            </w:r>
          </w:p>
        </w:tc>
        <w:tc>
          <w:tcPr>
            <w:tcW w:w="2977" w:type="dxa"/>
          </w:tcPr>
          <w:p w14:paraId="69D2A8B8" w14:textId="77777777" w:rsidR="006E7548" w:rsidRPr="00B551FD" w:rsidRDefault="006E7548" w:rsidP="00C1698B">
            <w:pPr>
              <w:snapToGrid w:val="0"/>
              <w:spacing w:before="60" w:after="60"/>
              <w:jc w:val="left"/>
              <w:rPr>
                <w:sz w:val="16"/>
                <w:szCs w:val="16"/>
                <w:lang w:val="en-GB"/>
              </w:rPr>
            </w:pPr>
            <w:r w:rsidRPr="00B551FD">
              <w:rPr>
                <w:sz w:val="16"/>
                <w:szCs w:val="16"/>
                <w:lang w:val="en-GB"/>
              </w:rPr>
              <w:t>S100_Catalogue</w:t>
            </w:r>
            <w:r>
              <w:rPr>
                <w:sz w:val="16"/>
                <w:szCs w:val="16"/>
                <w:lang w:val="en-GB"/>
              </w:rPr>
              <w:t>Scope</w:t>
            </w:r>
          </w:p>
        </w:tc>
        <w:tc>
          <w:tcPr>
            <w:tcW w:w="3420" w:type="dxa"/>
          </w:tcPr>
          <w:p w14:paraId="519F9B32" w14:textId="77777777" w:rsidR="006E7548" w:rsidRPr="00B551FD" w:rsidRDefault="006E7548" w:rsidP="00C1698B">
            <w:pPr>
              <w:snapToGrid w:val="0"/>
              <w:spacing w:before="60" w:after="60"/>
              <w:jc w:val="left"/>
              <w:rPr>
                <w:sz w:val="16"/>
                <w:szCs w:val="16"/>
                <w:lang w:val="en-GB"/>
              </w:rPr>
            </w:pPr>
            <w:r>
              <w:rPr>
                <w:sz w:val="16"/>
                <w:szCs w:val="16"/>
                <w:lang w:val="en-GB"/>
              </w:rPr>
              <w:t>The scope of the catalogue</w:t>
            </w:r>
          </w:p>
        </w:tc>
        <w:tc>
          <w:tcPr>
            <w:tcW w:w="804" w:type="dxa"/>
          </w:tcPr>
          <w:p w14:paraId="7311B83C" w14:textId="77777777" w:rsidR="006E7548" w:rsidRPr="00B551FD" w:rsidRDefault="006E7548" w:rsidP="00C1698B">
            <w:pPr>
              <w:snapToGrid w:val="0"/>
              <w:spacing w:before="60" w:after="60"/>
              <w:jc w:val="center"/>
              <w:rPr>
                <w:sz w:val="16"/>
                <w:szCs w:val="16"/>
                <w:lang w:val="en-GB"/>
              </w:rPr>
            </w:pPr>
            <w:r w:rsidRPr="00B551FD">
              <w:rPr>
                <w:sz w:val="16"/>
                <w:szCs w:val="16"/>
                <w:lang w:val="en-GB"/>
              </w:rPr>
              <w:t>-</w:t>
            </w:r>
          </w:p>
        </w:tc>
        <w:tc>
          <w:tcPr>
            <w:tcW w:w="5439" w:type="dxa"/>
          </w:tcPr>
          <w:p w14:paraId="68FE8C82" w14:textId="77777777" w:rsidR="006E7548" w:rsidRPr="00B551FD" w:rsidRDefault="006E7548" w:rsidP="00C1698B">
            <w:pPr>
              <w:snapToGrid w:val="0"/>
              <w:spacing w:before="60" w:after="60"/>
              <w:jc w:val="left"/>
              <w:rPr>
                <w:sz w:val="16"/>
                <w:szCs w:val="16"/>
                <w:lang w:val="en-GB"/>
              </w:rPr>
            </w:pPr>
            <w:r w:rsidRPr="00B551FD">
              <w:rPr>
                <w:sz w:val="16"/>
                <w:szCs w:val="16"/>
                <w:lang w:val="en-GB"/>
              </w:rPr>
              <w:t>-</w:t>
            </w:r>
          </w:p>
        </w:tc>
      </w:tr>
      <w:tr w:rsidR="006E7548" w:rsidRPr="00B551FD" w14:paraId="6820B4A8" w14:textId="77777777" w:rsidTr="00B764EA">
        <w:trPr>
          <w:trHeight w:val="198"/>
        </w:trPr>
        <w:tc>
          <w:tcPr>
            <w:tcW w:w="1163" w:type="dxa"/>
          </w:tcPr>
          <w:p w14:paraId="19108C63" w14:textId="77777777" w:rsidR="006E7548" w:rsidRPr="00B551FD" w:rsidRDefault="006E7548" w:rsidP="00C1698B">
            <w:pPr>
              <w:snapToGrid w:val="0"/>
              <w:spacing w:before="60" w:after="60"/>
              <w:jc w:val="left"/>
              <w:rPr>
                <w:sz w:val="16"/>
                <w:szCs w:val="16"/>
                <w:lang w:val="en-GB"/>
              </w:rPr>
            </w:pPr>
            <w:r>
              <w:rPr>
                <w:sz w:val="16"/>
                <w:szCs w:val="16"/>
                <w:lang w:val="en-GB"/>
              </w:rPr>
              <w:t>Value</w:t>
            </w:r>
          </w:p>
        </w:tc>
        <w:tc>
          <w:tcPr>
            <w:tcW w:w="2977" w:type="dxa"/>
          </w:tcPr>
          <w:p w14:paraId="2AE6696A" w14:textId="77777777" w:rsidR="006E7548" w:rsidRPr="00B551FD" w:rsidRDefault="006E7548" w:rsidP="00C1698B">
            <w:pPr>
              <w:snapToGrid w:val="0"/>
              <w:spacing w:before="60" w:after="60"/>
              <w:jc w:val="left"/>
              <w:rPr>
                <w:sz w:val="16"/>
                <w:szCs w:val="16"/>
                <w:lang w:val="en-GB"/>
              </w:rPr>
            </w:pPr>
            <w:r>
              <w:rPr>
                <w:sz w:val="16"/>
                <w:szCs w:val="16"/>
                <w:lang w:val="en-GB"/>
              </w:rPr>
              <w:t>featureCatalogue</w:t>
            </w:r>
          </w:p>
        </w:tc>
        <w:tc>
          <w:tcPr>
            <w:tcW w:w="3420" w:type="dxa"/>
          </w:tcPr>
          <w:p w14:paraId="6466CADE" w14:textId="77777777" w:rsidR="006E7548" w:rsidRPr="00B551FD" w:rsidRDefault="006E7548" w:rsidP="00C1698B">
            <w:pPr>
              <w:snapToGrid w:val="0"/>
              <w:spacing w:before="60" w:after="60"/>
              <w:jc w:val="left"/>
              <w:rPr>
                <w:sz w:val="16"/>
                <w:szCs w:val="16"/>
                <w:lang w:val="en-GB"/>
              </w:rPr>
            </w:pPr>
            <w:r>
              <w:rPr>
                <w:sz w:val="16"/>
                <w:szCs w:val="16"/>
                <w:lang w:val="en-GB"/>
              </w:rPr>
              <w:t>S-100 feature catalogue</w:t>
            </w:r>
          </w:p>
        </w:tc>
        <w:tc>
          <w:tcPr>
            <w:tcW w:w="804" w:type="dxa"/>
          </w:tcPr>
          <w:p w14:paraId="56818BCD" w14:textId="77777777" w:rsidR="006E7548" w:rsidRPr="00B551FD" w:rsidRDefault="006E7548" w:rsidP="00C1698B">
            <w:pPr>
              <w:snapToGrid w:val="0"/>
              <w:spacing w:before="60" w:after="60"/>
              <w:jc w:val="center"/>
              <w:rPr>
                <w:sz w:val="16"/>
                <w:szCs w:val="16"/>
                <w:lang w:val="en-GB"/>
              </w:rPr>
            </w:pPr>
          </w:p>
        </w:tc>
        <w:tc>
          <w:tcPr>
            <w:tcW w:w="5439" w:type="dxa"/>
          </w:tcPr>
          <w:p w14:paraId="372A2D82" w14:textId="77777777" w:rsidR="006E7548" w:rsidRPr="00B551FD" w:rsidRDefault="006E7548" w:rsidP="00C1698B">
            <w:pPr>
              <w:snapToGrid w:val="0"/>
              <w:spacing w:before="60" w:after="60"/>
              <w:jc w:val="left"/>
              <w:rPr>
                <w:sz w:val="16"/>
                <w:szCs w:val="16"/>
                <w:lang w:val="en-GB"/>
              </w:rPr>
            </w:pPr>
          </w:p>
        </w:tc>
      </w:tr>
      <w:tr w:rsidR="006E7548" w:rsidRPr="00B551FD" w14:paraId="093EE4C7" w14:textId="77777777" w:rsidTr="00B764EA">
        <w:trPr>
          <w:trHeight w:val="198"/>
        </w:trPr>
        <w:tc>
          <w:tcPr>
            <w:tcW w:w="1163" w:type="dxa"/>
          </w:tcPr>
          <w:p w14:paraId="49BF8877" w14:textId="77777777" w:rsidR="006E7548" w:rsidRPr="00B551FD" w:rsidRDefault="006E7548" w:rsidP="00C1698B">
            <w:pPr>
              <w:snapToGrid w:val="0"/>
              <w:spacing w:before="60" w:after="60"/>
              <w:jc w:val="left"/>
              <w:rPr>
                <w:sz w:val="16"/>
                <w:szCs w:val="16"/>
                <w:lang w:val="en-GB"/>
              </w:rPr>
            </w:pPr>
            <w:r>
              <w:rPr>
                <w:sz w:val="16"/>
                <w:szCs w:val="16"/>
                <w:lang w:val="en-GB"/>
              </w:rPr>
              <w:t>Value</w:t>
            </w:r>
          </w:p>
        </w:tc>
        <w:tc>
          <w:tcPr>
            <w:tcW w:w="2977" w:type="dxa"/>
          </w:tcPr>
          <w:p w14:paraId="53E32B99" w14:textId="77777777" w:rsidR="006E7548" w:rsidRPr="00B551FD" w:rsidRDefault="006E7548" w:rsidP="00C1698B">
            <w:pPr>
              <w:snapToGrid w:val="0"/>
              <w:spacing w:before="60" w:after="60"/>
              <w:jc w:val="left"/>
              <w:rPr>
                <w:sz w:val="16"/>
                <w:szCs w:val="16"/>
                <w:lang w:val="en-GB"/>
              </w:rPr>
            </w:pPr>
            <w:r>
              <w:rPr>
                <w:sz w:val="16"/>
                <w:szCs w:val="16"/>
                <w:lang w:val="en-GB"/>
              </w:rPr>
              <w:t>portrayalCatalogue</w:t>
            </w:r>
          </w:p>
        </w:tc>
        <w:tc>
          <w:tcPr>
            <w:tcW w:w="3420" w:type="dxa"/>
          </w:tcPr>
          <w:p w14:paraId="4D0C7BC6" w14:textId="77777777" w:rsidR="006E7548" w:rsidRPr="00B551FD" w:rsidRDefault="006E7548" w:rsidP="00C1698B">
            <w:pPr>
              <w:snapToGrid w:val="0"/>
              <w:spacing w:before="60" w:after="60"/>
              <w:jc w:val="left"/>
              <w:rPr>
                <w:sz w:val="16"/>
                <w:szCs w:val="16"/>
                <w:lang w:val="en-GB"/>
              </w:rPr>
            </w:pPr>
            <w:r>
              <w:rPr>
                <w:sz w:val="16"/>
                <w:szCs w:val="16"/>
                <w:lang w:val="en-GB"/>
              </w:rPr>
              <w:t>S-100 portrayal catalogue</w:t>
            </w:r>
          </w:p>
        </w:tc>
        <w:tc>
          <w:tcPr>
            <w:tcW w:w="804" w:type="dxa"/>
          </w:tcPr>
          <w:p w14:paraId="72F54A0C" w14:textId="77777777" w:rsidR="006E7548" w:rsidRDefault="006E7548" w:rsidP="00C1698B">
            <w:pPr>
              <w:snapToGrid w:val="0"/>
              <w:spacing w:before="60" w:after="60"/>
              <w:jc w:val="center"/>
              <w:rPr>
                <w:sz w:val="16"/>
                <w:szCs w:val="16"/>
                <w:lang w:val="en-GB"/>
              </w:rPr>
            </w:pPr>
          </w:p>
        </w:tc>
        <w:tc>
          <w:tcPr>
            <w:tcW w:w="5439" w:type="dxa"/>
          </w:tcPr>
          <w:p w14:paraId="2E68E5A6" w14:textId="77777777" w:rsidR="006E7548" w:rsidRDefault="006E7548" w:rsidP="00C1698B">
            <w:pPr>
              <w:snapToGrid w:val="0"/>
              <w:spacing w:before="60" w:after="60"/>
              <w:jc w:val="left"/>
              <w:rPr>
                <w:sz w:val="16"/>
                <w:szCs w:val="16"/>
                <w:lang w:val="en-GB"/>
              </w:rPr>
            </w:pPr>
          </w:p>
        </w:tc>
      </w:tr>
      <w:tr w:rsidR="006E7548" w:rsidRPr="00B551FD" w14:paraId="19F577FB" w14:textId="77777777" w:rsidTr="00B764EA">
        <w:trPr>
          <w:trHeight w:val="198"/>
        </w:trPr>
        <w:tc>
          <w:tcPr>
            <w:tcW w:w="1163" w:type="dxa"/>
          </w:tcPr>
          <w:p w14:paraId="4CDB671B" w14:textId="77777777" w:rsidR="006E7548" w:rsidRDefault="006E7548" w:rsidP="00C1698B">
            <w:pPr>
              <w:snapToGrid w:val="0"/>
              <w:spacing w:before="60" w:after="60"/>
              <w:jc w:val="left"/>
              <w:rPr>
                <w:sz w:val="16"/>
                <w:szCs w:val="16"/>
                <w:lang w:val="en-GB"/>
              </w:rPr>
            </w:pPr>
            <w:r>
              <w:rPr>
                <w:sz w:val="16"/>
                <w:szCs w:val="16"/>
                <w:lang w:val="en-GB"/>
              </w:rPr>
              <w:t>Value</w:t>
            </w:r>
          </w:p>
        </w:tc>
        <w:tc>
          <w:tcPr>
            <w:tcW w:w="2977" w:type="dxa"/>
          </w:tcPr>
          <w:p w14:paraId="180F5539" w14:textId="77777777" w:rsidR="006E7548" w:rsidRDefault="006E7548" w:rsidP="00C1698B">
            <w:pPr>
              <w:snapToGrid w:val="0"/>
              <w:spacing w:before="60" w:after="60"/>
              <w:jc w:val="left"/>
              <w:rPr>
                <w:sz w:val="16"/>
                <w:szCs w:val="16"/>
                <w:lang w:val="en-GB"/>
              </w:rPr>
            </w:pPr>
            <w:r>
              <w:rPr>
                <w:sz w:val="16"/>
                <w:szCs w:val="16"/>
                <w:lang w:val="en-GB"/>
              </w:rPr>
              <w:t>interoperabilityCatalogue</w:t>
            </w:r>
          </w:p>
        </w:tc>
        <w:tc>
          <w:tcPr>
            <w:tcW w:w="3420" w:type="dxa"/>
          </w:tcPr>
          <w:p w14:paraId="1F451A17" w14:textId="77777777" w:rsidR="006E7548" w:rsidRPr="00B551FD" w:rsidRDefault="006E7548" w:rsidP="00C1698B">
            <w:pPr>
              <w:snapToGrid w:val="0"/>
              <w:spacing w:before="60" w:after="60"/>
              <w:jc w:val="left"/>
              <w:rPr>
                <w:sz w:val="16"/>
                <w:szCs w:val="16"/>
                <w:lang w:val="en-GB"/>
              </w:rPr>
            </w:pPr>
            <w:r w:rsidRPr="009042DF">
              <w:rPr>
                <w:sz w:val="16"/>
                <w:szCs w:val="16"/>
                <w:lang w:val="en-GB"/>
              </w:rPr>
              <w:t>S-100 interoperability information</w:t>
            </w:r>
          </w:p>
        </w:tc>
        <w:tc>
          <w:tcPr>
            <w:tcW w:w="804" w:type="dxa"/>
          </w:tcPr>
          <w:p w14:paraId="3906A88A" w14:textId="77777777" w:rsidR="006E7548" w:rsidRDefault="006E7548" w:rsidP="00C1698B">
            <w:pPr>
              <w:snapToGrid w:val="0"/>
              <w:spacing w:before="60" w:after="60"/>
              <w:jc w:val="center"/>
              <w:rPr>
                <w:sz w:val="16"/>
                <w:szCs w:val="16"/>
                <w:lang w:val="en-GB"/>
              </w:rPr>
            </w:pPr>
          </w:p>
        </w:tc>
        <w:tc>
          <w:tcPr>
            <w:tcW w:w="5439" w:type="dxa"/>
          </w:tcPr>
          <w:p w14:paraId="7A5B41BA" w14:textId="77777777" w:rsidR="006E7548" w:rsidRDefault="006E7548" w:rsidP="00C1698B">
            <w:pPr>
              <w:snapToGrid w:val="0"/>
              <w:spacing w:before="60" w:after="60"/>
              <w:jc w:val="left"/>
              <w:rPr>
                <w:sz w:val="16"/>
                <w:szCs w:val="16"/>
                <w:lang w:val="en-GB"/>
              </w:rPr>
            </w:pPr>
          </w:p>
        </w:tc>
      </w:tr>
      <w:bookmarkEnd w:id="204"/>
    </w:tbl>
    <w:p w14:paraId="790891F3" w14:textId="77777777" w:rsidR="00B413FE" w:rsidRPr="00D129DC" w:rsidRDefault="00B413FE" w:rsidP="006E7548">
      <w:pPr>
        <w:spacing w:before="0" w:after="0"/>
        <w:rPr>
          <w:rFonts w:cs="Arial"/>
          <w:szCs w:val="20"/>
        </w:rPr>
      </w:pPr>
    </w:p>
    <w:p w14:paraId="58D41934" w14:textId="77777777" w:rsidR="00B413FE" w:rsidRPr="00D129DC" w:rsidRDefault="00B413FE" w:rsidP="002429AD">
      <w:pPr>
        <w:pStyle w:val="Heading3"/>
        <w:numPr>
          <w:ilvl w:val="0"/>
          <w:numId w:val="0"/>
        </w:numPr>
      </w:pPr>
    </w:p>
    <w:p w14:paraId="5BD7B888" w14:textId="77777777" w:rsidR="00FF6266" w:rsidRPr="00D129DC" w:rsidRDefault="00FF6266" w:rsidP="00C53B69">
      <w:pPr>
        <w:autoSpaceDE w:val="0"/>
        <w:autoSpaceDN w:val="0"/>
        <w:adjustRightInd w:val="0"/>
        <w:rPr>
          <w:rFonts w:cs="Arial"/>
          <w:szCs w:val="20"/>
          <w:lang w:eastAsia="en-GB"/>
        </w:rPr>
        <w:sectPr w:rsidR="00FF6266" w:rsidRPr="00D129DC" w:rsidSect="00B413FE">
          <w:headerReference w:type="even" r:id="rId37"/>
          <w:headerReference w:type="default" r:id="rId38"/>
          <w:footerReference w:type="even" r:id="rId39"/>
          <w:footerReference w:type="default" r:id="rId40"/>
          <w:pgSz w:w="16838" w:h="11906" w:orient="landscape"/>
          <w:pgMar w:top="1400" w:right="1440" w:bottom="1418" w:left="1440" w:header="709" w:footer="283" w:gutter="0"/>
          <w:cols w:space="720"/>
          <w:docGrid w:linePitch="272"/>
        </w:sectPr>
      </w:pPr>
    </w:p>
    <w:p w14:paraId="7DCF0EAC" w14:textId="77777777" w:rsidR="00561650" w:rsidRPr="00CE2E2D" w:rsidRDefault="006E4207" w:rsidP="002429AD">
      <w:pPr>
        <w:pStyle w:val="Annex0"/>
      </w:pPr>
      <w:bookmarkStart w:id="205" w:name="_Toc3206180"/>
      <w:r w:rsidRPr="00CE2E2D">
        <w:lastRenderedPageBreak/>
        <w:t>Data Classification and Encoding Guide</w:t>
      </w:r>
      <w:bookmarkEnd w:id="205"/>
    </w:p>
    <w:p w14:paraId="4ED9F115" w14:textId="7B95487B" w:rsidR="00746982" w:rsidRPr="00273D9B" w:rsidRDefault="00746982" w:rsidP="00B51614">
      <w:pPr>
        <w:pStyle w:val="Annexheader-level2"/>
      </w:pPr>
      <w:bookmarkStart w:id="206" w:name="_Toc3206181"/>
      <w:r w:rsidRPr="00273D9B">
        <w:t>UnderKeelClearancePlan</w:t>
      </w:r>
      <w:bookmarkEnd w:id="20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3489"/>
        <w:gridCol w:w="1525"/>
        <w:gridCol w:w="863"/>
        <w:gridCol w:w="823"/>
        <w:gridCol w:w="874"/>
        <w:gridCol w:w="1491"/>
      </w:tblGrid>
      <w:tr w:rsidR="00746982" w:rsidRPr="00ED6BEF" w14:paraId="70747683" w14:textId="77777777" w:rsidTr="003F67E2">
        <w:trPr>
          <w:cantSplit/>
          <w:trHeight w:val="20"/>
        </w:trPr>
        <w:tc>
          <w:tcPr>
            <w:tcW w:w="0" w:type="auto"/>
            <w:gridSpan w:val="6"/>
            <w:shd w:val="clear" w:color="auto" w:fill="auto"/>
          </w:tcPr>
          <w:p w14:paraId="1A02975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UKCM</w:t>
            </w:r>
            <w:r w:rsidR="00BA2988" w:rsidRPr="00ED6BEF">
              <w:rPr>
                <w:rFonts w:ascii="Arial Narrow" w:eastAsia="Malgun Gothic" w:hAnsi="Arial Narrow"/>
                <w:color w:val="000000"/>
                <w:kern w:val="2"/>
                <w:szCs w:val="22"/>
                <w:lang w:val="en-US" w:eastAsia="ko-KR"/>
              </w:rPr>
              <w:t xml:space="preserve"> operational area.  There are three kinds of plan: a pre-plan, an actual plan and an actual update.</w:t>
            </w:r>
          </w:p>
        </w:tc>
      </w:tr>
      <w:tr w:rsidR="00746982" w:rsidRPr="00ED6BEF" w14:paraId="1B19277F" w14:textId="77777777" w:rsidTr="003F67E2">
        <w:trPr>
          <w:cantSplit/>
          <w:trHeight w:val="20"/>
        </w:trPr>
        <w:tc>
          <w:tcPr>
            <w:tcW w:w="0" w:type="auto"/>
            <w:gridSpan w:val="6"/>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6"/>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6"/>
            <w:shd w:val="clear" w:color="auto" w:fill="auto"/>
          </w:tcPr>
          <w:p w14:paraId="1FE5B6C5"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noGeometry</w:t>
            </w:r>
          </w:p>
        </w:tc>
      </w:tr>
      <w:tr w:rsidR="00746982"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3"/>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746982"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gridSpan w:val="2"/>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746982"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0B6C7D7D" w14:textId="77777777" w:rsidTr="003F67E2">
        <w:trPr>
          <w:cantSplit/>
          <w:trHeight w:val="20"/>
        </w:trPr>
        <w:tc>
          <w:tcPr>
            <w:tcW w:w="0" w:type="auto"/>
            <w:shd w:val="clear" w:color="auto" w:fill="auto"/>
          </w:tcPr>
          <w:p w14:paraId="284C15A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UnderKeelClearance Purpose Type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3EB47FCF"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prePlan</w:t>
            </w:r>
          </w:p>
          <w:p w14:paraId="2D980E8D" w14:textId="77777777"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2: actualPlan</w:t>
            </w:r>
          </w:p>
          <w:p w14:paraId="3D7315B5" w14:textId="777777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3: actualUpdate</w:t>
            </w:r>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7A72189A" w14:textId="77777777" w:rsidTr="003F67E2">
        <w:trPr>
          <w:cantSplit/>
          <w:trHeight w:val="20"/>
        </w:trPr>
        <w:tc>
          <w:tcPr>
            <w:tcW w:w="0" w:type="auto"/>
            <w:shd w:val="clear" w:color="auto" w:fill="auto"/>
          </w:tcPr>
          <w:p w14:paraId="5C16ECA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UnderKeelClearance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54B438D1"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timeWindow</w:t>
            </w:r>
          </w:p>
          <w:p w14:paraId="20F4935A" w14:textId="777777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2: maxDraught</w:t>
            </w:r>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3D6205A2" w14:textId="77777777" w:rsidTr="003F67E2">
        <w:trPr>
          <w:cantSplit/>
          <w:trHeight w:val="20"/>
        </w:trPr>
        <w:tc>
          <w:tcPr>
            <w:tcW w:w="0" w:type="auto"/>
            <w:shd w:val="clear" w:color="auto" w:fill="auto"/>
          </w:tcPr>
          <w:p w14:paraId="0626BA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Fixed Time Range</w:t>
            </w:r>
          </w:p>
        </w:tc>
        <w:tc>
          <w:tcPr>
            <w:tcW w:w="0" w:type="auto"/>
            <w:shd w:val="clear" w:color="auto" w:fill="auto"/>
          </w:tcPr>
          <w:p w14:paraId="16CC3E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3476266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C</w:t>
            </w:r>
          </w:p>
        </w:tc>
        <w:tc>
          <w:tcPr>
            <w:tcW w:w="0" w:type="auto"/>
            <w:shd w:val="clear" w:color="auto" w:fill="auto"/>
          </w:tcPr>
          <w:p w14:paraId="50EA08D7"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6"/>
            <w:shd w:val="clear" w:color="auto" w:fill="auto"/>
          </w:tcPr>
          <w:p w14:paraId="1F07A233" w14:textId="77777777" w:rsidR="00BA2988" w:rsidRDefault="00746982" w:rsidP="003F67E2">
            <w:pPr>
              <w:spacing w:before="60" w:after="60"/>
              <w:rPr>
                <w:lang w:eastAsia="en-SG"/>
              </w:rPr>
            </w:pPr>
            <w:r w:rsidRPr="00273D9B">
              <w:rPr>
                <w:rFonts w:cs="Arial"/>
                <w:szCs w:val="20"/>
                <w:u w:val="single"/>
              </w:rPr>
              <w:t>Introductory remarks.</w:t>
            </w:r>
            <w:r>
              <w:rPr>
                <w:rFonts w:cs="Arial"/>
                <w:szCs w:val="20"/>
              </w:rPr>
              <w:t xml:space="preserve"> </w:t>
            </w:r>
            <w:r w:rsidR="00BA2988">
              <w:rPr>
                <w:rFonts w:cs="Arial"/>
                <w:szCs w:val="20"/>
              </w:rPr>
              <w:t xml:space="preserve">There are three kinds of </w:t>
            </w:r>
            <w:r w:rsidR="0073119D" w:rsidRPr="00273D9B">
              <w:rPr>
                <w:lang w:eastAsia="en-SG"/>
              </w:rPr>
              <w:t>UKC plan</w:t>
            </w:r>
            <w:r w:rsidR="00BA2988">
              <w:rPr>
                <w:lang w:eastAsia="en-SG"/>
              </w:rPr>
              <w:t>s:</w:t>
            </w:r>
          </w:p>
          <w:p w14:paraId="02E649C2" w14:textId="30FB8871" w:rsidR="00BA2988" w:rsidRDefault="00BA2988" w:rsidP="003F67E2">
            <w:pPr>
              <w:pStyle w:val="ListParagraph"/>
              <w:numPr>
                <w:ilvl w:val="0"/>
                <w:numId w:val="76"/>
              </w:numPr>
              <w:spacing w:before="60" w:after="60"/>
              <w:rPr>
                <w:lang w:eastAsia="en-SG"/>
              </w:rPr>
            </w:pPr>
            <w:r w:rsidRPr="00BA2988">
              <w:rPr>
                <w:lang w:eastAsia="en-SG"/>
              </w:rPr>
              <w:t>a pre-plan is a set of tidal windows available for a ship to transit through a UKCM operational area</w:t>
            </w:r>
            <w:r w:rsidR="00BF6AC5">
              <w:rPr>
                <w:lang w:eastAsia="en-SG"/>
              </w:rPr>
              <w:t>, at a specified draught</w:t>
            </w:r>
          </w:p>
          <w:p w14:paraId="57A8590A" w14:textId="77777777"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an actual plan is specific to a ship and a UKCM operational area for a waterway, and contains a route defined by a set of geographical control points with time windows for each control point, and non-navigable and almost non-navigable areas, and</w:t>
            </w:r>
          </w:p>
          <w:p w14:paraId="706CAC00" w14:textId="77777777" w:rsidR="00746982" w:rsidRPr="00273D9B" w:rsidRDefault="00BA2988" w:rsidP="003F67E2">
            <w:pPr>
              <w:pStyle w:val="ListParagraph"/>
              <w:numPr>
                <w:ilvl w:val="0"/>
                <w:numId w:val="76"/>
              </w:numPr>
              <w:spacing w:before="60" w:after="60"/>
            </w:pPr>
            <w:r w:rsidRPr="00B128D2">
              <w:rPr>
                <w:rStyle w:val="Strong"/>
                <w:rFonts w:cs="Times New Roman"/>
                <w:b w:val="0"/>
                <w:lang w:val="en-AU" w:eastAsia="en-US"/>
              </w:rPr>
              <w:t>an actual update is a replacement actual plan</w:t>
            </w:r>
            <w:r>
              <w:rPr>
                <w:rStyle w:val="Strong"/>
                <w:rFonts w:cs="Times New Roman"/>
                <w:b w:val="0"/>
                <w:lang w:val="en-AU" w:eastAsia="en-US"/>
              </w:rPr>
              <w:t>.</w:t>
            </w:r>
          </w:p>
        </w:tc>
      </w:tr>
    </w:tbl>
    <w:p w14:paraId="3CB421F6" w14:textId="77777777" w:rsidR="007E4334" w:rsidRPr="00746982" w:rsidRDefault="007E4334" w:rsidP="003F67E2">
      <w:pPr>
        <w:spacing w:before="0" w:after="0"/>
        <w:rPr>
          <w:rFonts w:ascii="Malgun Gothic" w:eastAsia="Malgun Gothic" w:hAnsi="Malgun Gothic"/>
          <w:kern w:val="2"/>
          <w:szCs w:val="22"/>
          <w:lang w:val="en-US" w:eastAsia="ko-KR"/>
        </w:rPr>
      </w:pPr>
    </w:p>
    <w:p w14:paraId="6587A2D2" w14:textId="752760A6" w:rsidR="00746982" w:rsidRPr="00273D9B" w:rsidRDefault="00746982" w:rsidP="003F67E2">
      <w:pPr>
        <w:pStyle w:val="Annexheader-level2"/>
        <w:pageBreakBefore/>
      </w:pPr>
      <w:bookmarkStart w:id="207" w:name="_Toc3206182"/>
      <w:r w:rsidRPr="00273D9B">
        <w:lastRenderedPageBreak/>
        <w:t>UnderKeelClearanceNonNavigableArea</w:t>
      </w:r>
      <w:bookmarkEnd w:id="207"/>
    </w:p>
    <w:tbl>
      <w:tblPr>
        <w:tblW w:w="104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1269"/>
        <w:gridCol w:w="824"/>
        <w:gridCol w:w="1396"/>
      </w:tblGrid>
      <w:tr w:rsidR="00746982" w:rsidRPr="00746982" w14:paraId="4A2734DA" w14:textId="77777777" w:rsidTr="00AA0561">
        <w:tc>
          <w:tcPr>
            <w:tcW w:w="10466" w:type="dxa"/>
            <w:gridSpan w:val="6"/>
            <w:shd w:val="clear" w:color="auto" w:fill="auto"/>
            <w:vAlign w:val="center"/>
          </w:tcPr>
          <w:p w14:paraId="1F7E44EF" w14:textId="7FE5B077"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n area within a UKCM operational area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AA0561">
        <w:tc>
          <w:tcPr>
            <w:tcW w:w="1046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UnderKeelClearanceNonNavigableArea</w:t>
            </w:r>
          </w:p>
        </w:tc>
      </w:tr>
      <w:tr w:rsidR="00746982" w:rsidRPr="00746982" w14:paraId="29398D97" w14:textId="77777777" w:rsidTr="00AA0561">
        <w:tc>
          <w:tcPr>
            <w:tcW w:w="1046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AA0561">
        <w:tc>
          <w:tcPr>
            <w:tcW w:w="1046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AA0561">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348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3F67E2">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3362"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96"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3F67E2">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362"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96"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64A3365A" w14:textId="77777777" w:rsidTr="00AA0561">
        <w:tc>
          <w:tcPr>
            <w:tcW w:w="10466" w:type="dxa"/>
            <w:gridSpan w:val="6"/>
            <w:shd w:val="clear" w:color="auto" w:fill="auto"/>
            <w:vAlign w:val="center"/>
          </w:tcPr>
          <w:p w14:paraId="6EBD062F" w14:textId="64F34FA0"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Non-navigable areas are spatial information which are included in actual plans and actual updates.</w:t>
            </w:r>
          </w:p>
        </w:tc>
      </w:tr>
    </w:tbl>
    <w:p w14:paraId="6906532A" w14:textId="77777777" w:rsidR="001868A1" w:rsidRDefault="001868A1" w:rsidP="003F67E2">
      <w:pPr>
        <w:widowControl w:val="0"/>
        <w:wordWrap w:val="0"/>
        <w:autoSpaceDE w:val="0"/>
        <w:autoSpaceDN w:val="0"/>
        <w:spacing w:before="0" w:after="0"/>
        <w:rPr>
          <w:rFonts w:eastAsia="Malgun Gothic" w:cs="Arial"/>
          <w:b/>
          <w:kern w:val="2"/>
          <w:sz w:val="28"/>
          <w:szCs w:val="28"/>
          <w:lang w:val="en-US" w:eastAsia="ko-KR"/>
        </w:rPr>
      </w:pPr>
    </w:p>
    <w:p w14:paraId="32B15CCF" w14:textId="60C7ABC5" w:rsidR="00746982" w:rsidRPr="00273D9B" w:rsidRDefault="00746982" w:rsidP="00B51614">
      <w:pPr>
        <w:pStyle w:val="Annexheader-level2"/>
      </w:pPr>
      <w:bookmarkStart w:id="208" w:name="_Toc3206183"/>
      <w:r w:rsidRPr="00273D9B">
        <w:t>UnderKeelClearanceAlmostNonNavigableArea</w:t>
      </w:r>
      <w:bookmarkEnd w:id="208"/>
    </w:p>
    <w:tbl>
      <w:tblPr>
        <w:tblW w:w="104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1269"/>
        <w:gridCol w:w="824"/>
        <w:gridCol w:w="1396"/>
      </w:tblGrid>
      <w:tr w:rsidR="00746982" w:rsidRPr="00746982" w14:paraId="5B34FF1F" w14:textId="77777777" w:rsidTr="00AA0561">
        <w:tc>
          <w:tcPr>
            <w:tcW w:w="10466" w:type="dxa"/>
            <w:gridSpan w:val="6"/>
            <w:shd w:val="clear" w:color="auto" w:fill="auto"/>
            <w:vAlign w:val="center"/>
          </w:tcPr>
          <w:p w14:paraId="59422FEA" w14:textId="29AFBEC4"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n area within a UKCM operational area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AA0561">
        <w:tc>
          <w:tcPr>
            <w:tcW w:w="1046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UnderKeelClearanceAlmostNonNavigableArea</w:t>
            </w:r>
          </w:p>
        </w:tc>
      </w:tr>
      <w:tr w:rsidR="00746982" w:rsidRPr="00746982" w14:paraId="59082921" w14:textId="77777777" w:rsidTr="00AA0561">
        <w:tc>
          <w:tcPr>
            <w:tcW w:w="1046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AA0561">
        <w:tc>
          <w:tcPr>
            <w:tcW w:w="1046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AA0561">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348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BB7F10">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3362"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96"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BB7F10">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362"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96"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BB7F10">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362"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96"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737E501D" w14:textId="77777777" w:rsidTr="00AA0561">
        <w:tc>
          <w:tcPr>
            <w:tcW w:w="10466" w:type="dxa"/>
            <w:gridSpan w:val="6"/>
            <w:shd w:val="clear" w:color="auto" w:fill="auto"/>
            <w:vAlign w:val="center"/>
          </w:tcPr>
          <w:p w14:paraId="3002B8F5" w14:textId="1E5CC081"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actual plans and actual updates.</w:t>
            </w:r>
          </w:p>
        </w:tc>
      </w:tr>
    </w:tbl>
    <w:p w14:paraId="4FD462D1" w14:textId="77777777" w:rsidR="00746982" w:rsidRP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p w14:paraId="121B189A" w14:textId="120EEB95" w:rsidR="00746982" w:rsidRPr="00273D9B" w:rsidRDefault="00746982" w:rsidP="00BB7F10">
      <w:pPr>
        <w:pStyle w:val="Annexheader-level2"/>
        <w:pageBreakBefore/>
      </w:pPr>
      <w:bookmarkStart w:id="209" w:name="_Toc3206184"/>
      <w:r w:rsidRPr="00273D9B">
        <w:lastRenderedPageBreak/>
        <w:t>UnderKeelClearanceControlPoint</w:t>
      </w:r>
      <w:bookmarkEnd w:id="209"/>
    </w:p>
    <w:tbl>
      <w:tblPr>
        <w:tblW w:w="104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1395"/>
        <w:gridCol w:w="698"/>
        <w:gridCol w:w="1396"/>
      </w:tblGrid>
      <w:tr w:rsidR="00746982" w:rsidRPr="00746982" w14:paraId="6A7B37AD" w14:textId="77777777" w:rsidTr="00AA0561">
        <w:tc>
          <w:tcPr>
            <w:tcW w:w="10466" w:type="dxa"/>
            <w:gridSpan w:val="6"/>
            <w:shd w:val="clear" w:color="auto" w:fill="auto"/>
            <w:vAlign w:val="center"/>
          </w:tcPr>
          <w:p w14:paraId="348B990C" w14:textId="79DCC320"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UKCM operational area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AA0561">
        <w:tc>
          <w:tcPr>
            <w:tcW w:w="10466"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UnderKeelClearanceControlPoint</w:t>
            </w:r>
          </w:p>
        </w:tc>
      </w:tr>
      <w:tr w:rsidR="00746982" w:rsidRPr="00746982" w14:paraId="34199DFE" w14:textId="77777777" w:rsidTr="00AA0561">
        <w:tc>
          <w:tcPr>
            <w:tcW w:w="10466"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AA0561">
        <w:tc>
          <w:tcPr>
            <w:tcW w:w="10466"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AA0561">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3489"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AA0561">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3488"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96"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75C626D" w14:textId="77777777" w:rsidTr="00AA0561">
        <w:tc>
          <w:tcPr>
            <w:tcW w:w="3488" w:type="dxa"/>
            <w:shd w:val="clear" w:color="auto" w:fill="auto"/>
            <w:vAlign w:val="center"/>
          </w:tcPr>
          <w:p w14:paraId="153B959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488"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TE</w:t>
            </w:r>
          </w:p>
        </w:tc>
        <w:tc>
          <w:tcPr>
            <w:tcW w:w="1396"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79013F91" w14:textId="77777777" w:rsidTr="00AA0561">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488"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396"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AA0561">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488"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96"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C96DF84" w14:textId="77777777" w:rsidTr="00AA0561">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488"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396"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AA0561">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488"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396"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AA0561">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488"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396"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AA0561">
        <w:tc>
          <w:tcPr>
            <w:tcW w:w="10466" w:type="dxa"/>
            <w:gridSpan w:val="6"/>
            <w:shd w:val="clear" w:color="auto" w:fill="auto"/>
            <w:vAlign w:val="center"/>
          </w:tcPr>
          <w:p w14:paraId="6DCF6FE7" w14:textId="25368CA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included in actual plans and actual updates.</w:t>
            </w:r>
          </w:p>
        </w:tc>
      </w:tr>
    </w:tbl>
    <w:p w14:paraId="5196699A" w14:textId="77777777" w:rsidR="007E4334" w:rsidRDefault="007E4334" w:rsidP="00E12C79">
      <w:pPr>
        <w:pStyle w:val="subpara"/>
        <w:spacing w:before="0" w:after="0"/>
        <w:ind w:left="0" w:firstLine="0"/>
        <w:jc w:val="left"/>
        <w:rPr>
          <w:rFonts w:ascii="Arial" w:hAnsi="Arial" w:cs="Arial"/>
          <w:lang w:val="en-US"/>
        </w:rPr>
      </w:pPr>
    </w:p>
    <w:p w14:paraId="29F72280" w14:textId="77777777" w:rsidR="00EF70CB" w:rsidRPr="00D129DC" w:rsidRDefault="00EF70CB" w:rsidP="00E12C79">
      <w:pPr>
        <w:pStyle w:val="Annexheader-level2"/>
        <w:pageBreakBefore/>
      </w:pPr>
      <w:bookmarkStart w:id="210" w:name="_Toc454280013"/>
      <w:bookmarkStart w:id="211" w:name="_Toc454280210"/>
      <w:bookmarkStart w:id="212" w:name="_Toc516364"/>
      <w:bookmarkStart w:id="213" w:name="_Toc3206185"/>
      <w:r w:rsidRPr="00D129DC">
        <w:lastRenderedPageBreak/>
        <w:t>Associations/Aggregations/Compositions</w:t>
      </w:r>
      <w:bookmarkEnd w:id="210"/>
      <w:bookmarkEnd w:id="211"/>
      <w:bookmarkEnd w:id="212"/>
      <w:bookmarkEnd w:id="213"/>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0"/>
        <w:gridCol w:w="1815"/>
        <w:gridCol w:w="4419"/>
        <w:gridCol w:w="2047"/>
      </w:tblGrid>
      <w:tr w:rsidR="00EF70CB" w:rsidRPr="00D129DC" w14:paraId="4484BD1B" w14:textId="77777777" w:rsidTr="00DD454E">
        <w:trPr>
          <w:trHeight w:val="755"/>
        </w:trPr>
        <w:tc>
          <w:tcPr>
            <w:tcW w:w="10031" w:type="dxa"/>
            <w:gridSpan w:val="4"/>
            <w:shd w:val="clear" w:color="auto" w:fill="auto"/>
          </w:tcPr>
          <w:p w14:paraId="08F347AB" w14:textId="77777777" w:rsidR="00EF70CB" w:rsidRPr="00D129DC" w:rsidRDefault="00EF70CB" w:rsidP="00E12C79">
            <w:pPr>
              <w:spacing w:before="60" w:after="60"/>
              <w:jc w:val="left"/>
              <w:rPr>
                <w:rFonts w:cs="Arial"/>
                <w:szCs w:val="20"/>
                <w:u w:val="single"/>
              </w:rPr>
            </w:pPr>
            <w:r w:rsidRPr="00D129DC">
              <w:rPr>
                <w:rFonts w:cs="Arial"/>
                <w:szCs w:val="20"/>
                <w:u w:val="single"/>
              </w:rPr>
              <w:t>Remarks:</w:t>
            </w:r>
          </w:p>
          <w:p w14:paraId="78112350" w14:textId="48EC4E27" w:rsidR="005C4F42" w:rsidRPr="00CC5329" w:rsidRDefault="002F05AF" w:rsidP="00E12C79">
            <w:pPr>
              <w:numPr>
                <w:ilvl w:val="0"/>
                <w:numId w:val="58"/>
              </w:numPr>
              <w:tabs>
                <w:tab w:val="num" w:pos="360"/>
              </w:tabs>
              <w:spacing w:before="60" w:after="60"/>
              <w:rPr>
                <w:rFonts w:cs="Arial"/>
                <w:szCs w:val="20"/>
              </w:rPr>
            </w:pPr>
            <w:r w:rsidRPr="00411798">
              <w:rPr>
                <w:rFonts w:cs="Arial"/>
                <w:szCs w:val="20"/>
              </w:rPr>
              <w:t>A</w:t>
            </w:r>
            <w:r w:rsidR="004A51A9">
              <w:rPr>
                <w:rFonts w:cs="Arial"/>
                <w:szCs w:val="20"/>
              </w:rPr>
              <w:t>ggregation</w:t>
            </w:r>
            <w:r w:rsidRPr="00411798">
              <w:rPr>
                <w:rFonts w:cs="Arial"/>
                <w:szCs w:val="20"/>
              </w:rPr>
              <w:t xml:space="preserve"> relations between features of S-129 UKCM data model</w:t>
            </w:r>
            <w:r w:rsidR="00E12C79">
              <w:rPr>
                <w:rFonts w:cs="Arial"/>
                <w:szCs w:val="20"/>
              </w:rPr>
              <w:t>.</w:t>
            </w:r>
          </w:p>
        </w:tc>
      </w:tr>
      <w:tr w:rsidR="00B97B0C" w:rsidRPr="00D129DC" w14:paraId="70947649" w14:textId="77777777" w:rsidTr="00B97B0C">
        <w:tc>
          <w:tcPr>
            <w:tcW w:w="2096" w:type="dxa"/>
            <w:shd w:val="clear" w:color="auto" w:fill="auto"/>
          </w:tcPr>
          <w:p w14:paraId="33579731" w14:textId="77777777" w:rsidR="00EF70CB" w:rsidRPr="00D129DC" w:rsidRDefault="00EF70CB" w:rsidP="00E12C79">
            <w:pPr>
              <w:spacing w:before="60" w:after="60"/>
              <w:jc w:val="left"/>
              <w:rPr>
                <w:rFonts w:cs="Arial"/>
                <w:b/>
                <w:szCs w:val="20"/>
              </w:rPr>
            </w:pPr>
            <w:r w:rsidRPr="00D129DC">
              <w:rPr>
                <w:rFonts w:cs="Arial"/>
                <w:b/>
                <w:szCs w:val="20"/>
              </w:rPr>
              <w:t>Role Type</w:t>
            </w:r>
          </w:p>
        </w:tc>
        <w:tc>
          <w:tcPr>
            <w:tcW w:w="2117" w:type="dxa"/>
            <w:shd w:val="clear" w:color="auto" w:fill="auto"/>
          </w:tcPr>
          <w:p w14:paraId="424FF93C" w14:textId="77777777" w:rsidR="00EF70CB" w:rsidRPr="00D129DC" w:rsidRDefault="00EF70CB" w:rsidP="00E12C79">
            <w:pPr>
              <w:spacing w:before="60" w:after="60"/>
              <w:jc w:val="left"/>
              <w:rPr>
                <w:rFonts w:cs="Arial"/>
                <w:b/>
                <w:szCs w:val="20"/>
              </w:rPr>
            </w:pPr>
            <w:r w:rsidRPr="00D129DC">
              <w:rPr>
                <w:rFonts w:cs="Arial"/>
                <w:b/>
                <w:szCs w:val="20"/>
              </w:rPr>
              <w:t>Role</w:t>
            </w:r>
          </w:p>
        </w:tc>
        <w:tc>
          <w:tcPr>
            <w:tcW w:w="3174" w:type="dxa"/>
            <w:shd w:val="clear" w:color="auto" w:fill="auto"/>
          </w:tcPr>
          <w:p w14:paraId="111942C0" w14:textId="77777777" w:rsidR="00EF70CB" w:rsidRPr="00D129DC" w:rsidRDefault="00EF70CB" w:rsidP="00E12C79">
            <w:pPr>
              <w:spacing w:before="60" w:after="60"/>
              <w:jc w:val="left"/>
              <w:rPr>
                <w:rFonts w:cs="Arial"/>
                <w:b/>
                <w:szCs w:val="20"/>
              </w:rPr>
            </w:pPr>
            <w:r w:rsidRPr="00D129DC">
              <w:rPr>
                <w:rFonts w:cs="Arial"/>
                <w:b/>
                <w:szCs w:val="20"/>
              </w:rPr>
              <w:t>Features</w:t>
            </w:r>
          </w:p>
        </w:tc>
        <w:tc>
          <w:tcPr>
            <w:tcW w:w="2644" w:type="dxa"/>
            <w:shd w:val="clear" w:color="auto" w:fill="auto"/>
          </w:tcPr>
          <w:p w14:paraId="11226BF6" w14:textId="77777777" w:rsidR="00EF70CB" w:rsidRPr="00D129DC" w:rsidRDefault="00EF70CB" w:rsidP="00E12C79">
            <w:pPr>
              <w:spacing w:before="60" w:after="60"/>
              <w:jc w:val="left"/>
              <w:rPr>
                <w:rFonts w:cs="Arial"/>
                <w:b/>
                <w:szCs w:val="20"/>
              </w:rPr>
            </w:pPr>
            <w:r w:rsidRPr="00D129DC">
              <w:rPr>
                <w:rFonts w:cs="Arial"/>
                <w:b/>
                <w:szCs w:val="20"/>
              </w:rPr>
              <w:t>Multiplicity</w:t>
            </w:r>
          </w:p>
        </w:tc>
      </w:tr>
      <w:tr w:rsidR="00B97B0C" w:rsidRPr="00D129DC" w14:paraId="48149A01" w14:textId="77777777" w:rsidTr="00B97B0C">
        <w:tc>
          <w:tcPr>
            <w:tcW w:w="2096" w:type="dxa"/>
            <w:vMerge w:val="restart"/>
            <w:shd w:val="clear" w:color="auto" w:fill="auto"/>
          </w:tcPr>
          <w:p w14:paraId="0A8AB806" w14:textId="77777777" w:rsidR="00DD454E" w:rsidRPr="00D129DC" w:rsidRDefault="00DD454E" w:rsidP="00E12C79">
            <w:pPr>
              <w:spacing w:before="60" w:after="60"/>
              <w:jc w:val="left"/>
              <w:rPr>
                <w:rFonts w:cs="Arial"/>
                <w:b/>
                <w:szCs w:val="20"/>
              </w:rPr>
            </w:pPr>
            <w:r w:rsidRPr="00D129DC">
              <w:rPr>
                <w:rFonts w:cs="Arial"/>
                <w:szCs w:val="20"/>
              </w:rPr>
              <w:t>Aggregation</w:t>
            </w:r>
          </w:p>
        </w:tc>
        <w:tc>
          <w:tcPr>
            <w:tcW w:w="2117" w:type="dxa"/>
            <w:shd w:val="clear" w:color="auto" w:fill="auto"/>
          </w:tcPr>
          <w:p w14:paraId="06C26812" w14:textId="77777777" w:rsidR="00DD454E" w:rsidRPr="00411798" w:rsidRDefault="004A51A9" w:rsidP="00E12C79">
            <w:pPr>
              <w:spacing w:before="60" w:after="60"/>
              <w:jc w:val="left"/>
              <w:rPr>
                <w:rFonts w:cs="Arial"/>
                <w:szCs w:val="20"/>
              </w:rPr>
            </w:pPr>
            <w:r w:rsidRPr="00411798">
              <w:rPr>
                <w:rFonts w:cs="Arial"/>
                <w:szCs w:val="20"/>
              </w:rPr>
              <w:t>componentOf</w:t>
            </w:r>
          </w:p>
        </w:tc>
        <w:tc>
          <w:tcPr>
            <w:tcW w:w="3174" w:type="dxa"/>
            <w:shd w:val="clear" w:color="auto" w:fill="auto"/>
          </w:tcPr>
          <w:p w14:paraId="6B1F1C41" w14:textId="333C396A" w:rsidR="00B97B0C" w:rsidRPr="00411798" w:rsidRDefault="00B97B0C" w:rsidP="00E12C79">
            <w:pPr>
              <w:spacing w:before="60" w:after="60"/>
              <w:jc w:val="left"/>
              <w:rPr>
                <w:rFonts w:cs="Arial"/>
                <w:szCs w:val="20"/>
              </w:rPr>
            </w:pPr>
            <w:r w:rsidRPr="00411798">
              <w:rPr>
                <w:rFonts w:cs="Arial"/>
                <w:szCs w:val="20"/>
              </w:rPr>
              <w:t>UnderKeelClearancePlan</w:t>
            </w:r>
            <w:r w:rsidR="00CC5329">
              <w:rPr>
                <w:rFonts w:cs="Arial"/>
                <w:szCs w:val="20"/>
              </w:rPr>
              <w:t xml:space="preserve">- </w:t>
            </w:r>
            <w:r w:rsidRPr="00411798">
              <w:rPr>
                <w:rFonts w:cs="Arial"/>
                <w:szCs w:val="20"/>
              </w:rPr>
              <w:t>UnderKeelClearanceControlPoint</w:t>
            </w:r>
          </w:p>
        </w:tc>
        <w:tc>
          <w:tcPr>
            <w:tcW w:w="2644" w:type="dxa"/>
            <w:shd w:val="clear" w:color="auto" w:fill="auto"/>
          </w:tcPr>
          <w:p w14:paraId="238BDFC7" w14:textId="77777777" w:rsidR="00DD454E" w:rsidRPr="00411798" w:rsidRDefault="00B97B0C" w:rsidP="00E12C79">
            <w:pPr>
              <w:spacing w:before="60" w:after="60"/>
              <w:jc w:val="left"/>
              <w:rPr>
                <w:rFonts w:cs="Arial"/>
                <w:szCs w:val="20"/>
              </w:rPr>
            </w:pPr>
            <w:r>
              <w:rPr>
                <w:rFonts w:cs="Arial" w:hint="eastAsia"/>
                <w:szCs w:val="20"/>
              </w:rPr>
              <w:t>1</w:t>
            </w:r>
          </w:p>
        </w:tc>
      </w:tr>
      <w:tr w:rsidR="00B97B0C" w:rsidRPr="00D129DC" w14:paraId="33955BDE" w14:textId="77777777" w:rsidTr="00B97B0C">
        <w:trPr>
          <w:trHeight w:val="187"/>
        </w:trPr>
        <w:tc>
          <w:tcPr>
            <w:tcW w:w="2096" w:type="dxa"/>
            <w:vMerge/>
            <w:shd w:val="clear" w:color="auto" w:fill="auto"/>
          </w:tcPr>
          <w:p w14:paraId="5964E17E" w14:textId="77777777" w:rsidR="00B97B0C" w:rsidRPr="00D129DC" w:rsidRDefault="00B97B0C" w:rsidP="00E12C79">
            <w:pPr>
              <w:spacing w:before="60" w:after="60"/>
              <w:jc w:val="left"/>
              <w:rPr>
                <w:rFonts w:cs="Arial"/>
                <w:b/>
                <w:szCs w:val="20"/>
              </w:rPr>
            </w:pPr>
          </w:p>
        </w:tc>
        <w:tc>
          <w:tcPr>
            <w:tcW w:w="2117" w:type="dxa"/>
            <w:shd w:val="clear" w:color="auto" w:fill="auto"/>
          </w:tcPr>
          <w:p w14:paraId="0E2B8368" w14:textId="77777777" w:rsidR="00B97B0C" w:rsidRPr="00411798" w:rsidRDefault="00B97B0C" w:rsidP="00E12C79">
            <w:pPr>
              <w:spacing w:before="60" w:after="60"/>
              <w:jc w:val="left"/>
              <w:rPr>
                <w:rFonts w:cs="Arial"/>
                <w:szCs w:val="20"/>
              </w:rPr>
            </w:pPr>
            <w:r w:rsidRPr="00411798">
              <w:rPr>
                <w:rFonts w:cs="Arial"/>
                <w:szCs w:val="20"/>
              </w:rPr>
              <w:t>consistOf</w:t>
            </w:r>
          </w:p>
        </w:tc>
        <w:tc>
          <w:tcPr>
            <w:tcW w:w="3174" w:type="dxa"/>
            <w:shd w:val="clear" w:color="auto" w:fill="auto"/>
          </w:tcPr>
          <w:p w14:paraId="365CDE16" w14:textId="77777777" w:rsidR="00B97B0C" w:rsidRPr="00411798" w:rsidRDefault="00B97B0C" w:rsidP="00E12C79">
            <w:pPr>
              <w:spacing w:before="60" w:after="60"/>
              <w:jc w:val="left"/>
              <w:rPr>
                <w:rFonts w:cs="Arial"/>
                <w:szCs w:val="20"/>
              </w:rPr>
            </w:pPr>
            <w:r w:rsidRPr="0091514D">
              <w:rPr>
                <w:rFonts w:cs="Arial" w:hint="eastAsia"/>
                <w:szCs w:val="20"/>
              </w:rPr>
              <w:t>U</w:t>
            </w:r>
            <w:r w:rsidRPr="0091514D">
              <w:rPr>
                <w:rFonts w:cs="Arial"/>
                <w:szCs w:val="20"/>
              </w:rPr>
              <w:t>nderKeelClearanceControlPoint</w:t>
            </w:r>
            <w:r>
              <w:rPr>
                <w:rFonts w:cs="Arial"/>
                <w:szCs w:val="20"/>
              </w:rPr>
              <w:t xml:space="preserve">- </w:t>
            </w:r>
            <w:r w:rsidRPr="0091514D">
              <w:rPr>
                <w:rFonts w:cs="Arial" w:hint="eastAsia"/>
                <w:szCs w:val="20"/>
              </w:rPr>
              <w:t>U</w:t>
            </w:r>
            <w:r w:rsidRPr="0091514D">
              <w:rPr>
                <w:rFonts w:cs="Arial"/>
                <w:szCs w:val="20"/>
              </w:rPr>
              <w:t xml:space="preserve">nderKeelClearancePlan- </w:t>
            </w:r>
          </w:p>
        </w:tc>
        <w:tc>
          <w:tcPr>
            <w:tcW w:w="2644" w:type="dxa"/>
            <w:shd w:val="clear" w:color="auto" w:fill="auto"/>
          </w:tcPr>
          <w:p w14:paraId="23C0B967" w14:textId="77777777" w:rsidR="00B97B0C" w:rsidRPr="00411798" w:rsidRDefault="00B97B0C" w:rsidP="00E12C79">
            <w:pPr>
              <w:spacing w:before="60" w:after="60"/>
              <w:jc w:val="left"/>
              <w:rPr>
                <w:rFonts w:cs="Arial"/>
                <w:szCs w:val="20"/>
              </w:rPr>
            </w:pPr>
            <w:r>
              <w:rPr>
                <w:rFonts w:cs="Arial" w:hint="eastAsia"/>
                <w:szCs w:val="20"/>
              </w:rPr>
              <w:t>1</w:t>
            </w:r>
            <w:r>
              <w:rPr>
                <w:rFonts w:cs="Arial"/>
                <w:szCs w:val="20"/>
              </w:rPr>
              <w:t>..*</w:t>
            </w:r>
          </w:p>
        </w:tc>
      </w:tr>
      <w:tr w:rsidR="00B97B0C" w:rsidRPr="00D129DC" w14:paraId="2AFF39EC" w14:textId="77777777" w:rsidTr="00B97B0C">
        <w:trPr>
          <w:trHeight w:val="187"/>
        </w:trPr>
        <w:tc>
          <w:tcPr>
            <w:tcW w:w="2096" w:type="dxa"/>
            <w:vMerge w:val="restart"/>
            <w:shd w:val="clear" w:color="auto" w:fill="auto"/>
          </w:tcPr>
          <w:p w14:paraId="03F21703" w14:textId="77777777" w:rsidR="00B97B0C" w:rsidRPr="00411798" w:rsidRDefault="00B97B0C" w:rsidP="00E12C79">
            <w:pPr>
              <w:spacing w:before="60" w:after="60"/>
              <w:jc w:val="left"/>
              <w:rPr>
                <w:rFonts w:cs="Arial"/>
                <w:szCs w:val="20"/>
              </w:rPr>
            </w:pPr>
            <w:r w:rsidRPr="00D129DC">
              <w:rPr>
                <w:rFonts w:cs="Arial"/>
                <w:szCs w:val="20"/>
              </w:rPr>
              <w:t>Aggregation</w:t>
            </w:r>
          </w:p>
        </w:tc>
        <w:tc>
          <w:tcPr>
            <w:tcW w:w="2117" w:type="dxa"/>
            <w:shd w:val="clear" w:color="auto" w:fill="auto"/>
          </w:tcPr>
          <w:p w14:paraId="79698CE0" w14:textId="77777777" w:rsidR="00B97B0C" w:rsidRPr="00D129DC" w:rsidRDefault="00B97B0C" w:rsidP="00E12C79">
            <w:pPr>
              <w:spacing w:before="60" w:after="60"/>
              <w:jc w:val="left"/>
              <w:rPr>
                <w:rFonts w:cs="Arial"/>
                <w:b/>
                <w:szCs w:val="20"/>
              </w:rPr>
            </w:pPr>
            <w:r w:rsidRPr="0091514D">
              <w:rPr>
                <w:rFonts w:cs="Arial" w:hint="eastAsia"/>
                <w:szCs w:val="20"/>
              </w:rPr>
              <w:t>c</w:t>
            </w:r>
            <w:r w:rsidRPr="0091514D">
              <w:rPr>
                <w:rFonts w:cs="Arial"/>
                <w:szCs w:val="20"/>
              </w:rPr>
              <w:t>omponentOf</w:t>
            </w:r>
          </w:p>
        </w:tc>
        <w:tc>
          <w:tcPr>
            <w:tcW w:w="3174" w:type="dxa"/>
            <w:shd w:val="clear" w:color="auto" w:fill="auto"/>
          </w:tcPr>
          <w:p w14:paraId="614E75D1" w14:textId="77777777" w:rsidR="00B97B0C" w:rsidRPr="00D129DC" w:rsidRDefault="00B97B0C" w:rsidP="00E12C79">
            <w:pPr>
              <w:spacing w:before="60" w:after="60"/>
              <w:jc w:val="left"/>
              <w:rPr>
                <w:rFonts w:cs="Arial"/>
                <w:b/>
                <w:szCs w:val="20"/>
              </w:rPr>
            </w:pPr>
            <w:r w:rsidRPr="0091514D">
              <w:rPr>
                <w:rFonts w:cs="Arial" w:hint="eastAsia"/>
                <w:szCs w:val="20"/>
              </w:rPr>
              <w:t>U</w:t>
            </w:r>
            <w:r w:rsidRPr="0091514D">
              <w:rPr>
                <w:rFonts w:cs="Arial"/>
                <w:szCs w:val="20"/>
              </w:rPr>
              <w:t xml:space="preserve">nderKeelClearancePlan- </w:t>
            </w:r>
            <w:r w:rsidRPr="0091514D">
              <w:rPr>
                <w:rFonts w:cs="Arial" w:hint="eastAsia"/>
                <w:szCs w:val="20"/>
              </w:rPr>
              <w:t>U</w:t>
            </w:r>
            <w:r w:rsidRPr="0091514D">
              <w:rPr>
                <w:rFonts w:cs="Arial"/>
                <w:szCs w:val="20"/>
              </w:rPr>
              <w:t>nderKeelClearance</w:t>
            </w:r>
            <w:r>
              <w:rPr>
                <w:rFonts w:cs="Arial"/>
                <w:szCs w:val="20"/>
              </w:rPr>
              <w:t>NonNavigatbleArea</w:t>
            </w:r>
          </w:p>
        </w:tc>
        <w:tc>
          <w:tcPr>
            <w:tcW w:w="2644" w:type="dxa"/>
            <w:shd w:val="clear" w:color="auto" w:fill="auto"/>
          </w:tcPr>
          <w:p w14:paraId="1A0ACA4A" w14:textId="77777777" w:rsidR="00B97B0C" w:rsidRPr="00D129DC" w:rsidRDefault="00B97B0C" w:rsidP="00E12C79">
            <w:pPr>
              <w:spacing w:before="60" w:after="60"/>
              <w:jc w:val="left"/>
              <w:rPr>
                <w:rFonts w:cs="Arial"/>
                <w:b/>
                <w:szCs w:val="20"/>
              </w:rPr>
            </w:pPr>
            <w:r>
              <w:rPr>
                <w:rFonts w:cs="Arial" w:hint="eastAsia"/>
                <w:szCs w:val="20"/>
              </w:rPr>
              <w:t>1</w:t>
            </w:r>
          </w:p>
        </w:tc>
      </w:tr>
      <w:tr w:rsidR="00B97B0C" w:rsidRPr="00D129DC" w14:paraId="4300E43E" w14:textId="77777777" w:rsidTr="00B97B0C">
        <w:trPr>
          <w:trHeight w:val="187"/>
        </w:trPr>
        <w:tc>
          <w:tcPr>
            <w:tcW w:w="2096" w:type="dxa"/>
            <w:vMerge/>
            <w:shd w:val="clear" w:color="auto" w:fill="auto"/>
          </w:tcPr>
          <w:p w14:paraId="1C5DDFB0" w14:textId="77777777" w:rsidR="00B97B0C" w:rsidRPr="00D129DC" w:rsidRDefault="00B97B0C" w:rsidP="00E12C79">
            <w:pPr>
              <w:spacing w:before="60" w:after="60"/>
              <w:jc w:val="left"/>
              <w:rPr>
                <w:rFonts w:cs="Arial"/>
                <w:b/>
                <w:szCs w:val="20"/>
              </w:rPr>
            </w:pPr>
          </w:p>
        </w:tc>
        <w:tc>
          <w:tcPr>
            <w:tcW w:w="2117" w:type="dxa"/>
            <w:shd w:val="clear" w:color="auto" w:fill="auto"/>
          </w:tcPr>
          <w:p w14:paraId="585B2B51" w14:textId="77777777" w:rsidR="00B97B0C" w:rsidRPr="00D129DC" w:rsidRDefault="00B97B0C" w:rsidP="00E12C79">
            <w:pPr>
              <w:spacing w:before="60" w:after="60"/>
              <w:jc w:val="left"/>
              <w:rPr>
                <w:rFonts w:cs="Arial"/>
                <w:b/>
                <w:szCs w:val="20"/>
              </w:rPr>
            </w:pPr>
            <w:r w:rsidRPr="0091514D">
              <w:rPr>
                <w:rFonts w:cs="Arial" w:hint="eastAsia"/>
                <w:szCs w:val="20"/>
              </w:rPr>
              <w:t>c</w:t>
            </w:r>
            <w:r w:rsidRPr="0091514D">
              <w:rPr>
                <w:rFonts w:cs="Arial"/>
                <w:szCs w:val="20"/>
              </w:rPr>
              <w:t>onsistOf</w:t>
            </w:r>
          </w:p>
        </w:tc>
        <w:tc>
          <w:tcPr>
            <w:tcW w:w="3174" w:type="dxa"/>
            <w:shd w:val="clear" w:color="auto" w:fill="auto"/>
          </w:tcPr>
          <w:p w14:paraId="3C99AE19" w14:textId="77777777" w:rsidR="00B97B0C" w:rsidRPr="00D129DC" w:rsidRDefault="00B97B0C" w:rsidP="00E12C79">
            <w:pPr>
              <w:spacing w:before="60" w:after="60"/>
              <w:jc w:val="left"/>
              <w:rPr>
                <w:rFonts w:cs="Arial"/>
                <w:b/>
                <w:szCs w:val="20"/>
              </w:rPr>
            </w:pPr>
            <w:r w:rsidRPr="0091514D">
              <w:rPr>
                <w:rFonts w:cs="Arial" w:hint="eastAsia"/>
                <w:szCs w:val="20"/>
              </w:rPr>
              <w:t>U</w:t>
            </w:r>
            <w:r w:rsidRPr="0091514D">
              <w:rPr>
                <w:rFonts w:cs="Arial"/>
                <w:szCs w:val="20"/>
              </w:rPr>
              <w:t>nderKeelClearance</w:t>
            </w:r>
            <w:r>
              <w:rPr>
                <w:rFonts w:cs="Arial"/>
                <w:szCs w:val="20"/>
              </w:rPr>
              <w:t xml:space="preserve">NonNavigatbleArea- </w:t>
            </w:r>
            <w:r w:rsidRPr="0091514D">
              <w:rPr>
                <w:rFonts w:cs="Arial" w:hint="eastAsia"/>
                <w:szCs w:val="20"/>
              </w:rPr>
              <w:t>U</w:t>
            </w:r>
            <w:r w:rsidRPr="0091514D">
              <w:rPr>
                <w:rFonts w:cs="Arial"/>
                <w:szCs w:val="20"/>
              </w:rPr>
              <w:t xml:space="preserve">nderKeelClearancePlan- </w:t>
            </w:r>
          </w:p>
        </w:tc>
        <w:tc>
          <w:tcPr>
            <w:tcW w:w="2644" w:type="dxa"/>
            <w:shd w:val="clear" w:color="auto" w:fill="auto"/>
          </w:tcPr>
          <w:p w14:paraId="6EB8CF98" w14:textId="77777777" w:rsidR="00B97B0C" w:rsidRPr="00D129DC" w:rsidRDefault="00B97B0C" w:rsidP="00E12C79">
            <w:pPr>
              <w:spacing w:before="60" w:after="60"/>
              <w:jc w:val="left"/>
              <w:rPr>
                <w:rFonts w:cs="Arial"/>
                <w:b/>
                <w:szCs w:val="20"/>
              </w:rPr>
            </w:pPr>
            <w:r>
              <w:rPr>
                <w:rFonts w:cs="Arial" w:hint="eastAsia"/>
                <w:szCs w:val="20"/>
              </w:rPr>
              <w:t>1</w:t>
            </w:r>
            <w:r>
              <w:rPr>
                <w:rFonts w:cs="Arial"/>
                <w:szCs w:val="20"/>
              </w:rPr>
              <w:t>..*</w:t>
            </w:r>
          </w:p>
        </w:tc>
      </w:tr>
      <w:tr w:rsidR="00B97B0C" w:rsidRPr="00D129DC" w14:paraId="0EF6960E" w14:textId="77777777" w:rsidTr="00B97B0C">
        <w:trPr>
          <w:trHeight w:val="187"/>
        </w:trPr>
        <w:tc>
          <w:tcPr>
            <w:tcW w:w="2096" w:type="dxa"/>
            <w:vMerge w:val="restart"/>
            <w:shd w:val="clear" w:color="auto" w:fill="auto"/>
          </w:tcPr>
          <w:p w14:paraId="1440F944" w14:textId="77777777" w:rsidR="00B97B0C" w:rsidRPr="00D129DC" w:rsidRDefault="00B97B0C" w:rsidP="00E12C79">
            <w:pPr>
              <w:spacing w:before="60" w:after="60"/>
              <w:jc w:val="left"/>
              <w:rPr>
                <w:rFonts w:cs="Arial"/>
                <w:b/>
                <w:szCs w:val="20"/>
              </w:rPr>
            </w:pPr>
            <w:r w:rsidRPr="00D129DC">
              <w:rPr>
                <w:rFonts w:cs="Arial"/>
                <w:szCs w:val="20"/>
              </w:rPr>
              <w:t>Aggregation</w:t>
            </w:r>
          </w:p>
        </w:tc>
        <w:tc>
          <w:tcPr>
            <w:tcW w:w="2117" w:type="dxa"/>
            <w:shd w:val="clear" w:color="auto" w:fill="auto"/>
          </w:tcPr>
          <w:p w14:paraId="1BA757E8" w14:textId="77777777" w:rsidR="00B97B0C" w:rsidRPr="00D129DC" w:rsidRDefault="00B97B0C" w:rsidP="00E12C79">
            <w:pPr>
              <w:spacing w:before="60" w:after="60"/>
              <w:jc w:val="left"/>
              <w:rPr>
                <w:rFonts w:cs="Arial"/>
                <w:b/>
                <w:szCs w:val="20"/>
              </w:rPr>
            </w:pPr>
            <w:r w:rsidRPr="0091514D">
              <w:rPr>
                <w:rFonts w:cs="Arial" w:hint="eastAsia"/>
                <w:szCs w:val="20"/>
              </w:rPr>
              <w:t>c</w:t>
            </w:r>
            <w:r w:rsidRPr="0091514D">
              <w:rPr>
                <w:rFonts w:cs="Arial"/>
                <w:szCs w:val="20"/>
              </w:rPr>
              <w:t>omponentOf</w:t>
            </w:r>
          </w:p>
        </w:tc>
        <w:tc>
          <w:tcPr>
            <w:tcW w:w="3174" w:type="dxa"/>
            <w:shd w:val="clear" w:color="auto" w:fill="auto"/>
          </w:tcPr>
          <w:p w14:paraId="7DE42D94" w14:textId="77777777" w:rsidR="00B97B0C" w:rsidRPr="00D129DC" w:rsidRDefault="00B97B0C" w:rsidP="00E12C79">
            <w:pPr>
              <w:spacing w:before="60" w:after="60"/>
              <w:jc w:val="left"/>
              <w:rPr>
                <w:rFonts w:cs="Arial"/>
                <w:b/>
                <w:szCs w:val="20"/>
              </w:rPr>
            </w:pPr>
            <w:r w:rsidRPr="0091514D">
              <w:rPr>
                <w:rFonts w:cs="Arial" w:hint="eastAsia"/>
                <w:szCs w:val="20"/>
              </w:rPr>
              <w:t>U</w:t>
            </w:r>
            <w:r w:rsidRPr="0091514D">
              <w:rPr>
                <w:rFonts w:cs="Arial"/>
                <w:szCs w:val="20"/>
              </w:rPr>
              <w:t xml:space="preserve">nderKeelClearancePlan- </w:t>
            </w:r>
            <w:r w:rsidRPr="0091514D">
              <w:rPr>
                <w:rFonts w:cs="Arial" w:hint="eastAsia"/>
                <w:szCs w:val="20"/>
              </w:rPr>
              <w:t>U</w:t>
            </w:r>
            <w:r w:rsidRPr="0091514D">
              <w:rPr>
                <w:rFonts w:cs="Arial"/>
                <w:szCs w:val="20"/>
              </w:rPr>
              <w:t>nderKeelClearance</w:t>
            </w:r>
            <w:r>
              <w:rPr>
                <w:rFonts w:cs="Arial"/>
                <w:szCs w:val="20"/>
              </w:rPr>
              <w:t>AlmostNonNavigatbleArea</w:t>
            </w:r>
          </w:p>
        </w:tc>
        <w:tc>
          <w:tcPr>
            <w:tcW w:w="2644" w:type="dxa"/>
            <w:shd w:val="clear" w:color="auto" w:fill="auto"/>
          </w:tcPr>
          <w:p w14:paraId="35B57FDA" w14:textId="77777777" w:rsidR="00B97B0C" w:rsidRPr="00D129DC" w:rsidRDefault="00B97B0C" w:rsidP="00E12C79">
            <w:pPr>
              <w:spacing w:before="60" w:after="60"/>
              <w:jc w:val="left"/>
              <w:rPr>
                <w:rFonts w:cs="Arial"/>
                <w:b/>
                <w:szCs w:val="20"/>
              </w:rPr>
            </w:pPr>
            <w:r>
              <w:rPr>
                <w:rFonts w:cs="Arial" w:hint="eastAsia"/>
                <w:szCs w:val="20"/>
              </w:rPr>
              <w:t>1</w:t>
            </w:r>
          </w:p>
        </w:tc>
      </w:tr>
      <w:tr w:rsidR="00B97B0C" w:rsidRPr="00D129DC" w14:paraId="7A5B67CA" w14:textId="77777777" w:rsidTr="00B97B0C">
        <w:trPr>
          <w:trHeight w:val="187"/>
        </w:trPr>
        <w:tc>
          <w:tcPr>
            <w:tcW w:w="2096" w:type="dxa"/>
            <w:vMerge/>
            <w:shd w:val="clear" w:color="auto" w:fill="auto"/>
          </w:tcPr>
          <w:p w14:paraId="24E751FB" w14:textId="77777777" w:rsidR="00B97B0C" w:rsidRPr="00D129DC" w:rsidRDefault="00B97B0C" w:rsidP="00E12C79">
            <w:pPr>
              <w:spacing w:before="60" w:after="60"/>
              <w:jc w:val="left"/>
              <w:rPr>
                <w:rFonts w:cs="Arial"/>
                <w:b/>
                <w:szCs w:val="20"/>
              </w:rPr>
            </w:pPr>
          </w:p>
        </w:tc>
        <w:tc>
          <w:tcPr>
            <w:tcW w:w="2117" w:type="dxa"/>
            <w:shd w:val="clear" w:color="auto" w:fill="auto"/>
          </w:tcPr>
          <w:p w14:paraId="5940DB2E" w14:textId="77777777" w:rsidR="00B97B0C" w:rsidRPr="00D129DC" w:rsidRDefault="00B97B0C" w:rsidP="00E12C79">
            <w:pPr>
              <w:spacing w:before="60" w:after="60"/>
              <w:jc w:val="left"/>
              <w:rPr>
                <w:rFonts w:cs="Arial"/>
                <w:b/>
                <w:szCs w:val="20"/>
              </w:rPr>
            </w:pPr>
            <w:r w:rsidRPr="0091514D">
              <w:rPr>
                <w:rFonts w:cs="Arial" w:hint="eastAsia"/>
                <w:szCs w:val="20"/>
              </w:rPr>
              <w:t>c</w:t>
            </w:r>
            <w:r w:rsidRPr="0091514D">
              <w:rPr>
                <w:rFonts w:cs="Arial"/>
                <w:szCs w:val="20"/>
              </w:rPr>
              <w:t>onsistOf</w:t>
            </w:r>
          </w:p>
        </w:tc>
        <w:tc>
          <w:tcPr>
            <w:tcW w:w="3174" w:type="dxa"/>
            <w:shd w:val="clear" w:color="auto" w:fill="auto"/>
          </w:tcPr>
          <w:p w14:paraId="28255B1D" w14:textId="77777777" w:rsidR="00B97B0C" w:rsidRPr="00D129DC" w:rsidRDefault="00B97B0C" w:rsidP="00E12C79">
            <w:pPr>
              <w:spacing w:before="60" w:after="60"/>
              <w:jc w:val="left"/>
              <w:rPr>
                <w:rFonts w:cs="Arial"/>
                <w:b/>
                <w:szCs w:val="20"/>
              </w:rPr>
            </w:pPr>
            <w:r w:rsidRPr="0091514D">
              <w:rPr>
                <w:rFonts w:cs="Arial" w:hint="eastAsia"/>
                <w:szCs w:val="20"/>
              </w:rPr>
              <w:t>U</w:t>
            </w:r>
            <w:r w:rsidRPr="0091514D">
              <w:rPr>
                <w:rFonts w:cs="Arial"/>
                <w:szCs w:val="20"/>
              </w:rPr>
              <w:t>nderKeelClearance</w:t>
            </w:r>
            <w:r>
              <w:rPr>
                <w:rFonts w:cs="Arial"/>
                <w:szCs w:val="20"/>
              </w:rPr>
              <w:t xml:space="preserve">AlmostNonNavigatbleArea - </w:t>
            </w:r>
            <w:r w:rsidRPr="0091514D">
              <w:rPr>
                <w:rFonts w:cs="Arial" w:hint="eastAsia"/>
                <w:szCs w:val="20"/>
              </w:rPr>
              <w:t>U</w:t>
            </w:r>
            <w:r w:rsidRPr="0091514D">
              <w:rPr>
                <w:rFonts w:cs="Arial"/>
                <w:szCs w:val="20"/>
              </w:rPr>
              <w:t xml:space="preserve">nderKeelClearancePlan- </w:t>
            </w:r>
          </w:p>
        </w:tc>
        <w:tc>
          <w:tcPr>
            <w:tcW w:w="2644" w:type="dxa"/>
            <w:shd w:val="clear" w:color="auto" w:fill="auto"/>
          </w:tcPr>
          <w:p w14:paraId="3C25347D" w14:textId="77777777" w:rsidR="00B97B0C" w:rsidRPr="00D129DC" w:rsidRDefault="00B97B0C" w:rsidP="00E12C79">
            <w:pPr>
              <w:spacing w:before="60" w:after="60"/>
              <w:jc w:val="left"/>
              <w:rPr>
                <w:rFonts w:cs="Arial"/>
                <w:b/>
                <w:szCs w:val="20"/>
              </w:rPr>
            </w:pPr>
            <w:r>
              <w:rPr>
                <w:rFonts w:cs="Arial" w:hint="eastAsia"/>
                <w:szCs w:val="20"/>
              </w:rPr>
              <w:t>1</w:t>
            </w:r>
            <w:r>
              <w:rPr>
                <w:rFonts w:cs="Arial"/>
                <w:szCs w:val="20"/>
              </w:rPr>
              <w:t>..*</w:t>
            </w:r>
          </w:p>
        </w:tc>
      </w:tr>
    </w:tbl>
    <w:p w14:paraId="1FA99C0F" w14:textId="77777777" w:rsidR="008A4EB6" w:rsidRPr="00BA00B6" w:rsidRDefault="00561650" w:rsidP="002429AD">
      <w:pPr>
        <w:pStyle w:val="Annex0"/>
      </w:pPr>
      <w:r w:rsidRPr="00D129DC">
        <w:br w:type="page"/>
      </w:r>
      <w:bookmarkStart w:id="214" w:name="_Toc3206186"/>
      <w:bookmarkStart w:id="215" w:name="_Toc270580271"/>
      <w:r w:rsidR="008A4EB6" w:rsidRPr="00BA00B6">
        <w:lastRenderedPageBreak/>
        <w:t>Schema documentation for S129.xsd</w:t>
      </w:r>
      <w:bookmarkEnd w:id="214"/>
    </w:p>
    <w:p w14:paraId="48D49FAD" w14:textId="77777777" w:rsidR="008A4EB6" w:rsidRDefault="008A4EB6" w:rsidP="00B51614">
      <w:pPr>
        <w:pStyle w:val="Annexheader-level2"/>
      </w:pPr>
      <w:bookmarkStart w:id="216" w:name="Table_of_Contents"/>
      <w:bookmarkStart w:id="217" w:name="Namespace:_&quot;http://www.iho.int/S124/gml/"/>
      <w:bookmarkStart w:id="218" w:name="_bookmark0"/>
      <w:bookmarkStart w:id="219" w:name="Schema(s)"/>
      <w:bookmarkStart w:id="220" w:name="_bookmark1"/>
      <w:bookmarkStart w:id="221" w:name="_Toc516366"/>
      <w:bookmarkStart w:id="222" w:name="_Toc3206187"/>
      <w:bookmarkEnd w:id="216"/>
      <w:bookmarkEnd w:id="217"/>
      <w:bookmarkEnd w:id="218"/>
      <w:bookmarkEnd w:id="219"/>
      <w:bookmarkEnd w:id="220"/>
      <w:r>
        <w:t>Schema(s)</w:t>
      </w:r>
      <w:bookmarkEnd w:id="221"/>
      <w:bookmarkEnd w:id="222"/>
    </w:p>
    <w:p w14:paraId="1FFE7A7B" w14:textId="77777777" w:rsidR="008A4EB6" w:rsidRDefault="008A4EB6" w:rsidP="00161FDA">
      <w:pPr>
        <w:pStyle w:val="Annex-Heading3"/>
        <w:tabs>
          <w:tab w:val="clear" w:pos="426"/>
          <w:tab w:val="left" w:pos="709"/>
        </w:tabs>
        <w:spacing w:line="240" w:lineRule="auto"/>
      </w:pPr>
      <w:bookmarkStart w:id="223" w:name="Main_schema_S129.xsd"/>
      <w:bookmarkStart w:id="224" w:name="_bookmark2"/>
      <w:bookmarkEnd w:id="223"/>
      <w:bookmarkEnd w:id="224"/>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77777777" w:rsidR="008A4EB6" w:rsidRDefault="000753E8" w:rsidP="005D41D7">
            <w:pPr>
              <w:pStyle w:val="TableParagraph"/>
              <w:spacing w:before="25"/>
              <w:ind w:left="37"/>
              <w:rPr>
                <w:rFonts w:ascii="Times New Roman" w:eastAsia="Times New Roman" w:hAnsi="Times New Roman" w:cs="Times New Roman"/>
                <w:sz w:val="16"/>
                <w:szCs w:val="16"/>
              </w:rPr>
            </w:pPr>
            <w:hyperlink r:id="rId41">
              <w:r w:rsidR="008A4EB6">
                <w:rPr>
                  <w:rFonts w:ascii="Times New Roman"/>
                  <w:sz w:val="16"/>
                </w:rPr>
                <w:t>http://www.iho.int/S124/gml/cs0/0.1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51614">
      <w:pPr>
        <w:pStyle w:val="Annexheader-level2"/>
      </w:pPr>
      <w:bookmarkStart w:id="225" w:name="Complex_Type(s)"/>
      <w:bookmarkStart w:id="226" w:name="_bookmark3"/>
      <w:bookmarkStart w:id="227" w:name="_Toc516367"/>
      <w:bookmarkStart w:id="228" w:name="_Toc3206188"/>
      <w:bookmarkEnd w:id="225"/>
      <w:bookmarkEnd w:id="226"/>
      <w:r>
        <w:t>Complex</w:t>
      </w:r>
      <w:r>
        <w:rPr>
          <w:spacing w:val="-8"/>
        </w:rPr>
        <w:t xml:space="preserve"> </w:t>
      </w:r>
      <w:r>
        <w:rPr>
          <w:spacing w:val="-3"/>
        </w:rPr>
        <w:t>Type(s)</w:t>
      </w:r>
      <w:bookmarkEnd w:id="227"/>
      <w:bookmarkEnd w:id="228"/>
    </w:p>
    <w:p w14:paraId="22998CCE" w14:textId="77777777" w:rsidR="008A4EB6" w:rsidRDefault="008A4EB6" w:rsidP="00161FDA">
      <w:pPr>
        <w:pStyle w:val="Annex-Heading3"/>
        <w:tabs>
          <w:tab w:val="clear" w:pos="426"/>
          <w:tab w:val="left" w:pos="709"/>
        </w:tabs>
        <w:spacing w:line="240" w:lineRule="auto"/>
      </w:pPr>
      <w:bookmarkStart w:id="229" w:name="Complex_Type_GM_Point"/>
      <w:bookmarkStart w:id="230" w:name="_bookmark4"/>
      <w:bookmarkEnd w:id="229"/>
      <w:bookmarkEnd w:id="230"/>
      <w:r>
        <w:rPr>
          <w:w w:val="105"/>
        </w:rPr>
        <w:t>Complex</w:t>
      </w:r>
      <w:r>
        <w:rPr>
          <w:spacing w:val="-22"/>
          <w:w w:val="105"/>
        </w:rPr>
        <w:t xml:space="preserve"> </w:t>
      </w:r>
      <w:r>
        <w:rPr>
          <w:spacing w:val="-5"/>
          <w:w w:val="105"/>
        </w:rPr>
        <w:t>Type</w:t>
      </w:r>
      <w:r>
        <w:rPr>
          <w:spacing w:val="-21"/>
          <w:w w:val="105"/>
        </w:rPr>
        <w:t xml:space="preserve"> — </w:t>
      </w:r>
      <w:r>
        <w:rPr>
          <w:w w:val="105"/>
        </w:rPr>
        <w:t>GM_Point</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77777777" w:rsidR="008A4EB6" w:rsidRDefault="000753E8" w:rsidP="005D41D7">
            <w:pPr>
              <w:pStyle w:val="TableParagraph"/>
              <w:spacing w:before="25"/>
              <w:ind w:left="37"/>
              <w:rPr>
                <w:rFonts w:ascii="Times New Roman" w:eastAsia="Times New Roman" w:hAnsi="Times New Roman" w:cs="Times New Roman"/>
                <w:sz w:val="16"/>
                <w:szCs w:val="16"/>
              </w:rPr>
            </w:pPr>
            <w:hyperlink r:id="rId42">
              <w:r w:rsidR="008A4EB6">
                <w:rPr>
                  <w:rFonts w:ascii="Times New Roman"/>
                  <w:sz w:val="16"/>
                </w:rPr>
                <w:t>http://www.iho.int/S124/gml/cs0/0.1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fr-FR" w:eastAsia="fr-F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3"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UnderKeelClearanceControlPointType/geometry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pointProperty</w:t>
            </w:r>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pointProperty</w:t>
            </w:r>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161FDA">
      <w:pPr>
        <w:pStyle w:val="Annex-Heading3"/>
        <w:tabs>
          <w:tab w:val="clear" w:pos="426"/>
          <w:tab w:val="left" w:pos="709"/>
        </w:tabs>
        <w:spacing w:line="240" w:lineRule="auto"/>
      </w:pPr>
      <w:bookmarkStart w:id="231" w:name="Complex_Type_GM_Curve"/>
      <w:bookmarkStart w:id="232" w:name="_bookmark5"/>
      <w:bookmarkEnd w:id="231"/>
      <w:bookmarkEnd w:id="232"/>
      <w:r>
        <w:rPr>
          <w:w w:val="105"/>
        </w:rPr>
        <w:t>Complex</w:t>
      </w:r>
      <w:r>
        <w:rPr>
          <w:spacing w:val="-22"/>
          <w:w w:val="105"/>
        </w:rPr>
        <w:t xml:space="preserve"> </w:t>
      </w:r>
      <w:r>
        <w:rPr>
          <w:spacing w:val="-5"/>
          <w:w w:val="105"/>
        </w:rPr>
        <w:t>Type</w:t>
      </w:r>
      <w:r>
        <w:rPr>
          <w:spacing w:val="-21"/>
          <w:w w:val="105"/>
        </w:rPr>
        <w:t xml:space="preserve"> — </w:t>
      </w:r>
      <w:r>
        <w:rPr>
          <w:w w:val="105"/>
        </w:rPr>
        <w:t>GM_Curve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77777777" w:rsidR="008A4EB6" w:rsidRDefault="000753E8" w:rsidP="005D41D7">
            <w:pPr>
              <w:pStyle w:val="TableParagraph"/>
              <w:spacing w:before="25"/>
              <w:ind w:left="37"/>
              <w:rPr>
                <w:rFonts w:ascii="Times New Roman" w:eastAsia="Times New Roman" w:hAnsi="Times New Roman" w:cs="Times New Roman"/>
                <w:sz w:val="16"/>
                <w:szCs w:val="16"/>
              </w:rPr>
            </w:pPr>
            <w:hyperlink r:id="rId44">
              <w:r w:rsidR="008A4EB6">
                <w:rPr>
                  <w:rFonts w:ascii="Times New Roman"/>
                  <w:sz w:val="16"/>
                </w:rPr>
                <w:t>http://www.iho.int/S124/gml/cs0/0.1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fr-FR" w:eastAsia="fr-F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5"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bl>
    <w:p w14:paraId="6F13711B" w14:textId="77777777" w:rsidR="00E12C79" w:rsidRPr="00E12C79" w:rsidRDefault="00E12C79" w:rsidP="00E12C79">
      <w:pPr>
        <w:spacing w:before="0" w:after="0"/>
        <w:rPr>
          <w:rFonts w:eastAsia="Courier New"/>
        </w:rPr>
      </w:pPr>
      <w:bookmarkStart w:id="233" w:name="Complex_Type_GM_Surface"/>
      <w:bookmarkStart w:id="234" w:name="_bookmark6"/>
      <w:bookmarkEnd w:id="233"/>
      <w:bookmarkEnd w:id="234"/>
    </w:p>
    <w:p w14:paraId="0D154D3E" w14:textId="77777777" w:rsidR="008A4EB6" w:rsidRDefault="008A4EB6" w:rsidP="00161FDA">
      <w:pPr>
        <w:pStyle w:val="Annex-Heading3"/>
        <w:tabs>
          <w:tab w:val="clear" w:pos="426"/>
          <w:tab w:val="left" w:pos="709"/>
        </w:tabs>
        <w:spacing w:line="240" w:lineRule="auto"/>
        <w:rPr>
          <w:rFonts w:ascii="Courier New" w:eastAsia="Courier New" w:hAnsi="Courier New" w:cs="Courier New"/>
          <w:szCs w:val="21"/>
        </w:rPr>
      </w:pPr>
      <w:r>
        <w:t>Complex</w:t>
      </w:r>
      <w:r>
        <w:rPr>
          <w:spacing w:val="-16"/>
        </w:rPr>
        <w:t xml:space="preserve"> </w:t>
      </w:r>
      <w:r>
        <w:rPr>
          <w:spacing w:val="-5"/>
        </w:rPr>
        <w:t>Type</w:t>
      </w:r>
      <w:r>
        <w:rPr>
          <w:spacing w:val="-15"/>
        </w:rPr>
        <w:t xml:space="preserve"> — </w:t>
      </w:r>
      <w:r w:rsidRPr="00C91090">
        <w:rPr>
          <w:w w:val="105"/>
        </w:rPr>
        <w:t>GM_Surface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77777777" w:rsidR="008A4EB6" w:rsidRDefault="000753E8" w:rsidP="005D41D7">
            <w:pPr>
              <w:pStyle w:val="TableParagraph"/>
              <w:spacing w:before="25"/>
              <w:ind w:left="37"/>
              <w:rPr>
                <w:rFonts w:ascii="Times New Roman" w:eastAsia="Times New Roman" w:hAnsi="Times New Roman" w:cs="Times New Roman"/>
                <w:sz w:val="16"/>
                <w:szCs w:val="16"/>
              </w:rPr>
            </w:pPr>
            <w:hyperlink r:id="rId46">
              <w:r w:rsidR="008A4EB6">
                <w:rPr>
                  <w:rFonts w:ascii="Times New Roman"/>
                  <w:sz w:val="16"/>
                </w:rPr>
                <w:t>http://www.iho.int/S124/gml/cs0/0.1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fr-FR" w:eastAsia="fr-F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7"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77777777"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UnderKeelClearanceAlmostNonNavigableAreaType/geometry,      </w:t>
            </w:r>
            <w:r>
              <w:rPr>
                <w:rFonts w:ascii="Times New Roman"/>
                <w:spacing w:val="22"/>
                <w:w w:val="95"/>
                <w:sz w:val="16"/>
              </w:rPr>
              <w:t xml:space="preserve"> </w:t>
            </w:r>
            <w:r>
              <w:rPr>
                <w:rFonts w:ascii="Times New Roman"/>
                <w:w w:val="95"/>
                <w:sz w:val="16"/>
              </w:rPr>
              <w:t>UnderKeelClearanceNonNaviga-</w:t>
            </w:r>
            <w:r>
              <w:rPr>
                <w:rFonts w:ascii="Times New Roman"/>
                <w:w w:val="99"/>
                <w:sz w:val="16"/>
              </w:rPr>
              <w:t xml:space="preserve"> </w:t>
            </w:r>
            <w:r>
              <w:rPr>
                <w:rFonts w:ascii="Times New Roman"/>
                <w:w w:val="95"/>
                <w:sz w:val="16"/>
              </w:rPr>
              <w:t xml:space="preserve">bleAreaType/geometry,    </w:t>
            </w:r>
            <w:r>
              <w:rPr>
                <w:rFonts w:ascii="Times New Roman"/>
                <w:spacing w:val="15"/>
                <w:w w:val="95"/>
                <w:sz w:val="16"/>
              </w:rPr>
              <w:t xml:space="preserve"> </w:t>
            </w:r>
            <w:r>
              <w:rPr>
                <w:rFonts w:ascii="Times New Roman"/>
                <w:w w:val="95"/>
                <w:sz w:val="16"/>
              </w:rPr>
              <w:t>UnderKeelClearancePlanType/geometry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surfaceProperty</w:t>
            </w:r>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surfaceProperty</w:t>
            </w:r>
          </w:p>
        </w:tc>
      </w:tr>
    </w:tbl>
    <w:p w14:paraId="62B2B236" w14:textId="77777777" w:rsidR="008A4EB6" w:rsidRPr="00F73E40" w:rsidRDefault="008A4EB6" w:rsidP="00F73E40">
      <w:pPr>
        <w:spacing w:before="0" w:after="0"/>
        <w:rPr>
          <w:rFonts w:eastAsia="Courier New" w:cs="Arial"/>
          <w:b/>
          <w:bCs/>
          <w:szCs w:val="20"/>
        </w:rPr>
      </w:pPr>
    </w:p>
    <w:p w14:paraId="48C73733" w14:textId="77777777" w:rsidR="008A4EB6" w:rsidRDefault="008A4EB6" w:rsidP="00161FDA">
      <w:pPr>
        <w:pStyle w:val="Annex-Heading3"/>
        <w:tabs>
          <w:tab w:val="clear" w:pos="426"/>
          <w:tab w:val="left" w:pos="709"/>
        </w:tabs>
        <w:spacing w:line="240" w:lineRule="auto"/>
        <w:rPr>
          <w:rFonts w:eastAsia="Courier New" w:hAnsi="Courier New" w:cs="Courier New"/>
          <w:szCs w:val="21"/>
        </w:rPr>
      </w:pPr>
      <w:bookmarkStart w:id="235" w:name="Complex_Type_fixedTimeRangeType"/>
      <w:bookmarkStart w:id="236" w:name="_bookmark7"/>
      <w:bookmarkEnd w:id="235"/>
      <w:bookmarkEnd w:id="236"/>
      <w:r>
        <w:t>Complex</w:t>
      </w:r>
      <w:r>
        <w:rPr>
          <w:spacing w:val="-21"/>
        </w:rPr>
        <w:t xml:space="preserve"> </w:t>
      </w:r>
      <w:r>
        <w:rPr>
          <w:spacing w:val="-5"/>
        </w:rPr>
        <w:t>Type</w:t>
      </w:r>
      <w:r>
        <w:rPr>
          <w:spacing w:val="-20"/>
        </w:rPr>
        <w:t xml:space="preserve"> — </w:t>
      </w:r>
      <w:r>
        <w:t>fixedTimeRangeType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77777777" w:rsidR="008A4EB6" w:rsidRDefault="000753E8" w:rsidP="005D41D7">
            <w:pPr>
              <w:pStyle w:val="TableParagraph"/>
              <w:spacing w:before="25"/>
              <w:ind w:left="37"/>
              <w:rPr>
                <w:rFonts w:ascii="Times New Roman" w:eastAsia="Times New Roman" w:hAnsi="Times New Roman" w:cs="Times New Roman"/>
                <w:sz w:val="16"/>
                <w:szCs w:val="16"/>
              </w:rPr>
            </w:pPr>
            <w:hyperlink r:id="rId48">
              <w:r w:rsidR="008A4EB6">
                <w:rPr>
                  <w:rFonts w:ascii="Times New Roman"/>
                  <w:sz w:val="16"/>
                </w:rPr>
                <w:t>http://www.iho.int/S124/gml/cs0/0.1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fr-FR" w:eastAsia="fr-F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9"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lastRenderedPageBreak/>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UnderKeelClearanceControlPointType/fixedTimeRange,      </w:t>
            </w:r>
            <w:r>
              <w:rPr>
                <w:rFonts w:ascii="Times New Roman"/>
                <w:spacing w:val="15"/>
                <w:w w:val="95"/>
                <w:sz w:val="16"/>
              </w:rPr>
              <w:t xml:space="preserve"> </w:t>
            </w:r>
            <w:r>
              <w:rPr>
                <w:rFonts w:ascii="Times New Roman"/>
                <w:w w:val="95"/>
                <w:sz w:val="16"/>
              </w:rPr>
              <w:t>UnderKeelClearancePlanType/fixed-</w:t>
            </w:r>
            <w:r>
              <w:rPr>
                <w:rFonts w:ascii="Times New Roman"/>
                <w:w w:val="99"/>
                <w:sz w:val="16"/>
              </w:rPr>
              <w:t xml:space="preserve"> </w:t>
            </w:r>
            <w:r>
              <w:rPr>
                <w:rFonts w:ascii="Times New Roman"/>
                <w:sz w:val="16"/>
              </w:rPr>
              <w:t>TimeRange</w:t>
            </w:r>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timeStart</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timeEnd</w:t>
            </w:r>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timeEnd,</w:t>
            </w:r>
            <w:r>
              <w:rPr>
                <w:rFonts w:ascii="Times New Roman"/>
                <w:spacing w:val="-12"/>
                <w:sz w:val="16"/>
              </w:rPr>
              <w:t xml:space="preserve"> </w:t>
            </w:r>
            <w:r>
              <w:rPr>
                <w:rFonts w:ascii="Times New Roman"/>
                <w:sz w:val="16"/>
              </w:rPr>
              <w:t>timeStart</w:t>
            </w:r>
          </w:p>
        </w:tc>
      </w:tr>
    </w:tbl>
    <w:p w14:paraId="5352DE59" w14:textId="77777777" w:rsidR="008A4EB6" w:rsidRPr="00F73E40" w:rsidRDefault="008A4EB6" w:rsidP="00F73E40">
      <w:pPr>
        <w:spacing w:before="0" w:after="0"/>
        <w:rPr>
          <w:rFonts w:eastAsia="Courier New" w:cs="Arial"/>
          <w:b/>
          <w:bCs/>
          <w:szCs w:val="20"/>
        </w:rPr>
      </w:pPr>
    </w:p>
    <w:p w14:paraId="2D28D56D" w14:textId="77777777" w:rsidR="008A4EB6" w:rsidRDefault="008A4EB6" w:rsidP="00161FDA">
      <w:pPr>
        <w:pStyle w:val="Annex-Heading3"/>
        <w:tabs>
          <w:tab w:val="clear" w:pos="426"/>
          <w:tab w:val="left" w:pos="709"/>
        </w:tabs>
        <w:spacing w:line="240" w:lineRule="auto"/>
      </w:pPr>
      <w:bookmarkStart w:id="237" w:name="Complex_Type_FeatureType"/>
      <w:bookmarkStart w:id="238" w:name="_bookmark8"/>
      <w:bookmarkEnd w:id="237"/>
      <w:bookmarkEnd w:id="238"/>
      <w:r>
        <w:rPr>
          <w:w w:val="105"/>
        </w:rPr>
        <w:t>Complex</w:t>
      </w:r>
      <w:r>
        <w:rPr>
          <w:spacing w:val="-26"/>
          <w:w w:val="105"/>
        </w:rPr>
        <w:t xml:space="preserve"> </w:t>
      </w:r>
      <w:r>
        <w:rPr>
          <w:spacing w:val="-5"/>
          <w:w w:val="105"/>
        </w:rPr>
        <w:t>Type</w:t>
      </w:r>
      <w:r>
        <w:rPr>
          <w:spacing w:val="-25"/>
          <w:w w:val="105"/>
        </w:rPr>
        <w:t xml:space="preserve"> — </w:t>
      </w:r>
      <w:r>
        <w:rPr>
          <w:w w:val="105"/>
        </w:rPr>
        <w:t>FeatureType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77777777" w:rsidR="008A4EB6" w:rsidRDefault="000753E8" w:rsidP="005D41D7">
            <w:pPr>
              <w:pStyle w:val="TableParagraph"/>
              <w:spacing w:before="25"/>
              <w:ind w:left="37"/>
              <w:rPr>
                <w:rFonts w:ascii="Times New Roman" w:eastAsia="Times New Roman" w:hAnsi="Times New Roman" w:cs="Times New Roman"/>
                <w:sz w:val="16"/>
                <w:szCs w:val="16"/>
              </w:rPr>
            </w:pPr>
            <w:hyperlink r:id="rId50">
              <w:r w:rsidR="008A4EB6">
                <w:rPr>
                  <w:rFonts w:ascii="Times New Roman"/>
                  <w:sz w:val="16"/>
                </w:rPr>
                <w:t>http://www.iho.int/S124/gml/cs0/0.1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F73E40">
        <w:trPr>
          <w:trHeight w:hRule="exact" w:val="6563"/>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C63A2C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fr-FR" w:eastAsia="fr-FR"/>
              </w:rPr>
              <w:drawing>
                <wp:inline distT="0" distB="0" distL="0" distR="0" wp14:anchorId="16F5B4D1" wp14:editId="6B266D38">
                  <wp:extent cx="4408171" cy="4026789"/>
                  <wp:effectExtent l="0" t="0" r="0" b="0"/>
                  <wp:docPr id="5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51" cstate="print"/>
                          <a:stretch>
                            <a:fillRect/>
                          </a:stretch>
                        </pic:blipFill>
                        <pic:spPr>
                          <a:xfrm>
                            <a:off x="0" y="0"/>
                            <a:ext cx="4408171" cy="4026789"/>
                          </a:xfrm>
                          <a:prstGeom prst="rect">
                            <a:avLst/>
                          </a:prstGeom>
                        </pic:spPr>
                      </pic:pic>
                    </a:graphicData>
                  </a:graphic>
                </wp:inline>
              </w:drawing>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0753E8"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FeatureType</w:t>
            </w:r>
          </w:p>
        </w:tc>
      </w:tr>
      <w:tr w:rsidR="008A4EB6" w14:paraId="5A29F21E"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11"/>
        </w:trPr>
        <w:tc>
          <w:tcPr>
            <w:tcW w:w="1031" w:type="dxa"/>
            <w:vMerge/>
          </w:tcPr>
          <w:p w14:paraId="0CD1F613" w14:textId="77777777" w:rsidR="008A4EB6" w:rsidRDefault="008A4EB6" w:rsidP="005D41D7"/>
        </w:tc>
        <w:tc>
          <w:tcPr>
            <w:tcW w:w="8571" w:type="dxa"/>
            <w:gridSpan w:val="3"/>
          </w:tcPr>
          <w:p w14:paraId="6DD9DE16" w14:textId="77777777"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r>
                <w:rPr>
                  <w:rFonts w:ascii="Times New Roman"/>
                  <w:w w:val="95"/>
                  <w:sz w:val="16"/>
                </w:rPr>
                <w:t>UnderKeelClearanceAlmostNonNavigableAreaType</w:t>
              </w:r>
            </w:hyperlink>
            <w:r>
              <w:rPr>
                <w:rFonts w:ascii="Times New Roman"/>
                <w:w w:val="95"/>
                <w:sz w:val="16"/>
              </w:rPr>
              <w:t xml:space="preserve">,   </w:t>
            </w:r>
            <w:r>
              <w:rPr>
                <w:rFonts w:ascii="Times New Roman"/>
                <w:spacing w:val="17"/>
                <w:w w:val="95"/>
                <w:sz w:val="16"/>
              </w:rPr>
              <w:t xml:space="preserve"> </w:t>
            </w:r>
            <w:hyperlink w:anchor="_bookmark12" w:history="1">
              <w:r>
                <w:rPr>
                  <w:rFonts w:ascii="Times New Roman"/>
                  <w:w w:val="95"/>
                  <w:sz w:val="16"/>
                </w:rPr>
                <w:t>UnderKeelClearanceControlPointType</w:t>
              </w:r>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r>
                <w:rPr>
                  <w:rFonts w:ascii="Times New Roman"/>
                  <w:w w:val="95"/>
                  <w:sz w:val="16"/>
                </w:rPr>
                <w:t>KeelClearanceNonNavigableAreaType</w:t>
              </w:r>
            </w:hyperlink>
            <w:r>
              <w:rPr>
                <w:rFonts w:ascii="Times New Roman"/>
                <w:w w:val="95"/>
                <w:sz w:val="16"/>
              </w:rPr>
              <w:t xml:space="preserve">,    </w:t>
            </w:r>
            <w:r>
              <w:rPr>
                <w:rFonts w:ascii="Times New Roman"/>
                <w:spacing w:val="30"/>
                <w:w w:val="95"/>
                <w:sz w:val="16"/>
              </w:rPr>
              <w:t xml:space="preserve"> </w:t>
            </w:r>
            <w:hyperlink w:anchor="_bookmark9" w:history="1">
              <w:r>
                <w:rPr>
                  <w:rFonts w:ascii="Times New Roman"/>
                  <w:w w:val="95"/>
                  <w:sz w:val="16"/>
                </w:rPr>
                <w:t>UnderKeelClearancePlanType</w:t>
              </w:r>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gml:boundedBy{0,1}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featureObjectIdentifier{0,1}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informationAssociation*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invFeatureAssociation*</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239" w:name="Complex_Type_UnderKeelClearancePlanType"/>
      <w:bookmarkStart w:id="240" w:name="_bookmark9"/>
      <w:bookmarkEnd w:id="239"/>
      <w:bookmarkEnd w:id="240"/>
      <w:r>
        <w:br w:type="page"/>
      </w:r>
    </w:p>
    <w:p w14:paraId="35F46AF0" w14:textId="4C62689A" w:rsidR="008A4EB6" w:rsidRDefault="008A4EB6" w:rsidP="00161FDA">
      <w:pPr>
        <w:pStyle w:val="Annex-Heading3"/>
        <w:tabs>
          <w:tab w:val="clear" w:pos="426"/>
          <w:tab w:val="left" w:pos="709"/>
        </w:tabs>
        <w:spacing w:line="240" w:lineRule="auto"/>
      </w:pPr>
      <w:r>
        <w:lastRenderedPageBreak/>
        <w:t xml:space="preserve">Complex </w:t>
      </w:r>
      <w:r>
        <w:rPr>
          <w:spacing w:val="-4"/>
        </w:rPr>
        <w:t>Type</w:t>
      </w:r>
      <w:r>
        <w:t xml:space="preserve"> —</w:t>
      </w:r>
      <w:r>
        <w:rPr>
          <w:spacing w:val="13"/>
        </w:rPr>
        <w:t xml:space="preserve"> </w:t>
      </w:r>
      <w:r>
        <w:t>UnderKeelClearancePlanType</w:t>
      </w:r>
    </w:p>
    <w:tbl>
      <w:tblPr>
        <w:tblW w:w="9612" w:type="dxa"/>
        <w:tblInd w:w="258" w:type="dxa"/>
        <w:tblLayout w:type="fixed"/>
        <w:tblCellMar>
          <w:left w:w="0" w:type="dxa"/>
          <w:right w:w="0" w:type="dxa"/>
        </w:tblCellMar>
        <w:tblLook w:val="01E0" w:firstRow="1" w:lastRow="1" w:firstColumn="1" w:lastColumn="1" w:noHBand="0" w:noVBand="0"/>
      </w:tblPr>
      <w:tblGrid>
        <w:gridCol w:w="10"/>
        <w:gridCol w:w="1021"/>
        <w:gridCol w:w="10"/>
        <w:gridCol w:w="2166"/>
        <w:gridCol w:w="2116"/>
        <w:gridCol w:w="4278"/>
        <w:gridCol w:w="11"/>
      </w:tblGrid>
      <w:tr w:rsidR="008A4EB6" w14:paraId="68E00482" w14:textId="77777777" w:rsidTr="00892285">
        <w:trPr>
          <w:gridAfter w:val="1"/>
          <w:wAfter w:w="11" w:type="dxa"/>
          <w:trHeight w:hRule="exact" w:val="280"/>
        </w:trPr>
        <w:tc>
          <w:tcPr>
            <w:tcW w:w="1031" w:type="dxa"/>
            <w:gridSpan w:val="2"/>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4"/>
            <w:tcBorders>
              <w:top w:val="single" w:sz="4" w:space="0" w:color="000000"/>
              <w:left w:val="single" w:sz="4" w:space="0" w:color="000000"/>
              <w:bottom w:val="single" w:sz="4" w:space="0" w:color="000000"/>
              <w:right w:val="single" w:sz="4" w:space="0" w:color="000000"/>
            </w:tcBorders>
          </w:tcPr>
          <w:p w14:paraId="1D192653" w14:textId="77777777" w:rsidR="008A4EB6" w:rsidRDefault="000753E8" w:rsidP="005D41D7">
            <w:pPr>
              <w:pStyle w:val="TableParagraph"/>
              <w:spacing w:before="25"/>
              <w:ind w:left="37"/>
              <w:rPr>
                <w:rFonts w:ascii="Times New Roman" w:eastAsia="Times New Roman" w:hAnsi="Times New Roman" w:cs="Times New Roman"/>
                <w:sz w:val="16"/>
                <w:szCs w:val="16"/>
              </w:rPr>
            </w:pPr>
            <w:hyperlink r:id="rId52">
              <w:r w:rsidR="008A4EB6">
                <w:rPr>
                  <w:rFonts w:ascii="Times New Roman"/>
                  <w:sz w:val="16"/>
                </w:rPr>
                <w:t>http://www.iho.int/S124/gml/cs0/0.1</w:t>
              </w:r>
            </w:hyperlink>
          </w:p>
        </w:tc>
      </w:tr>
      <w:tr w:rsidR="008A4EB6" w14:paraId="4A24AEEB" w14:textId="77777777" w:rsidTr="00892285">
        <w:trPr>
          <w:gridAfter w:val="1"/>
          <w:wAfter w:w="11" w:type="dxa"/>
          <w:trHeight w:hRule="exact" w:val="285"/>
        </w:trPr>
        <w:tc>
          <w:tcPr>
            <w:tcW w:w="1031" w:type="dxa"/>
            <w:gridSpan w:val="2"/>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4"/>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92285">
        <w:trPr>
          <w:gridAfter w:val="1"/>
          <w:wAfter w:w="11" w:type="dxa"/>
        </w:trPr>
        <w:tc>
          <w:tcPr>
            <w:tcW w:w="1031" w:type="dxa"/>
            <w:gridSpan w:val="2"/>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4"/>
            <w:tcBorders>
              <w:top w:val="single" w:sz="4" w:space="0" w:color="000000"/>
              <w:left w:val="single" w:sz="4" w:space="0" w:color="000000"/>
              <w:bottom w:val="single" w:sz="4" w:space="0" w:color="000000"/>
              <w:right w:val="single" w:sz="4" w:space="0" w:color="000000"/>
            </w:tcBorders>
          </w:tcPr>
          <w:p w14:paraId="00FEC6CC" w14:textId="7653C2D2" w:rsidR="00892285" w:rsidRDefault="00892285" w:rsidP="005D41D7">
            <w:pPr>
              <w:pStyle w:val="TableParagraph"/>
              <w:spacing w:before="43"/>
              <w:ind w:left="37"/>
              <w:rPr>
                <w:rFonts w:ascii="Courier New"/>
                <w:sz w:val="14"/>
              </w:rPr>
            </w:pPr>
            <w:r w:rsidRPr="00F26E99">
              <w:rPr>
                <w:rFonts w:ascii="Times New Roman" w:hAnsi="Times New Roman" w:cs="Times New Roman"/>
                <w:noProof/>
                <w:sz w:val="16"/>
                <w:lang w:val="fr-FR" w:eastAsia="fr-FR"/>
              </w:rPr>
              <mc:AlternateContent>
                <mc:Choice Requires="wpg">
                  <w:drawing>
                    <wp:anchor distT="0" distB="0" distL="114300" distR="114300" simplePos="0" relativeHeight="251659264" behindDoc="0" locked="0" layoutInCell="1" allowOverlap="1" wp14:anchorId="0665DB31" wp14:editId="0190104B">
                      <wp:simplePos x="0" y="0"/>
                      <wp:positionH relativeFrom="page">
                        <wp:posOffset>0</wp:posOffset>
                      </wp:positionH>
                      <wp:positionV relativeFrom="margin">
                        <wp:posOffset>12065</wp:posOffset>
                      </wp:positionV>
                      <wp:extent cx="4913630" cy="7524750"/>
                      <wp:effectExtent l="0" t="0" r="20320" b="19050"/>
                      <wp:wrapTopAndBottom/>
                      <wp:docPr id="3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3630" cy="7524750"/>
                                <a:chOff x="1224" y="1440"/>
                                <a:chExt cx="9603" cy="13839"/>
                              </a:xfrm>
                            </wpg:grpSpPr>
                            <wpg:grpSp>
                              <wpg:cNvPr id="34" name="Group 29"/>
                              <wpg:cNvGrpSpPr>
                                <a:grpSpLocks/>
                              </wpg:cNvGrpSpPr>
                              <wpg:grpSpPr bwMode="auto">
                                <a:xfrm>
                                  <a:off x="1224" y="15277"/>
                                  <a:ext cx="1029" cy="2"/>
                                  <a:chOff x="1224" y="15277"/>
                                  <a:chExt cx="1029" cy="2"/>
                                </a:xfrm>
                              </wpg:grpSpPr>
                              <wps:wsp>
                                <wps:cNvPr id="35" name="Freeform 30"/>
                                <wps:cNvSpPr>
                                  <a:spLocks/>
                                </wps:cNvSpPr>
                                <wps:spPr bwMode="auto">
                                  <a:xfrm>
                                    <a:off x="1224" y="15277"/>
                                    <a:ext cx="1029" cy="2"/>
                                  </a:xfrm>
                                  <a:custGeom>
                                    <a:avLst/>
                                    <a:gdLst>
                                      <a:gd name="T0" fmla="+- 0 2253 1224"/>
                                      <a:gd name="T1" fmla="*/ T0 w 1029"/>
                                      <a:gd name="T2" fmla="+- 0 1224 1224"/>
                                      <a:gd name="T3" fmla="*/ T2 w 1029"/>
                                    </a:gdLst>
                                    <a:ahLst/>
                                    <a:cxnLst>
                                      <a:cxn ang="0">
                                        <a:pos x="T1" y="0"/>
                                      </a:cxn>
                                      <a:cxn ang="0">
                                        <a:pos x="T3" y="0"/>
                                      </a:cxn>
                                    </a:cxnLst>
                                    <a:rect l="0" t="0" r="r" b="b"/>
                                    <a:pathLst>
                                      <a:path w="1029">
                                        <a:moveTo>
                                          <a:pt x="1029" y="0"/>
                                        </a:moveTo>
                                        <a:lnTo>
                                          <a:pt x="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 name="Group 27"/>
                              <wpg:cNvGrpSpPr>
                                <a:grpSpLocks/>
                              </wpg:cNvGrpSpPr>
                              <wpg:grpSpPr bwMode="auto">
                                <a:xfrm>
                                  <a:off x="1224" y="1440"/>
                                  <a:ext cx="2" cy="13837"/>
                                  <a:chOff x="1224" y="1440"/>
                                  <a:chExt cx="2" cy="13837"/>
                                </a:xfrm>
                              </wpg:grpSpPr>
                              <wps:wsp>
                                <wps:cNvPr id="37" name="Freeform 28"/>
                                <wps:cNvSpPr>
                                  <a:spLocks/>
                                </wps:cNvSpPr>
                                <wps:spPr bwMode="auto">
                                  <a:xfrm>
                                    <a:off x="1224" y="1440"/>
                                    <a:ext cx="2" cy="13837"/>
                                  </a:xfrm>
                                  <a:custGeom>
                                    <a:avLst/>
                                    <a:gdLst>
                                      <a:gd name="T0" fmla="+- 0 15277 1440"/>
                                      <a:gd name="T1" fmla="*/ 15277 h 13837"/>
                                      <a:gd name="T2" fmla="+- 0 1440 1440"/>
                                      <a:gd name="T3" fmla="*/ 1440 h 13837"/>
                                    </a:gdLst>
                                    <a:ahLst/>
                                    <a:cxnLst>
                                      <a:cxn ang="0">
                                        <a:pos x="0" y="T1"/>
                                      </a:cxn>
                                      <a:cxn ang="0">
                                        <a:pos x="0" y="T3"/>
                                      </a:cxn>
                                    </a:cxnLst>
                                    <a:rect l="0" t="0" r="r" b="b"/>
                                    <a:pathLst>
                                      <a:path h="13837">
                                        <a:moveTo>
                                          <a:pt x="0" y="13837"/>
                                        </a:moveTo>
                                        <a:lnTo>
                                          <a:pt x="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 name="Group 25"/>
                              <wpg:cNvGrpSpPr>
                                <a:grpSpLocks/>
                              </wpg:cNvGrpSpPr>
                              <wpg:grpSpPr bwMode="auto">
                                <a:xfrm>
                                  <a:off x="10825" y="1440"/>
                                  <a:ext cx="2" cy="13837"/>
                                  <a:chOff x="10825" y="1440"/>
                                  <a:chExt cx="2" cy="13837"/>
                                </a:xfrm>
                              </wpg:grpSpPr>
                              <wps:wsp>
                                <wps:cNvPr id="39" name="Freeform 26"/>
                                <wps:cNvSpPr>
                                  <a:spLocks/>
                                </wps:cNvSpPr>
                                <wps:spPr bwMode="auto">
                                  <a:xfrm>
                                    <a:off x="10825" y="1440"/>
                                    <a:ext cx="2" cy="13837"/>
                                  </a:xfrm>
                                  <a:custGeom>
                                    <a:avLst/>
                                    <a:gdLst>
                                      <a:gd name="T0" fmla="+- 0 1440 1440"/>
                                      <a:gd name="T1" fmla="*/ 1440 h 13837"/>
                                      <a:gd name="T2" fmla="+- 0 15277 1440"/>
                                      <a:gd name="T3" fmla="*/ 15277 h 13837"/>
                                    </a:gdLst>
                                    <a:ahLst/>
                                    <a:cxnLst>
                                      <a:cxn ang="0">
                                        <a:pos x="0" y="T1"/>
                                      </a:cxn>
                                      <a:cxn ang="0">
                                        <a:pos x="0" y="T3"/>
                                      </a:cxn>
                                    </a:cxnLst>
                                    <a:rect l="0" t="0" r="r" b="b"/>
                                    <a:pathLst>
                                      <a:path h="13837">
                                        <a:moveTo>
                                          <a:pt x="0" y="0"/>
                                        </a:moveTo>
                                        <a:lnTo>
                                          <a:pt x="0" y="13837"/>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 name="Group 23"/>
                              <wpg:cNvGrpSpPr>
                                <a:grpSpLocks/>
                              </wpg:cNvGrpSpPr>
                              <wpg:grpSpPr bwMode="auto">
                                <a:xfrm>
                                  <a:off x="2253" y="15277"/>
                                  <a:ext cx="8573" cy="2"/>
                                  <a:chOff x="2253" y="15277"/>
                                  <a:chExt cx="8573" cy="2"/>
                                </a:xfrm>
                              </wpg:grpSpPr>
                              <wps:wsp>
                                <wps:cNvPr id="41" name="Freeform 24"/>
                                <wps:cNvSpPr>
                                  <a:spLocks/>
                                </wps:cNvSpPr>
                                <wps:spPr bwMode="auto">
                                  <a:xfrm>
                                    <a:off x="2253" y="15277"/>
                                    <a:ext cx="8573" cy="2"/>
                                  </a:xfrm>
                                  <a:custGeom>
                                    <a:avLst/>
                                    <a:gdLst>
                                      <a:gd name="T0" fmla="+- 0 10825 2253"/>
                                      <a:gd name="T1" fmla="*/ T0 w 8573"/>
                                      <a:gd name="T2" fmla="+- 0 2253 2253"/>
                                      <a:gd name="T3" fmla="*/ T2 w 8573"/>
                                    </a:gdLst>
                                    <a:ahLst/>
                                    <a:cxnLst>
                                      <a:cxn ang="0">
                                        <a:pos x="T1" y="0"/>
                                      </a:cxn>
                                      <a:cxn ang="0">
                                        <a:pos x="T3" y="0"/>
                                      </a:cxn>
                                    </a:cxnLst>
                                    <a:rect l="0" t="0" r="r" b="b"/>
                                    <a:pathLst>
                                      <a:path w="8573">
                                        <a:moveTo>
                                          <a:pt x="8572" y="0"/>
                                        </a:moveTo>
                                        <a:lnTo>
                                          <a:pt x="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 name="Group 20"/>
                              <wpg:cNvGrpSpPr>
                                <a:grpSpLocks/>
                              </wpg:cNvGrpSpPr>
                              <wpg:grpSpPr bwMode="auto">
                                <a:xfrm>
                                  <a:off x="2253" y="1440"/>
                                  <a:ext cx="7393" cy="13837"/>
                                  <a:chOff x="2253" y="1440"/>
                                  <a:chExt cx="7393" cy="13837"/>
                                </a:xfrm>
                              </wpg:grpSpPr>
                              <wps:wsp>
                                <wps:cNvPr id="43" name="Freeform 22"/>
                                <wps:cNvSpPr>
                                  <a:spLocks/>
                                </wps:cNvSpPr>
                                <wps:spPr bwMode="auto">
                                  <a:xfrm>
                                    <a:off x="2253" y="1440"/>
                                    <a:ext cx="2" cy="13837"/>
                                  </a:xfrm>
                                  <a:custGeom>
                                    <a:avLst/>
                                    <a:gdLst>
                                      <a:gd name="T0" fmla="+- 0 15277 1440"/>
                                      <a:gd name="T1" fmla="*/ 15277 h 13837"/>
                                      <a:gd name="T2" fmla="+- 0 1440 1440"/>
                                      <a:gd name="T3" fmla="*/ 1440 h 13837"/>
                                    </a:gdLst>
                                    <a:ahLst/>
                                    <a:cxnLst>
                                      <a:cxn ang="0">
                                        <a:pos x="0" y="T1"/>
                                      </a:cxn>
                                      <a:cxn ang="0">
                                        <a:pos x="0" y="T3"/>
                                      </a:cxn>
                                    </a:cxnLst>
                                    <a:rect l="0" t="0" r="r" b="b"/>
                                    <a:pathLst>
                                      <a:path h="13837">
                                        <a:moveTo>
                                          <a:pt x="0" y="13837"/>
                                        </a:moveTo>
                                        <a:lnTo>
                                          <a:pt x="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828" y="1667"/>
                                    <a:ext cx="6818" cy="13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5D90E937" id="Group 19" o:spid="_x0000_s1026" style="position:absolute;margin-left:0;margin-top:.95pt;width:386.9pt;height:592.5pt;z-index:251659264;mso-position-horizontal-relative:page;mso-position-vertical-relative:margin" coordorigin="1224,1440" coordsize="9603,13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">
                      <v:group id="Group 29" o:spid="_x0000_s1027" style="position:absolute;left:1224;top:15277;width:1029;height:2" coordorigin="1224,15277" coordsize="10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Freeform 30" o:spid="_x0000_s1028" style="position:absolute;left:1224;top:15277;width:1029;height:2;visibility:visible;mso-wrap-style:square;v-text-anchor:top" coordsize="1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7bp8QA&#10;AADbAAAADwAAAGRycy9kb3ducmV2LnhtbESPS2vCQBSF90L/w3AFdzqxPmpTx+CjglttEbq7ZK5J&#10;aOZOmBmTtL++Uyh0eTiPj7POelOLlpyvLCuYThIQxLnVFRcK3t+O4xUIH5A11pZJwRd5yDYPgzWm&#10;2nZ8pvYSChFH2KeooAyhSaX0eUkG/cQ2xNG7WWcwROkKqR12cdzU8jFJltJgxZFQYkP7kvLPy91E&#10;bv56PeDz4nu5C09Ndz7ePuZeKjUa9tsXEIH68B/+a5+0gtkC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26fEAAAA2wAAAA8AAAAAAAAAAAAAAAAAmAIAAGRycy9k&#10;b3ducmV2LnhtbFBLBQYAAAAABAAEAPUAAACJAwAAAAA=&#10;" path="m1029,l,e" filled="f" strokeweight=".5pt">
                          <v:path arrowok="t" o:connecttype="custom" o:connectlocs="1029,0;0,0" o:connectangles="0,0"/>
                        </v:shape>
                      </v:group>
                      <v:group id="Group 27" o:spid="_x0000_s1029" style="position:absolute;left:1224;top:1440;width:2;height:13837" coordorigin="1224,1440" coordsize="2,13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28" o:spid="_x0000_s1030" style="position:absolute;left:1224;top:1440;width:2;height:13837;visibility:visible;mso-wrap-style:square;v-text-anchor:top" coordsize="2,13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v1HMMA&#10;AADbAAAADwAAAGRycy9kb3ducmV2LnhtbESPQWsCMRSE74X+h/AKvXWzWtB2axS1VARP3bb3x+Z1&#10;E9y8LEnU9d8bQfA4zMw3zGwxuE4cKUTrWcGoKEEQN15bbhX8/ny9vIGICVlj55kUnCnCYv74MMNK&#10;+xN/07FOrcgQjhUqMCn1lZSxMeQwFr4nzt6/Dw5TlqGVOuApw10nx2U5kQ4t5wWDPa0NNfv64BSM&#10;68N0Y4d1+Pzb7Xe2Hb2vapOUen4alh8gEg3pHr61t1rB6xSuX/IPk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v1HMMAAADbAAAADwAAAAAAAAAAAAAAAACYAgAAZHJzL2Rv&#10;d25yZXYueG1sUEsFBgAAAAAEAAQA9QAAAIgDAAAAAA==&#10;" path="m,13837l,e" filled="f" strokeweight=".5pt">
                          <v:path arrowok="t" o:connecttype="custom" o:connectlocs="0,15277;0,1440" o:connectangles="0,0"/>
                        </v:shape>
                      </v:group>
                      <v:group id="Group 25" o:spid="_x0000_s1031" style="position:absolute;left:10825;top:1440;width:2;height:13837" coordorigin="10825,1440" coordsize="2,13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Freeform 26" o:spid="_x0000_s1032" style="position:absolute;left:10825;top:1440;width:2;height:13837;visibility:visible;mso-wrap-style:square;v-text-anchor:top" coordsize="2,13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E9cIA&#10;AADbAAAADwAAAGRycy9kb3ducmV2LnhtbESPQWsCMRSE7wX/Q3iCt5pVoa2rUazFUvDUVe+PzXMT&#10;3LwsSdT13zeFQo/DzHzDLNe9a8WNQrSeFUzGBQji2mvLjYLjYff8BiImZI2tZ1LwoAjr1eBpiaX2&#10;d/6mW5UakSEcS1RgUupKKWNtyGEc+444e2cfHKYsQyN1wHuGu1ZOi+JFOrScFwx2tDVUX6qrUzCt&#10;rq+ftt+Gj9P+srfNZP5emaTUaNhvFiAS9ek//Nf+0gpmc/j9kn+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2MT1wgAAANsAAAAPAAAAAAAAAAAAAAAAAJgCAABkcnMvZG93&#10;bnJldi54bWxQSwUGAAAAAAQABAD1AAAAhwMAAAAA&#10;" path="m,l,13837e" filled="f" strokeweight=".5pt">
                          <v:path arrowok="t" o:connecttype="custom" o:connectlocs="0,1440;0,15277" o:connectangles="0,0"/>
                        </v:shape>
                      </v:group>
                      <v:group id="Group 23" o:spid="_x0000_s1033" style="position:absolute;left:2253;top:15277;width:8573;height:2" coordorigin="2253,15277" coordsize="85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Freeform 24" o:spid="_x0000_s1034" style="position:absolute;left:2253;top:15277;width:8573;height:2;visibility:visible;mso-wrap-style:square;v-text-anchor:top" coordsize="8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dLr8MA&#10;AADbAAAADwAAAGRycy9kb3ducmV2LnhtbESPT4vCMBTE7wt+h/CEva1pF+lqNYorCB7XP4jeHs2z&#10;KTYvpYna9dNvhAWPw8z8hpnOO1uLG7W+cqwgHSQgiAunKy4V7HerjxEIH5A11o5JwS95mM96b1PM&#10;tbvzhm7bUIoIYZ+jAhNCk0vpC0MW/cA1xNE7u9ZiiLItpW7xHuG2lp9JkkmLFccFgw0tDRWX7dUq&#10;oF2mH2b9fflJD18nPDbj7OG0Uu/9bjEBEagLr/B/e60VDFN4fo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dLr8MAAADbAAAADwAAAAAAAAAAAAAAAACYAgAAZHJzL2Rv&#10;d25yZXYueG1sUEsFBgAAAAAEAAQA9QAAAIgDAAAAAA==&#10;" path="m8572,l,e" filled="f" strokeweight=".5pt">
                          <v:path arrowok="t" o:connecttype="custom" o:connectlocs="8572,0;0,0" o:connectangles="0,0"/>
                        </v:shape>
                      </v:group>
                      <v:group id="Group 20" o:spid="_x0000_s1035" style="position:absolute;left:2253;top:1440;width:7393;height:13837" coordorigin="2253,1440" coordsize="7393,13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22" o:spid="_x0000_s1036" style="position:absolute;left:2253;top:1440;width:2;height:13837;visibility:visible;mso-wrap-style:square;v-text-anchor:top" coordsize="2,13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AYsMA&#10;AADbAAAADwAAAGRycy9kb3ducmV2LnhtbESPT2sCMRTE70K/Q3iF3jSrlf5ZjaIWpeCp2/b+2Dw3&#10;wc3LkkTdfnsjCD0OM/MbZr7sXSvOFKL1rGA8KkAQ115bbhT8fG+HbyBiQtbYeiYFfxRhuXgYzLHU&#10;/sJfdK5SIzKEY4kKTEpdKWWsDTmMI98RZ+/gg8OUZWikDnjJcNfKSVG8SIeW84LBjjaG6mN1cgom&#10;1el1Z/tN+PjdH/e2Gb+vK5OUenrsVzMQifr0H763P7WC6TPcvuQf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AYsMAAADbAAAADwAAAAAAAAAAAAAAAACYAgAAZHJzL2Rv&#10;d25yZXYueG1sUEsFBgAAAAAEAAQA9QAAAIgDAAAAAA==&#10;" path="m,13837l,e" filled="f" strokeweight=".5pt">
                          <v:path arrowok="t" o:connecttype="custom" o:connectlocs="0,15277;0,144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7" type="#_x0000_t75" style="position:absolute;left:2828;top:1667;width:6818;height:133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iFu3EAAAA2wAAAA8AAABkcnMvZG93bnJldi54bWxEj0FrAjEUhO+C/yE8oTfNdllFtkYpgtCD&#10;PayK0Ntj89wNbl7CJtVtf70pFDwOM/MNs9oMthM36oNxrOB1loEgrp023Cg4HXfTJYgQkTV2jknB&#10;DwXYrMejFZba3bmi2yE2IkE4lKigjdGXUoa6JYth5jxx8i6utxiT7Bupe7wnuO1knmULadFwWmjR&#10;07al+nr4tgryQldz3+zzszNflT+b/eL3Myj1Mhne30BEGuIz/N/+0AqKAv6+pB8g1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iFu3EAAAA2wAAAA8AAAAAAAAAAAAAAAAA&#10;nwIAAGRycy9kb3ducmV2LnhtbFBLBQYAAAAABAAEAPcAAACQAwAAAAA=&#10;">
                          <v:imagedata r:id="rId54" o:title=""/>
                        </v:shape>
                      </v:group>
                      <w10:wrap type="topAndBottom" anchorx="page" anchory="margin"/>
                    </v:group>
                  </w:pict>
                </mc:Fallback>
              </mc:AlternateConten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275"/>
        </w:trPr>
        <w:tc>
          <w:tcPr>
            <w:tcW w:w="1031" w:type="dxa"/>
            <w:gridSpan w:val="2"/>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4"/>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1690"/>
        </w:trPr>
        <w:tc>
          <w:tcPr>
            <w:tcW w:w="1031" w:type="dxa"/>
            <w:gridSpan w:val="2"/>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lastRenderedPageBreak/>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4"/>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0753E8"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0753E8"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8A4EB6">
                <w:rPr>
                  <w:rFonts w:ascii="Times New Roman"/>
                  <w:sz w:val="16"/>
                </w:rPr>
                <w:t>UnderKeelClearancePlanType</w:t>
              </w:r>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362"/>
        </w:trPr>
        <w:tc>
          <w:tcPr>
            <w:tcW w:w="1031" w:type="dxa"/>
            <w:gridSpan w:val="2"/>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4"/>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671"/>
        </w:trPr>
        <w:tc>
          <w:tcPr>
            <w:tcW w:w="1031" w:type="dxa"/>
            <w:gridSpan w:val="2"/>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4"/>
          </w:tcPr>
          <w:p w14:paraId="19A05759" w14:textId="77777777"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fixedTimeRange</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generationTime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vesselID</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maximumDraught</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underKeelClearan-</w:t>
            </w:r>
            <w:r>
              <w:rPr>
                <w:rFonts w:ascii="Times New Roman"/>
                <w:w w:val="99"/>
                <w:sz w:val="16"/>
              </w:rPr>
              <w:t xml:space="preserve"> </w:t>
            </w:r>
            <w:r>
              <w:rPr>
                <w:rFonts w:ascii="Times New Roman"/>
                <w:sz w:val="16"/>
              </w:rPr>
              <w:t>cePurposeType</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underKeelClearanceCalculationType</w:t>
            </w:r>
            <w:r>
              <w:rPr>
                <w:rFonts w:ascii="Times New Roman"/>
                <w:spacing w:val="-8"/>
                <w:sz w:val="16"/>
              </w:rPr>
              <w:t xml:space="preserve"> </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consitOf+</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666"/>
        </w:trPr>
        <w:tc>
          <w:tcPr>
            <w:tcW w:w="1031" w:type="dxa"/>
            <w:gridSpan w:val="2"/>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4"/>
          </w:tcPr>
          <w:p w14:paraId="2A08C53B" w14:textId="77777777"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consitOf,</w:t>
            </w:r>
            <w:r>
              <w:rPr>
                <w:rFonts w:ascii="Times New Roman"/>
                <w:spacing w:val="-12"/>
                <w:sz w:val="16"/>
              </w:rPr>
              <w:t xml:space="preserve"> </w:t>
            </w:r>
            <w:r>
              <w:rPr>
                <w:rFonts w:ascii="Times New Roman"/>
                <w:sz w:val="16"/>
              </w:rPr>
              <w:t>featureAssociation,</w:t>
            </w:r>
            <w:r>
              <w:rPr>
                <w:rFonts w:ascii="Times New Roman"/>
                <w:spacing w:val="-12"/>
                <w:sz w:val="16"/>
              </w:rPr>
              <w:t xml:space="preserve"> </w:t>
            </w:r>
            <w:r>
              <w:rPr>
                <w:rFonts w:ascii="Times New Roman"/>
                <w:sz w:val="16"/>
              </w:rPr>
              <w:t>featureObjectIdentifier,</w:t>
            </w:r>
            <w:r>
              <w:rPr>
                <w:rFonts w:ascii="Times New Roman"/>
                <w:spacing w:val="-12"/>
                <w:sz w:val="16"/>
              </w:rPr>
              <w:t xml:space="preserve"> </w:t>
            </w:r>
            <w:r>
              <w:rPr>
                <w:rFonts w:ascii="Times New Roman"/>
                <w:sz w:val="16"/>
              </w:rPr>
              <w:t>fixedTimeRange,</w:t>
            </w:r>
            <w:r>
              <w:rPr>
                <w:rFonts w:ascii="Times New Roman"/>
                <w:spacing w:val="-11"/>
                <w:sz w:val="16"/>
              </w:rPr>
              <w:t xml:space="preserve"> </w:t>
            </w:r>
            <w:r>
              <w:rPr>
                <w:rFonts w:ascii="Times New Roman"/>
                <w:sz w:val="16"/>
              </w:rPr>
              <w:t>generationTime,</w:t>
            </w:r>
            <w:r>
              <w:rPr>
                <w:rFonts w:ascii="Times New Roman"/>
                <w:spacing w:val="-12"/>
                <w:sz w:val="16"/>
              </w:rPr>
              <w:t xml:space="preserve"> </w:t>
            </w:r>
            <w:r>
              <w:rPr>
                <w:rFonts w:ascii="Times New Roman"/>
                <w:sz w:val="16"/>
              </w:rPr>
              <w:t>geometry,</w:t>
            </w:r>
            <w:r>
              <w:rPr>
                <w:rFonts w:ascii="Times New Roman"/>
                <w:spacing w:val="-12"/>
                <w:sz w:val="16"/>
              </w:rPr>
              <w:t xml:space="preserve"> </w:t>
            </w:r>
            <w:r>
              <w:rPr>
                <w:rFonts w:ascii="Times New Roman"/>
                <w:sz w:val="16"/>
              </w:rPr>
              <w:t>gml:boundedBy,</w:t>
            </w:r>
            <w:r>
              <w:rPr>
                <w:rFonts w:ascii="Times New Roman"/>
                <w:spacing w:val="-12"/>
                <w:sz w:val="16"/>
              </w:rPr>
              <w:t xml:space="preserve"> </w:t>
            </w:r>
            <w:r>
              <w:rPr>
                <w:rFonts w:ascii="Times New Roman"/>
                <w:sz w:val="16"/>
              </w:rPr>
              <w:t>informationAs-</w:t>
            </w:r>
            <w:r>
              <w:rPr>
                <w:rFonts w:ascii="Times New Roman"/>
                <w:w w:val="99"/>
                <w:sz w:val="16"/>
              </w:rPr>
              <w:t xml:space="preserve"> </w:t>
            </w:r>
            <w:r>
              <w:rPr>
                <w:rFonts w:ascii="Times New Roman"/>
                <w:sz w:val="16"/>
              </w:rPr>
              <w:t>sociation,</w:t>
            </w:r>
            <w:r>
              <w:rPr>
                <w:rFonts w:ascii="Times New Roman"/>
                <w:spacing w:val="-16"/>
                <w:sz w:val="16"/>
              </w:rPr>
              <w:t xml:space="preserve"> </w:t>
            </w:r>
            <w:r>
              <w:rPr>
                <w:rFonts w:ascii="Times New Roman"/>
                <w:sz w:val="16"/>
              </w:rPr>
              <w:t>invFeatureAssociation,</w:t>
            </w:r>
            <w:r>
              <w:rPr>
                <w:rFonts w:ascii="Times New Roman"/>
                <w:spacing w:val="-16"/>
                <w:sz w:val="16"/>
              </w:rPr>
              <w:t xml:space="preserve"> </w:t>
            </w:r>
            <w:r>
              <w:rPr>
                <w:rFonts w:ascii="Times New Roman"/>
                <w:sz w:val="16"/>
              </w:rPr>
              <w:t>maximumDraught,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r>
              <w:rPr>
                <w:rFonts w:ascii="Times New Roman"/>
                <w:sz w:val="16"/>
              </w:rPr>
              <w:t>underKeelClearanceCalculation-</w:t>
            </w:r>
            <w:r>
              <w:rPr>
                <w:rFonts w:ascii="Times New Roman"/>
                <w:w w:val="99"/>
                <w:sz w:val="16"/>
              </w:rPr>
              <w:t xml:space="preserve"> </w:t>
            </w:r>
            <w:r>
              <w:rPr>
                <w:rFonts w:ascii="Times New Roman"/>
                <w:sz w:val="16"/>
              </w:rPr>
              <w:t>Type,</w:t>
            </w:r>
            <w:r>
              <w:rPr>
                <w:rFonts w:ascii="Times New Roman"/>
                <w:spacing w:val="-16"/>
                <w:sz w:val="16"/>
              </w:rPr>
              <w:t xml:space="preserve"> </w:t>
            </w:r>
            <w:r>
              <w:rPr>
                <w:rFonts w:ascii="Times New Roman"/>
                <w:sz w:val="16"/>
              </w:rPr>
              <w:t>underKeelClearancePurposeType,</w:t>
            </w:r>
            <w:r>
              <w:rPr>
                <w:rFonts w:ascii="Times New Roman"/>
                <w:spacing w:val="-16"/>
                <w:sz w:val="16"/>
              </w:rPr>
              <w:t xml:space="preserve"> </w:t>
            </w:r>
            <w:r>
              <w:rPr>
                <w:rFonts w:ascii="Times New Roman"/>
                <w:sz w:val="16"/>
              </w:rPr>
              <w:t>vesselID</w:t>
            </w:r>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317"/>
        </w:trPr>
        <w:tc>
          <w:tcPr>
            <w:tcW w:w="1031" w:type="dxa"/>
            <w:gridSpan w:val="2"/>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gridSpan w:val="2"/>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287"/>
        </w:trPr>
        <w:tc>
          <w:tcPr>
            <w:tcW w:w="1031" w:type="dxa"/>
            <w:gridSpan w:val="2"/>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gridSpan w:val="2"/>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842"/>
        </w:trPr>
        <w:tc>
          <w:tcPr>
            <w:tcW w:w="1031" w:type="dxa"/>
            <w:gridSpan w:val="2"/>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3"/>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241" w:name="Complex_Type_UnderKeelClearanceNonNaviga"/>
      <w:bookmarkStart w:id="242" w:name="_bookmark10"/>
      <w:bookmarkEnd w:id="241"/>
      <w:bookmarkEnd w:id="242"/>
      <w:r>
        <w:br w:type="page"/>
      </w:r>
    </w:p>
    <w:p w14:paraId="161840DF" w14:textId="77777777" w:rsidR="008A4EB6" w:rsidRDefault="008A4EB6" w:rsidP="00161FDA">
      <w:pPr>
        <w:pStyle w:val="Annex-Heading3"/>
        <w:tabs>
          <w:tab w:val="clear" w:pos="426"/>
          <w:tab w:val="left" w:pos="709"/>
        </w:tabs>
        <w:spacing w:line="240" w:lineRule="auto"/>
      </w:pPr>
      <w:r>
        <w:lastRenderedPageBreak/>
        <w:t xml:space="preserve">Complex </w:t>
      </w:r>
      <w:r>
        <w:rPr>
          <w:spacing w:val="-4"/>
        </w:rPr>
        <w:t>Type</w:t>
      </w:r>
      <w:r>
        <w:t xml:space="preserve"> —</w:t>
      </w:r>
      <w:r>
        <w:rPr>
          <w:spacing w:val="34"/>
        </w:rPr>
        <w:t xml:space="preserve"> </w:t>
      </w:r>
      <w:r>
        <w:t>UnderKeelClearanceNonNavigableAreaType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77777777" w:rsidR="008A4EB6" w:rsidRDefault="000753E8" w:rsidP="005D41D7">
            <w:pPr>
              <w:pStyle w:val="TableParagraph"/>
              <w:spacing w:before="25"/>
              <w:ind w:left="37"/>
              <w:rPr>
                <w:rFonts w:ascii="Times New Roman" w:eastAsia="Times New Roman" w:hAnsi="Times New Roman" w:cs="Times New Roman"/>
                <w:sz w:val="16"/>
                <w:szCs w:val="16"/>
              </w:rPr>
            </w:pPr>
            <w:hyperlink r:id="rId55">
              <w:r w:rsidR="008A4EB6">
                <w:rPr>
                  <w:rFonts w:ascii="Times New Roman"/>
                  <w:sz w:val="16"/>
                </w:rPr>
                <w:t>http://www.iho.int/S124/gml/cs0/0.1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An area of depth less than the calculated safe limit.</w:t>
            </w:r>
          </w:p>
        </w:tc>
      </w:tr>
      <w:tr w:rsidR="008A4EB6" w14:paraId="01D26F36" w14:textId="77777777" w:rsidTr="005D41D7">
        <w:trPr>
          <w:trHeight w:hRule="exact" w:val="8652"/>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059D6258" w14:textId="77777777" w:rsidR="008A4EB6" w:rsidRDefault="008A4EB6" w:rsidP="005D41D7">
            <w:pPr>
              <w:pStyle w:val="TableParagraph"/>
              <w:spacing w:line="200" w:lineRule="atLeast"/>
              <w:ind w:left="37"/>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fr-FR" w:eastAsia="fr-FR"/>
              </w:rPr>
              <w:drawing>
                <wp:inline distT="0" distB="0" distL="0" distR="0" wp14:anchorId="4C619CD3" wp14:editId="57CA1E7F">
                  <wp:extent cx="4449897" cy="5394483"/>
                  <wp:effectExtent l="0" t="0" r="0" b="0"/>
                  <wp:docPr id="5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56" cstate="print"/>
                          <a:stretch>
                            <a:fillRect/>
                          </a:stretch>
                        </pic:blipFill>
                        <pic:spPr>
                          <a:xfrm>
                            <a:off x="0" y="0"/>
                            <a:ext cx="4449897" cy="5394483"/>
                          </a:xfrm>
                          <a:prstGeom prst="rect">
                            <a:avLst/>
                          </a:prstGeom>
                        </pic:spPr>
                      </pic:pic>
                    </a:graphicData>
                  </a:graphic>
                </wp:inline>
              </w:drawing>
            </w: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0753E8"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0753E8"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r w:rsidR="008A4EB6">
                <w:rPr>
                  <w:rFonts w:ascii="Times New Roman"/>
                  <w:sz w:val="16"/>
                </w:rPr>
                <w:t>UnderKeelClearanceNonNavigableAreaType</w:t>
              </w:r>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scaleMinimum</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componentOf</w:t>
            </w:r>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77777777"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componentOf,</w:t>
            </w:r>
            <w:r>
              <w:rPr>
                <w:rFonts w:ascii="Times New Roman"/>
                <w:spacing w:val="-14"/>
                <w:sz w:val="16"/>
              </w:rPr>
              <w:t xml:space="preserve"> </w:t>
            </w:r>
            <w:r>
              <w:rPr>
                <w:rFonts w:ascii="Times New Roman"/>
                <w:sz w:val="16"/>
              </w:rPr>
              <w:t>featureAssociation,</w:t>
            </w:r>
            <w:r>
              <w:rPr>
                <w:rFonts w:ascii="Times New Roman"/>
                <w:spacing w:val="-14"/>
                <w:sz w:val="16"/>
              </w:rPr>
              <w:t xml:space="preserve"> </w:t>
            </w:r>
            <w:r>
              <w:rPr>
                <w:rFonts w:ascii="Times New Roman"/>
                <w:sz w:val="16"/>
              </w:rPr>
              <w:t>featureObjectIdentifier,</w:t>
            </w:r>
            <w:r>
              <w:rPr>
                <w:rFonts w:ascii="Times New Roman"/>
                <w:spacing w:val="-13"/>
                <w:sz w:val="16"/>
              </w:rPr>
              <w:t xml:space="preserve"> </w:t>
            </w:r>
            <w:r>
              <w:rPr>
                <w:rFonts w:ascii="Times New Roman"/>
                <w:sz w:val="16"/>
              </w:rPr>
              <w:t>geometry,</w:t>
            </w:r>
            <w:r>
              <w:rPr>
                <w:rFonts w:ascii="Times New Roman"/>
                <w:spacing w:val="-14"/>
                <w:sz w:val="16"/>
              </w:rPr>
              <w:t xml:space="preserve"> </w:t>
            </w:r>
            <w:r>
              <w:rPr>
                <w:rFonts w:ascii="Times New Roman"/>
                <w:sz w:val="16"/>
              </w:rPr>
              <w:t>gml:boundedBy,</w:t>
            </w:r>
            <w:r>
              <w:rPr>
                <w:rFonts w:ascii="Times New Roman"/>
                <w:spacing w:val="-14"/>
                <w:sz w:val="16"/>
              </w:rPr>
              <w:t xml:space="preserve"> </w:t>
            </w:r>
            <w:r>
              <w:rPr>
                <w:rFonts w:ascii="Times New Roman"/>
                <w:sz w:val="16"/>
              </w:rPr>
              <w:t>informationAssociation,</w:t>
            </w:r>
            <w:r>
              <w:rPr>
                <w:rFonts w:ascii="Times New Roman"/>
                <w:spacing w:val="-13"/>
                <w:sz w:val="16"/>
              </w:rPr>
              <w:t xml:space="preserve"> </w:t>
            </w:r>
            <w:r>
              <w:rPr>
                <w:rFonts w:ascii="Times New Roman"/>
                <w:sz w:val="16"/>
              </w:rPr>
              <w:t>invFeatureAssocia-</w:t>
            </w:r>
            <w:r>
              <w:rPr>
                <w:rFonts w:ascii="Times New Roman"/>
                <w:w w:val="99"/>
                <w:sz w:val="16"/>
              </w:rPr>
              <w:t xml:space="preserve"> </w:t>
            </w:r>
            <w:r>
              <w:rPr>
                <w:rFonts w:ascii="Times New Roman"/>
                <w:sz w:val="16"/>
              </w:rPr>
              <w:t>tion,</w:t>
            </w:r>
            <w:r>
              <w:rPr>
                <w:rFonts w:ascii="Times New Roman"/>
                <w:spacing w:val="-13"/>
                <w:sz w:val="16"/>
              </w:rPr>
              <w:t xml:space="preserve"> </w:t>
            </w:r>
            <w:r>
              <w:rPr>
                <w:rFonts w:ascii="Times New Roman"/>
                <w:sz w:val="16"/>
              </w:rPr>
              <w:t>scaleMinimum</w:t>
            </w:r>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lastRenderedPageBreak/>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E67CF5E" w14:textId="77777777" w:rsidR="00971C72" w:rsidRPr="00971C72" w:rsidRDefault="00971C72" w:rsidP="00971C72">
      <w:pPr>
        <w:spacing w:before="0" w:after="0"/>
        <w:rPr>
          <w:rFonts w:eastAsia="Courier New"/>
        </w:rPr>
      </w:pPr>
      <w:bookmarkStart w:id="243" w:name="Complex_Type_UnderKeelClearanceAlmostNon"/>
      <w:bookmarkStart w:id="244" w:name="_bookmark11"/>
      <w:bookmarkEnd w:id="243"/>
      <w:bookmarkEnd w:id="244"/>
    </w:p>
    <w:p w14:paraId="3F890A95" w14:textId="77777777" w:rsidR="008A4EB6" w:rsidRDefault="008A4EB6" w:rsidP="00161FDA">
      <w:pPr>
        <w:pStyle w:val="Annex-Heading3"/>
        <w:tabs>
          <w:tab w:val="clear" w:pos="426"/>
          <w:tab w:val="left" w:pos="709"/>
        </w:tabs>
        <w:spacing w:line="240" w:lineRule="auto"/>
        <w:rPr>
          <w:rFonts w:eastAsia="Courier New" w:hAnsi="Courier New" w:cs="Courier New"/>
          <w:szCs w:val="21"/>
        </w:rPr>
      </w:pPr>
      <w:r>
        <w:t>Complex</w:t>
      </w:r>
      <w:r>
        <w:rPr>
          <w:spacing w:val="-37"/>
        </w:rPr>
        <w:t xml:space="preserve"> </w:t>
      </w:r>
      <w:r>
        <w:rPr>
          <w:spacing w:val="-5"/>
        </w:rPr>
        <w:t>Type</w:t>
      </w:r>
      <w:r>
        <w:rPr>
          <w:spacing w:val="-36"/>
        </w:rPr>
        <w:t xml:space="preserve"> — </w:t>
      </w:r>
      <w:r>
        <w:t>UnderKeelClearanceAlmostNonNavigableAreaType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77777777" w:rsidR="008A4EB6" w:rsidRDefault="000753E8" w:rsidP="005D41D7">
            <w:pPr>
              <w:pStyle w:val="TableParagraph"/>
              <w:spacing w:before="25"/>
              <w:ind w:left="37"/>
              <w:rPr>
                <w:rFonts w:ascii="Times New Roman" w:eastAsia="Times New Roman" w:hAnsi="Times New Roman" w:cs="Times New Roman"/>
                <w:sz w:val="16"/>
                <w:szCs w:val="16"/>
              </w:rPr>
            </w:pPr>
            <w:hyperlink r:id="rId57">
              <w:r w:rsidR="008A4EB6">
                <w:rPr>
                  <w:rFonts w:ascii="Times New Roman"/>
                  <w:sz w:val="16"/>
                </w:rPr>
                <w:t>http://www.iho.int/S124/gml/cs0/0.1</w:t>
              </w:r>
            </w:hyperlink>
          </w:p>
        </w:tc>
      </w:tr>
      <w:tr w:rsidR="008A4EB6" w14:paraId="7A272F09"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An area of depth almost less than the calculated safe limit, as established for the waterway.</w:t>
            </w:r>
          </w:p>
        </w:tc>
      </w:tr>
      <w:tr w:rsidR="008A4EB6" w14:paraId="2EDCB1F8" w14:textId="77777777" w:rsidTr="005D41D7">
        <w:trPr>
          <w:trHeight w:hRule="exact" w:val="9060"/>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77777777" w:rsidR="008A4EB6" w:rsidRDefault="008A4EB6" w:rsidP="005D41D7">
            <w:pPr>
              <w:pStyle w:val="TableParagraph"/>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3EDFCC5B"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fr-FR" w:eastAsia="fr-FR"/>
              </w:rPr>
              <w:drawing>
                <wp:inline distT="0" distB="0" distL="0" distR="0" wp14:anchorId="0000D1CC" wp14:editId="3A7D228D">
                  <wp:extent cx="4466274" cy="5494972"/>
                  <wp:effectExtent l="0" t="0" r="0" b="0"/>
                  <wp:docPr id="5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8" cstate="print"/>
                          <a:stretch>
                            <a:fillRect/>
                          </a:stretch>
                        </pic:blipFill>
                        <pic:spPr>
                          <a:xfrm>
                            <a:off x="0" y="0"/>
                            <a:ext cx="4466274" cy="5494972"/>
                          </a:xfrm>
                          <a:prstGeom prst="rect">
                            <a:avLst/>
                          </a:prstGeom>
                        </pic:spPr>
                      </pic:pic>
                    </a:graphicData>
                  </a:graphic>
                </wp:inline>
              </w:drawing>
            </w:r>
          </w:p>
          <w:p w14:paraId="2AAFA1BE" w14:textId="77777777" w:rsidR="008A4EB6" w:rsidRDefault="008A4EB6" w:rsidP="005D41D7">
            <w:pPr>
              <w:pStyle w:val="TableParagraph"/>
              <w:spacing w:before="91"/>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0753E8"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0753E8"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r w:rsidR="008A4EB6">
                <w:rPr>
                  <w:rFonts w:ascii="Times New Roman"/>
                  <w:sz w:val="16"/>
                </w:rPr>
                <w:t>UnderKeelClearanceAlmostNonNavigableAreaType</w:t>
              </w:r>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lastRenderedPageBreak/>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7777777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8"/>
                <w:sz w:val="16"/>
              </w:rPr>
              <w:t xml:space="preserve"> </w:t>
            </w:r>
            <w:r>
              <w:rPr>
                <w:rFonts w:ascii="Times New Roman"/>
                <w:sz w:val="16"/>
              </w:rPr>
              <w:t>,</w:t>
            </w:r>
            <w:r>
              <w:rPr>
                <w:rFonts w:ascii="Times New Roman"/>
                <w:spacing w:val="-7"/>
                <w:sz w:val="16"/>
              </w:rPr>
              <w:t xml:space="preserve"> </w:t>
            </w:r>
            <w:r>
              <w:rPr>
                <w:rFonts w:ascii="Times New Roman"/>
                <w:sz w:val="16"/>
              </w:rPr>
              <w:t>featureAssociation*</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tanceAboveUKCLimit_m</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scaleMinimum</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componentOf</w:t>
            </w:r>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777777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r>
              <w:rPr>
                <w:rFonts w:ascii="Times New Roman"/>
                <w:sz w:val="16"/>
              </w:rPr>
              <w:t>componentOf,</w:t>
            </w:r>
            <w:r>
              <w:rPr>
                <w:rFonts w:ascii="Times New Roman"/>
                <w:spacing w:val="-14"/>
                <w:sz w:val="16"/>
              </w:rPr>
              <w:t xml:space="preserve"> </w:t>
            </w:r>
            <w:r>
              <w:rPr>
                <w:rFonts w:ascii="Times New Roman"/>
                <w:sz w:val="16"/>
              </w:rPr>
              <w:t>distanceAboveUKCLimit_m,</w:t>
            </w:r>
            <w:r>
              <w:rPr>
                <w:rFonts w:ascii="Times New Roman"/>
                <w:spacing w:val="-13"/>
                <w:sz w:val="16"/>
              </w:rPr>
              <w:t xml:space="preserve"> </w:t>
            </w:r>
            <w:r>
              <w:rPr>
                <w:rFonts w:ascii="Times New Roman"/>
                <w:sz w:val="16"/>
              </w:rPr>
              <w:t>featureAssociation,</w:t>
            </w:r>
            <w:r>
              <w:rPr>
                <w:rFonts w:ascii="Times New Roman"/>
                <w:spacing w:val="-13"/>
                <w:sz w:val="16"/>
              </w:rPr>
              <w:t xml:space="preserve"> </w:t>
            </w:r>
            <w:r>
              <w:rPr>
                <w:rFonts w:ascii="Times New Roman"/>
                <w:sz w:val="16"/>
              </w:rPr>
              <w:t>featureObjectIdentifier,</w:t>
            </w:r>
            <w:r>
              <w:rPr>
                <w:rFonts w:ascii="Times New Roman"/>
                <w:spacing w:val="-13"/>
                <w:sz w:val="16"/>
              </w:rPr>
              <w:t xml:space="preserve"> </w:t>
            </w:r>
            <w:r>
              <w:rPr>
                <w:rFonts w:ascii="Times New Roman"/>
                <w:sz w:val="16"/>
              </w:rPr>
              <w:t>geometry,</w:t>
            </w:r>
            <w:r>
              <w:rPr>
                <w:rFonts w:ascii="Times New Roman"/>
                <w:spacing w:val="-13"/>
                <w:sz w:val="16"/>
              </w:rPr>
              <w:t xml:space="preserve"> </w:t>
            </w:r>
            <w:r>
              <w:rPr>
                <w:rFonts w:ascii="Times New Roman"/>
                <w:sz w:val="16"/>
              </w:rPr>
              <w:t>gml:boundedBy,</w:t>
            </w:r>
            <w:r>
              <w:rPr>
                <w:rFonts w:ascii="Times New Roman"/>
                <w:spacing w:val="-13"/>
                <w:sz w:val="16"/>
              </w:rPr>
              <w:t xml:space="preserve"> </w:t>
            </w:r>
            <w:r>
              <w:rPr>
                <w:rFonts w:ascii="Times New Roman"/>
                <w:sz w:val="16"/>
              </w:rPr>
              <w:t>informa-</w:t>
            </w:r>
            <w:r>
              <w:rPr>
                <w:rFonts w:ascii="Times New Roman"/>
                <w:w w:val="99"/>
                <w:sz w:val="16"/>
              </w:rPr>
              <w:t xml:space="preserve"> </w:t>
            </w:r>
            <w:r>
              <w:rPr>
                <w:rFonts w:ascii="Times New Roman"/>
                <w:sz w:val="16"/>
              </w:rPr>
              <w:t>tionAssociation,</w:t>
            </w:r>
            <w:r>
              <w:rPr>
                <w:rFonts w:ascii="Times New Roman"/>
                <w:spacing w:val="-18"/>
                <w:sz w:val="16"/>
              </w:rPr>
              <w:t xml:space="preserve"> </w:t>
            </w:r>
            <w:r>
              <w:rPr>
                <w:rFonts w:ascii="Times New Roman"/>
                <w:sz w:val="16"/>
              </w:rPr>
              <w:t>invFeatureAssociation,</w:t>
            </w:r>
            <w:r>
              <w:rPr>
                <w:rFonts w:ascii="Times New Roman"/>
                <w:spacing w:val="-17"/>
                <w:sz w:val="16"/>
              </w:rPr>
              <w:t xml:space="preserve"> </w:t>
            </w:r>
            <w:r>
              <w:rPr>
                <w:rFonts w:ascii="Times New Roman"/>
                <w:sz w:val="16"/>
              </w:rPr>
              <w:t>scaleMinimum</w:t>
            </w:r>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r>
              <w:rPr>
                <w:rFonts w:ascii="Times New Roman"/>
                <w:b/>
                <w:sz w:val="16"/>
              </w:rPr>
              <w:t>QName</w:t>
            </w:r>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971C72">
      <w:pPr>
        <w:pStyle w:val="Annex-Heading3"/>
        <w:keepLines/>
        <w:tabs>
          <w:tab w:val="clear" w:pos="426"/>
          <w:tab w:val="left" w:pos="709"/>
        </w:tabs>
        <w:spacing w:line="240" w:lineRule="auto"/>
      </w:pPr>
      <w:bookmarkStart w:id="245" w:name="Complex_Type_UnderKeelClearanceControlPo"/>
      <w:bookmarkStart w:id="246" w:name="_bookmark12"/>
      <w:bookmarkEnd w:id="245"/>
      <w:bookmarkEnd w:id="246"/>
      <w:r>
        <w:lastRenderedPageBreak/>
        <w:t xml:space="preserve">Complex </w:t>
      </w:r>
      <w:r>
        <w:rPr>
          <w:spacing w:val="-4"/>
        </w:rPr>
        <w:t>Type</w:t>
      </w:r>
      <w:r>
        <w:t xml:space="preserve"> —</w:t>
      </w:r>
      <w:r>
        <w:rPr>
          <w:spacing w:val="27"/>
        </w:rPr>
        <w:t xml:space="preserve"> </w:t>
      </w:r>
      <w:r>
        <w:t>UnderKeelClearanceControlPointType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77777777" w:rsidR="008A4EB6" w:rsidRDefault="000753E8" w:rsidP="00971C72">
            <w:pPr>
              <w:pStyle w:val="TableParagraph"/>
              <w:keepNext/>
              <w:keepLines/>
              <w:spacing w:before="25"/>
              <w:ind w:left="37"/>
              <w:rPr>
                <w:rFonts w:ascii="Times New Roman" w:eastAsia="Times New Roman" w:hAnsi="Times New Roman" w:cs="Times New Roman"/>
                <w:sz w:val="16"/>
                <w:szCs w:val="16"/>
              </w:rPr>
            </w:pPr>
            <w:hyperlink r:id="rId59">
              <w:r w:rsidR="008A4EB6">
                <w:rPr>
                  <w:rFonts w:ascii="Times New Roman"/>
                  <w:sz w:val="16"/>
                </w:rPr>
                <w:t>http://www.iho.int/S124/gml/cs0/0.1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8A4EB6" w14:paraId="568AD7AD" w14:textId="77777777" w:rsidTr="005D41D7">
        <w:trPr>
          <w:trHeight w:hRule="exact" w:val="11348"/>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fr-FR" w:eastAsia="fr-FR"/>
              </w:rPr>
              <w:drawing>
                <wp:inline distT="0" distB="0" distL="0" distR="0" wp14:anchorId="6DA351D7" wp14:editId="19C41BF8">
                  <wp:extent cx="4438650" cy="7084047"/>
                  <wp:effectExtent l="0" t="0" r="0" b="3175"/>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60" cstate="print"/>
                          <a:stretch>
                            <a:fillRect/>
                          </a:stretch>
                        </pic:blipFill>
                        <pic:spPr>
                          <a:xfrm>
                            <a:off x="0" y="0"/>
                            <a:ext cx="4444476" cy="7093346"/>
                          </a:xfrm>
                          <a:prstGeom prst="rect">
                            <a:avLst/>
                          </a:prstGeom>
                        </pic:spPr>
                      </pic:pic>
                    </a:graphicData>
                  </a:graphic>
                </wp:inline>
              </w:drawing>
            </w:r>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lastRenderedPageBreak/>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r>
              <w:rPr>
                <w:rFonts w:ascii="Times New Roman"/>
                <w:sz w:val="16"/>
              </w:rPr>
              <w:t>gml:AbstractGMLType</w:t>
            </w:r>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0753E8"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0753E8"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r w:rsidR="008A4EB6">
                <w:rPr>
                  <w:rFonts w:ascii="Times New Roman"/>
                  <w:sz w:val="16"/>
                </w:rPr>
                <w:t>UnderKeelClearanceControlPointType</w:t>
              </w:r>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77777777"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8"/>
                <w:sz w:val="16"/>
              </w:rPr>
              <w:t xml:space="preserve"> </w:t>
            </w:r>
            <w:r>
              <w:rPr>
                <w:rFonts w:ascii="Times New Roman"/>
                <w:sz w:val="16"/>
              </w:rPr>
              <w:t>,</w:t>
            </w:r>
            <w:r>
              <w:rPr>
                <w:rFonts w:ascii="Times New Roman"/>
                <w:spacing w:val="-7"/>
                <w:sz w:val="16"/>
              </w:rPr>
              <w:t xml:space="preserve"> </w:t>
            </w:r>
            <w:r>
              <w:rPr>
                <w:rFonts w:ascii="Times New Roman"/>
                <w:sz w:val="16"/>
              </w:rPr>
              <w:t>featureAssociation*</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tanceAboveUKCLimit_m{0,1}</w:t>
            </w:r>
            <w:r>
              <w:rPr>
                <w:rFonts w:ascii="Times New Roman"/>
                <w:spacing w:val="-9"/>
                <w:sz w:val="16"/>
              </w:rPr>
              <w:t xml:space="preserve"> </w:t>
            </w:r>
            <w:r>
              <w:rPr>
                <w:rFonts w:ascii="Times New Roman"/>
                <w:sz w:val="16"/>
              </w:rPr>
              <w:t>,</w:t>
            </w:r>
            <w:r>
              <w:rPr>
                <w:rFonts w:ascii="Times New Roman"/>
                <w:spacing w:val="-9"/>
                <w:sz w:val="16"/>
              </w:rPr>
              <w:t xml:space="preserve"> </w:t>
            </w:r>
            <w:r>
              <w:rPr>
                <w:rFonts w:ascii="Times New Roman"/>
                <w:sz w:val="16"/>
              </w:rPr>
              <w:t>expectedPassingSpeed{0,1}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expectedPassingTime{0,1}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name{0,1}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fixedTimeRange{0,1}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r>
              <w:rPr>
                <w:rFonts w:ascii="Times New Roman"/>
                <w:sz w:val="16"/>
              </w:rPr>
              <w:t>componentOf</w:t>
            </w:r>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77777777" w:rsidR="008A4EB6" w:rsidRDefault="008A4EB6" w:rsidP="005D41D7">
            <w:pPr>
              <w:pStyle w:val="TableParagraph"/>
              <w:spacing w:before="27" w:line="250" w:lineRule="auto"/>
              <w:ind w:left="37" w:right="60"/>
              <w:rPr>
                <w:rFonts w:ascii="Times New Roman" w:eastAsia="Times New Roman" w:hAnsi="Times New Roman" w:cs="Times New Roman"/>
                <w:sz w:val="16"/>
                <w:szCs w:val="16"/>
              </w:rPr>
            </w:pPr>
            <w:r>
              <w:rPr>
                <w:rFonts w:ascii="Times New Roman"/>
                <w:sz w:val="16"/>
              </w:rPr>
              <w:t>componentOf,</w:t>
            </w:r>
            <w:r>
              <w:rPr>
                <w:rFonts w:ascii="Times New Roman"/>
                <w:spacing w:val="-17"/>
                <w:sz w:val="16"/>
              </w:rPr>
              <w:t xml:space="preserve"> </w:t>
            </w:r>
            <w:r>
              <w:rPr>
                <w:rFonts w:ascii="Times New Roman"/>
                <w:sz w:val="16"/>
              </w:rPr>
              <w:t>distanceAboveUKCLimit_m,</w:t>
            </w:r>
            <w:r>
              <w:rPr>
                <w:rFonts w:ascii="Times New Roman"/>
                <w:spacing w:val="-17"/>
                <w:sz w:val="16"/>
              </w:rPr>
              <w:t xml:space="preserve"> </w:t>
            </w:r>
            <w:r>
              <w:rPr>
                <w:rFonts w:ascii="Times New Roman"/>
                <w:sz w:val="16"/>
              </w:rPr>
              <w:t>expectedPassingSpeed,</w:t>
            </w:r>
            <w:r>
              <w:rPr>
                <w:rFonts w:ascii="Times New Roman"/>
                <w:spacing w:val="-16"/>
                <w:sz w:val="16"/>
              </w:rPr>
              <w:t xml:space="preserve"> </w:t>
            </w:r>
            <w:r>
              <w:rPr>
                <w:rFonts w:ascii="Times New Roman"/>
                <w:sz w:val="16"/>
              </w:rPr>
              <w:t>expectedPassingTime,</w:t>
            </w:r>
            <w:r>
              <w:rPr>
                <w:rFonts w:ascii="Times New Roman"/>
                <w:spacing w:val="-17"/>
                <w:sz w:val="16"/>
              </w:rPr>
              <w:t xml:space="preserve"> </w:t>
            </w:r>
            <w:r>
              <w:rPr>
                <w:rFonts w:ascii="Times New Roman"/>
                <w:sz w:val="16"/>
              </w:rPr>
              <w:t>featureAssociation,</w:t>
            </w:r>
            <w:r>
              <w:rPr>
                <w:rFonts w:ascii="Times New Roman"/>
                <w:spacing w:val="-16"/>
                <w:sz w:val="16"/>
              </w:rPr>
              <w:t xml:space="preserve"> </w:t>
            </w:r>
            <w:r>
              <w:rPr>
                <w:rFonts w:ascii="Times New Roman"/>
                <w:sz w:val="16"/>
              </w:rPr>
              <w:t>featureObjectIdenti-</w:t>
            </w:r>
            <w:r>
              <w:rPr>
                <w:rFonts w:ascii="Times New Roman"/>
                <w:w w:val="99"/>
                <w:sz w:val="16"/>
              </w:rPr>
              <w:t xml:space="preserve"> </w:t>
            </w:r>
            <w:r>
              <w:rPr>
                <w:rFonts w:ascii="Times New Roman"/>
                <w:sz w:val="16"/>
              </w:rPr>
              <w:t>fier,</w:t>
            </w:r>
            <w:r>
              <w:rPr>
                <w:rFonts w:ascii="Times New Roman"/>
                <w:spacing w:val="-11"/>
                <w:sz w:val="16"/>
              </w:rPr>
              <w:t xml:space="preserve"> </w:t>
            </w:r>
            <w:r>
              <w:rPr>
                <w:rFonts w:ascii="Times New Roman"/>
                <w:sz w:val="16"/>
              </w:rPr>
              <w:t>fixedTimeRange,</w:t>
            </w:r>
            <w:r>
              <w:rPr>
                <w:rFonts w:ascii="Times New Roman"/>
                <w:spacing w:val="-11"/>
                <w:sz w:val="16"/>
              </w:rPr>
              <w:t xml:space="preserve"> </w:t>
            </w:r>
            <w:r>
              <w:rPr>
                <w:rFonts w:ascii="Times New Roman"/>
                <w:sz w:val="16"/>
              </w:rPr>
              <w:t>geometry,</w:t>
            </w:r>
            <w:r>
              <w:rPr>
                <w:rFonts w:ascii="Times New Roman"/>
                <w:spacing w:val="-11"/>
                <w:sz w:val="16"/>
              </w:rPr>
              <w:t xml:space="preserve"> </w:t>
            </w:r>
            <w:r>
              <w:rPr>
                <w:rFonts w:ascii="Times New Roman"/>
                <w:sz w:val="16"/>
              </w:rPr>
              <w:t>gml:boundedBy,</w:t>
            </w:r>
            <w:r>
              <w:rPr>
                <w:rFonts w:ascii="Times New Roman"/>
                <w:spacing w:val="-11"/>
                <w:sz w:val="16"/>
              </w:rPr>
              <w:t xml:space="preserve"> </w:t>
            </w:r>
            <w:r>
              <w:rPr>
                <w:rFonts w:ascii="Times New Roman"/>
                <w:sz w:val="16"/>
              </w:rPr>
              <w:t>informationAssociation,</w:t>
            </w:r>
            <w:r>
              <w:rPr>
                <w:rFonts w:ascii="Times New Roman"/>
                <w:spacing w:val="-10"/>
                <w:sz w:val="16"/>
              </w:rPr>
              <w:t xml:space="preserve"> </w:t>
            </w:r>
            <w:r>
              <w:rPr>
                <w:rFonts w:ascii="Times New Roman"/>
                <w:sz w:val="16"/>
              </w:rPr>
              <w:t>invFeatureAssociation,</w:t>
            </w:r>
            <w:r>
              <w:rPr>
                <w:rFonts w:ascii="Times New Roman"/>
                <w:spacing w:val="-11"/>
                <w:sz w:val="16"/>
              </w:rPr>
              <w:t xml:space="preserve"> </w:t>
            </w:r>
            <w:r>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161FDA">
      <w:pPr>
        <w:pStyle w:val="Annex-Heading3"/>
        <w:tabs>
          <w:tab w:val="clear" w:pos="426"/>
          <w:tab w:val="left" w:pos="851"/>
        </w:tabs>
        <w:spacing w:line="240" w:lineRule="auto"/>
      </w:pPr>
      <w:bookmarkStart w:id="247" w:name="Complex_Type_InformationTypeType"/>
      <w:bookmarkStart w:id="248" w:name="_bookmark13"/>
      <w:bookmarkEnd w:id="247"/>
      <w:bookmarkEnd w:id="248"/>
      <w:r>
        <w:rPr>
          <w:w w:val="105"/>
        </w:rPr>
        <w:t>Complex</w:t>
      </w:r>
      <w:r>
        <w:rPr>
          <w:spacing w:val="-35"/>
          <w:w w:val="105"/>
        </w:rPr>
        <w:t xml:space="preserve"> </w:t>
      </w:r>
      <w:r>
        <w:rPr>
          <w:spacing w:val="-5"/>
          <w:w w:val="105"/>
        </w:rPr>
        <w:t>Type</w:t>
      </w:r>
      <w:r>
        <w:rPr>
          <w:spacing w:val="-35"/>
          <w:w w:val="105"/>
        </w:rPr>
        <w:t xml:space="preserve"> — </w:t>
      </w:r>
      <w:r>
        <w:rPr>
          <w:w w:val="105"/>
        </w:rPr>
        <w:t>InformationTypeType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77777777" w:rsidR="008A4EB6" w:rsidRDefault="000753E8" w:rsidP="005D41D7">
            <w:pPr>
              <w:pStyle w:val="TableParagraph"/>
              <w:spacing w:before="25"/>
              <w:ind w:left="37"/>
              <w:rPr>
                <w:rFonts w:ascii="Times New Roman" w:eastAsia="Times New Roman" w:hAnsi="Times New Roman" w:cs="Times New Roman"/>
                <w:sz w:val="16"/>
                <w:szCs w:val="16"/>
              </w:rPr>
            </w:pPr>
            <w:hyperlink r:id="rId61">
              <w:r w:rsidR="008A4EB6">
                <w:rPr>
                  <w:rFonts w:ascii="Times New Roman"/>
                  <w:sz w:val="16"/>
                </w:rPr>
                <w:t>http://www.iho.int/S124/gml/cs0/0.1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fr-FR" w:eastAsia="fr-F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62"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AbstractInformationType</w:t>
            </w:r>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r>
              <w:rPr>
                <w:rFonts w:ascii="Times New Roman"/>
                <w:sz w:val="16"/>
              </w:rPr>
              <w:t>AbstractInformationType</w:t>
            </w:r>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0753E8"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r w:rsidR="008A4EB6">
                <w:rPr>
                  <w:rFonts w:ascii="Times New Roman"/>
                  <w:sz w:val="16"/>
                </w:rPr>
                <w:t>InformationTypeType</w:t>
              </w:r>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InformationType</w:t>
            </w:r>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informationAssociation*</w:t>
            </w:r>
            <w:r>
              <w:rPr>
                <w:rFonts w:ascii="Times New Roman"/>
                <w:spacing w:val="-17"/>
                <w:sz w:val="16"/>
              </w:rPr>
              <w:t xml:space="preserve"> </w:t>
            </w:r>
            <w:r>
              <w:rPr>
                <w:rFonts w:ascii="Times New Roman"/>
                <w:sz w:val="16"/>
              </w:rPr>
              <w:t>,</w:t>
            </w:r>
            <w:r>
              <w:rPr>
                <w:rFonts w:ascii="Times New Roman"/>
                <w:spacing w:val="-17"/>
                <w:sz w:val="16"/>
              </w:rPr>
              <w:t xml:space="preserve"> </w:t>
            </w:r>
            <w:r>
              <w:rPr>
                <w:rFonts w:ascii="Times New Roman"/>
                <w:sz w:val="16"/>
              </w:rPr>
              <w:t>invInformationAssociation*</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w w:val="95"/>
                <w:sz w:val="16"/>
              </w:rPr>
              <w:t xml:space="preserve">informationAssociation,   </w:t>
            </w:r>
            <w:r>
              <w:rPr>
                <w:rFonts w:ascii="Times New Roman"/>
                <w:spacing w:val="19"/>
                <w:w w:val="95"/>
                <w:sz w:val="16"/>
              </w:rPr>
              <w:t xml:space="preserve"> </w:t>
            </w:r>
            <w:r>
              <w:rPr>
                <w:rFonts w:ascii="Times New Roman"/>
                <w:w w:val="95"/>
                <w:sz w:val="16"/>
              </w:rPr>
              <w:t>invInformationAssociation</w:t>
            </w:r>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8B9D5C6" w14:textId="77777777" w:rsidR="00634884" w:rsidRPr="00634884" w:rsidRDefault="00634884" w:rsidP="00634884">
      <w:pPr>
        <w:spacing w:before="0" w:after="120"/>
        <w:rPr>
          <w:rFonts w:eastAsia="Courier New"/>
        </w:rPr>
      </w:pPr>
      <w:bookmarkStart w:id="249" w:name="Complex_Type_DatasetType"/>
      <w:bookmarkStart w:id="250" w:name="_bookmark14"/>
      <w:bookmarkEnd w:id="249"/>
      <w:bookmarkEnd w:id="250"/>
    </w:p>
    <w:p w14:paraId="07CCB732" w14:textId="77777777" w:rsidR="008A4EB6" w:rsidRDefault="008A4EB6" w:rsidP="002C58F5">
      <w:pPr>
        <w:pStyle w:val="Annex-Heading3"/>
        <w:keepNext w:val="0"/>
        <w:tabs>
          <w:tab w:val="clear" w:pos="426"/>
          <w:tab w:val="left" w:pos="851"/>
        </w:tabs>
        <w:spacing w:line="240" w:lineRule="auto"/>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F47DF8">
        <w:t>DatasetType</w:t>
      </w:r>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7777777" w:rsidR="008A4EB6" w:rsidRDefault="000753E8" w:rsidP="002C58F5">
            <w:pPr>
              <w:pStyle w:val="TableParagraph"/>
              <w:spacing w:before="25"/>
              <w:ind w:left="37"/>
              <w:rPr>
                <w:rFonts w:ascii="Times New Roman" w:eastAsia="Times New Roman" w:hAnsi="Times New Roman" w:cs="Times New Roman"/>
                <w:sz w:val="16"/>
                <w:szCs w:val="16"/>
              </w:rPr>
            </w:pPr>
            <w:hyperlink r:id="rId63">
              <w:r w:rsidR="008A4EB6">
                <w:rPr>
                  <w:rFonts w:ascii="Times New Roman"/>
                  <w:sz w:val="16"/>
                </w:rPr>
                <w:t>http://www.iho.int/S124/gml/cs0/0.1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fr-FR" w:eastAsia="fr-F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64"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gml:AbstractFeatureType</w:t>
            </w:r>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0753E8"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r w:rsidR="008A4EB6">
                <w:rPr>
                  <w:rFonts w:ascii="Times New Roman"/>
                  <w:sz w:val="16"/>
                </w:rPr>
                <w:t>DatasetType</w:t>
              </w:r>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lastRenderedPageBreak/>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w:t>
            </w:r>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r>
              <w:rPr>
                <w:rFonts w:ascii="Times New Roman"/>
                <w:sz w:val="16"/>
              </w:rPr>
              <w:t>gml:boundedBy{0,1}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DatasetIdentificationInformation{0,1}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DatasetStructureInformation{0,1}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r>
              <w:rPr>
                <w:rFonts w:ascii="Times New Roman"/>
                <w:sz w:val="16"/>
              </w:rPr>
              <w:t>OrientableCurve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(imember*</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r>
              <w:rPr>
                <w:rFonts w:ascii="Times New Roman"/>
                <w:sz w:val="16"/>
              </w:rPr>
              <w:t>DatasetIdentificationInformation,</w:t>
            </w:r>
            <w:r>
              <w:rPr>
                <w:rFonts w:ascii="Times New Roman"/>
                <w:spacing w:val="-11"/>
                <w:sz w:val="16"/>
              </w:rPr>
              <w:t xml:space="preserve"> </w:t>
            </w:r>
            <w:r>
              <w:rPr>
                <w:rFonts w:ascii="Times New Roman"/>
                <w:sz w:val="16"/>
              </w:rPr>
              <w:t>DatasetStructureInformation,</w:t>
            </w:r>
            <w:r>
              <w:rPr>
                <w:rFonts w:ascii="Times New Roman"/>
                <w:spacing w:val="-12"/>
                <w:sz w:val="16"/>
              </w:rPr>
              <w:t xml:space="preserve"> </w:t>
            </w:r>
            <w:r>
              <w:rPr>
                <w:rFonts w:ascii="Times New Roman"/>
                <w:sz w:val="16"/>
              </w:rPr>
              <w:t>MultiPoint,</w:t>
            </w:r>
            <w:r>
              <w:rPr>
                <w:rFonts w:ascii="Times New Roman"/>
                <w:spacing w:val="-12"/>
                <w:sz w:val="16"/>
              </w:rPr>
              <w:t xml:space="preserve"> </w:t>
            </w:r>
            <w:r>
              <w:rPr>
                <w:rFonts w:ascii="Times New Roman"/>
                <w:sz w:val="16"/>
              </w:rPr>
              <w:t>OrientableCurve,</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r>
              <w:rPr>
                <w:rFonts w:ascii="Times New Roman"/>
                <w:sz w:val="16"/>
              </w:rPr>
              <w:t>gon,</w:t>
            </w:r>
            <w:r>
              <w:rPr>
                <w:rFonts w:ascii="Times New Roman"/>
                <w:spacing w:val="-7"/>
                <w:sz w:val="16"/>
              </w:rPr>
              <w:t xml:space="preserve"> </w:t>
            </w:r>
            <w:r>
              <w:rPr>
                <w:rFonts w:ascii="Times New Roman"/>
                <w:sz w:val="16"/>
              </w:rPr>
              <w:t>Surface,</w:t>
            </w:r>
            <w:r>
              <w:rPr>
                <w:rFonts w:ascii="Times New Roman"/>
                <w:spacing w:val="-7"/>
                <w:sz w:val="16"/>
              </w:rPr>
              <w:t xml:space="preserve"> </w:t>
            </w:r>
            <w:r>
              <w:rPr>
                <w:rFonts w:ascii="Times New Roman"/>
                <w:sz w:val="16"/>
              </w:rPr>
              <w:t>gml:boundedBy,</w:t>
            </w:r>
            <w:r>
              <w:rPr>
                <w:rFonts w:ascii="Times New Roman"/>
                <w:spacing w:val="-7"/>
                <w:sz w:val="16"/>
              </w:rPr>
              <w:t xml:space="preserve"> </w:t>
            </w:r>
            <w:r>
              <w:rPr>
                <w:rFonts w:ascii="Times New Roman"/>
                <w:sz w:val="16"/>
              </w:rPr>
              <w:t>imember,</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251" w:name="Complex_Type_IMemberType"/>
      <w:bookmarkStart w:id="252" w:name="_bookmark15"/>
      <w:bookmarkEnd w:id="251"/>
      <w:bookmarkEnd w:id="252"/>
    </w:p>
    <w:p w14:paraId="60C8FB47" w14:textId="77777777" w:rsidR="008A4EB6" w:rsidRDefault="008A4EB6" w:rsidP="00161FDA">
      <w:pPr>
        <w:pStyle w:val="Annex-Heading3"/>
        <w:tabs>
          <w:tab w:val="clear" w:pos="426"/>
          <w:tab w:val="left" w:pos="851"/>
        </w:tabs>
        <w:spacing w:line="240" w:lineRule="auto"/>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4C7014">
        <w:t>IMemberType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77777777" w:rsidR="008A4EB6" w:rsidRDefault="000753E8" w:rsidP="005D41D7">
            <w:pPr>
              <w:pStyle w:val="TableParagraph"/>
              <w:spacing w:before="25"/>
              <w:ind w:left="37"/>
              <w:rPr>
                <w:rFonts w:ascii="Times New Roman" w:eastAsia="Times New Roman" w:hAnsi="Times New Roman" w:cs="Times New Roman"/>
                <w:sz w:val="16"/>
                <w:szCs w:val="16"/>
              </w:rPr>
            </w:pPr>
            <w:hyperlink r:id="rId65">
              <w:r w:rsidR="008A4EB6">
                <w:rPr>
                  <w:rFonts w:ascii="Times New Roman"/>
                  <w:sz w:val="16"/>
                </w:rPr>
                <w:t>http://www.iho.int/S124/gml/cs0/0.1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fr-FR" w:eastAsia="fr-F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66"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z w:val="16"/>
              </w:rPr>
              <w:t>hierar-</w:t>
            </w:r>
            <w:r>
              <w:rPr>
                <w:rFonts w:ascii="Times New Roman"/>
                <w:spacing w:val="20"/>
                <w:sz w:val="16"/>
              </w:rPr>
              <w:t xml:space="preserve"> </w:t>
            </w:r>
            <w:r>
              <w:rPr>
                <w:rFonts w:ascii="Times New Roman"/>
                <w:sz w:val="16"/>
              </w:rPr>
              <w:t>chy</w:t>
            </w:r>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gml:AbstractFeatureMemberType</w:t>
            </w:r>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0753E8"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r w:rsidR="008A4EB6">
                <w:rPr>
                  <w:rFonts w:ascii="Times New Roman"/>
                  <w:sz w:val="16"/>
                </w:rPr>
                <w:t>IMemberType</w:t>
              </w:r>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DatasetType/imember</w:t>
            </w:r>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InformationType</w:t>
            </w:r>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InformationType</w:t>
            </w:r>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04761E">
      <w:pPr>
        <w:pStyle w:val="Annex-Heading3"/>
        <w:tabs>
          <w:tab w:val="clear" w:pos="426"/>
          <w:tab w:val="left" w:pos="851"/>
        </w:tabs>
        <w:spacing w:line="240" w:lineRule="auto"/>
      </w:pPr>
      <w:bookmarkStart w:id="253" w:name="Complex_Type_MemberType"/>
      <w:bookmarkStart w:id="254" w:name="_bookmark16"/>
      <w:bookmarkEnd w:id="253"/>
      <w:bookmarkEnd w:id="254"/>
      <w:r>
        <w:rPr>
          <w:w w:val="105"/>
        </w:rPr>
        <w:t>Complex</w:t>
      </w:r>
      <w:r>
        <w:rPr>
          <w:spacing w:val="-24"/>
          <w:w w:val="105"/>
        </w:rPr>
        <w:t xml:space="preserve"> </w:t>
      </w:r>
      <w:r>
        <w:rPr>
          <w:spacing w:val="-5"/>
          <w:w w:val="105"/>
        </w:rPr>
        <w:t>Type</w:t>
      </w:r>
      <w:r>
        <w:rPr>
          <w:spacing w:val="-24"/>
          <w:w w:val="105"/>
        </w:rPr>
        <w:t xml:space="preserve"> — </w:t>
      </w:r>
      <w:r>
        <w:rPr>
          <w:w w:val="105"/>
        </w:rPr>
        <w:t>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77777777" w:rsidR="008A4EB6" w:rsidRDefault="000753E8" w:rsidP="005D41D7">
            <w:pPr>
              <w:pStyle w:val="TableParagraph"/>
              <w:spacing w:before="25"/>
              <w:ind w:left="37"/>
              <w:rPr>
                <w:rFonts w:ascii="Times New Roman" w:eastAsia="Times New Roman" w:hAnsi="Times New Roman" w:cs="Times New Roman"/>
                <w:sz w:val="16"/>
                <w:szCs w:val="16"/>
              </w:rPr>
            </w:pPr>
            <w:hyperlink r:id="rId67">
              <w:r w:rsidR="008A4EB6">
                <w:rPr>
                  <w:rFonts w:ascii="Times New Roman"/>
                  <w:sz w:val="16"/>
                </w:rPr>
                <w:t>http://www.iho.int/S124/gml/cs0/0.1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fr-FR" w:eastAsia="fr-F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68"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gml:AbstractFeatureMemberType</w:t>
            </w:r>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0753E8"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r w:rsidR="008A4EB6">
                <w:rPr>
                  <w:rFonts w:ascii="Times New Roman"/>
                  <w:sz w:val="16"/>
                </w:rPr>
                <w:t>MemberType</w:t>
              </w:r>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255" w:name="Complex_Type_GenericFeatureType"/>
      <w:bookmarkStart w:id="256" w:name="_bookmark17"/>
      <w:bookmarkEnd w:id="255"/>
      <w:bookmarkEnd w:id="256"/>
      <w:r>
        <w:br w:type="page"/>
      </w:r>
    </w:p>
    <w:p w14:paraId="0484DCE7" w14:textId="77777777" w:rsidR="008A4EB6" w:rsidRDefault="008A4EB6" w:rsidP="00CD1EC1">
      <w:pPr>
        <w:pStyle w:val="Annex-Heading3"/>
        <w:tabs>
          <w:tab w:val="clear" w:pos="426"/>
          <w:tab w:val="left" w:pos="851"/>
        </w:tabs>
        <w:spacing w:line="240" w:lineRule="auto"/>
        <w:rPr>
          <w:rFonts w:eastAsia="Courier New" w:hAnsi="Courier New" w:cs="Courier New"/>
          <w:szCs w:val="21"/>
        </w:rPr>
      </w:pPr>
      <w:r>
        <w:lastRenderedPageBreak/>
        <w:t>Complex</w:t>
      </w:r>
      <w:r>
        <w:rPr>
          <w:spacing w:val="-21"/>
        </w:rPr>
        <w:t xml:space="preserve"> </w:t>
      </w:r>
      <w:r>
        <w:rPr>
          <w:spacing w:val="-5"/>
        </w:rPr>
        <w:t>Type</w:t>
      </w:r>
      <w:r>
        <w:rPr>
          <w:spacing w:val="-20"/>
        </w:rPr>
        <w:t xml:space="preserve"> — </w:t>
      </w:r>
      <w:r>
        <w:t>GenericFeatureType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6DE229E4" w:rsidR="0004761E" w:rsidRDefault="000753E8" w:rsidP="00CD1EC1">
            <w:pPr>
              <w:pStyle w:val="TableParagraph"/>
              <w:spacing w:before="25"/>
              <w:ind w:left="40"/>
              <w:rPr>
                <w:rFonts w:ascii="Courier New" w:eastAsia="Courier New" w:hAnsi="Courier New" w:cs="Courier New"/>
                <w:b/>
                <w:bCs/>
                <w:sz w:val="5"/>
                <w:szCs w:val="5"/>
              </w:rPr>
            </w:pPr>
            <w:hyperlink r:id="rId69">
              <w:r w:rsidR="00672BF6">
                <w:rPr>
                  <w:rFonts w:ascii="Times New Roman"/>
                  <w:sz w:val="16"/>
                </w:rPr>
                <w:t>http://www.iho.int/S124/gml/cs0/0.1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fr-FR" w:eastAsia="fr-F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70"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0753E8"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r w:rsidR="008A4EB6">
                <w:rPr>
                  <w:rFonts w:ascii="Times New Roman"/>
                  <w:sz w:val="16"/>
                </w:rPr>
                <w:t>GenericFeatureType</w:t>
              </w:r>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257" w:name="Simple_Type(s)"/>
      <w:bookmarkStart w:id="258" w:name="_bookmark18"/>
      <w:bookmarkEnd w:id="257"/>
      <w:bookmarkEnd w:id="258"/>
      <w:r>
        <w:br w:type="page"/>
      </w:r>
    </w:p>
    <w:p w14:paraId="1B75782C" w14:textId="77777777" w:rsidR="008A4EB6" w:rsidRDefault="008A4EB6" w:rsidP="00B51614">
      <w:pPr>
        <w:pStyle w:val="Annexheader-level2"/>
      </w:pPr>
      <w:bookmarkStart w:id="259" w:name="_Toc516368"/>
      <w:bookmarkStart w:id="260" w:name="_Toc3206189"/>
      <w:r w:rsidRPr="004C7014">
        <w:lastRenderedPageBreak/>
        <w:t>Simple Type(s</w:t>
      </w:r>
      <w:r>
        <w:rPr>
          <w:spacing w:val="-3"/>
        </w:rPr>
        <w:t>)</w:t>
      </w:r>
      <w:bookmarkEnd w:id="259"/>
      <w:bookmarkEnd w:id="260"/>
    </w:p>
    <w:p w14:paraId="048FE8B6" w14:textId="77777777" w:rsidR="008A4EB6" w:rsidRDefault="008A4EB6" w:rsidP="00CD1EC1">
      <w:pPr>
        <w:pStyle w:val="Annex-Heading3"/>
        <w:tabs>
          <w:tab w:val="clear" w:pos="426"/>
          <w:tab w:val="left" w:pos="709"/>
        </w:tabs>
        <w:spacing w:line="240" w:lineRule="auto"/>
      </w:pPr>
      <w:bookmarkStart w:id="261" w:name="Simple_Type_underKeelClearancePurposeTyp"/>
      <w:bookmarkStart w:id="262" w:name="_bookmark19"/>
      <w:bookmarkEnd w:id="261"/>
      <w:bookmarkEnd w:id="262"/>
      <w:r>
        <w:t xml:space="preserve">Simple </w:t>
      </w:r>
      <w:r>
        <w:rPr>
          <w:spacing w:val="-4"/>
        </w:rPr>
        <w:t>Type</w:t>
      </w:r>
      <w:r>
        <w:t xml:space="preserve"> —</w:t>
      </w:r>
      <w:r>
        <w:rPr>
          <w:spacing w:val="23"/>
        </w:rPr>
        <w:t xml:space="preserve"> </w:t>
      </w:r>
      <w:r>
        <w:t>underKeelClearancePurposeTypeType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77777777" w:rsidR="008A4EB6" w:rsidRDefault="000753E8" w:rsidP="005D41D7">
            <w:pPr>
              <w:pStyle w:val="TableParagraph"/>
              <w:spacing w:before="25"/>
              <w:ind w:left="37"/>
              <w:rPr>
                <w:rFonts w:ascii="Times New Roman" w:eastAsia="Times New Roman" w:hAnsi="Times New Roman" w:cs="Times New Roman"/>
                <w:sz w:val="16"/>
                <w:szCs w:val="16"/>
              </w:rPr>
            </w:pPr>
            <w:hyperlink r:id="rId71">
              <w:r w:rsidR="008A4EB6">
                <w:rPr>
                  <w:rFonts w:ascii="Times New Roman"/>
                  <w:sz w:val="16"/>
                </w:rPr>
                <w:t>http://www.iho.int/S124/gml/cs0/0.1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fr-FR" w:eastAsia="fr-FR"/>
              </w:rPr>
              <w:drawing>
                <wp:inline distT="0" distB="0" distL="0" distR="0" wp14:anchorId="1E7FBD4E" wp14:editId="258E12CF">
                  <wp:extent cx="4434561" cy="588073"/>
                  <wp:effectExtent l="0" t="0" r="0" b="0"/>
                  <wp:docPr id="5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72" cstate="print"/>
                          <a:stretch>
                            <a:fillRect/>
                          </a:stretch>
                        </pic:blipFill>
                        <pic:spPr>
                          <a:xfrm>
                            <a:off x="0" y="0"/>
                            <a:ext cx="4434561" cy="588073"/>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77777777" w:rsidR="008A4EB6" w:rsidRDefault="008A4EB6" w:rsidP="005D41D7">
            <w:pPr>
              <w:pStyle w:val="TableParagraph"/>
              <w:spacing w:before="83"/>
              <w:ind w:left="162"/>
              <w:rPr>
                <w:rFonts w:ascii="Courier New" w:eastAsia="Courier New" w:hAnsi="Courier New" w:cs="Courier New"/>
                <w:sz w:val="16"/>
                <w:szCs w:val="16"/>
              </w:rPr>
            </w:pPr>
            <w:r>
              <w:rPr>
                <w:rFonts w:ascii="Courier New"/>
                <w:sz w:val="16"/>
              </w:rPr>
              <w:t>pre plan</w:t>
            </w:r>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77777777" w:rsidR="008A4EB6" w:rsidRDefault="008A4EB6" w:rsidP="005D41D7">
            <w:pPr>
              <w:pStyle w:val="TableParagraph"/>
              <w:spacing w:before="41"/>
              <w:ind w:left="162"/>
              <w:rPr>
                <w:rFonts w:ascii="Courier New" w:eastAsia="Courier New" w:hAnsi="Courier New" w:cs="Courier New"/>
                <w:sz w:val="16"/>
                <w:szCs w:val="16"/>
              </w:rPr>
            </w:pPr>
            <w:r>
              <w:rPr>
                <w:rFonts w:ascii="Courier New"/>
                <w:sz w:val="16"/>
              </w:rPr>
              <w:t>actual plan</w:t>
            </w:r>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5EDE3470" w:rsidR="008A4EB6" w:rsidRDefault="008A4EB6" w:rsidP="00373E37">
            <w:pPr>
              <w:pStyle w:val="TableParagraph"/>
              <w:spacing w:before="41"/>
              <w:ind w:left="162"/>
              <w:rPr>
                <w:rFonts w:ascii="Courier New" w:eastAsia="Courier New" w:hAnsi="Courier New" w:cs="Courier New"/>
                <w:sz w:val="16"/>
                <w:szCs w:val="16"/>
              </w:rPr>
            </w:pPr>
            <w:r>
              <w:rPr>
                <w:rFonts w:ascii="Courier New"/>
                <w:sz w:val="16"/>
              </w:rPr>
              <w:t>actual update</w:t>
            </w:r>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r>
              <w:rPr>
                <w:rFonts w:ascii="Times New Roman"/>
                <w:sz w:val="16"/>
              </w:rPr>
              <w:t>UnderKeelClearancePlanType/underKeelClearancePurposeType</w:t>
            </w:r>
          </w:p>
        </w:tc>
      </w:tr>
    </w:tbl>
    <w:p w14:paraId="7E9F379B" w14:textId="77777777" w:rsidR="008A4EB6" w:rsidRPr="00CD1EC1" w:rsidRDefault="008A4EB6" w:rsidP="00CD1EC1">
      <w:pPr>
        <w:spacing w:before="0" w:after="0"/>
        <w:rPr>
          <w:rFonts w:eastAsia="Courier New" w:cs="Arial"/>
          <w:b/>
          <w:bCs/>
          <w:szCs w:val="20"/>
        </w:rPr>
      </w:pPr>
    </w:p>
    <w:p w14:paraId="3D253F8D" w14:textId="77777777" w:rsidR="008A4EB6" w:rsidRDefault="008A4EB6" w:rsidP="00CD1EC1">
      <w:pPr>
        <w:pStyle w:val="Annex-Heading3"/>
        <w:tabs>
          <w:tab w:val="clear" w:pos="426"/>
          <w:tab w:val="left" w:pos="709"/>
        </w:tabs>
      </w:pPr>
      <w:bookmarkStart w:id="263" w:name="Simple_Type_underKeelClearanceCalculatio"/>
      <w:bookmarkStart w:id="264" w:name="_bookmark20"/>
      <w:bookmarkEnd w:id="263"/>
      <w:bookmarkEnd w:id="264"/>
      <w:r>
        <w:t xml:space="preserve">Simple </w:t>
      </w:r>
      <w:r>
        <w:rPr>
          <w:spacing w:val="-4"/>
        </w:rPr>
        <w:t>Type</w:t>
      </w:r>
      <w:r>
        <w:t xml:space="preserve"> —</w:t>
      </w:r>
      <w:r>
        <w:rPr>
          <w:spacing w:val="30"/>
        </w:rPr>
        <w:t xml:space="preserve"> </w:t>
      </w:r>
      <w:r>
        <w:t>underKeelClearanceCalculationTypeType</w:t>
      </w:r>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77777777" w:rsidR="008A4EB6" w:rsidRDefault="000753E8" w:rsidP="005D41D7">
            <w:pPr>
              <w:pStyle w:val="TableParagraph"/>
              <w:spacing w:before="25"/>
              <w:ind w:left="37"/>
              <w:rPr>
                <w:rFonts w:ascii="Times New Roman" w:eastAsia="Times New Roman" w:hAnsi="Times New Roman" w:cs="Times New Roman"/>
                <w:sz w:val="16"/>
                <w:szCs w:val="16"/>
              </w:rPr>
            </w:pPr>
            <w:hyperlink r:id="rId73">
              <w:r w:rsidR="008A4EB6">
                <w:rPr>
                  <w:rFonts w:ascii="Times New Roman"/>
                  <w:sz w:val="16"/>
                </w:rPr>
                <w:t>http://www.iho.int/S124/gml/cs0/0.1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CD1EC1">
        <w:trPr>
          <w:trHeight w:hRule="exact" w:val="1077"/>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fr-FR" w:eastAsia="fr-FR"/>
              </w:rPr>
              <w:drawing>
                <wp:inline distT="0" distB="0" distL="0" distR="0" wp14:anchorId="56744EE3" wp14:editId="47034370">
                  <wp:extent cx="4470506" cy="578738"/>
                  <wp:effectExtent l="0" t="0" r="0" b="0"/>
                  <wp:docPr id="6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74" cstate="print"/>
                          <a:stretch>
                            <a:fillRect/>
                          </a:stretch>
                        </pic:blipFill>
                        <pic:spPr>
                          <a:xfrm>
                            <a:off x="0" y="0"/>
                            <a:ext cx="4470506" cy="578738"/>
                          </a:xfrm>
                          <a:prstGeom prst="rect">
                            <a:avLst/>
                          </a:prstGeom>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77777777"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r>
              <w:rPr>
                <w:rFonts w:ascii="Courier New"/>
                <w:sz w:val="16"/>
              </w:rPr>
              <w:t>time window</w:t>
            </w:r>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77777777" w:rsidR="008A4EB6" w:rsidRDefault="008A4EB6" w:rsidP="005D41D7">
            <w:pPr>
              <w:pStyle w:val="TableParagraph"/>
              <w:spacing w:before="41"/>
              <w:ind w:left="448"/>
              <w:rPr>
                <w:rFonts w:ascii="Courier New" w:eastAsia="Courier New" w:hAnsi="Courier New" w:cs="Courier New"/>
                <w:sz w:val="16"/>
                <w:szCs w:val="16"/>
              </w:rPr>
            </w:pPr>
            <w:r>
              <w:rPr>
                <w:rFonts w:ascii="Courier New"/>
                <w:sz w:val="16"/>
              </w:rPr>
              <w:t>max draught</w:t>
            </w:r>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77777777"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UnderKeelClearancePlanType/underKeelClearanceCalculationType</w:t>
            </w:r>
          </w:p>
        </w:tc>
      </w:tr>
    </w:tbl>
    <w:p w14:paraId="1DF05242" w14:textId="75EEC5CD" w:rsidR="00344BF9" w:rsidRDefault="00344BF9" w:rsidP="00CD1EC1">
      <w:bookmarkStart w:id="265" w:name="_Toc454280016"/>
      <w:bookmarkStart w:id="266" w:name="_Ref534271635"/>
      <w:bookmarkEnd w:id="171"/>
      <w:bookmarkEnd w:id="172"/>
      <w:bookmarkEnd w:id="215"/>
    </w:p>
    <w:p w14:paraId="642740E8" w14:textId="77777777" w:rsidR="00344BF9" w:rsidRDefault="00344BF9">
      <w:pPr>
        <w:spacing w:before="0" w:after="0"/>
        <w:jc w:val="left"/>
      </w:pPr>
      <w:r>
        <w:br w:type="page"/>
      </w:r>
    </w:p>
    <w:p w14:paraId="337867C8" w14:textId="279070BD" w:rsidR="00DD454E" w:rsidRDefault="001C2735" w:rsidP="002429AD">
      <w:pPr>
        <w:pStyle w:val="Annex0"/>
      </w:pPr>
      <w:bookmarkStart w:id="267" w:name="_Toc3206190"/>
      <w:r w:rsidRPr="00D009CB">
        <w:lastRenderedPageBreak/>
        <w:t>Feature</w:t>
      </w:r>
      <w:r w:rsidRPr="00D129DC">
        <w:t xml:space="preserve"> Catalogue</w:t>
      </w:r>
      <w:bookmarkEnd w:id="265"/>
      <w:bookmarkEnd w:id="266"/>
      <w:bookmarkEnd w:id="267"/>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77777777" w:rsidR="003E0B96" w:rsidRPr="00C62437" w:rsidRDefault="003E0B96" w:rsidP="00B51614">
      <w:pPr>
        <w:pStyle w:val="Annexheader-level2"/>
      </w:pPr>
      <w:bookmarkStart w:id="268" w:name="idmarkerx16777217x585"/>
      <w:bookmarkStart w:id="269" w:name="_Toc527705873"/>
      <w:bookmarkStart w:id="270" w:name="_Toc528589761"/>
      <w:bookmarkStart w:id="271" w:name="_Toc516370"/>
      <w:bookmarkStart w:id="272" w:name="_Toc3206191"/>
      <w:bookmarkEnd w:id="268"/>
      <w:r w:rsidRPr="00D72A08">
        <w:t>Catalogue header information</w:t>
      </w:r>
      <w:bookmarkEnd w:id="269"/>
      <w:bookmarkEnd w:id="270"/>
      <w:bookmarkEnd w:id="271"/>
      <w:bookmarkEnd w:id="272"/>
    </w:p>
    <w:p w14:paraId="69F2F4DE" w14:textId="77777777" w:rsidR="006E3A8C" w:rsidRDefault="003E0B96" w:rsidP="007D127A">
      <w:pPr>
        <w:spacing w:before="0"/>
        <w:jc w:val="left"/>
      </w:pPr>
      <w:r>
        <w:t>Name: Feature Catalogue for S-129</w:t>
      </w:r>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77777777" w:rsidR="006E3A8C" w:rsidRDefault="003E0B96" w:rsidP="007D127A">
      <w:pPr>
        <w:spacing w:before="0"/>
        <w:jc w:val="left"/>
      </w:pPr>
      <w:r>
        <w:t>Version Number:</w:t>
      </w:r>
    </w:p>
    <w:p w14:paraId="79470C8A" w14:textId="77777777" w:rsidR="003E0B96" w:rsidRDefault="003E0B96" w:rsidP="007D127A">
      <w:pPr>
        <w:spacing w:before="0"/>
        <w:jc w:val="left"/>
      </w:pPr>
      <w:r>
        <w:t>Version date: 2018-10-19</w:t>
      </w:r>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r w:rsidRPr="00D009CB">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r w:rsidRPr="00D009CB">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r w:rsidRPr="00D009CB">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r w:rsidRPr="00D009CB">
              <w:rPr>
                <w:b/>
                <w:bCs/>
                <w:sz w:val="18"/>
              </w:rPr>
              <w:t>electronicMailAddress</w:t>
            </w:r>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77777777" w:rsidR="003E0B96" w:rsidRDefault="003E0B96" w:rsidP="00B51614">
      <w:pPr>
        <w:pStyle w:val="Annexheader-level2"/>
        <w:rPr>
          <w:rFonts w:ascii="Times New Roman" w:hAnsi="Times New Roman"/>
          <w:szCs w:val="24"/>
        </w:rPr>
      </w:pPr>
      <w:r>
        <w:br w:type="page"/>
      </w:r>
      <w:bookmarkStart w:id="273" w:name="idmarkerx16777217x1358"/>
      <w:bookmarkStart w:id="274" w:name="_Toc527705874"/>
      <w:bookmarkStart w:id="275" w:name="_Toc528589762"/>
      <w:bookmarkStart w:id="276" w:name="_Toc516371"/>
      <w:bookmarkStart w:id="277" w:name="_Toc3206192"/>
      <w:bookmarkEnd w:id="273"/>
      <w:r>
        <w:lastRenderedPageBreak/>
        <w:t>Definition Sources</w:t>
      </w:r>
      <w:bookmarkEnd w:id="274"/>
      <w:bookmarkEnd w:id="275"/>
      <w:bookmarkEnd w:id="276"/>
      <w:bookmarkEnd w:id="277"/>
    </w:p>
    <w:p w14:paraId="5A9F48AF" w14:textId="77777777" w:rsidR="003E0B96" w:rsidRDefault="003E0B96" w:rsidP="007D127A">
      <w:pPr>
        <w:spacing w:before="0"/>
      </w:pPr>
      <w:r>
        <w:t>No definition sources in catalogue</w:t>
      </w:r>
      <w:r w:rsidR="00E710B7">
        <w:t>.</w:t>
      </w:r>
    </w:p>
    <w:p w14:paraId="2BB4520B" w14:textId="77777777" w:rsidR="00F54026" w:rsidRDefault="003E0B96" w:rsidP="00B51614">
      <w:pPr>
        <w:pStyle w:val="Annexheader-level2"/>
      </w:pPr>
      <w:r>
        <w:br w:type="page"/>
      </w:r>
      <w:bookmarkStart w:id="278" w:name="idmarkerx16777217x1382"/>
      <w:bookmarkStart w:id="279" w:name="_Toc527705875"/>
      <w:bookmarkStart w:id="280" w:name="_Toc528589763"/>
      <w:bookmarkStart w:id="281" w:name="_Toc516372"/>
      <w:bookmarkStart w:id="282" w:name="_Toc3206193"/>
      <w:bookmarkEnd w:id="278"/>
      <w:r>
        <w:lastRenderedPageBreak/>
        <w:t>Simple Attribute</w:t>
      </w:r>
      <w:r w:rsidR="00D91CFA">
        <w:t>s</w:t>
      </w:r>
      <w:bookmarkEnd w:id="279"/>
      <w:bookmarkEnd w:id="280"/>
      <w:bookmarkEnd w:id="281"/>
      <w:bookmarkEnd w:id="282"/>
    </w:p>
    <w:p w14:paraId="3FBC3C20" w14:textId="126B275F" w:rsidR="003E0B96" w:rsidRPr="0069011F" w:rsidRDefault="003E0B96" w:rsidP="002429AD">
      <w:pPr>
        <w:pStyle w:val="Annex-Heading3"/>
        <w:rPr>
          <w:rFonts w:ascii="Times New Roman" w:hAnsi="Times New Roman"/>
          <w:szCs w:val="24"/>
        </w:rPr>
      </w:pPr>
      <w:bookmarkStart w:id="283" w:name="idmarkerx16777217x1399"/>
      <w:bookmarkStart w:id="284" w:name="_Toc527705876"/>
      <w:bookmarkStart w:id="285" w:name="_Toc528589764"/>
      <w:bookmarkEnd w:id="283"/>
      <w:r w:rsidRPr="0069011F">
        <w:t>Generation</w:t>
      </w:r>
      <w:r>
        <w:t xml:space="preserve"> Time</w:t>
      </w:r>
      <w:bookmarkEnd w:id="284"/>
      <w:bookmarkEnd w:id="285"/>
    </w:p>
    <w:p w14:paraId="335B6015" w14:textId="77777777" w:rsidR="00E35A62" w:rsidRDefault="003E0B96" w:rsidP="007D127A">
      <w:pPr>
        <w:spacing w:before="0"/>
      </w:pPr>
      <w:r>
        <w:t>Name: Generation Time</w:t>
      </w:r>
    </w:p>
    <w:p w14:paraId="5381D1E8" w14:textId="77777777" w:rsidR="00E35A62" w:rsidRDefault="003E0B96" w:rsidP="007D127A">
      <w:pPr>
        <w:spacing w:before="0"/>
      </w:pPr>
      <w:r>
        <w:t>Definition:</w:t>
      </w:r>
    </w:p>
    <w:p w14:paraId="365E87AD" w14:textId="77777777" w:rsidR="00E35A62" w:rsidRDefault="003E0B96" w:rsidP="007D127A">
      <w:pPr>
        <w:spacing w:before="0"/>
      </w:pPr>
      <w:r>
        <w:t>Code: '</w:t>
      </w:r>
      <w:r>
        <w:rPr>
          <w:rFonts w:ascii="Courier New" w:hAnsi="Courier New" w:cs="Courier New"/>
        </w:rPr>
        <w:t>generationTime</w:t>
      </w:r>
      <w:r>
        <w:t>'</w:t>
      </w:r>
    </w:p>
    <w:p w14:paraId="6387BBE1" w14:textId="77777777" w:rsidR="00E35A62" w:rsidRDefault="003E0B96" w:rsidP="007D127A">
      <w:pPr>
        <w:spacing w:before="0"/>
      </w:pPr>
      <w:r>
        <w:t>Remarks:</w:t>
      </w:r>
    </w:p>
    <w:p w14:paraId="693FA43E" w14:textId="77777777" w:rsidR="00E35A62" w:rsidRDefault="003E0B96" w:rsidP="007D127A">
      <w:pPr>
        <w:spacing w:before="0"/>
      </w:pPr>
      <w:r>
        <w:t>Aliases: (none)</w:t>
      </w:r>
    </w:p>
    <w:p w14:paraId="498CC1E1" w14:textId="77777777" w:rsidR="003E0B96" w:rsidRDefault="003E0B96" w:rsidP="007D127A">
      <w:pPr>
        <w:spacing w:before="0"/>
      </w:pPr>
      <w:r>
        <w:t>Value Type: dateTime</w:t>
      </w:r>
    </w:p>
    <w:p w14:paraId="0CBF7F03" w14:textId="0EE9313E" w:rsidR="003E0B96" w:rsidRPr="006E3438" w:rsidRDefault="00874D17" w:rsidP="002429AD">
      <w:pPr>
        <w:pStyle w:val="Annex-Heading3"/>
        <w:rPr>
          <w:rFonts w:ascii="Times New Roman" w:hAnsi="Times New Roman"/>
          <w:szCs w:val="24"/>
        </w:rPr>
      </w:pPr>
      <w:bookmarkStart w:id="286" w:name="_Toc527705877"/>
      <w:bookmarkStart w:id="287" w:name="_Toc528589765"/>
      <w:r w:rsidRPr="006E3438">
        <w:t xml:space="preserve">Vessel </w:t>
      </w:r>
      <w:r w:rsidR="003E0B96" w:rsidRPr="006E3438">
        <w:t>ID</w:t>
      </w:r>
      <w:bookmarkEnd w:id="286"/>
      <w:bookmarkEnd w:id="287"/>
    </w:p>
    <w:p w14:paraId="2978472B" w14:textId="77777777" w:rsidR="00E35A62" w:rsidRDefault="003E0B96" w:rsidP="007D127A">
      <w:pPr>
        <w:spacing w:before="0"/>
      </w:pPr>
      <w:r>
        <w:t>Name: Vessel ID</w:t>
      </w:r>
    </w:p>
    <w:p w14:paraId="064F157D" w14:textId="77777777" w:rsidR="00E35A62" w:rsidRDefault="003E0B96" w:rsidP="007D127A">
      <w:pPr>
        <w:spacing w:before="0"/>
      </w:pPr>
      <w:r>
        <w:t>Definition:</w:t>
      </w:r>
    </w:p>
    <w:p w14:paraId="22F82039" w14:textId="77777777" w:rsidR="00E35A62" w:rsidRDefault="003E0B96" w:rsidP="007D127A">
      <w:pPr>
        <w:spacing w:before="0"/>
      </w:pPr>
      <w:r>
        <w:t>Code: '</w:t>
      </w:r>
      <w:r>
        <w:rPr>
          <w:rFonts w:ascii="Courier New" w:hAnsi="Courier New" w:cs="Courier New"/>
        </w:rPr>
        <w:t>vesselID</w:t>
      </w:r>
      <w:r>
        <w:t>'</w:t>
      </w:r>
    </w:p>
    <w:p w14:paraId="23F8ECF2" w14:textId="77777777" w:rsidR="00E35A62" w:rsidRDefault="003E0B96" w:rsidP="007D127A">
      <w:pPr>
        <w:spacing w:before="0"/>
      </w:pPr>
      <w:r>
        <w:t>Remarks:</w:t>
      </w:r>
    </w:p>
    <w:p w14:paraId="1FA6C945" w14:textId="77777777" w:rsidR="00E35A62" w:rsidRDefault="003E0B96" w:rsidP="007D127A">
      <w:pPr>
        <w:spacing w:before="0"/>
      </w:pPr>
      <w:r>
        <w:t>Aliases: (none)</w:t>
      </w:r>
    </w:p>
    <w:p w14:paraId="5C842F3C" w14:textId="77777777" w:rsidR="003E0B96" w:rsidRDefault="003E0B96" w:rsidP="007D127A">
      <w:pPr>
        <w:spacing w:before="0"/>
      </w:pPr>
      <w:r>
        <w:t>Value Type: text</w:t>
      </w:r>
    </w:p>
    <w:p w14:paraId="7F0C57C2" w14:textId="77777777" w:rsidR="003E0B96" w:rsidRDefault="003E0B96" w:rsidP="002429AD">
      <w:pPr>
        <w:pStyle w:val="Annex-Heading3"/>
        <w:rPr>
          <w:rFonts w:ascii="Times New Roman" w:hAnsi="Times New Roman"/>
          <w:szCs w:val="24"/>
        </w:rPr>
      </w:pPr>
      <w:bookmarkStart w:id="288" w:name="idmarkerx16777217x1507"/>
      <w:bookmarkStart w:id="289" w:name="_Toc527705878"/>
      <w:bookmarkStart w:id="290" w:name="_Toc528589766"/>
      <w:bookmarkEnd w:id="288"/>
      <w:r>
        <w:t>Source Route Name</w:t>
      </w:r>
      <w:bookmarkEnd w:id="289"/>
      <w:bookmarkEnd w:id="290"/>
    </w:p>
    <w:p w14:paraId="178FA717" w14:textId="77777777" w:rsidR="00E35A62" w:rsidRDefault="003E0B96" w:rsidP="007D127A">
      <w:pPr>
        <w:spacing w:before="0"/>
      </w:pPr>
      <w:r>
        <w:t>Name: Source Route Name</w:t>
      </w:r>
    </w:p>
    <w:p w14:paraId="7D09C956" w14:textId="77777777" w:rsidR="00E35A62" w:rsidRDefault="003E0B96" w:rsidP="007D127A">
      <w:pPr>
        <w:spacing w:before="0"/>
      </w:pPr>
      <w:r>
        <w:t>Definition:</w:t>
      </w:r>
    </w:p>
    <w:p w14:paraId="7B7DD9FB" w14:textId="77777777" w:rsidR="00E35A62" w:rsidRDefault="003E0B96" w:rsidP="007D127A">
      <w:pPr>
        <w:spacing w:before="0"/>
      </w:pPr>
      <w:r>
        <w:t>Code: '</w:t>
      </w:r>
      <w:r>
        <w:rPr>
          <w:rFonts w:ascii="Courier New" w:hAnsi="Courier New" w:cs="Courier New"/>
        </w:rPr>
        <w:t>sourceRouteName</w:t>
      </w:r>
      <w:r>
        <w:t>'</w:t>
      </w:r>
    </w:p>
    <w:p w14:paraId="26206833" w14:textId="77777777" w:rsidR="00E35A62" w:rsidRDefault="003E0B96" w:rsidP="007D127A">
      <w:pPr>
        <w:spacing w:before="0"/>
      </w:pPr>
      <w:r>
        <w:t>Remarks:</w:t>
      </w:r>
    </w:p>
    <w:p w14:paraId="444A234D" w14:textId="77777777" w:rsidR="00E35A62" w:rsidRDefault="003E0B96" w:rsidP="007D127A">
      <w:pPr>
        <w:spacing w:before="0"/>
      </w:pPr>
      <w:r>
        <w:t>Aliases: (none)</w:t>
      </w:r>
    </w:p>
    <w:p w14:paraId="6B391258" w14:textId="77777777" w:rsidR="003E0B96" w:rsidRDefault="003E0B96" w:rsidP="007D127A">
      <w:pPr>
        <w:spacing w:before="0"/>
      </w:pPr>
      <w:r>
        <w:t>Value Type: text</w:t>
      </w:r>
    </w:p>
    <w:p w14:paraId="12916C9F" w14:textId="77777777" w:rsidR="003E0B96" w:rsidRDefault="003E0B96" w:rsidP="002429AD">
      <w:pPr>
        <w:pStyle w:val="Annex-Heading3"/>
        <w:rPr>
          <w:rFonts w:ascii="Times New Roman" w:hAnsi="Times New Roman"/>
          <w:szCs w:val="24"/>
        </w:rPr>
      </w:pPr>
      <w:bookmarkStart w:id="291" w:name="idmarkerx16777217x1561"/>
      <w:bookmarkStart w:id="292" w:name="_Toc527705879"/>
      <w:bookmarkStart w:id="293" w:name="_Toc528589767"/>
      <w:bookmarkEnd w:id="291"/>
      <w:r>
        <w:t>Source Route Version</w:t>
      </w:r>
      <w:bookmarkEnd w:id="292"/>
      <w:bookmarkEnd w:id="293"/>
    </w:p>
    <w:p w14:paraId="7000BA9E" w14:textId="77777777" w:rsidR="00E35A62" w:rsidRDefault="003E0B96" w:rsidP="007D127A">
      <w:pPr>
        <w:spacing w:before="0"/>
      </w:pPr>
      <w:r>
        <w:t xml:space="preserve">Name: </w:t>
      </w:r>
      <w:r w:rsidRPr="004818CE">
        <w:t>Source Route Version</w:t>
      </w:r>
    </w:p>
    <w:p w14:paraId="67043BB4" w14:textId="77777777" w:rsidR="00E35A62" w:rsidRDefault="003E0B96" w:rsidP="007D127A">
      <w:pPr>
        <w:spacing w:before="0"/>
      </w:pPr>
      <w:r>
        <w:t>Definition:</w:t>
      </w:r>
    </w:p>
    <w:p w14:paraId="28734F6B" w14:textId="77777777" w:rsidR="00E35A62" w:rsidRDefault="003E0B96" w:rsidP="007D127A">
      <w:pPr>
        <w:spacing w:before="0"/>
      </w:pPr>
      <w:r>
        <w:t>Code: '</w:t>
      </w:r>
      <w:r>
        <w:rPr>
          <w:rFonts w:ascii="Courier New" w:hAnsi="Courier New" w:cs="Courier New"/>
        </w:rPr>
        <w:t>sourceRouteVersion</w:t>
      </w:r>
      <w:r>
        <w:t>'</w:t>
      </w:r>
    </w:p>
    <w:p w14:paraId="6ABA8C58" w14:textId="77777777" w:rsidR="00E35A62" w:rsidRDefault="003E0B96" w:rsidP="007D127A">
      <w:pPr>
        <w:spacing w:before="0"/>
      </w:pPr>
      <w:r>
        <w:t>Remarks:</w:t>
      </w:r>
    </w:p>
    <w:p w14:paraId="11A6E8F5" w14:textId="77777777" w:rsidR="00E35A62" w:rsidRDefault="003E0B96" w:rsidP="007D127A">
      <w:pPr>
        <w:spacing w:before="0"/>
      </w:pPr>
      <w:r>
        <w:t>Aliases: (none)</w:t>
      </w:r>
    </w:p>
    <w:p w14:paraId="4B43C270" w14:textId="77777777" w:rsidR="003E0B96" w:rsidRDefault="003E0B96" w:rsidP="007D127A">
      <w:pPr>
        <w:spacing w:before="0"/>
      </w:pPr>
      <w:r>
        <w:t>Value Type: text</w:t>
      </w:r>
    </w:p>
    <w:p w14:paraId="3A1B9929" w14:textId="77777777" w:rsidR="003E0B96" w:rsidRDefault="003E0B96" w:rsidP="003E6193">
      <w:pPr>
        <w:pStyle w:val="Annex-Heading3"/>
        <w:keepLines/>
        <w:rPr>
          <w:rFonts w:ascii="Times New Roman" w:hAnsi="Times New Roman"/>
          <w:szCs w:val="24"/>
        </w:rPr>
      </w:pPr>
      <w:bookmarkStart w:id="294" w:name="idmarkerx16777217x1618"/>
      <w:bookmarkStart w:id="295" w:name="_Toc527705880"/>
      <w:bookmarkStart w:id="296" w:name="_Toc528589768"/>
      <w:bookmarkEnd w:id="294"/>
      <w:r>
        <w:lastRenderedPageBreak/>
        <w:t>Maximum Draught</w:t>
      </w:r>
      <w:bookmarkEnd w:id="295"/>
      <w:bookmarkEnd w:id="296"/>
    </w:p>
    <w:p w14:paraId="4FCF8B31" w14:textId="77777777" w:rsidR="00E35A62" w:rsidRDefault="003E0B96" w:rsidP="007D127A">
      <w:pPr>
        <w:keepNext/>
        <w:keepLines/>
        <w:spacing w:before="0"/>
      </w:pPr>
      <w:r>
        <w:t>Name: Maximum Draught</w:t>
      </w:r>
    </w:p>
    <w:p w14:paraId="681BBF2C" w14:textId="77777777" w:rsidR="00E35A62" w:rsidRDefault="003E0B96" w:rsidP="007D127A">
      <w:pPr>
        <w:keepNext/>
        <w:keepLines/>
        <w:spacing w:before="0"/>
      </w:pPr>
      <w:r>
        <w:t>Definition:</w:t>
      </w:r>
    </w:p>
    <w:p w14:paraId="0B81FC2A" w14:textId="77777777" w:rsidR="00E35A62" w:rsidRDefault="003E0B96" w:rsidP="007D127A">
      <w:pPr>
        <w:keepNext/>
        <w:keepLines/>
        <w:spacing w:before="0"/>
      </w:pPr>
      <w:r>
        <w:t>Code: '</w:t>
      </w:r>
      <w:r>
        <w:rPr>
          <w:rFonts w:ascii="Courier New" w:hAnsi="Courier New" w:cs="Courier New"/>
        </w:rPr>
        <w:t>maximumDraught</w:t>
      </w:r>
      <w:r>
        <w:t>'</w:t>
      </w:r>
    </w:p>
    <w:p w14:paraId="14B3906E" w14:textId="77777777" w:rsidR="00E35A62" w:rsidRDefault="003E0B96" w:rsidP="007D127A">
      <w:pPr>
        <w:keepNext/>
        <w:keepLines/>
        <w:spacing w:before="0"/>
      </w:pPr>
      <w:r>
        <w:t>Remarks:</w:t>
      </w:r>
    </w:p>
    <w:p w14:paraId="47B89624" w14:textId="77777777" w:rsidR="00E35A62" w:rsidRDefault="003E0B96" w:rsidP="007D127A">
      <w:pPr>
        <w:keepNext/>
        <w:keepLines/>
        <w:spacing w:before="0"/>
      </w:pPr>
      <w:r>
        <w:t>Aliases:</w:t>
      </w:r>
    </w:p>
    <w:p w14:paraId="0F64B62D" w14:textId="77777777" w:rsidR="003E0B96" w:rsidRDefault="003E0B96" w:rsidP="007D127A">
      <w:pPr>
        <w:spacing w:before="0"/>
      </w:pPr>
      <w:r>
        <w:t>Value Type: real</w:t>
      </w:r>
    </w:p>
    <w:p w14:paraId="10FA263B" w14:textId="77777777" w:rsidR="003E0B96" w:rsidRDefault="003E0B96" w:rsidP="002429AD">
      <w:pPr>
        <w:pStyle w:val="Annex-Heading3"/>
        <w:rPr>
          <w:rFonts w:ascii="Times New Roman" w:hAnsi="Times New Roman"/>
          <w:szCs w:val="24"/>
        </w:rPr>
      </w:pPr>
      <w:bookmarkStart w:id="297" w:name="idmarkerx16777217x1673"/>
      <w:bookmarkStart w:id="298" w:name="_Toc527705881"/>
      <w:bookmarkStart w:id="299" w:name="_Toc528589769"/>
      <w:bookmarkEnd w:id="297"/>
      <w:r>
        <w:t>Distance Above UKC Limit</w:t>
      </w:r>
      <w:bookmarkEnd w:id="298"/>
      <w:bookmarkEnd w:id="299"/>
    </w:p>
    <w:p w14:paraId="679951F0" w14:textId="77777777" w:rsidR="00E35A62" w:rsidRDefault="003E0B96" w:rsidP="007D127A">
      <w:pPr>
        <w:spacing w:before="0"/>
      </w:pPr>
      <w:r>
        <w:t>Name: Distance Above UKC Limit</w:t>
      </w:r>
    </w:p>
    <w:p w14:paraId="7FE96057" w14:textId="77777777" w:rsidR="00E35A62" w:rsidRDefault="003E0B96" w:rsidP="007D127A">
      <w:pPr>
        <w:spacing w:before="0"/>
      </w:pPr>
      <w:r>
        <w:t>Definition:</w:t>
      </w:r>
    </w:p>
    <w:p w14:paraId="3721E8FC" w14:textId="77777777" w:rsidR="00E35A62" w:rsidRDefault="003E0B96" w:rsidP="007D127A">
      <w:pPr>
        <w:spacing w:before="0"/>
      </w:pPr>
      <w:r>
        <w:t>Code: '</w:t>
      </w:r>
      <w:r>
        <w:rPr>
          <w:rFonts w:ascii="Courier New" w:hAnsi="Courier New" w:cs="Courier New"/>
        </w:rPr>
        <w:t>distanceAboveUKCLimit_m</w:t>
      </w:r>
      <w:r>
        <w:t>'</w:t>
      </w:r>
    </w:p>
    <w:p w14:paraId="2AF3DD4C" w14:textId="77777777" w:rsidR="00E35A62" w:rsidRDefault="003E0B96" w:rsidP="007D127A">
      <w:pPr>
        <w:spacing w:before="0"/>
      </w:pPr>
      <w:r>
        <w:t>Remarks:</w:t>
      </w:r>
    </w:p>
    <w:p w14:paraId="687D669A" w14:textId="77777777" w:rsidR="00E35A62" w:rsidRDefault="003E0B96" w:rsidP="007D127A">
      <w:pPr>
        <w:spacing w:before="0"/>
      </w:pPr>
      <w:r>
        <w:t>Aliases:</w:t>
      </w:r>
    </w:p>
    <w:p w14:paraId="2DD6126A" w14:textId="77777777" w:rsidR="003E0B96" w:rsidRDefault="003E0B96" w:rsidP="007D127A">
      <w:pPr>
        <w:spacing w:before="0"/>
      </w:pPr>
      <w:r>
        <w:t>Value Type: real</w:t>
      </w:r>
    </w:p>
    <w:p w14:paraId="2CC28DAC" w14:textId="77777777" w:rsidR="003E0B96" w:rsidRDefault="003E0B96" w:rsidP="002429AD">
      <w:pPr>
        <w:pStyle w:val="Annex-Heading3"/>
        <w:rPr>
          <w:rFonts w:ascii="Times New Roman" w:hAnsi="Times New Roman"/>
          <w:szCs w:val="24"/>
        </w:rPr>
      </w:pPr>
      <w:bookmarkStart w:id="300" w:name="idmarkerx16777217x5781"/>
      <w:bookmarkStart w:id="301" w:name="_Toc527705882"/>
      <w:bookmarkStart w:id="302" w:name="_Toc528589770"/>
      <w:bookmarkEnd w:id="300"/>
      <w:r>
        <w:t>Scale Minimum</w:t>
      </w:r>
      <w:bookmarkEnd w:id="301"/>
      <w:bookmarkEnd w:id="302"/>
    </w:p>
    <w:p w14:paraId="3EC1CBC3" w14:textId="77777777" w:rsidR="00E35A62" w:rsidRDefault="003E0B96" w:rsidP="007D127A">
      <w:pPr>
        <w:spacing w:before="0"/>
      </w:pPr>
      <w:r>
        <w:t>Name: Scale Minimum</w:t>
      </w:r>
    </w:p>
    <w:p w14:paraId="2BB2CE3C" w14:textId="77777777" w:rsidR="00E35A62" w:rsidRDefault="003E0B96" w:rsidP="007D127A">
      <w:pPr>
        <w:spacing w:before="0"/>
      </w:pPr>
      <w:r>
        <w:t>Definition:</w:t>
      </w:r>
    </w:p>
    <w:p w14:paraId="059E97D6" w14:textId="77777777" w:rsidR="00E35A62" w:rsidRDefault="003E0B96" w:rsidP="007D127A">
      <w:pPr>
        <w:spacing w:before="0"/>
      </w:pPr>
      <w:r>
        <w:t>Code: '</w:t>
      </w:r>
      <w:r>
        <w:rPr>
          <w:rFonts w:ascii="Courier New" w:hAnsi="Courier New" w:cs="Courier New"/>
        </w:rPr>
        <w:t>scaleMinimum</w:t>
      </w:r>
      <w:r>
        <w:t>'</w:t>
      </w:r>
    </w:p>
    <w:p w14:paraId="30339D86" w14:textId="77777777" w:rsidR="00E35A62" w:rsidRDefault="003E0B96" w:rsidP="007D127A">
      <w:pPr>
        <w:spacing w:before="0"/>
      </w:pPr>
      <w:r>
        <w:t>Remarks:</w:t>
      </w:r>
    </w:p>
    <w:p w14:paraId="472EDAAC" w14:textId="77777777" w:rsidR="00E35A62" w:rsidRDefault="003E0B96" w:rsidP="007D127A">
      <w:pPr>
        <w:spacing w:before="0"/>
      </w:pPr>
      <w:r>
        <w:t>Aliases:</w:t>
      </w:r>
    </w:p>
    <w:p w14:paraId="6B87CCC7" w14:textId="77777777" w:rsidR="003E0B96" w:rsidRDefault="003E0B96" w:rsidP="007D127A">
      <w:pPr>
        <w:spacing w:before="0"/>
      </w:pPr>
      <w:r>
        <w:t>Value Type: integer</w:t>
      </w:r>
    </w:p>
    <w:p w14:paraId="53C7D565" w14:textId="77777777" w:rsidR="003E0B96" w:rsidRDefault="003E0B96" w:rsidP="002429AD">
      <w:pPr>
        <w:pStyle w:val="Annex-Heading3"/>
        <w:rPr>
          <w:rFonts w:ascii="Times New Roman" w:hAnsi="Times New Roman"/>
          <w:szCs w:val="24"/>
        </w:rPr>
      </w:pPr>
      <w:bookmarkStart w:id="303" w:name="_Toc527705884"/>
      <w:bookmarkStart w:id="304" w:name="_Toc528589772"/>
      <w:r>
        <w:t>Expect</w:t>
      </w:r>
      <w:r w:rsidR="001C64E5">
        <w:t>ed</w:t>
      </w:r>
      <w:r>
        <w:t xml:space="preserve"> Passing Time</w:t>
      </w:r>
      <w:bookmarkEnd w:id="303"/>
      <w:bookmarkEnd w:id="304"/>
    </w:p>
    <w:p w14:paraId="34525B22" w14:textId="77777777" w:rsidR="00E35A62" w:rsidRDefault="003E0B96" w:rsidP="007D127A">
      <w:pPr>
        <w:spacing w:before="0"/>
      </w:pPr>
      <w:r>
        <w:t>Name: Expect</w:t>
      </w:r>
      <w:r w:rsidR="001C64E5">
        <w:t>ed</w:t>
      </w:r>
      <w:r>
        <w:t xml:space="preserve"> Passing Time</w:t>
      </w:r>
    </w:p>
    <w:p w14:paraId="567F0037" w14:textId="77777777" w:rsidR="00E35A62" w:rsidRDefault="003E0B96" w:rsidP="007D127A">
      <w:pPr>
        <w:spacing w:before="0"/>
      </w:pPr>
      <w:r>
        <w:t>Definition:</w:t>
      </w:r>
    </w:p>
    <w:p w14:paraId="61382827" w14:textId="77777777" w:rsidR="00E35A62" w:rsidRDefault="003E0B96" w:rsidP="007D127A">
      <w:pPr>
        <w:spacing w:before="0"/>
      </w:pPr>
      <w:r>
        <w:t>Code: '</w:t>
      </w:r>
      <w:r>
        <w:rPr>
          <w:rFonts w:ascii="Courier New" w:hAnsi="Courier New" w:cs="Courier New"/>
        </w:rPr>
        <w:t>expect</w:t>
      </w:r>
      <w:r w:rsidR="001C64E5">
        <w:rPr>
          <w:rFonts w:ascii="Courier New" w:hAnsi="Courier New" w:cs="Courier New"/>
        </w:rPr>
        <w:t>ed</w:t>
      </w:r>
      <w:r>
        <w:rPr>
          <w:rFonts w:ascii="Courier New" w:hAnsi="Courier New" w:cs="Courier New"/>
        </w:rPr>
        <w:t>PassingTime</w:t>
      </w:r>
      <w:r>
        <w:t>'</w:t>
      </w:r>
    </w:p>
    <w:p w14:paraId="426948C5" w14:textId="77777777" w:rsidR="00E35A62" w:rsidRDefault="003E0B96" w:rsidP="007D127A">
      <w:pPr>
        <w:spacing w:before="0"/>
      </w:pPr>
      <w:r>
        <w:t>Remarks:</w:t>
      </w:r>
    </w:p>
    <w:p w14:paraId="5C1976EB" w14:textId="77777777" w:rsidR="00E35A62" w:rsidRDefault="003E0B96" w:rsidP="007D127A">
      <w:pPr>
        <w:spacing w:before="0"/>
      </w:pPr>
      <w:r>
        <w:t>Aliases:</w:t>
      </w:r>
    </w:p>
    <w:p w14:paraId="57F40EE7" w14:textId="77777777" w:rsidR="003E0B96" w:rsidRDefault="003E0B96" w:rsidP="007D127A">
      <w:pPr>
        <w:spacing w:before="0"/>
      </w:pPr>
      <w:r>
        <w:t>Value Type: dateTime</w:t>
      </w:r>
    </w:p>
    <w:p w14:paraId="39993406" w14:textId="77777777" w:rsidR="003E0B96" w:rsidRDefault="003E0B96" w:rsidP="003E6193">
      <w:pPr>
        <w:pStyle w:val="Annex-Heading3"/>
        <w:keepLines/>
        <w:rPr>
          <w:rFonts w:ascii="Times New Roman" w:hAnsi="Times New Roman"/>
          <w:szCs w:val="24"/>
        </w:rPr>
      </w:pPr>
      <w:bookmarkStart w:id="305" w:name="_Toc527705885"/>
      <w:bookmarkStart w:id="306" w:name="_Toc528589773"/>
      <w:r>
        <w:lastRenderedPageBreak/>
        <w:t>Expect</w:t>
      </w:r>
      <w:r w:rsidR="001C64E5">
        <w:t>ed</w:t>
      </w:r>
      <w:r>
        <w:t xml:space="preserve"> Passing Speed</w:t>
      </w:r>
      <w:bookmarkEnd w:id="305"/>
      <w:bookmarkEnd w:id="306"/>
    </w:p>
    <w:p w14:paraId="456D9D6D" w14:textId="77777777" w:rsidR="00E35A62" w:rsidRDefault="003E0B96" w:rsidP="007D127A">
      <w:pPr>
        <w:keepNext/>
        <w:keepLines/>
        <w:spacing w:before="0"/>
      </w:pPr>
      <w:r>
        <w:t>Name: Expect</w:t>
      </w:r>
      <w:r w:rsidR="001C64E5">
        <w:t>ed</w:t>
      </w:r>
      <w:r>
        <w:t xml:space="preserve"> Passing Speed</w:t>
      </w:r>
    </w:p>
    <w:p w14:paraId="193D30DF" w14:textId="77777777" w:rsidR="00E35A62" w:rsidRDefault="003E0B96" w:rsidP="007D127A">
      <w:pPr>
        <w:keepNext/>
        <w:keepLines/>
        <w:spacing w:before="0"/>
      </w:pPr>
      <w:r>
        <w:t>Definition:</w:t>
      </w:r>
    </w:p>
    <w:p w14:paraId="5B889F6B" w14:textId="77777777" w:rsidR="00E35A62" w:rsidRDefault="003E0B96" w:rsidP="007D127A">
      <w:pPr>
        <w:keepNext/>
        <w:keepLines/>
        <w:spacing w:before="0"/>
      </w:pPr>
      <w:r>
        <w:t>Code: '</w:t>
      </w:r>
      <w:r>
        <w:rPr>
          <w:rFonts w:ascii="Courier New" w:hAnsi="Courier New" w:cs="Courier New"/>
        </w:rPr>
        <w:t>expect</w:t>
      </w:r>
      <w:r w:rsidR="001C64E5">
        <w:rPr>
          <w:rFonts w:ascii="Courier New" w:hAnsi="Courier New" w:cs="Courier New"/>
        </w:rPr>
        <w:t>ed</w:t>
      </w:r>
      <w:r>
        <w:rPr>
          <w:rFonts w:ascii="Courier New" w:hAnsi="Courier New" w:cs="Courier New"/>
        </w:rPr>
        <w:t>PassingSpeed</w:t>
      </w:r>
      <w:r>
        <w:t>'</w:t>
      </w:r>
    </w:p>
    <w:p w14:paraId="2358C5DB" w14:textId="77777777" w:rsidR="00E35A62" w:rsidRDefault="003E0B96" w:rsidP="007D127A">
      <w:pPr>
        <w:keepNext/>
        <w:keepLines/>
        <w:spacing w:before="0"/>
      </w:pPr>
      <w:r>
        <w:t>Remarks:</w:t>
      </w:r>
    </w:p>
    <w:p w14:paraId="1FAB314F" w14:textId="77777777" w:rsidR="00E35A62" w:rsidRDefault="003E0B96" w:rsidP="007D127A">
      <w:pPr>
        <w:keepNext/>
        <w:keepLines/>
        <w:spacing w:before="0"/>
      </w:pPr>
      <w:r>
        <w:t>Aliases:</w:t>
      </w:r>
    </w:p>
    <w:p w14:paraId="058F79DF" w14:textId="77777777" w:rsidR="003E0B96" w:rsidRDefault="003E0B96" w:rsidP="007D127A">
      <w:pPr>
        <w:spacing w:before="0"/>
      </w:pPr>
      <w:r>
        <w:t>Value Type: real</w:t>
      </w:r>
    </w:p>
    <w:p w14:paraId="6C430F24" w14:textId="77777777" w:rsidR="003E0B96" w:rsidRDefault="003E0B96" w:rsidP="003E0B96"/>
    <w:p w14:paraId="63A8BB95" w14:textId="77777777" w:rsidR="003E0B96" w:rsidRDefault="003E0B96" w:rsidP="00B51614">
      <w:pPr>
        <w:pStyle w:val="Annexheader-level2"/>
      </w:pPr>
      <w:r>
        <w:br w:type="page"/>
      </w:r>
      <w:bookmarkStart w:id="307" w:name="_Toc527705886"/>
      <w:bookmarkStart w:id="308" w:name="_Toc528589774"/>
      <w:bookmarkStart w:id="309" w:name="_Toc516373"/>
      <w:bookmarkStart w:id="310" w:name="_Toc3206194"/>
      <w:r>
        <w:lastRenderedPageBreak/>
        <w:t>Enumerations</w:t>
      </w:r>
      <w:bookmarkEnd w:id="307"/>
      <w:bookmarkEnd w:id="308"/>
      <w:bookmarkEnd w:id="309"/>
      <w:bookmarkEnd w:id="310"/>
    </w:p>
    <w:p w14:paraId="5B31255C" w14:textId="0552C01C" w:rsidR="003E0B96" w:rsidRDefault="003E0B96" w:rsidP="003E6193">
      <w:pPr>
        <w:pStyle w:val="Annex-Heading3"/>
        <w:tabs>
          <w:tab w:val="clear" w:pos="426"/>
          <w:tab w:val="left" w:pos="709"/>
        </w:tabs>
        <w:spacing w:line="240" w:lineRule="auto"/>
        <w:rPr>
          <w:rFonts w:ascii="Times New Roman" w:hAnsi="Times New Roman"/>
          <w:szCs w:val="24"/>
        </w:rPr>
      </w:pPr>
      <w:bookmarkStart w:id="311" w:name="idmarkerx16777217x100082"/>
      <w:bookmarkStart w:id="312" w:name="idmarkerx16777217x103713"/>
      <w:bookmarkStart w:id="313" w:name="idmarkerx16777217x106868"/>
      <w:bookmarkStart w:id="314" w:name="idmarkerx16777217x106922"/>
      <w:bookmarkStart w:id="315" w:name="idmarkerx16777217x106976"/>
      <w:bookmarkStart w:id="316" w:name="idmarkerx16777217x109894"/>
      <w:bookmarkStart w:id="317" w:name="idmarkerx16777217x110618"/>
      <w:bookmarkStart w:id="318" w:name="idmarkerx16777217x111342"/>
      <w:bookmarkStart w:id="319" w:name="idmarkerx16777217x112099"/>
      <w:bookmarkStart w:id="320" w:name="idmarkerx16777217x112157"/>
      <w:bookmarkStart w:id="321" w:name="idmarkerx16777217x112916"/>
      <w:bookmarkStart w:id="322" w:name="idmarkerx16777217x112971"/>
      <w:bookmarkStart w:id="323" w:name="idmarkerx16777217x113025"/>
      <w:bookmarkStart w:id="324" w:name="idmarkerx16777217x114038"/>
      <w:bookmarkStart w:id="325" w:name="idmarkerx16777217x118148"/>
      <w:bookmarkStart w:id="326" w:name="idmarkerx16777217x121544"/>
      <w:bookmarkStart w:id="327" w:name="idmarkerx16777217x122560"/>
      <w:bookmarkStart w:id="328" w:name="idmarkerx16777217x126908"/>
      <w:bookmarkStart w:id="329" w:name="idmarkerx16777217x129828"/>
      <w:bookmarkStart w:id="330" w:name="_Toc527705887"/>
      <w:bookmarkStart w:id="331" w:name="_Toc528589775"/>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r>
        <w:t>UnderKeelClearance Purpose Type</w:t>
      </w:r>
      <w:bookmarkEnd w:id="330"/>
      <w:bookmarkEnd w:id="331"/>
    </w:p>
    <w:p w14:paraId="07731949" w14:textId="77777777" w:rsidR="00E35A62" w:rsidRDefault="003E0B96" w:rsidP="007D127A">
      <w:pPr>
        <w:spacing w:before="0"/>
      </w:pPr>
      <w:r>
        <w:t>Name: UnderKeelClearance Purpose Type</w:t>
      </w:r>
    </w:p>
    <w:p w14:paraId="659DB758" w14:textId="77777777" w:rsidR="00E35A62" w:rsidRDefault="003E0B96" w:rsidP="007D127A">
      <w:pPr>
        <w:spacing w:before="0"/>
      </w:pPr>
      <w:r>
        <w:t>Definition:</w:t>
      </w:r>
    </w:p>
    <w:p w14:paraId="6E8FA327" w14:textId="77777777" w:rsidR="00E35A62" w:rsidRDefault="003E0B96" w:rsidP="007D127A">
      <w:pPr>
        <w:spacing w:before="0"/>
      </w:pPr>
      <w:r>
        <w:t>Code: '</w:t>
      </w:r>
      <w:r>
        <w:rPr>
          <w:rFonts w:ascii="Courier New" w:hAnsi="Courier New" w:cs="Courier New"/>
        </w:rPr>
        <w:t>UnderKeelClearancePurposeType</w:t>
      </w:r>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370C7DD3" w:rsidR="003E0B96" w:rsidRDefault="003E0B96" w:rsidP="007D127A">
      <w:pPr>
        <w:spacing w:before="0"/>
      </w:pPr>
      <w:r>
        <w:t>Value Type:</w:t>
      </w:r>
      <w:r w:rsidR="00A454C8">
        <w:t xml:space="preserve"> </w:t>
      </w:r>
      <w:r w:rsidR="00BF7EA4">
        <w:t>Enumeration</w:t>
      </w:r>
    </w:p>
    <w:p w14:paraId="760A2706" w14:textId="77777777" w:rsidR="003E0B96" w:rsidRDefault="003E0B96" w:rsidP="003E0B96">
      <w:pPr>
        <w:spacing w:before="160" w:after="160"/>
        <w:jc w:val="center"/>
      </w:pPr>
      <w:r>
        <w:t>Listed Values</w:t>
      </w:r>
    </w:p>
    <w:tbl>
      <w:tblPr>
        <w:tblW w:w="10437"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700"/>
        <w:gridCol w:w="5469"/>
        <w:gridCol w:w="1134"/>
        <w:gridCol w:w="1134"/>
      </w:tblGrid>
      <w:tr w:rsidR="003E0B96" w14:paraId="382AE855" w14:textId="77777777" w:rsidTr="00492958">
        <w:trPr>
          <w:tblHeader/>
        </w:trPr>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492958">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77777777" w:rsidR="003E0B96" w:rsidRDefault="003E0B96" w:rsidP="00492958">
            <w:pPr>
              <w:spacing w:line="276" w:lineRule="auto"/>
            </w:pPr>
            <w:r>
              <w:t>'</w:t>
            </w:r>
            <w:r>
              <w:rPr>
                <w:rFonts w:ascii="Courier New" w:hAnsi="Courier New" w:cs="Courier New"/>
                <w:szCs w:val="22"/>
              </w:rPr>
              <w:t>prePlan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09221A07" w:rsidR="003E0B96" w:rsidRPr="006916E5" w:rsidRDefault="00B128D2" w:rsidP="0066351F">
            <w:pPr>
              <w:spacing w:line="276" w:lineRule="auto"/>
              <w:ind w:left="56" w:right="109"/>
              <w:rPr>
                <w:rFonts w:cs="Arial"/>
              </w:rPr>
            </w:pPr>
            <w:r w:rsidRPr="00B128D2">
              <w:rPr>
                <w:rFonts w:cs="Arial"/>
                <w:color w:val="464646"/>
                <w:szCs w:val="17"/>
              </w:rPr>
              <w:t>a pre-plan is a set of tidal windows available for a ship to transit through a UKCM operational area</w:t>
            </w:r>
            <w:r w:rsidR="00BF6AC5">
              <w:rPr>
                <w:rFonts w:cs="Arial"/>
                <w:color w:val="464646"/>
                <w:szCs w:val="17"/>
              </w:rPr>
              <w:t>, at a specified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492958">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77777777" w:rsidR="003E0B96" w:rsidRDefault="003E0B96" w:rsidP="00492958">
            <w:pPr>
              <w:spacing w:line="276" w:lineRule="auto"/>
            </w:pPr>
            <w:r>
              <w:t>'</w:t>
            </w:r>
            <w:r>
              <w:rPr>
                <w:rFonts w:ascii="Courier New" w:hAnsi="Courier New" w:cs="Courier New"/>
                <w:szCs w:val="22"/>
              </w:rPr>
              <w:t>actualPlan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77777777" w:rsidR="003E0B96" w:rsidRPr="006916E5" w:rsidRDefault="00B128D2" w:rsidP="007C2089">
            <w:pPr>
              <w:spacing w:line="276" w:lineRule="auto"/>
              <w:ind w:left="56" w:right="109"/>
              <w:rPr>
                <w:rFonts w:cs="Arial"/>
              </w:rPr>
            </w:pPr>
            <w:r w:rsidRPr="00B128D2">
              <w:rPr>
                <w:rFonts w:cs="Arial"/>
                <w:color w:val="464646"/>
                <w:szCs w:val="17"/>
              </w:rPr>
              <w:t>an actual plan is specific to a ship and a UKCM operational area for a waterway, and contains a route defined by a set of geographical control points with time windows for each control point, and non-navigable and almost non-navigable areas</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492958">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77777777" w:rsidR="003E0B96" w:rsidRDefault="003E0B96" w:rsidP="00492958">
            <w:pPr>
              <w:spacing w:line="276" w:lineRule="auto"/>
            </w:pPr>
            <w:r>
              <w:t>'</w:t>
            </w:r>
            <w:r>
              <w:rPr>
                <w:rFonts w:ascii="Courier New" w:hAnsi="Courier New" w:cs="Courier New"/>
                <w:szCs w:val="22"/>
              </w:rPr>
              <w:t>actualUpdate</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77777777" w:rsidR="003E0B96" w:rsidRPr="006916E5" w:rsidRDefault="00B128D2" w:rsidP="007C2089">
            <w:pPr>
              <w:spacing w:line="276" w:lineRule="auto"/>
              <w:ind w:left="56" w:right="109"/>
              <w:rPr>
                <w:rFonts w:cs="Arial"/>
              </w:rPr>
            </w:pPr>
            <w:r w:rsidRPr="00B128D2">
              <w:rPr>
                <w:rFonts w:cs="Arial"/>
                <w:color w:val="464646"/>
                <w:szCs w:val="17"/>
              </w:rPr>
              <w:t>an actual update is a replacement actual plan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332" w:name="_Toc527705888"/>
      <w:bookmarkStart w:id="333" w:name="_Toc528589776"/>
    </w:p>
    <w:p w14:paraId="20E385B3" w14:textId="77777777" w:rsidR="003E0B96" w:rsidRPr="00492958" w:rsidRDefault="003E0B96" w:rsidP="003E6193">
      <w:pPr>
        <w:pStyle w:val="Annex-Heading3"/>
        <w:tabs>
          <w:tab w:val="clear" w:pos="426"/>
          <w:tab w:val="left" w:pos="709"/>
        </w:tabs>
        <w:spacing w:line="240" w:lineRule="auto"/>
      </w:pPr>
      <w:r>
        <w:t>UnderKeelClearance Calculation Request</w:t>
      </w:r>
      <w:bookmarkEnd w:id="332"/>
      <w:bookmarkEnd w:id="333"/>
    </w:p>
    <w:p w14:paraId="538CE37E" w14:textId="77777777" w:rsidR="00123836" w:rsidRDefault="003E0B96" w:rsidP="007D127A">
      <w:pPr>
        <w:spacing w:before="0"/>
      </w:pPr>
      <w:r>
        <w:t>Name: UnderKeelClearance Calculation Request</w:t>
      </w:r>
    </w:p>
    <w:p w14:paraId="5F002CD7" w14:textId="77777777" w:rsidR="00123836" w:rsidRDefault="003E0B96" w:rsidP="007D127A">
      <w:pPr>
        <w:spacing w:before="0"/>
      </w:pPr>
      <w:r>
        <w:t>Definition:</w:t>
      </w:r>
    </w:p>
    <w:p w14:paraId="24C52CAB" w14:textId="77777777" w:rsidR="00123836" w:rsidRDefault="003E0B96" w:rsidP="007D127A">
      <w:pPr>
        <w:spacing w:before="0"/>
      </w:pPr>
      <w:r>
        <w:t>Code: '</w:t>
      </w:r>
      <w:r>
        <w:rPr>
          <w:rFonts w:ascii="Courier New" w:hAnsi="Courier New" w:cs="Courier New"/>
        </w:rPr>
        <w:t>UnderKeelClearanceCalculationRequest</w:t>
      </w:r>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lastRenderedPageBreak/>
        <w:t>Listed Values</w:t>
      </w:r>
    </w:p>
    <w:tbl>
      <w:tblPr>
        <w:tblW w:w="10437"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700"/>
        <w:gridCol w:w="5469"/>
        <w:gridCol w:w="1134"/>
        <w:gridCol w:w="1134"/>
      </w:tblGrid>
      <w:tr w:rsidR="003E0B96" w14:paraId="009D2EC2" w14:textId="77777777" w:rsidTr="00492958">
        <w:trPr>
          <w:tblHeader/>
        </w:trPr>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492958">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77777777" w:rsidR="003E0B96" w:rsidRDefault="003E0B96" w:rsidP="007D127A">
            <w:pPr>
              <w:keepNext/>
              <w:keepLines/>
              <w:spacing w:line="276" w:lineRule="auto"/>
            </w:pPr>
            <w:r>
              <w:t>'</w:t>
            </w:r>
            <w:r>
              <w:rPr>
                <w:rFonts w:ascii="Courier New" w:hAnsi="Courier New" w:cs="Courier New"/>
                <w:szCs w:val="22"/>
              </w:rPr>
              <w:t>timeWindow</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492958">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77777777" w:rsidR="003E0B96" w:rsidRDefault="003E0B96" w:rsidP="00492958">
            <w:pPr>
              <w:spacing w:line="276" w:lineRule="auto"/>
            </w:pPr>
            <w:r>
              <w:t>'</w:t>
            </w:r>
            <w:r>
              <w:rPr>
                <w:rFonts w:ascii="Courier New" w:hAnsi="Courier New" w:cs="Courier New"/>
                <w:szCs w:val="22"/>
              </w:rPr>
              <w:t>maxDraught</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77777777" w:rsidR="003E0B96" w:rsidRDefault="003E0B96" w:rsidP="00B51614">
      <w:pPr>
        <w:pStyle w:val="Annexheader-level2"/>
        <w:rPr>
          <w:rFonts w:ascii="Times New Roman" w:hAnsi="Times New Roman"/>
          <w:szCs w:val="24"/>
        </w:rPr>
      </w:pPr>
      <w:bookmarkStart w:id="334" w:name="idmarkerx16777217x132034"/>
      <w:bookmarkStart w:id="335" w:name="idmarkerx16777217x133047"/>
      <w:bookmarkStart w:id="336" w:name="idmarkerx16777217x133587"/>
      <w:bookmarkStart w:id="337" w:name="idmarkerx16777217x133649"/>
      <w:bookmarkEnd w:id="334"/>
      <w:bookmarkEnd w:id="335"/>
      <w:bookmarkEnd w:id="336"/>
      <w:bookmarkEnd w:id="337"/>
      <w:r>
        <w:br w:type="page"/>
      </w:r>
      <w:bookmarkStart w:id="338" w:name="_Toc527705889"/>
      <w:bookmarkStart w:id="339" w:name="_Toc528589777"/>
      <w:bookmarkStart w:id="340" w:name="_Toc516374"/>
      <w:bookmarkStart w:id="341" w:name="_Toc3206195"/>
      <w:r>
        <w:lastRenderedPageBreak/>
        <w:t>Complex Attributes</w:t>
      </w:r>
      <w:bookmarkEnd w:id="338"/>
      <w:bookmarkEnd w:id="339"/>
      <w:bookmarkEnd w:id="340"/>
      <w:bookmarkEnd w:id="341"/>
    </w:p>
    <w:p w14:paraId="4BCF9873" w14:textId="07C39DE5" w:rsidR="003E0B96" w:rsidRDefault="003E0B96" w:rsidP="003E6193">
      <w:pPr>
        <w:pStyle w:val="Annex-Heading3"/>
        <w:tabs>
          <w:tab w:val="clear" w:pos="426"/>
          <w:tab w:val="left" w:pos="709"/>
        </w:tabs>
        <w:spacing w:line="240" w:lineRule="auto"/>
        <w:rPr>
          <w:rFonts w:ascii="Times New Roman" w:hAnsi="Times New Roman"/>
          <w:szCs w:val="24"/>
        </w:rPr>
      </w:pPr>
      <w:bookmarkStart w:id="342" w:name="idmarkerx16777217x133666"/>
      <w:bookmarkStart w:id="343" w:name="_Toc527705890"/>
      <w:bookmarkStart w:id="344" w:name="_Toc528589778"/>
      <w:bookmarkEnd w:id="342"/>
      <w:r>
        <w:t>Fixed Time Range</w:t>
      </w:r>
      <w:bookmarkEnd w:id="343"/>
      <w:bookmarkEnd w:id="344"/>
    </w:p>
    <w:p w14:paraId="76186464" w14:textId="77777777" w:rsidR="00123836" w:rsidRDefault="003E0B96" w:rsidP="00A51240">
      <w:pPr>
        <w:spacing w:before="0"/>
        <w:jc w:val="left"/>
      </w:pPr>
      <w:r>
        <w:t>Name: Fixed Time Range</w:t>
      </w:r>
    </w:p>
    <w:p w14:paraId="20D050C2" w14:textId="77777777" w:rsidR="00123836" w:rsidRDefault="003E0B96" w:rsidP="00A51240">
      <w:pPr>
        <w:spacing w:before="0"/>
        <w:jc w:val="left"/>
      </w:pPr>
      <w:r>
        <w:t>Definition:</w:t>
      </w:r>
    </w:p>
    <w:p w14:paraId="72B6E2D6" w14:textId="77777777" w:rsidR="00123836" w:rsidRDefault="003E0B96" w:rsidP="00A51240">
      <w:pPr>
        <w:spacing w:before="0"/>
        <w:jc w:val="left"/>
      </w:pPr>
      <w:r>
        <w:t>Code: '</w:t>
      </w:r>
      <w:r>
        <w:rPr>
          <w:rFonts w:ascii="Courier New" w:hAnsi="Courier New" w:cs="Courier New"/>
        </w:rPr>
        <w:t>fixedTimeRange</w:t>
      </w:r>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r>
              <w:t>timeStart</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r>
              <w:t>timeEnd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77777777" w:rsidR="003E0B96" w:rsidRDefault="003E0B96" w:rsidP="003E0B96"/>
    <w:p w14:paraId="6F39900C" w14:textId="77777777" w:rsidR="003E0B96" w:rsidRDefault="003E0B96" w:rsidP="00B51614">
      <w:pPr>
        <w:pStyle w:val="Annexheader-level2"/>
        <w:rPr>
          <w:rFonts w:ascii="Times New Roman" w:hAnsi="Times New Roman"/>
          <w:szCs w:val="24"/>
        </w:rPr>
      </w:pPr>
      <w:bookmarkStart w:id="345" w:name="idmarkerx16777217x135570"/>
      <w:bookmarkStart w:id="346" w:name="idmarkerx16777217x137332"/>
      <w:bookmarkStart w:id="347" w:name="idmarkerx16777217x138529"/>
      <w:bookmarkStart w:id="348" w:name="idmarkerx16777217x139446"/>
      <w:bookmarkStart w:id="349" w:name="idmarkerx16777217x140640"/>
      <w:bookmarkStart w:id="350" w:name="idmarkerx16777217x142401"/>
      <w:bookmarkStart w:id="351" w:name="idmarkerx16777217x144167"/>
      <w:bookmarkStart w:id="352" w:name="idmarkerx16777217x145381"/>
      <w:bookmarkStart w:id="353" w:name="idmarkerx16777217x147812"/>
      <w:bookmarkStart w:id="354" w:name="idmarkerx16777217x148726"/>
      <w:bookmarkStart w:id="355" w:name="idmarkerx16777217x149665"/>
      <w:bookmarkStart w:id="356" w:name="idmarkerx16777217x150582"/>
      <w:bookmarkStart w:id="357" w:name="idmarkerx16777217x153857"/>
      <w:bookmarkStart w:id="358" w:name="idmarkerx16777217x155318"/>
      <w:bookmarkStart w:id="359" w:name="idmarkerx16777217x157588"/>
      <w:bookmarkStart w:id="360" w:name="idmarkerx16777217x158502"/>
      <w:bookmarkStart w:id="361" w:name="idmarkerx16777217x160654"/>
      <w:bookmarkStart w:id="362" w:name="idmarkerx16777217x162160"/>
      <w:bookmarkStart w:id="363" w:name="idmarkerx16777217x163701"/>
      <w:bookmarkStart w:id="364" w:name="idmarkerx16777217x165199"/>
      <w:bookmarkStart w:id="365" w:name="idmarkerx16777217x166968"/>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r>
        <w:br w:type="column"/>
      </w:r>
      <w:bookmarkStart w:id="366" w:name="_Toc527705891"/>
      <w:bookmarkStart w:id="367" w:name="_Toc528589779"/>
      <w:bookmarkStart w:id="368" w:name="_Toc516375"/>
      <w:bookmarkStart w:id="369" w:name="_Toc3206196"/>
      <w:r w:rsidRPr="006E3A8C">
        <w:lastRenderedPageBreak/>
        <w:t>Roles</w:t>
      </w:r>
      <w:bookmarkEnd w:id="366"/>
      <w:bookmarkEnd w:id="367"/>
      <w:bookmarkEnd w:id="368"/>
      <w:bookmarkEnd w:id="369"/>
    </w:p>
    <w:p w14:paraId="0E5811DA" w14:textId="77777777" w:rsidR="00086AF2" w:rsidRDefault="00086AF2" w:rsidP="0046021F">
      <w:pPr>
        <w:pStyle w:val="Annex-Heading3"/>
        <w:tabs>
          <w:tab w:val="clear" w:pos="426"/>
          <w:tab w:val="left" w:pos="709"/>
        </w:tabs>
        <w:spacing w:line="240" w:lineRule="auto"/>
      </w:pPr>
      <w:bookmarkStart w:id="370" w:name="idmarkerx16777217x166989"/>
      <w:bookmarkStart w:id="371" w:name="_Toc527705892"/>
      <w:bookmarkStart w:id="372" w:name="_Toc528589780"/>
      <w:bookmarkEnd w:id="370"/>
      <w:r>
        <w:t>Associations</w:t>
      </w:r>
    </w:p>
    <w:p w14:paraId="63B1847A" w14:textId="77777777" w:rsidR="00086AF2" w:rsidRDefault="00086AF2" w:rsidP="00A51240">
      <w:pPr>
        <w:spacing w:before="0"/>
      </w:pPr>
      <w:r>
        <w:t>Association(name): (none)</w:t>
      </w:r>
    </w:p>
    <w:p w14:paraId="2C342393" w14:textId="77777777" w:rsidR="00086AF2" w:rsidRDefault="00086AF2" w:rsidP="00A51240">
      <w:pPr>
        <w:spacing w:before="0"/>
        <w:jc w:val="left"/>
      </w:pPr>
      <w:r>
        <w:t>Definition: Association between ‘UnderKeelClearancePlanNonNavigable’ class and ‘UnderKeelClearancePlan’ class</w:t>
      </w:r>
    </w:p>
    <w:p w14:paraId="67457D6A" w14:textId="77777777" w:rsidR="00086AF2" w:rsidRDefault="00086AF2" w:rsidP="00A51240">
      <w:pPr>
        <w:spacing w:before="0"/>
      </w:pPr>
      <w:r>
        <w:t>Role type: Aggregation</w:t>
      </w:r>
    </w:p>
    <w:p w14:paraId="6FE9427E" w14:textId="77777777" w:rsidR="00086AF2" w:rsidRDefault="00086AF2" w:rsidP="00A51240">
      <w:pPr>
        <w:spacing w:before="0"/>
      </w:pPr>
      <w:r>
        <w:rPr>
          <w:rFonts w:hint="eastAsia"/>
        </w:rPr>
        <w:t xml:space="preserve">Code: </w:t>
      </w:r>
      <w:r>
        <w:t>&lt;</w:t>
      </w:r>
      <w:r>
        <w:rPr>
          <w:rFonts w:hint="eastAsia"/>
        </w:rPr>
        <w:t>S100FC:</w:t>
      </w:r>
      <w:r>
        <w:t>featureBinding&gt; ~ &lt;/S100FC:featureBinding&gt;</w:t>
      </w:r>
    </w:p>
    <w:p w14:paraId="62A8C6B2" w14:textId="77777777" w:rsidR="00086AF2" w:rsidRDefault="00086AF2" w:rsidP="00A51240">
      <w:pPr>
        <w:spacing w:before="0"/>
      </w:pPr>
      <w:r>
        <w:t>Multiplicity: 0..* / 1</w:t>
      </w:r>
    </w:p>
    <w:p w14:paraId="7FDB7C4B" w14:textId="77777777" w:rsidR="00086AF2" w:rsidRDefault="00086AF2" w:rsidP="00A51240">
      <w:pPr>
        <w:spacing w:before="0"/>
      </w:pPr>
      <w:r>
        <w:rPr>
          <w:rFonts w:hint="eastAsia"/>
        </w:rPr>
        <w:t xml:space="preserve">Role: </w:t>
      </w:r>
      <w:r>
        <w:t>'</w:t>
      </w:r>
      <w:r w:rsidRPr="007E5550">
        <w:t>consistOf</w:t>
      </w:r>
      <w:r>
        <w:t xml:space="preserve"> </w:t>
      </w:r>
      <w:r w:rsidRPr="007E5550">
        <w:t>/ componentOf</w:t>
      </w:r>
      <w:r>
        <w:t>'</w:t>
      </w:r>
    </w:p>
    <w:p w14:paraId="223C3D16" w14:textId="77777777" w:rsidR="00086AF2" w:rsidRDefault="00086AF2" w:rsidP="00A51240">
      <w:pPr>
        <w:spacing w:before="0"/>
      </w:pPr>
      <w:r>
        <w:t>Feature type: UnderKeelClearancePlanNonNavigable / UnderKeelClearancePlan</w:t>
      </w:r>
    </w:p>
    <w:p w14:paraId="7C0047EF" w14:textId="77777777" w:rsidR="00086AF2" w:rsidRDefault="00086AF2" w:rsidP="00A51240">
      <w:pPr>
        <w:spacing w:before="0"/>
        <w:jc w:val="left"/>
      </w:pPr>
      <w:r>
        <w:t>Remarks: It must be in all feature types that they have connection. The featuretype attribute is target feature.</w:t>
      </w:r>
    </w:p>
    <w:p w14:paraId="31D49EF3" w14:textId="77777777" w:rsidR="00086AF2" w:rsidRDefault="00086AF2" w:rsidP="00A51240">
      <w:pPr>
        <w:spacing w:before="0"/>
      </w:pPr>
    </w:p>
    <w:p w14:paraId="44E2A552" w14:textId="77777777" w:rsidR="00086AF2" w:rsidRDefault="00086AF2" w:rsidP="00A51240">
      <w:pPr>
        <w:spacing w:before="0"/>
      </w:pPr>
      <w:r>
        <w:t>Association(name): (none)</w:t>
      </w:r>
    </w:p>
    <w:p w14:paraId="45ED1AD9" w14:textId="77777777" w:rsidR="00086AF2" w:rsidRDefault="00086AF2" w:rsidP="00A51240">
      <w:pPr>
        <w:spacing w:before="0"/>
        <w:jc w:val="left"/>
      </w:pPr>
      <w:r>
        <w:t>Definition: Association between ‘UnderKeelClearanceAlmostNonNavigableArea’ class and ‘UnderKeelClearancePlan’ class</w:t>
      </w:r>
    </w:p>
    <w:p w14:paraId="342BCB6D" w14:textId="77777777" w:rsidR="00086AF2" w:rsidRDefault="00086AF2" w:rsidP="00A51240">
      <w:pPr>
        <w:spacing w:before="0"/>
      </w:pPr>
      <w:r>
        <w:t>Role type: Aggregation</w:t>
      </w:r>
    </w:p>
    <w:p w14:paraId="0F27F136" w14:textId="77777777" w:rsidR="00086AF2" w:rsidRDefault="00086AF2" w:rsidP="00A51240">
      <w:pPr>
        <w:spacing w:before="0"/>
      </w:pPr>
      <w:r>
        <w:rPr>
          <w:rFonts w:hint="eastAsia"/>
        </w:rPr>
        <w:t xml:space="preserve">Code: </w:t>
      </w:r>
      <w:r>
        <w:t>&lt;</w:t>
      </w:r>
      <w:r>
        <w:rPr>
          <w:rFonts w:hint="eastAsia"/>
        </w:rPr>
        <w:t>S100FC:</w:t>
      </w:r>
      <w:r>
        <w:t>featureBinding&gt; ~ &lt;/S100FC:featureBinding&gt;</w:t>
      </w:r>
    </w:p>
    <w:p w14:paraId="0A5D6B94" w14:textId="77777777" w:rsidR="00086AF2" w:rsidRDefault="00086AF2" w:rsidP="00A51240">
      <w:pPr>
        <w:spacing w:before="0"/>
      </w:pPr>
      <w:r>
        <w:t>Multiplicity: 0..* / 1</w:t>
      </w:r>
    </w:p>
    <w:p w14:paraId="3CF4C0C4" w14:textId="77777777" w:rsidR="00086AF2" w:rsidRDefault="00086AF2" w:rsidP="00A51240">
      <w:pPr>
        <w:spacing w:before="0"/>
      </w:pPr>
      <w:r>
        <w:rPr>
          <w:rFonts w:hint="eastAsia"/>
        </w:rPr>
        <w:t xml:space="preserve">Role: </w:t>
      </w:r>
      <w:r>
        <w:t>'</w:t>
      </w:r>
      <w:r w:rsidRPr="00186EE1">
        <w:t>consistOf</w:t>
      </w:r>
      <w:r>
        <w:t xml:space="preserve"> / </w:t>
      </w:r>
      <w:r w:rsidRPr="00186EE1">
        <w:t>componentOf</w:t>
      </w:r>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t>Remarks: It must be in all feature types that they have connection. The featuretype attribute is target feature.</w:t>
      </w:r>
    </w:p>
    <w:p w14:paraId="2F559E3B" w14:textId="77777777" w:rsidR="00086AF2" w:rsidRPr="00201735" w:rsidRDefault="00086AF2" w:rsidP="00A51240">
      <w:pPr>
        <w:spacing w:before="0"/>
      </w:pPr>
    </w:p>
    <w:p w14:paraId="02A416E7" w14:textId="77777777" w:rsidR="00086AF2" w:rsidRDefault="00086AF2" w:rsidP="00A51240">
      <w:pPr>
        <w:spacing w:before="0"/>
      </w:pPr>
      <w:r>
        <w:t>Association(name): (none)</w:t>
      </w:r>
    </w:p>
    <w:p w14:paraId="6C0F4ABF" w14:textId="77777777" w:rsidR="00086AF2" w:rsidRDefault="00086AF2" w:rsidP="00A51240">
      <w:pPr>
        <w:spacing w:before="0"/>
        <w:jc w:val="left"/>
      </w:pPr>
      <w:r>
        <w:t>Definition: Association between ‘UnderKeelClearanceControlPoint’ class and ‘UnderKeelClearancePlan’ class</w:t>
      </w:r>
    </w:p>
    <w:p w14:paraId="21B36F63" w14:textId="77777777" w:rsidR="00086AF2" w:rsidRDefault="00086AF2" w:rsidP="00A51240">
      <w:pPr>
        <w:spacing w:before="0"/>
      </w:pPr>
      <w:r>
        <w:t>Role type: Aggregation</w:t>
      </w:r>
    </w:p>
    <w:p w14:paraId="7BC4E607" w14:textId="77777777" w:rsidR="00086AF2" w:rsidRDefault="00086AF2" w:rsidP="00A51240">
      <w:pPr>
        <w:spacing w:before="0"/>
      </w:pPr>
      <w:r>
        <w:rPr>
          <w:rFonts w:hint="eastAsia"/>
        </w:rPr>
        <w:t xml:space="preserve">Code: </w:t>
      </w:r>
      <w:r>
        <w:t>&lt;</w:t>
      </w:r>
      <w:r>
        <w:rPr>
          <w:rFonts w:hint="eastAsia"/>
        </w:rPr>
        <w:t>S100FC:</w:t>
      </w:r>
      <w:r>
        <w:t>featureBinding&gt; ~ &lt;/S100FC:featureBinding&gt;</w:t>
      </w:r>
    </w:p>
    <w:p w14:paraId="4BB99C2B" w14:textId="77777777" w:rsidR="00086AF2" w:rsidRDefault="00086AF2" w:rsidP="00A51240">
      <w:pPr>
        <w:spacing w:before="0"/>
      </w:pPr>
      <w:r>
        <w:t>Multiplicity: 0..* / 1</w:t>
      </w:r>
    </w:p>
    <w:p w14:paraId="2AA900C1" w14:textId="77777777" w:rsidR="00086AF2" w:rsidRDefault="00086AF2" w:rsidP="00A51240">
      <w:pPr>
        <w:spacing w:before="0"/>
      </w:pPr>
      <w:r>
        <w:rPr>
          <w:rFonts w:hint="eastAsia"/>
        </w:rPr>
        <w:t xml:space="preserve">Role: </w:t>
      </w:r>
      <w:r>
        <w:t>'</w:t>
      </w:r>
      <w:r w:rsidRPr="007E5550">
        <w:t>consistOf</w:t>
      </w:r>
      <w:r>
        <w:t xml:space="preserve"> </w:t>
      </w:r>
      <w:r w:rsidRPr="007E5550">
        <w:t>/ componentOf</w:t>
      </w:r>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lastRenderedPageBreak/>
        <w:t>Remarks: It must be in all feature types that they have connection. The featuretype attribute is target feature.</w:t>
      </w:r>
    </w:p>
    <w:p w14:paraId="44071A0C" w14:textId="77777777" w:rsidR="00086AF2" w:rsidRPr="00086AF2" w:rsidRDefault="00086AF2" w:rsidP="0004420E"/>
    <w:p w14:paraId="5F7F21CA" w14:textId="32EB093A" w:rsidR="003E0B96" w:rsidRDefault="003E0B96" w:rsidP="0046021F">
      <w:pPr>
        <w:pStyle w:val="Annex-Heading3"/>
        <w:tabs>
          <w:tab w:val="clear" w:pos="426"/>
          <w:tab w:val="left" w:pos="709"/>
        </w:tabs>
        <w:spacing w:line="240" w:lineRule="auto"/>
        <w:rPr>
          <w:rFonts w:ascii="Times New Roman" w:hAnsi="Times New Roman"/>
          <w:szCs w:val="24"/>
        </w:rPr>
      </w:pPr>
      <w:r>
        <w:t>Component of</w:t>
      </w:r>
      <w:bookmarkEnd w:id="371"/>
      <w:bookmarkEnd w:id="372"/>
    </w:p>
    <w:p w14:paraId="2B401DA6" w14:textId="77777777" w:rsidR="006E3A8C" w:rsidRDefault="003E0B96" w:rsidP="00A51240">
      <w:pPr>
        <w:spacing w:before="0"/>
      </w:pPr>
      <w:r>
        <w:t>Name: Component of</w:t>
      </w:r>
    </w:p>
    <w:p w14:paraId="55BE25EC" w14:textId="77777777" w:rsidR="006E3A8C" w:rsidRDefault="003E0B96" w:rsidP="00A51240">
      <w:pPr>
        <w:spacing w:before="0"/>
      </w:pPr>
      <w:r>
        <w:t>Definition: A pointer to the aggregate in a whole-part relationship.</w:t>
      </w:r>
    </w:p>
    <w:p w14:paraId="7AC1A68C" w14:textId="77777777" w:rsidR="006E3A8C" w:rsidRDefault="003E0B96" w:rsidP="00A51240">
      <w:pPr>
        <w:spacing w:before="0"/>
      </w:pPr>
      <w:r>
        <w:t>Code: '</w:t>
      </w:r>
      <w:r>
        <w:rPr>
          <w:rFonts w:ascii="Courier New" w:hAnsi="Courier New" w:cs="Courier New"/>
        </w:rPr>
        <w:t>componentOf</w:t>
      </w:r>
      <w:r>
        <w:t>'</w:t>
      </w:r>
    </w:p>
    <w:p w14:paraId="721F4490" w14:textId="77777777" w:rsidR="006E3A8C" w:rsidRDefault="003E0B96" w:rsidP="00A51240">
      <w:pPr>
        <w:spacing w:before="0"/>
      </w:pPr>
      <w:r>
        <w:t xml:space="preserve">Remarks: </w:t>
      </w:r>
      <w:r w:rsidRPr="00C92FE4">
        <w:t>Definition may need to be discussed with S-101 team and GI registry manager</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77777777" w:rsidR="003E0B96" w:rsidRDefault="003E0B96" w:rsidP="0046021F">
      <w:pPr>
        <w:pStyle w:val="Annex-Heading3"/>
        <w:tabs>
          <w:tab w:val="clear" w:pos="426"/>
          <w:tab w:val="left" w:pos="709"/>
        </w:tabs>
        <w:spacing w:line="240" w:lineRule="auto"/>
        <w:rPr>
          <w:rFonts w:ascii="Times New Roman" w:hAnsi="Times New Roman"/>
          <w:szCs w:val="24"/>
        </w:rPr>
      </w:pPr>
      <w:bookmarkStart w:id="373" w:name="idmarkerx16777217x167040"/>
      <w:bookmarkStart w:id="374" w:name="_Toc527705893"/>
      <w:bookmarkStart w:id="375" w:name="_Toc528589781"/>
      <w:bookmarkEnd w:id="373"/>
      <w:r>
        <w:t>Consists of</w:t>
      </w:r>
      <w:bookmarkEnd w:id="374"/>
      <w:bookmarkEnd w:id="375"/>
    </w:p>
    <w:p w14:paraId="7024A4B6" w14:textId="77777777" w:rsidR="006E3A8C" w:rsidRDefault="003E0B96" w:rsidP="00A51240">
      <w:pPr>
        <w:spacing w:before="0"/>
      </w:pPr>
      <w:r>
        <w:t>Name: Consists of</w:t>
      </w:r>
    </w:p>
    <w:p w14:paraId="48CFD201" w14:textId="77777777" w:rsidR="006E3A8C" w:rsidRDefault="003E0B96" w:rsidP="00A51240">
      <w:pPr>
        <w:spacing w:before="0"/>
      </w:pPr>
      <w:r>
        <w:t>Definition: A pointer to a part in a whole-part relationship</w:t>
      </w:r>
    </w:p>
    <w:p w14:paraId="67B83BD0" w14:textId="77777777" w:rsidR="006E3A8C" w:rsidRDefault="003E0B96" w:rsidP="00A51240">
      <w:pPr>
        <w:spacing w:before="0"/>
      </w:pPr>
      <w:r>
        <w:t>Code: '</w:t>
      </w:r>
      <w:r>
        <w:rPr>
          <w:rFonts w:ascii="Courier New" w:hAnsi="Courier New" w:cs="Courier New"/>
        </w:rPr>
        <w:t>consistsOf</w:t>
      </w:r>
      <w:r>
        <w:t>'</w:t>
      </w:r>
    </w:p>
    <w:p w14:paraId="21DB9765" w14:textId="77777777" w:rsidR="006E3A8C" w:rsidRDefault="003E0B96" w:rsidP="00A51240">
      <w:pPr>
        <w:spacing w:before="0"/>
      </w:pPr>
      <w:r>
        <w:t>Remarks</w:t>
      </w:r>
      <w:r w:rsidRPr="00C92FE4">
        <w:t>: Definition may need to be discussed with S-101 team and GI registry manager</w:t>
      </w:r>
    </w:p>
    <w:p w14:paraId="004BC8B3" w14:textId="77777777" w:rsidR="003E0B96" w:rsidRDefault="003E0B96" w:rsidP="00A51240">
      <w:pPr>
        <w:spacing w:before="0"/>
      </w:pPr>
      <w:r>
        <w:t>Aliases: (none)</w:t>
      </w:r>
    </w:p>
    <w:p w14:paraId="765F27AE" w14:textId="77777777" w:rsidR="003E0B96" w:rsidRDefault="003E0B96" w:rsidP="00B51614">
      <w:pPr>
        <w:pStyle w:val="Annexheader-level2"/>
        <w:rPr>
          <w:rFonts w:ascii="Times New Roman" w:hAnsi="Times New Roman"/>
          <w:szCs w:val="24"/>
        </w:rPr>
      </w:pPr>
      <w:r>
        <w:br w:type="page"/>
      </w:r>
      <w:bookmarkStart w:id="376" w:name="idmarkerx16777217x168592"/>
      <w:bookmarkStart w:id="377" w:name="idmarkerx16777217x170959"/>
      <w:bookmarkStart w:id="378" w:name="idmarkerx16777217x171296"/>
      <w:bookmarkStart w:id="379" w:name="idmarkerx16777217x194551"/>
      <w:bookmarkStart w:id="380" w:name="_Toc527705894"/>
      <w:bookmarkStart w:id="381" w:name="_Toc528589782"/>
      <w:bookmarkStart w:id="382" w:name="_Toc516376"/>
      <w:bookmarkStart w:id="383" w:name="_Toc3206197"/>
      <w:bookmarkEnd w:id="376"/>
      <w:bookmarkEnd w:id="377"/>
      <w:bookmarkEnd w:id="378"/>
      <w:bookmarkEnd w:id="379"/>
      <w:r>
        <w:lastRenderedPageBreak/>
        <w:t>Feature Types</w:t>
      </w:r>
      <w:bookmarkEnd w:id="380"/>
      <w:bookmarkEnd w:id="381"/>
      <w:bookmarkEnd w:id="382"/>
      <w:bookmarkEnd w:id="383"/>
    </w:p>
    <w:p w14:paraId="3B82484E" w14:textId="248190AC" w:rsidR="003E0B96" w:rsidRDefault="003E0B96" w:rsidP="0046021F">
      <w:pPr>
        <w:pStyle w:val="Annex-Heading3"/>
        <w:tabs>
          <w:tab w:val="clear" w:pos="426"/>
          <w:tab w:val="left" w:pos="709"/>
        </w:tabs>
        <w:spacing w:line="240" w:lineRule="auto"/>
        <w:rPr>
          <w:rFonts w:ascii="Times New Roman" w:hAnsi="Times New Roman"/>
          <w:szCs w:val="24"/>
        </w:rPr>
      </w:pPr>
      <w:bookmarkStart w:id="384" w:name="idmarkerx16777217x194572"/>
      <w:bookmarkStart w:id="385" w:name="_Toc527705895"/>
      <w:bookmarkStart w:id="386" w:name="_Toc528589783"/>
      <w:bookmarkEnd w:id="384"/>
      <w:r>
        <w:t>UnderKeelClearancePlan</w:t>
      </w:r>
      <w:bookmarkEnd w:id="385"/>
      <w:bookmarkEnd w:id="386"/>
    </w:p>
    <w:p w14:paraId="101CB793" w14:textId="77777777" w:rsidR="006916E5" w:rsidRDefault="003E0B96" w:rsidP="00A51240">
      <w:pPr>
        <w:spacing w:before="0"/>
      </w:pPr>
      <w:r>
        <w:t>Name: UnderKeelClearancePlan</w:t>
      </w:r>
    </w:p>
    <w:p w14:paraId="38BB30B5" w14:textId="77777777" w:rsidR="00E35A62" w:rsidRDefault="003E0B96" w:rsidP="00A51240">
      <w:pPr>
        <w:spacing w:before="0"/>
      </w:pPr>
      <w:r>
        <w:t>Abstract type: true</w:t>
      </w:r>
    </w:p>
    <w:p w14:paraId="00487356" w14:textId="77777777" w:rsidR="00E35A62" w:rsidRDefault="003E0B96" w:rsidP="00A51240">
      <w:pPr>
        <w:spacing w:before="0"/>
      </w:pPr>
      <w:r>
        <w:t xml:space="preserve">Definition: </w:t>
      </w:r>
      <w:r w:rsidRPr="009D790C">
        <w:t>This feature is MetaFeature of UKCM information</w:t>
      </w:r>
    </w:p>
    <w:p w14:paraId="767D6D13" w14:textId="77777777" w:rsidR="00E35A62" w:rsidRDefault="003E0B96" w:rsidP="00A51240">
      <w:pPr>
        <w:spacing w:before="0"/>
      </w:pPr>
      <w:r>
        <w:t>Code: '</w:t>
      </w:r>
      <w:r>
        <w:rPr>
          <w:rFonts w:ascii="Courier New" w:hAnsi="Courier New" w:cs="Courier New"/>
        </w:rPr>
        <w:t>UKCP</w:t>
      </w:r>
      <w:r>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77777777" w:rsidR="00E35A62" w:rsidRDefault="003E0B96" w:rsidP="00A51240">
      <w:pPr>
        <w:spacing w:before="0"/>
      </w:pPr>
      <w:r>
        <w:t>Supertype: MetaFeatureType</w:t>
      </w:r>
    </w:p>
    <w:p w14:paraId="12452576" w14:textId="77777777" w:rsidR="00E35A62" w:rsidRDefault="003E0B96" w:rsidP="00A51240">
      <w:pPr>
        <w:spacing w:before="0"/>
      </w:pPr>
      <w:r>
        <w:t>Feature use type: meta</w:t>
      </w:r>
    </w:p>
    <w:p w14:paraId="01BAE34F" w14:textId="77777777" w:rsidR="003E0B96" w:rsidRDefault="003E0B96" w:rsidP="00A51240">
      <w:pPr>
        <w:spacing w:before="0"/>
      </w:pPr>
      <w:r>
        <w:t>Pe</w:t>
      </w:r>
      <w:r w:rsidR="00E35A62">
        <w:t>rmitted primitives: noGeometry</w:t>
      </w:r>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874"/>
        <w:gridCol w:w="1194"/>
        <w:gridCol w:w="603"/>
        <w:gridCol w:w="2266"/>
        <w:gridCol w:w="1072"/>
      </w:tblGrid>
      <w:tr w:rsidR="003E0B96" w14:paraId="5709A9E5" w14:textId="77777777" w:rsidTr="003E0B96">
        <w:trPr>
          <w:tblHeader/>
        </w:trPr>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3E0B96">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r>
              <w:t>generationTime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3E0B96">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r w:rsidRPr="00F736C5">
              <w:rPr>
                <w:rFonts w:hint="eastAsia"/>
                <w:lang w:eastAsia="ko-KR"/>
              </w:rPr>
              <w:t>vesselID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3E0B96">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3E0B96">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3E0B96">
        <w:tc>
          <w:tcPr>
            <w:tcW w:w="216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r>
              <w:rPr>
                <w:rFonts w:hint="eastAsia"/>
                <w:lang w:eastAsia="ko-KR"/>
              </w:rPr>
              <w:t>maximumDraught</w:t>
            </w:r>
          </w:p>
        </w:tc>
        <w:tc>
          <w:tcPr>
            <w:tcW w:w="108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3E0B96">
        <w:tc>
          <w:tcPr>
            <w:tcW w:w="216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77777777" w:rsidR="003E0B96" w:rsidRDefault="003E0B96" w:rsidP="00492958">
            <w:pPr>
              <w:spacing w:line="276" w:lineRule="auto"/>
              <w:rPr>
                <w:lang w:eastAsia="ko-KR"/>
              </w:rPr>
            </w:pPr>
            <w:r>
              <w:rPr>
                <w:rFonts w:hint="eastAsia"/>
                <w:lang w:eastAsia="ko-KR"/>
              </w:rPr>
              <w:t>UnderKeelClearancePurposeType</w:t>
            </w:r>
          </w:p>
        </w:tc>
        <w:tc>
          <w:tcPr>
            <w:tcW w:w="108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77777777" w:rsidR="003E0B96" w:rsidRDefault="003E0B96" w:rsidP="006952C2">
            <w:pPr>
              <w:spacing w:after="0"/>
              <w:rPr>
                <w:lang w:eastAsia="ko-KR"/>
              </w:rPr>
            </w:pPr>
            <w:r>
              <w:rPr>
                <w:rFonts w:hint="eastAsia"/>
                <w:lang w:eastAsia="ko-KR"/>
              </w:rPr>
              <w:t xml:space="preserve">1: </w:t>
            </w:r>
            <w:r>
              <w:rPr>
                <w:lang w:eastAsia="ko-KR"/>
              </w:rPr>
              <w:t>prePlan</w:t>
            </w:r>
          </w:p>
          <w:p w14:paraId="5F96231D" w14:textId="77777777" w:rsidR="003E0B96" w:rsidRDefault="003E0B96" w:rsidP="006952C2">
            <w:pPr>
              <w:spacing w:before="0" w:after="0"/>
              <w:rPr>
                <w:lang w:eastAsia="ko-KR"/>
              </w:rPr>
            </w:pPr>
            <w:r>
              <w:rPr>
                <w:lang w:eastAsia="ko-KR"/>
              </w:rPr>
              <w:t>2: actualPlan</w:t>
            </w:r>
          </w:p>
          <w:p w14:paraId="1DCDF60A" w14:textId="77777777" w:rsidR="00E35A62" w:rsidRDefault="003E0B96" w:rsidP="006952C2">
            <w:pPr>
              <w:spacing w:before="0"/>
              <w:rPr>
                <w:lang w:eastAsia="ko-KR"/>
              </w:rPr>
            </w:pPr>
            <w:r>
              <w:rPr>
                <w:rFonts w:hint="eastAsia"/>
                <w:lang w:eastAsia="ko-KR"/>
              </w:rPr>
              <w:t>3: actualUpdate</w:t>
            </w: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3E0B96">
        <w:tc>
          <w:tcPr>
            <w:tcW w:w="216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7777777" w:rsidR="003E0B96" w:rsidRDefault="003E0B96" w:rsidP="00492958">
            <w:pPr>
              <w:spacing w:line="276" w:lineRule="auto"/>
              <w:rPr>
                <w:lang w:eastAsia="ko-KR"/>
              </w:rPr>
            </w:pPr>
            <w:r>
              <w:rPr>
                <w:rFonts w:hint="eastAsia"/>
                <w:lang w:eastAsia="ko-KR"/>
              </w:rPr>
              <w:t>UnderKeelClearanceCalculationRequested</w:t>
            </w:r>
          </w:p>
        </w:tc>
        <w:tc>
          <w:tcPr>
            <w:tcW w:w="108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77777777" w:rsidR="003E0B96" w:rsidRDefault="003E0B96" w:rsidP="006952C2">
            <w:pPr>
              <w:spacing w:after="0"/>
              <w:rPr>
                <w:lang w:eastAsia="ko-KR"/>
              </w:rPr>
            </w:pPr>
            <w:r>
              <w:rPr>
                <w:rFonts w:hint="eastAsia"/>
                <w:lang w:eastAsia="ko-KR"/>
              </w:rPr>
              <w:t xml:space="preserve">1: </w:t>
            </w:r>
            <w:r>
              <w:rPr>
                <w:lang w:eastAsia="ko-KR"/>
              </w:rPr>
              <w:t>timeWindow</w:t>
            </w:r>
          </w:p>
          <w:p w14:paraId="7750FC89" w14:textId="77777777" w:rsidR="00E35A62" w:rsidRDefault="003E0B96" w:rsidP="006952C2">
            <w:pPr>
              <w:spacing w:before="0"/>
              <w:rPr>
                <w:lang w:eastAsia="ko-KR"/>
              </w:rPr>
            </w:pPr>
            <w:r>
              <w:rPr>
                <w:lang w:eastAsia="ko-KR"/>
              </w:rPr>
              <w:t>2: maxDraught</w:t>
            </w: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3E0B96" w14:paraId="00F38E35" w14:textId="77777777" w:rsidTr="003E0B96">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r>
              <w:rPr>
                <w:rFonts w:hint="eastAsia"/>
                <w:lang w:eastAsia="ko-KR"/>
              </w:rPr>
              <w:t>fixedTimeRange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77777777" w:rsidR="003E0B96" w:rsidRPr="006952C2" w:rsidRDefault="003E0B96" w:rsidP="006952C2">
      <w:pPr>
        <w:pStyle w:val="Center"/>
        <w:jc w:val="left"/>
        <w:rPr>
          <w:rFonts w:ascii="Arial" w:hAnsi="Arial" w:cs="Arial"/>
        </w:rPr>
      </w:pPr>
    </w:p>
    <w:p w14:paraId="027E5035" w14:textId="77777777" w:rsidR="003E0B96" w:rsidRDefault="003E0B96" w:rsidP="006952C2">
      <w:pPr>
        <w:pStyle w:val="Annex-Heading3"/>
        <w:tabs>
          <w:tab w:val="clear" w:pos="426"/>
          <w:tab w:val="left" w:pos="709"/>
        </w:tabs>
        <w:rPr>
          <w:rFonts w:ascii="Times New Roman" w:hAnsi="Times New Roman"/>
          <w:szCs w:val="24"/>
        </w:rPr>
      </w:pPr>
      <w:bookmarkStart w:id="387" w:name="idmarkerx16777217x198100"/>
      <w:bookmarkStart w:id="388" w:name="_Toc527705896"/>
      <w:bookmarkStart w:id="389" w:name="_Toc528589784"/>
      <w:bookmarkEnd w:id="387"/>
      <w:r>
        <w:t>UnderKeelClearanceNonNavigableArea</w:t>
      </w:r>
      <w:bookmarkEnd w:id="388"/>
      <w:bookmarkEnd w:id="389"/>
    </w:p>
    <w:p w14:paraId="42D7ABC7" w14:textId="77777777" w:rsidR="00123836" w:rsidRDefault="003E0B96" w:rsidP="00A51240">
      <w:pPr>
        <w:spacing w:before="0"/>
      </w:pPr>
      <w:r>
        <w:t>Name: UnderKeelClearanceNonNavigableArea</w:t>
      </w:r>
    </w:p>
    <w:p w14:paraId="66E5BB0F" w14:textId="77777777" w:rsidR="00E35A62" w:rsidRDefault="003E0B96" w:rsidP="00A51240">
      <w:pPr>
        <w:spacing w:before="0"/>
      </w:pPr>
      <w:r>
        <w:t>Abstract type: false</w:t>
      </w:r>
    </w:p>
    <w:p w14:paraId="16462BBB" w14:textId="77777777" w:rsidR="00E35A62" w:rsidRDefault="003E0B96" w:rsidP="00A51240">
      <w:pPr>
        <w:spacing w:before="0"/>
      </w:pPr>
      <w:r>
        <w:lastRenderedPageBreak/>
        <w:t>Definition: Non Navigation Area.</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Supertype: FeatureType</w:t>
      </w:r>
    </w:p>
    <w:p w14:paraId="1B859843" w14:textId="77777777" w:rsidR="00E35A62" w:rsidRDefault="003E0B96" w:rsidP="00A51240">
      <w:pPr>
        <w:spacing w:before="0"/>
      </w:pPr>
      <w:r>
        <w:t>Feature use type: geographic</w:t>
      </w:r>
    </w:p>
    <w:p w14:paraId="6F2F0087" w14:textId="77777777" w:rsidR="003E0B96" w:rsidRDefault="003E0B96" w:rsidP="00A51240">
      <w:pPr>
        <w:spacing w:before="0"/>
      </w:pPr>
      <w:r>
        <w:t>Permitted primitives: surface</w:t>
      </w: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3E0B96">
        <w:trPr>
          <w:tblHeader/>
        </w:trPr>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3E0B96" w14:paraId="53788711"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041505" w14:textId="77777777" w:rsidR="003E0B96" w:rsidRDefault="003E0B96" w:rsidP="007334C8">
            <w:pPr>
              <w:spacing w:line="276" w:lineRule="auto"/>
            </w:pPr>
            <w:r>
              <w:t>scaleMinimum</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A718CA" w14:textId="77777777" w:rsidR="003E0B96" w:rsidRDefault="003E0B96" w:rsidP="007334C8">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6ECB29" w14:textId="77777777" w:rsidR="003E0B96" w:rsidRDefault="003E0B96" w:rsidP="007334C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4AC33" w14:textId="77777777" w:rsidR="003E0B96" w:rsidRDefault="003E0B96" w:rsidP="007334C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5FF053A" w14:textId="77777777" w:rsidR="003E0B96" w:rsidRDefault="003E0B96" w:rsidP="007334C8">
            <w:pPr>
              <w:spacing w:line="276" w:lineRule="auto"/>
            </w:pPr>
            <w:r>
              <w:t>false</w:t>
            </w:r>
          </w:p>
        </w:tc>
      </w:tr>
    </w:tbl>
    <w:p w14:paraId="51E280E6" w14:textId="77777777" w:rsidR="00123836" w:rsidRDefault="00123836" w:rsidP="006952C2">
      <w:pPr>
        <w:spacing w:before="0" w:after="0"/>
      </w:pPr>
    </w:p>
    <w:p w14:paraId="065AEDD7" w14:textId="77777777" w:rsidR="003E0B96" w:rsidRDefault="003E0B96" w:rsidP="006952C2">
      <w:pPr>
        <w:pStyle w:val="Annex-Heading3"/>
        <w:tabs>
          <w:tab w:val="clear" w:pos="426"/>
          <w:tab w:val="left" w:pos="709"/>
        </w:tabs>
        <w:rPr>
          <w:rFonts w:ascii="Times New Roman" w:hAnsi="Times New Roman"/>
          <w:szCs w:val="24"/>
        </w:rPr>
      </w:pPr>
      <w:bookmarkStart w:id="390" w:name="idmarkerx16777217x198807"/>
      <w:bookmarkStart w:id="391" w:name="_Toc527705897"/>
      <w:bookmarkStart w:id="392" w:name="_Toc528589785"/>
      <w:bookmarkEnd w:id="390"/>
      <w:r>
        <w:t>UnderKeelClearanceAlmost</w:t>
      </w:r>
      <w:r w:rsidR="0002483E">
        <w:t>N</w:t>
      </w:r>
      <w:r w:rsidR="00C92FE4">
        <w:t>on</w:t>
      </w:r>
      <w:r>
        <w:t>NavigableArea</w:t>
      </w:r>
      <w:bookmarkEnd w:id="391"/>
      <w:bookmarkEnd w:id="392"/>
    </w:p>
    <w:p w14:paraId="6962FBBD" w14:textId="77777777" w:rsidR="00123836" w:rsidRDefault="003E0B96" w:rsidP="00A51240">
      <w:pPr>
        <w:spacing w:before="0"/>
      </w:pPr>
      <w:r>
        <w:t>Name: UnderKeelClearanceAlmost</w:t>
      </w:r>
      <w:r w:rsidR="002F3F85">
        <w:t>N</w:t>
      </w:r>
      <w:r w:rsidR="00C92FE4">
        <w:t>on</w:t>
      </w:r>
      <w:r>
        <w:t>NavigableArea</w:t>
      </w:r>
    </w:p>
    <w:p w14:paraId="15606910" w14:textId="77777777" w:rsidR="00E35A62" w:rsidRDefault="003E0B96" w:rsidP="00A51240">
      <w:pPr>
        <w:spacing w:before="0"/>
      </w:pPr>
      <w:r>
        <w:t>Abstract type: false</w:t>
      </w:r>
    </w:p>
    <w:p w14:paraId="2EAB57C4" w14:textId="77777777" w:rsidR="00E35A62" w:rsidRDefault="003E0B96" w:rsidP="00A51240">
      <w:pPr>
        <w:spacing w:before="0"/>
      </w:pPr>
      <w:r>
        <w:t xml:space="preserve">Definition: Almost </w:t>
      </w:r>
      <w:r w:rsidR="002F3F85">
        <w:t>Non-</w:t>
      </w:r>
      <w:r>
        <w:t>Navigable Area.</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Supertype: FeatureType</w:t>
      </w:r>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147"/>
        <w:gridCol w:w="948"/>
        <w:gridCol w:w="677"/>
        <w:gridCol w:w="3165"/>
        <w:gridCol w:w="1072"/>
      </w:tblGrid>
      <w:tr w:rsidR="003E0B96" w14:paraId="7E0674B5" w14:textId="77777777" w:rsidTr="003E0B96">
        <w:trPr>
          <w:tblHeader/>
        </w:trPr>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r>
              <w:t>scaleMinimum</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77777777" w:rsidR="003E0B96" w:rsidRDefault="003E0B96" w:rsidP="0094165D">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3E0B96" w14:paraId="5BCD9421"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D97704" w14:textId="77777777" w:rsidR="003E0B96" w:rsidRDefault="003E0B96" w:rsidP="0094165D">
            <w:pPr>
              <w:spacing w:line="276" w:lineRule="auto"/>
              <w:rPr>
                <w:lang w:eastAsia="ko-KR"/>
              </w:rPr>
            </w:pPr>
            <w:r>
              <w:rPr>
                <w:lang w:eastAsia="ko-KR"/>
              </w:rPr>
              <w:t>distanceAboveUKCLimit_m</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CB7D3AF"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40A462" w14:textId="77777777" w:rsidR="003E0B96" w:rsidRDefault="003E0B96" w:rsidP="0094165D">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EF2C3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7F903E" w14:textId="77777777" w:rsidR="003E0B96" w:rsidRDefault="003E0B96" w:rsidP="0094165D">
            <w:pPr>
              <w:spacing w:line="276" w:lineRule="auto"/>
              <w:rPr>
                <w:lang w:eastAsia="ko-KR"/>
              </w:rPr>
            </w:pPr>
            <w:r>
              <w:rPr>
                <w:rFonts w:hint="eastAsia"/>
                <w:lang w:eastAsia="ko-KR"/>
              </w:rPr>
              <w:t>false</w:t>
            </w:r>
          </w:p>
        </w:tc>
      </w:tr>
    </w:tbl>
    <w:p w14:paraId="78B8AEB2" w14:textId="77777777" w:rsidR="003E0B96" w:rsidRDefault="003E0B96" w:rsidP="00A51240">
      <w:pPr>
        <w:pStyle w:val="Center"/>
        <w:jc w:val="left"/>
      </w:pPr>
    </w:p>
    <w:p w14:paraId="6012D467" w14:textId="77777777" w:rsidR="003E0B96" w:rsidRDefault="003E0B96" w:rsidP="002429AD">
      <w:pPr>
        <w:pStyle w:val="Annex-Heading3"/>
        <w:rPr>
          <w:rFonts w:ascii="Times New Roman" w:hAnsi="Times New Roman"/>
          <w:szCs w:val="24"/>
        </w:rPr>
      </w:pPr>
      <w:bookmarkStart w:id="393" w:name="_Toc527705898"/>
      <w:bookmarkStart w:id="394" w:name="_Toc528589786"/>
      <w:r>
        <w:t>UnderKeelClearanceControlPoint</w:t>
      </w:r>
      <w:bookmarkEnd w:id="393"/>
      <w:bookmarkEnd w:id="394"/>
    </w:p>
    <w:p w14:paraId="4D6B696E" w14:textId="77777777" w:rsidR="00123836" w:rsidRDefault="003E0B96" w:rsidP="00A51240">
      <w:pPr>
        <w:spacing w:before="0"/>
      </w:pPr>
      <w:r>
        <w:t>Name: UnderKeelClearanceControlPoint</w:t>
      </w:r>
    </w:p>
    <w:p w14:paraId="2CB87E06" w14:textId="77777777" w:rsidR="00123836" w:rsidRDefault="003E0B96" w:rsidP="00A51240">
      <w:pPr>
        <w:spacing w:before="0"/>
      </w:pPr>
      <w:r>
        <w:t>Abstract type: false</w:t>
      </w:r>
    </w:p>
    <w:p w14:paraId="3CC77696" w14:textId="77777777" w:rsidR="00123836" w:rsidRDefault="003E0B96" w:rsidP="00A51240">
      <w:pPr>
        <w:spacing w:before="0"/>
      </w:pPr>
      <w:r>
        <w:lastRenderedPageBreak/>
        <w:t>Definition: UnderKeelClearance ControlPoint</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Supertype: FeatureType</w:t>
      </w:r>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135"/>
        <w:gridCol w:w="1006"/>
        <w:gridCol w:w="674"/>
        <w:gridCol w:w="3122"/>
        <w:gridCol w:w="1072"/>
      </w:tblGrid>
      <w:tr w:rsidR="003E0B96" w14:paraId="363071CC" w14:textId="77777777" w:rsidTr="003E0B96">
        <w:trPr>
          <w:tblHeader/>
        </w:trPr>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77777777" w:rsidR="003E0B96" w:rsidRDefault="00D91CFA" w:rsidP="0094165D">
            <w:pPr>
              <w:spacing w:line="276" w:lineRule="auto"/>
            </w:pPr>
            <w:r>
              <w:t>N</w:t>
            </w:r>
            <w:r w:rsidR="003E0B96">
              <w:t>ame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77777777" w:rsidR="003E0B96" w:rsidRDefault="003E0B96" w:rsidP="0094165D">
            <w:pPr>
              <w:spacing w:line="276" w:lineRule="auto"/>
              <w:rPr>
                <w:lang w:eastAsia="ko-KR"/>
              </w:rPr>
            </w:pPr>
            <w:r>
              <w:rPr>
                <w:rFonts w:hint="eastAsia"/>
                <w:lang w:eastAsia="ko-KR"/>
              </w:rPr>
              <w:t>distanceAboveUKCLimit_m</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r>
              <w:rPr>
                <w:rFonts w:hint="eastAsia"/>
                <w:lang w:eastAsia="ko-KR"/>
              </w:rPr>
              <w:t>expectedPassingTime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r>
              <w:rPr>
                <w:rFonts w:hint="eastAsia"/>
                <w:lang w:eastAsia="ko-KR"/>
              </w:rPr>
              <w:t>expectedPassingSpeed</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3E0B96" w14:paraId="0BB2219E"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r>
              <w:rPr>
                <w:rFonts w:hint="eastAsia"/>
                <w:lang w:eastAsia="ko-KR"/>
              </w:rPr>
              <w:t>fixedTimeRange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77777777" w:rsidR="00F84270" w:rsidRDefault="00D01920" w:rsidP="002429AD">
      <w:pPr>
        <w:pStyle w:val="Annex0"/>
      </w:pPr>
      <w:bookmarkStart w:id="395" w:name="_Toc528325769"/>
      <w:bookmarkStart w:id="396" w:name="_Toc3206198"/>
      <w:bookmarkEnd w:id="395"/>
      <w:r w:rsidRPr="00D129DC">
        <w:lastRenderedPageBreak/>
        <w:t>Portrayal Catalogue</w:t>
      </w:r>
      <w:bookmarkEnd w:id="396"/>
    </w:p>
    <w:p w14:paraId="7F653339" w14:textId="61D2C2DA"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 xml:space="preserve">a machine 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77777777" w:rsidR="003E0B96" w:rsidRDefault="003E0B96" w:rsidP="00B51614">
      <w:pPr>
        <w:pStyle w:val="Annexheader-level2"/>
        <w:rPr>
          <w:rFonts w:ascii="Times New Roman" w:hAnsi="Times New Roman"/>
          <w:szCs w:val="24"/>
        </w:rPr>
      </w:pPr>
      <w:bookmarkStart w:id="397" w:name="_Toc527707420"/>
      <w:bookmarkStart w:id="398" w:name="_Toc528589788"/>
      <w:bookmarkStart w:id="399" w:name="_Toc516378"/>
      <w:bookmarkStart w:id="400" w:name="_Toc3206199"/>
      <w:r>
        <w:t>Catalogue header information</w:t>
      </w:r>
      <w:bookmarkEnd w:id="397"/>
      <w:bookmarkEnd w:id="398"/>
      <w:bookmarkEnd w:id="399"/>
      <w:bookmarkEnd w:id="400"/>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77777777" w:rsidR="006916E5" w:rsidRDefault="003E0B96" w:rsidP="00A51240">
      <w:pPr>
        <w:spacing w:before="0"/>
      </w:pPr>
      <w:r>
        <w:t>Version Number:</w:t>
      </w:r>
    </w:p>
    <w:p w14:paraId="7426E8C6" w14:textId="77777777" w:rsidR="003E0B96" w:rsidRDefault="003E0B96" w:rsidP="00A51240">
      <w:pPr>
        <w:spacing w:before="0"/>
      </w:pPr>
      <w:r>
        <w:t>Version date: 2018-10-19</w:t>
      </w:r>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r w:rsidRPr="0094165D">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r w:rsidRPr="0094165D">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r w:rsidRPr="0094165D">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r w:rsidRPr="0094165D">
              <w:rPr>
                <w:b/>
                <w:bCs/>
                <w:sz w:val="18"/>
              </w:rPr>
              <w:t>electronicMailAddress</w:t>
            </w:r>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77777777" w:rsidR="003E0B96" w:rsidRDefault="003E0B96" w:rsidP="00B51614">
      <w:pPr>
        <w:pStyle w:val="Annexheader-level2"/>
        <w:rPr>
          <w:rFonts w:ascii="Times New Roman" w:hAnsi="Times New Roman"/>
          <w:szCs w:val="24"/>
        </w:rPr>
      </w:pPr>
      <w:r>
        <w:br w:type="page"/>
      </w:r>
      <w:bookmarkStart w:id="401" w:name="_Toc527707421"/>
      <w:bookmarkStart w:id="402" w:name="_Toc528589789"/>
      <w:bookmarkStart w:id="403" w:name="_Toc516379"/>
      <w:bookmarkStart w:id="404" w:name="_Toc3206200"/>
      <w:r>
        <w:lastRenderedPageBreak/>
        <w:t>Definition Sources</w:t>
      </w:r>
      <w:bookmarkEnd w:id="401"/>
      <w:bookmarkEnd w:id="402"/>
      <w:bookmarkEnd w:id="403"/>
      <w:bookmarkEnd w:id="404"/>
    </w:p>
    <w:p w14:paraId="099D39B6" w14:textId="77777777" w:rsidR="003E0B96" w:rsidRDefault="003E0B96" w:rsidP="00A51240">
      <w:pPr>
        <w:spacing w:before="0"/>
      </w:pPr>
      <w:r>
        <w:t>No definition sources in catalogue</w:t>
      </w:r>
      <w:r w:rsidR="00E710B7">
        <w:t>.</w:t>
      </w:r>
    </w:p>
    <w:p w14:paraId="6FBBB8C8" w14:textId="77777777" w:rsidR="003E0B96" w:rsidRDefault="003E0B96" w:rsidP="00B51614">
      <w:pPr>
        <w:pStyle w:val="Annexheader-level2"/>
        <w:rPr>
          <w:rFonts w:ascii="Times New Roman" w:hAnsi="Times New Roman"/>
          <w:szCs w:val="24"/>
        </w:rPr>
      </w:pPr>
      <w:r>
        <w:br w:type="page"/>
      </w:r>
      <w:bookmarkStart w:id="405" w:name="_Toc527707422"/>
      <w:bookmarkStart w:id="406" w:name="_Toc528589790"/>
      <w:bookmarkStart w:id="407" w:name="_Toc516380"/>
      <w:bookmarkStart w:id="408" w:name="_Toc3206201"/>
      <w:r>
        <w:lastRenderedPageBreak/>
        <w:t>Color Profiles</w:t>
      </w:r>
      <w:bookmarkEnd w:id="405"/>
      <w:bookmarkEnd w:id="406"/>
      <w:bookmarkEnd w:id="407"/>
      <w:bookmarkEnd w:id="408"/>
    </w:p>
    <w:p w14:paraId="0FACBD4E" w14:textId="11F82A58" w:rsidR="003E0B96" w:rsidRDefault="003E0B96" w:rsidP="00A51240">
      <w:pPr>
        <w:pStyle w:val="Annex-Heading3"/>
        <w:tabs>
          <w:tab w:val="clear" w:pos="426"/>
          <w:tab w:val="left" w:pos="709"/>
        </w:tabs>
        <w:spacing w:line="240" w:lineRule="auto"/>
        <w:rPr>
          <w:rFonts w:ascii="Times New Roman" w:hAnsi="Times New Roman"/>
          <w:szCs w:val="24"/>
        </w:rPr>
      </w:pPr>
      <w:bookmarkStart w:id="409" w:name="_Toc527707423"/>
      <w:bookmarkStart w:id="410" w:name="_Toc528589791"/>
      <w:r>
        <w:t>UKC color profile</w:t>
      </w:r>
      <w:bookmarkEnd w:id="409"/>
      <w:bookmarkEnd w:id="410"/>
    </w:p>
    <w:p w14:paraId="70E71B7F" w14:textId="77777777" w:rsidR="006916E5" w:rsidRDefault="003E0B96" w:rsidP="00A51240">
      <w:pPr>
        <w:spacing w:before="0"/>
        <w:jc w:val="left"/>
      </w:pPr>
      <w:r>
        <w:t>Name: UKC color profile</w:t>
      </w:r>
    </w:p>
    <w:p w14:paraId="6D16BFE2" w14:textId="77777777" w:rsidR="003E0B96" w:rsidRDefault="003E0B96" w:rsidP="00A51240">
      <w:pPr>
        <w:spacing w:before="0"/>
        <w:jc w:val="left"/>
      </w:pPr>
      <w:r>
        <w:t>Description: Color profile for UKC information</w:t>
      </w:r>
    </w:p>
    <w:p w14:paraId="1CCC3EE9" w14:textId="77777777" w:rsidR="006916E5" w:rsidRDefault="003E0B96" w:rsidP="00A51240">
      <w:pPr>
        <w:spacing w:before="0"/>
        <w:jc w:val="left"/>
      </w:pPr>
      <w:r>
        <w:t>ID: UKCColorProfile</w:t>
      </w:r>
    </w:p>
    <w:p w14:paraId="62962338" w14:textId="77777777" w:rsidR="006916E5" w:rsidRDefault="003E0B96" w:rsidP="00A51240">
      <w:pPr>
        <w:spacing w:before="0"/>
        <w:jc w:val="left"/>
      </w:pPr>
      <w:r>
        <w:t>Language: en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File Type: ColorProfile</w:t>
      </w:r>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7777777" w:rsidR="003E0B96" w:rsidRDefault="003E0B96" w:rsidP="00B51614">
      <w:pPr>
        <w:pStyle w:val="Annexheader-level2"/>
      </w:pPr>
      <w:bookmarkStart w:id="411" w:name="_Toc527707424"/>
      <w:bookmarkStart w:id="412" w:name="_Toc528589792"/>
      <w:bookmarkStart w:id="413" w:name="_Toc516381"/>
      <w:bookmarkStart w:id="414" w:name="_Toc3206202"/>
      <w:r w:rsidRPr="002464F7">
        <w:lastRenderedPageBreak/>
        <w:t>Symbols</w:t>
      </w:r>
      <w:bookmarkEnd w:id="411"/>
      <w:bookmarkEnd w:id="412"/>
      <w:bookmarkEnd w:id="413"/>
      <w:bookmarkEnd w:id="414"/>
    </w:p>
    <w:p w14:paraId="472A99F2" w14:textId="27C16EE1" w:rsidR="003E0B96" w:rsidRDefault="003E0B96" w:rsidP="00A51240">
      <w:pPr>
        <w:pStyle w:val="Annex-Heading3"/>
        <w:tabs>
          <w:tab w:val="clear" w:pos="426"/>
          <w:tab w:val="left" w:pos="709"/>
        </w:tabs>
        <w:spacing w:line="240" w:lineRule="auto"/>
        <w:rPr>
          <w:rFonts w:ascii="Times New Roman" w:hAnsi="Times New Roman"/>
          <w:szCs w:val="24"/>
        </w:rPr>
      </w:pPr>
      <w:bookmarkStart w:id="415" w:name="_Toc527707425"/>
      <w:bookmarkStart w:id="416" w:name="_Toc528589793"/>
      <w:r>
        <w:t>Control Point</w:t>
      </w:r>
      <w:bookmarkEnd w:id="415"/>
      <w:bookmarkEnd w:id="416"/>
    </w:p>
    <w:p w14:paraId="4860BE4B" w14:textId="77777777" w:rsidR="006916E5" w:rsidRDefault="003E0B96" w:rsidP="00A51240">
      <w:pPr>
        <w:spacing w:before="0"/>
      </w:pPr>
      <w:r>
        <w:t>Name: Control Point</w:t>
      </w:r>
    </w:p>
    <w:p w14:paraId="427113DE" w14:textId="77777777" w:rsidR="003E0B96" w:rsidRDefault="003E0B96" w:rsidP="00A51240">
      <w:pPr>
        <w:spacing w:before="0"/>
      </w:pPr>
      <w:r>
        <w:t>Description: Control Point in UKC</w:t>
      </w:r>
    </w:p>
    <w:p w14:paraId="07141693" w14:textId="77777777" w:rsidR="006916E5" w:rsidRDefault="003E0B96" w:rsidP="00A51240">
      <w:pPr>
        <w:spacing w:before="0"/>
      </w:pPr>
      <w:r>
        <w:t>ID: CP</w:t>
      </w:r>
    </w:p>
    <w:p w14:paraId="28B2C099" w14:textId="77777777" w:rsidR="006916E5" w:rsidRDefault="003E0B96" w:rsidP="00A51240">
      <w:pPr>
        <w:spacing w:before="0"/>
      </w:pPr>
      <w:r>
        <w:t>Language: en (English)</w:t>
      </w:r>
    </w:p>
    <w:p w14:paraId="6C937416" w14:textId="77777777" w:rsidR="006916E5" w:rsidRDefault="003E0B96" w:rsidP="00A51240">
      <w:pPr>
        <w:spacing w:before="0"/>
      </w:pPr>
      <w:r>
        <w:t>Remarks:</w:t>
      </w:r>
    </w:p>
    <w:p w14:paraId="6FD96D45" w14:textId="77777777" w:rsidR="006916E5" w:rsidRDefault="003E0B96" w:rsidP="00A51240">
      <w:pPr>
        <w:spacing w:before="0"/>
      </w:pPr>
      <w:r>
        <w:t>File Name: CP.svg</w:t>
      </w:r>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77777777" w:rsidR="003E0B96" w:rsidRDefault="003E0B96" w:rsidP="00A51240">
      <w:pPr>
        <w:spacing w:before="0"/>
      </w:pPr>
    </w:p>
    <w:p w14:paraId="2802B706" w14:textId="77777777" w:rsidR="003E0B96" w:rsidRDefault="003E0B96" w:rsidP="00B51614">
      <w:pPr>
        <w:pStyle w:val="Annexheader-level2"/>
      </w:pPr>
      <w:r>
        <w:br w:type="page"/>
      </w:r>
      <w:bookmarkStart w:id="417" w:name="_Toc527707426"/>
      <w:bookmarkStart w:id="418" w:name="_Toc528589794"/>
      <w:bookmarkStart w:id="419" w:name="_Toc516382"/>
      <w:bookmarkStart w:id="420" w:name="_Toc3206203"/>
      <w:r>
        <w:rPr>
          <w:rFonts w:hint="eastAsia"/>
        </w:rPr>
        <w:lastRenderedPageBreak/>
        <w:t>Line</w:t>
      </w:r>
      <w:r>
        <w:t xml:space="preserve"> </w:t>
      </w:r>
      <w:r>
        <w:rPr>
          <w:rFonts w:hint="eastAsia"/>
        </w:rPr>
        <w:t>styles</w:t>
      </w:r>
      <w:bookmarkEnd w:id="417"/>
      <w:bookmarkEnd w:id="418"/>
      <w:bookmarkEnd w:id="419"/>
      <w:bookmarkEnd w:id="420"/>
    </w:p>
    <w:p w14:paraId="0B342272" w14:textId="77777777" w:rsidR="003E0B96" w:rsidRDefault="0004420E" w:rsidP="00A51240">
      <w:pPr>
        <w:spacing w:before="0"/>
        <w:rPr>
          <w:lang w:eastAsia="ko-KR"/>
        </w:rPr>
      </w:pPr>
      <w:r>
        <w:rPr>
          <w:lang w:eastAsia="ko-KR"/>
        </w:rPr>
        <w:t>(No description)</w:t>
      </w:r>
    </w:p>
    <w:p w14:paraId="6A1A2AE8" w14:textId="77777777" w:rsidR="003E0B96" w:rsidRDefault="003E0B96" w:rsidP="00B51614">
      <w:pPr>
        <w:pStyle w:val="Annexheader-level2"/>
      </w:pPr>
      <w:r>
        <w:br w:type="page"/>
      </w:r>
      <w:bookmarkStart w:id="421" w:name="_Toc527707428"/>
      <w:bookmarkStart w:id="422" w:name="_Toc528589796"/>
      <w:bookmarkStart w:id="423" w:name="_Toc516383"/>
      <w:bookmarkStart w:id="424" w:name="_Toc3206204"/>
      <w:r>
        <w:rPr>
          <w:rFonts w:hint="eastAsia"/>
        </w:rPr>
        <w:lastRenderedPageBreak/>
        <w:t>Area Fills</w:t>
      </w:r>
      <w:bookmarkEnd w:id="421"/>
      <w:bookmarkEnd w:id="422"/>
      <w:bookmarkEnd w:id="423"/>
      <w:bookmarkEnd w:id="424"/>
    </w:p>
    <w:p w14:paraId="08ECE8AA" w14:textId="68EBE617" w:rsidR="003E0B96" w:rsidRDefault="003E0B96" w:rsidP="007D127A">
      <w:pPr>
        <w:pStyle w:val="Annex-Heading3"/>
        <w:tabs>
          <w:tab w:val="clear" w:pos="426"/>
          <w:tab w:val="left" w:pos="709"/>
        </w:tabs>
        <w:spacing w:line="240" w:lineRule="auto"/>
        <w:rPr>
          <w:rFonts w:ascii="Times New Roman" w:hAnsi="Times New Roman"/>
          <w:szCs w:val="24"/>
        </w:rPr>
      </w:pPr>
      <w:bookmarkStart w:id="425" w:name="_Toc527707429"/>
      <w:bookmarkStart w:id="426" w:name="_Toc528589797"/>
      <w:r>
        <w:t xml:space="preserve">Almost </w:t>
      </w:r>
      <w:r w:rsidR="002F3F85">
        <w:t>Non-</w:t>
      </w:r>
      <w:r>
        <w:t>Navigable Area</w:t>
      </w:r>
      <w:bookmarkEnd w:id="425"/>
      <w:bookmarkEnd w:id="426"/>
    </w:p>
    <w:p w14:paraId="03A68832" w14:textId="77777777" w:rsidR="006916E5" w:rsidRDefault="003E0B96" w:rsidP="007D127A">
      <w:pPr>
        <w:spacing w:before="0"/>
      </w:pPr>
      <w:r>
        <w:t xml:space="preserve">Name: Almost </w:t>
      </w:r>
      <w:r w:rsidR="002F3F85">
        <w:t>Non-</w:t>
      </w:r>
      <w:r>
        <w:t>Navigable Area</w:t>
      </w:r>
    </w:p>
    <w:p w14:paraId="26C38FC0" w14:textId="77777777" w:rsidR="003E0B96" w:rsidRDefault="003E0B96" w:rsidP="007D127A">
      <w:pPr>
        <w:spacing w:before="0"/>
      </w:pPr>
      <w:r>
        <w:t>Description:</w:t>
      </w:r>
    </w:p>
    <w:p w14:paraId="376E8B52" w14:textId="77777777" w:rsidR="006916E5" w:rsidRDefault="003E0B96" w:rsidP="007D127A">
      <w:pPr>
        <w:spacing w:before="0"/>
      </w:pPr>
      <w:r>
        <w:t>ID: ANARemarks</w:t>
      </w:r>
    </w:p>
    <w:p w14:paraId="26E3A913" w14:textId="77777777" w:rsidR="006916E5" w:rsidRDefault="003E0B96" w:rsidP="007D127A">
      <w:pPr>
        <w:spacing w:before="0"/>
      </w:pPr>
      <w:r>
        <w:t>File Name: ANA.xml</w:t>
      </w:r>
    </w:p>
    <w:p w14:paraId="06DA010B" w14:textId="77777777" w:rsidR="003E0B96" w:rsidRDefault="003E0B96" w:rsidP="007D127A">
      <w:pPr>
        <w:spacing w:before="0"/>
      </w:pPr>
      <w:r>
        <w:t>File Type: AreaFill</w:t>
      </w:r>
    </w:p>
    <w:p w14:paraId="7466ACE1" w14:textId="77777777" w:rsidR="003E0B96" w:rsidRDefault="003E0B96" w:rsidP="007D127A">
      <w:pPr>
        <w:spacing w:before="0"/>
      </w:pPr>
      <w:r>
        <w:t>File Format: XML</w:t>
      </w:r>
    </w:p>
    <w:p w14:paraId="6D433505" w14:textId="77777777" w:rsidR="003E0B96" w:rsidRDefault="003E0B96" w:rsidP="007D127A">
      <w:pPr>
        <w:pStyle w:val="Annex-Heading3"/>
        <w:tabs>
          <w:tab w:val="clear" w:pos="426"/>
          <w:tab w:val="left" w:pos="709"/>
        </w:tabs>
        <w:spacing w:line="240" w:lineRule="auto"/>
        <w:rPr>
          <w:rFonts w:ascii="Times New Roman" w:hAnsi="Times New Roman"/>
          <w:szCs w:val="24"/>
        </w:rPr>
      </w:pPr>
      <w:bookmarkStart w:id="427" w:name="_Toc527707430"/>
      <w:bookmarkStart w:id="428" w:name="_Toc528589798"/>
      <w:r>
        <w:t>Non Navigable Area</w:t>
      </w:r>
      <w:bookmarkEnd w:id="427"/>
      <w:bookmarkEnd w:id="428"/>
    </w:p>
    <w:p w14:paraId="4655F9C0" w14:textId="77777777" w:rsidR="006916E5" w:rsidRDefault="003E0B96" w:rsidP="007D127A">
      <w:pPr>
        <w:spacing w:before="0"/>
      </w:pPr>
      <w:r>
        <w:t>Name: Non Navigable Area</w:t>
      </w:r>
    </w:p>
    <w:p w14:paraId="6B5B1B2E" w14:textId="77777777" w:rsidR="003E0B96" w:rsidRDefault="003E0B96" w:rsidP="007D127A">
      <w:pPr>
        <w:spacing w:before="0"/>
      </w:pPr>
      <w:r>
        <w:t>Description:</w:t>
      </w:r>
    </w:p>
    <w:p w14:paraId="212EAB26" w14:textId="77777777" w:rsidR="006916E5" w:rsidRDefault="003E0B96" w:rsidP="007D127A">
      <w:pPr>
        <w:spacing w:before="0"/>
      </w:pPr>
      <w:r>
        <w:t>ID: ANA</w:t>
      </w:r>
    </w:p>
    <w:p w14:paraId="166898F7" w14:textId="77777777" w:rsidR="006916E5" w:rsidRDefault="003E0B96" w:rsidP="007D127A">
      <w:pPr>
        <w:spacing w:before="0"/>
      </w:pPr>
      <w:r>
        <w:t>Remarks:</w:t>
      </w:r>
    </w:p>
    <w:p w14:paraId="45C0EC22" w14:textId="77777777" w:rsidR="006916E5" w:rsidRDefault="003E0B96" w:rsidP="007D127A">
      <w:pPr>
        <w:spacing w:before="0"/>
      </w:pPr>
      <w:r>
        <w:t>File Name: NNA.xml</w:t>
      </w:r>
    </w:p>
    <w:p w14:paraId="152FBB3B" w14:textId="77777777" w:rsidR="003E0B96" w:rsidRDefault="003E0B96" w:rsidP="007D127A">
      <w:pPr>
        <w:spacing w:before="0"/>
      </w:pPr>
      <w:r>
        <w:t>File Type: AreaFill</w:t>
      </w:r>
    </w:p>
    <w:p w14:paraId="632E88F8" w14:textId="77777777" w:rsidR="003E0B96" w:rsidRDefault="003E0B96" w:rsidP="007D127A">
      <w:pPr>
        <w:spacing w:before="0"/>
      </w:pPr>
      <w:r>
        <w:t>File Format: XML</w:t>
      </w:r>
    </w:p>
    <w:p w14:paraId="0B497753" w14:textId="77777777" w:rsidR="003E0B96" w:rsidRDefault="003E0B96" w:rsidP="00B51614">
      <w:pPr>
        <w:pStyle w:val="Annexheader-level2"/>
      </w:pPr>
      <w:r>
        <w:br w:type="page"/>
      </w:r>
      <w:bookmarkStart w:id="429" w:name="_Toc527707431"/>
      <w:bookmarkStart w:id="430" w:name="_Toc528589799"/>
      <w:bookmarkStart w:id="431" w:name="_Toc516384"/>
      <w:bookmarkStart w:id="432" w:name="_Toc3206205"/>
      <w:r>
        <w:rPr>
          <w:rFonts w:hint="eastAsia"/>
        </w:rPr>
        <w:lastRenderedPageBreak/>
        <w:t>Fonts</w:t>
      </w:r>
      <w:bookmarkEnd w:id="429"/>
      <w:bookmarkEnd w:id="430"/>
      <w:bookmarkEnd w:id="431"/>
      <w:bookmarkEnd w:id="432"/>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77777777" w:rsidR="003E0B96" w:rsidRDefault="003E0B96" w:rsidP="00B51614">
      <w:pPr>
        <w:pStyle w:val="Annexheader-level2"/>
      </w:pPr>
      <w:r>
        <w:br w:type="page"/>
      </w:r>
      <w:bookmarkStart w:id="433" w:name="_Toc527707432"/>
      <w:bookmarkStart w:id="434" w:name="_Toc528589800"/>
      <w:bookmarkStart w:id="435" w:name="_Toc516385"/>
      <w:bookmarkStart w:id="436" w:name="_Toc3206206"/>
      <w:r>
        <w:lastRenderedPageBreak/>
        <w:t>Viewing Group</w:t>
      </w:r>
      <w:bookmarkEnd w:id="433"/>
      <w:bookmarkEnd w:id="434"/>
      <w:bookmarkEnd w:id="435"/>
      <w:bookmarkEnd w:id="436"/>
    </w:p>
    <w:p w14:paraId="2E9275E8" w14:textId="77777777" w:rsidR="003E0B96" w:rsidRDefault="003E0B96" w:rsidP="007D127A">
      <w:pPr>
        <w:spacing w:before="0"/>
        <w:rPr>
          <w:lang w:eastAsia="ko-KR"/>
        </w:rPr>
      </w:pPr>
      <w:r>
        <w:rPr>
          <w:lang w:eastAsia="ko-KR"/>
        </w:rPr>
        <w:t>(No description)</w:t>
      </w:r>
    </w:p>
    <w:p w14:paraId="43C21F0C" w14:textId="77777777" w:rsidR="003E0B96" w:rsidRDefault="003E0B96" w:rsidP="003E0B96">
      <w:pPr>
        <w:rPr>
          <w:lang w:eastAsia="ko-KR"/>
        </w:rPr>
      </w:pPr>
    </w:p>
    <w:p w14:paraId="092DDA11" w14:textId="77777777" w:rsidR="003E0B96" w:rsidRDefault="003E0B96" w:rsidP="00B51614">
      <w:pPr>
        <w:pStyle w:val="Annexheader-level2"/>
      </w:pPr>
      <w:r>
        <w:br w:type="page"/>
      </w:r>
      <w:bookmarkStart w:id="437" w:name="_Toc527707433"/>
      <w:bookmarkStart w:id="438" w:name="_Toc528589801"/>
      <w:bookmarkStart w:id="439" w:name="_Toc516386"/>
      <w:bookmarkStart w:id="440" w:name="_Toc3206207"/>
      <w:r>
        <w:rPr>
          <w:rFonts w:hint="eastAsia"/>
        </w:rPr>
        <w:lastRenderedPageBreak/>
        <w:t>Rules</w:t>
      </w:r>
      <w:bookmarkEnd w:id="437"/>
      <w:bookmarkEnd w:id="438"/>
      <w:bookmarkEnd w:id="439"/>
      <w:bookmarkEnd w:id="440"/>
    </w:p>
    <w:p w14:paraId="3F137553" w14:textId="0989EC49" w:rsidR="003E0B96" w:rsidRDefault="003E0B96" w:rsidP="007D127A">
      <w:pPr>
        <w:pStyle w:val="Annex-Heading3"/>
        <w:tabs>
          <w:tab w:val="clear" w:pos="426"/>
          <w:tab w:val="left" w:pos="709"/>
        </w:tabs>
        <w:spacing w:line="240" w:lineRule="auto"/>
        <w:rPr>
          <w:rFonts w:ascii="Times New Roman" w:hAnsi="Times New Roman"/>
          <w:szCs w:val="24"/>
        </w:rPr>
      </w:pPr>
      <w:bookmarkStart w:id="441" w:name="_Toc527707434"/>
      <w:bookmarkStart w:id="442" w:name="_Toc528589802"/>
      <w:r>
        <w:t>Main rule set</w:t>
      </w:r>
      <w:bookmarkEnd w:id="441"/>
      <w:bookmarkEnd w:id="442"/>
    </w:p>
    <w:p w14:paraId="6888BF00" w14:textId="77777777" w:rsidR="006916E5" w:rsidRDefault="003E0B96" w:rsidP="007D127A">
      <w:pPr>
        <w:spacing w:before="0"/>
      </w:pPr>
      <w:r>
        <w:t>Name: Main rule set</w:t>
      </w:r>
    </w:p>
    <w:p w14:paraId="611458A3" w14:textId="77777777" w:rsidR="003E0B96" w:rsidRDefault="003E0B96" w:rsidP="007D127A">
      <w:pPr>
        <w:spacing w:before="0"/>
      </w:pPr>
      <w:r>
        <w:t>Description:</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pPr>
      <w:r>
        <w:t>Rule Type: TopLevelTemplate</w:t>
      </w:r>
    </w:p>
    <w:p w14:paraId="0D7A76A3" w14:textId="77777777" w:rsidR="003E0B96" w:rsidRDefault="003E0B96" w:rsidP="007D127A">
      <w:pPr>
        <w:pStyle w:val="Annex-Heading3"/>
        <w:tabs>
          <w:tab w:val="clear" w:pos="426"/>
          <w:tab w:val="left" w:pos="709"/>
        </w:tabs>
        <w:spacing w:line="240" w:lineRule="auto"/>
        <w:rPr>
          <w:rFonts w:ascii="Times New Roman" w:hAnsi="Times New Roman"/>
          <w:szCs w:val="24"/>
        </w:rPr>
      </w:pPr>
      <w:bookmarkStart w:id="443" w:name="_Toc527707435"/>
      <w:bookmarkStart w:id="444" w:name="_Toc528589803"/>
      <w:r>
        <w:t>Control Point</w:t>
      </w:r>
      <w:bookmarkEnd w:id="443"/>
      <w:bookmarkEnd w:id="444"/>
    </w:p>
    <w:p w14:paraId="2E260609" w14:textId="77777777" w:rsidR="006916E5" w:rsidRDefault="003E0B96" w:rsidP="007D127A">
      <w:pPr>
        <w:spacing w:before="0"/>
      </w:pPr>
      <w:r>
        <w:t>Name: Control Point</w:t>
      </w:r>
    </w:p>
    <w:p w14:paraId="03C2514D" w14:textId="77777777" w:rsidR="003E0B96" w:rsidRDefault="003E0B96" w:rsidP="007D127A">
      <w:pPr>
        <w:spacing w:before="0"/>
      </w:pPr>
      <w:r>
        <w:t>Description:</w:t>
      </w:r>
    </w:p>
    <w:p w14:paraId="50B5BC21" w14:textId="77777777" w:rsidR="006916E5" w:rsidRDefault="003E0B96" w:rsidP="007D127A">
      <w:pPr>
        <w:spacing w:before="0"/>
      </w:pPr>
      <w:r>
        <w:t>ID: controlpoint</w:t>
      </w:r>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Rule Type: SubTemplate</w:t>
      </w:r>
    </w:p>
    <w:p w14:paraId="5F640FB1" w14:textId="77777777" w:rsidR="003E0B96" w:rsidRDefault="003E0B96" w:rsidP="007D127A">
      <w:pPr>
        <w:pStyle w:val="Annex-Heading3"/>
        <w:tabs>
          <w:tab w:val="clear" w:pos="426"/>
          <w:tab w:val="left" w:pos="709"/>
        </w:tabs>
        <w:spacing w:line="240" w:lineRule="auto"/>
        <w:rPr>
          <w:rFonts w:ascii="Times New Roman" w:hAnsi="Times New Roman"/>
          <w:szCs w:val="24"/>
        </w:rPr>
      </w:pPr>
      <w:bookmarkStart w:id="445" w:name="_Toc527707436"/>
      <w:bookmarkStart w:id="446" w:name="_Toc528589804"/>
      <w:r>
        <w:t>Information Box</w:t>
      </w:r>
      <w:bookmarkEnd w:id="445"/>
      <w:bookmarkEnd w:id="446"/>
    </w:p>
    <w:p w14:paraId="1CBAD70A" w14:textId="77777777" w:rsidR="006916E5" w:rsidRDefault="003E0B96" w:rsidP="007D127A">
      <w:pPr>
        <w:spacing w:before="0"/>
      </w:pPr>
      <w:r>
        <w:t>Name: Information Box</w:t>
      </w:r>
    </w:p>
    <w:p w14:paraId="46D85706" w14:textId="77777777" w:rsidR="003E0B96" w:rsidRDefault="003E0B96" w:rsidP="007D127A">
      <w:pPr>
        <w:spacing w:before="0"/>
      </w:pPr>
      <w:r>
        <w:t>Description:</w:t>
      </w:r>
    </w:p>
    <w:p w14:paraId="748F6A73" w14:textId="77777777" w:rsidR="006916E5" w:rsidRDefault="003E0B96" w:rsidP="007D127A">
      <w:pPr>
        <w:spacing w:before="0"/>
      </w:pPr>
      <w:r>
        <w:t>ID: InformationBox</w:t>
      </w:r>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Rule Type: SubTemplate</w:t>
      </w:r>
    </w:p>
    <w:p w14:paraId="637EF674" w14:textId="77777777" w:rsidR="003E0B96" w:rsidRDefault="003E0B96" w:rsidP="00505136">
      <w:pPr>
        <w:pStyle w:val="Annex-Heading3"/>
        <w:keepLines/>
        <w:tabs>
          <w:tab w:val="clear" w:pos="426"/>
          <w:tab w:val="left" w:pos="709"/>
        </w:tabs>
        <w:spacing w:line="240" w:lineRule="auto"/>
        <w:rPr>
          <w:rFonts w:ascii="Times New Roman" w:hAnsi="Times New Roman"/>
          <w:szCs w:val="24"/>
        </w:rPr>
      </w:pPr>
      <w:bookmarkStart w:id="447" w:name="_Toc527707437"/>
      <w:bookmarkStart w:id="448" w:name="_Toc528589805"/>
      <w:r>
        <w:lastRenderedPageBreak/>
        <w:t xml:space="preserve">Almost </w:t>
      </w:r>
      <w:r w:rsidR="00C92FE4">
        <w:t xml:space="preserve">Non </w:t>
      </w:r>
      <w:r>
        <w:t>Navigable Area</w:t>
      </w:r>
      <w:bookmarkEnd w:id="447"/>
      <w:bookmarkEnd w:id="448"/>
    </w:p>
    <w:p w14:paraId="18C1B388" w14:textId="77777777" w:rsidR="006916E5" w:rsidRDefault="003E0B96" w:rsidP="00505136">
      <w:pPr>
        <w:keepNext/>
        <w:keepLines/>
        <w:spacing w:before="0"/>
      </w:pPr>
      <w:r>
        <w:t xml:space="preserve">Name: Almost </w:t>
      </w:r>
      <w:r w:rsidR="00C92FE4">
        <w:t xml:space="preserve">Non </w:t>
      </w:r>
      <w:r>
        <w:t>Navigable Area</w:t>
      </w:r>
    </w:p>
    <w:p w14:paraId="5A1137C1" w14:textId="77777777" w:rsidR="003E0B96" w:rsidRDefault="003E0B96" w:rsidP="00505136">
      <w:pPr>
        <w:keepNext/>
        <w:keepLines/>
        <w:spacing w:before="0"/>
      </w:pPr>
      <w:r>
        <w:t>Description:</w:t>
      </w:r>
    </w:p>
    <w:p w14:paraId="6194CEAA" w14:textId="77777777" w:rsidR="001406A3" w:rsidRDefault="003E0B96" w:rsidP="00505136">
      <w:pPr>
        <w:keepNext/>
        <w:keepLines/>
        <w:spacing w:before="0"/>
      </w:pPr>
      <w:r>
        <w:t>ID: Almost</w:t>
      </w:r>
      <w:r w:rsidR="002F3F85">
        <w:t>N</w:t>
      </w:r>
      <w:r w:rsidR="00C92FE4">
        <w:t>on</w:t>
      </w:r>
      <w:r>
        <w:t>NavigableArea</w:t>
      </w:r>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Rule Type: SubTemplate</w:t>
      </w:r>
    </w:p>
    <w:p w14:paraId="3AB97C57" w14:textId="77777777" w:rsidR="003E0B96" w:rsidRDefault="003E0B96" w:rsidP="00505136">
      <w:pPr>
        <w:pStyle w:val="Annex-Heading3"/>
        <w:tabs>
          <w:tab w:val="clear" w:pos="426"/>
          <w:tab w:val="left" w:pos="709"/>
        </w:tabs>
        <w:spacing w:line="240" w:lineRule="auto"/>
        <w:rPr>
          <w:rFonts w:ascii="Times New Roman" w:hAnsi="Times New Roman"/>
          <w:szCs w:val="24"/>
        </w:rPr>
      </w:pPr>
      <w:bookmarkStart w:id="449" w:name="_Toc527707438"/>
      <w:bookmarkStart w:id="450" w:name="_Toc528589806"/>
      <w:r>
        <w:t>Non Navigable Area</w:t>
      </w:r>
      <w:bookmarkEnd w:id="449"/>
      <w:bookmarkEnd w:id="450"/>
    </w:p>
    <w:p w14:paraId="78E3EA59" w14:textId="77777777" w:rsidR="001406A3" w:rsidRDefault="003E0B96" w:rsidP="00505136">
      <w:pPr>
        <w:spacing w:before="0"/>
      </w:pPr>
      <w:r>
        <w:t>Name: Non Navigable Area</w:t>
      </w:r>
    </w:p>
    <w:p w14:paraId="5AA242E1" w14:textId="77777777" w:rsidR="003E0B96" w:rsidRDefault="003E0B96" w:rsidP="00505136">
      <w:pPr>
        <w:spacing w:before="0"/>
      </w:pPr>
      <w:r>
        <w:t>Description:</w:t>
      </w:r>
    </w:p>
    <w:p w14:paraId="1DEC96F8" w14:textId="77777777" w:rsidR="001406A3" w:rsidRDefault="003E0B96" w:rsidP="00505136">
      <w:pPr>
        <w:spacing w:before="0"/>
      </w:pPr>
      <w:r>
        <w:t>ID: NonNavigableArea</w:t>
      </w:r>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Rule Type: SubTemplate</w:t>
      </w:r>
    </w:p>
    <w:p w14:paraId="518B012D" w14:textId="77777777" w:rsidR="0094165D" w:rsidRDefault="0094165D">
      <w:pPr>
        <w:jc w:val="left"/>
      </w:pPr>
      <w:r>
        <w:br w:type="page"/>
      </w:r>
    </w:p>
    <w:p w14:paraId="3F2FDDC6" w14:textId="77777777" w:rsidR="002F4516" w:rsidRDefault="00584C25" w:rsidP="002429AD">
      <w:pPr>
        <w:pStyle w:val="Annex0"/>
      </w:pPr>
      <w:bookmarkStart w:id="451" w:name="_Toc3206208"/>
      <w:r>
        <w:lastRenderedPageBreak/>
        <w:t xml:space="preserve">Data </w:t>
      </w:r>
      <w:r w:rsidR="002F4516" w:rsidRPr="00D129DC">
        <w:t>Validation Checks</w:t>
      </w:r>
      <w:bookmarkEnd w:id="451"/>
    </w:p>
    <w:p w14:paraId="1D82DF7A" w14:textId="77777777" w:rsidR="003E0B96" w:rsidRPr="00584C25" w:rsidRDefault="003E0B96" w:rsidP="00505136">
      <w:pPr>
        <w:pStyle w:val="Annex-Heading3"/>
        <w:tabs>
          <w:tab w:val="clear" w:pos="426"/>
          <w:tab w:val="left" w:pos="709"/>
        </w:tabs>
        <w:spacing w:line="240" w:lineRule="auto"/>
      </w:pPr>
      <w:r w:rsidRPr="00584C25">
        <w:t>References</w:t>
      </w:r>
    </w:p>
    <w:p w14:paraId="40C403F7" w14:textId="77777777" w:rsidR="003E0B96" w:rsidRDefault="003E0B96" w:rsidP="00505136">
      <w:pPr>
        <w:pStyle w:val="ListParagraph"/>
        <w:spacing w:before="0" w:line="240" w:lineRule="auto"/>
        <w:rPr>
          <w:rFonts w:cs="Arial"/>
          <w:color w:val="000000"/>
          <w:lang w:eastAsia="ar-SA"/>
        </w:rPr>
      </w:pPr>
      <w:r w:rsidRPr="003F081B">
        <w:rPr>
          <w:rFonts w:cs="Arial"/>
          <w:color w:val="000000"/>
          <w:lang w:eastAsia="ar-SA"/>
        </w:rPr>
        <w:t>IHO S-58 ENC VALIDATION CHECKS Edition 6.0.0 – 2016</w:t>
      </w:r>
    </w:p>
    <w:p w14:paraId="3AD900DC" w14:textId="77777777" w:rsidR="003E0B96" w:rsidRPr="005650FB" w:rsidRDefault="003E0B96" w:rsidP="00505136">
      <w:pPr>
        <w:pStyle w:val="Annex-Heading3"/>
        <w:tabs>
          <w:tab w:val="clear" w:pos="426"/>
          <w:tab w:val="left" w:pos="709"/>
        </w:tabs>
        <w:spacing w:line="240" w:lineRule="auto"/>
      </w:pPr>
      <w:bookmarkStart w:id="452" w:name="_Toc528589810"/>
      <w:r w:rsidRPr="005650FB">
        <w:t>Abbreviation</w:t>
      </w:r>
      <w:bookmarkEnd w:id="452"/>
      <w:r w:rsidR="00584C25">
        <w:t>s</w:t>
      </w:r>
    </w:p>
    <w:p w14:paraId="3202C181" w14:textId="77777777" w:rsidR="003E0B96" w:rsidRPr="0055789B" w:rsidRDefault="003E0B96" w:rsidP="00505136">
      <w:pPr>
        <w:spacing w:before="0"/>
        <w:ind w:left="357"/>
      </w:pPr>
      <w:r w:rsidRPr="0055789B">
        <w:t xml:space="preserve">PS – </w:t>
      </w:r>
      <w:r w:rsidR="0066549D">
        <w:t>Product Specification</w:t>
      </w:r>
    </w:p>
    <w:p w14:paraId="2EC63394" w14:textId="77777777" w:rsidR="003E0B96" w:rsidRPr="0055789B" w:rsidRDefault="003E0B96" w:rsidP="00505136">
      <w:pPr>
        <w:spacing w:before="0"/>
        <w:ind w:left="357"/>
      </w:pPr>
      <w:r w:rsidRPr="0055789B">
        <w:t>DCEG – Data C</w:t>
      </w:r>
      <w:r>
        <w:t>lassification</w:t>
      </w:r>
      <w:r w:rsidRPr="0055789B">
        <w:t xml:space="preserve"> and Encoding Guide</w:t>
      </w:r>
    </w:p>
    <w:p w14:paraId="04B573B6" w14:textId="77777777" w:rsidR="003E0B96" w:rsidRPr="005650FB" w:rsidRDefault="003E0B96" w:rsidP="00505136">
      <w:pPr>
        <w:pStyle w:val="Annex-Heading3"/>
        <w:tabs>
          <w:tab w:val="clear" w:pos="426"/>
          <w:tab w:val="left" w:pos="709"/>
        </w:tabs>
        <w:spacing w:line="240" w:lineRule="auto"/>
      </w:pPr>
      <w:bookmarkStart w:id="453" w:name="_Toc528589811"/>
      <w:r w:rsidRPr="005650FB">
        <w:t>Production validation checks for S-12</w:t>
      </w:r>
      <w:r>
        <w:t>9</w:t>
      </w:r>
      <w:r w:rsidRPr="005650FB">
        <w:t xml:space="preserve"> </w:t>
      </w:r>
      <w:r>
        <w:t>Under Keel Clearance Management</w:t>
      </w:r>
      <w:bookmarkEnd w:id="453"/>
    </w:p>
    <w:p w14:paraId="4024B069" w14:textId="26808BA3" w:rsidR="003E0B96" w:rsidRDefault="003E0B96" w:rsidP="00505136">
      <w:pPr>
        <w:spacing w:before="0"/>
        <w:rPr>
          <w:szCs w:val="20"/>
        </w:rPr>
      </w:pPr>
      <w:r>
        <w:rPr>
          <w:szCs w:val="20"/>
        </w:rPr>
        <w:t>The following checks are intended for production systems designed to produce S-129 UKC</w:t>
      </w:r>
      <w:r w:rsidR="00B832A6">
        <w:rPr>
          <w:szCs w:val="20"/>
        </w:rPr>
        <w:t>M</w:t>
      </w:r>
      <w:r>
        <w:rPr>
          <w:szCs w:val="20"/>
        </w:rPr>
        <w:t xml:space="preserve"> datasets</w:t>
      </w:r>
      <w:r w:rsidR="0066549D">
        <w:rPr>
          <w:szCs w:val="20"/>
        </w:rPr>
        <w:t>.</w:t>
      </w:r>
      <w:r w:rsidR="004E1105">
        <w:rPr>
          <w:szCs w:val="20"/>
        </w:rPr>
        <w:t xml:space="preserve"> </w:t>
      </w:r>
      <w:r>
        <w:rPr>
          <w:szCs w:val="20"/>
        </w:rPr>
        <w:t>The checks can be administered at any time during the production phase</w:t>
      </w:r>
      <w:r w:rsidR="0066549D">
        <w:rPr>
          <w:szCs w:val="20"/>
        </w:rPr>
        <w:t>.</w:t>
      </w:r>
      <w:r w:rsidR="004E1105">
        <w:rPr>
          <w:szCs w:val="20"/>
        </w:rPr>
        <w:t xml:space="preserve"> </w:t>
      </w:r>
      <w:r>
        <w:rPr>
          <w:szCs w:val="20"/>
        </w:rPr>
        <w:t>All checks should be considered as warnings, even though more severe classifications are available</w:t>
      </w:r>
      <w:r w:rsidR="00120D3A">
        <w:rPr>
          <w:szCs w:val="20"/>
        </w:rPr>
        <w:t xml:space="preserve">. Given </w:t>
      </w:r>
      <w:r>
        <w:rPr>
          <w:szCs w:val="20"/>
        </w:rPr>
        <w:t>the status of the development and lack of experience with system use of S-129 datasets, it is considered premature to classify any checks as error or critical error at this time</w:t>
      </w:r>
      <w:r w:rsidR="0066549D">
        <w:rPr>
          <w:szCs w:val="20"/>
        </w:rPr>
        <w:t>.</w:t>
      </w:r>
      <w:r w:rsidR="004E1105">
        <w:rPr>
          <w:szCs w:val="20"/>
        </w:rPr>
        <w:t xml:space="preserve"> </w:t>
      </w:r>
      <w:r w:rsidRPr="003F081B">
        <w:rPr>
          <w:szCs w:val="20"/>
        </w:rPr>
        <w:t xml:space="preserve">All operators and spatial expressions are defined in Annex </w:t>
      </w:r>
      <w:r w:rsidR="00505136">
        <w:rPr>
          <w:szCs w:val="20"/>
        </w:rPr>
        <w:t>F</w:t>
      </w:r>
      <w:r>
        <w:rPr>
          <w:szCs w:val="20"/>
        </w:rPr>
        <w:t>.</w:t>
      </w:r>
    </w:p>
    <w:p w14:paraId="72DEA3D5" w14:textId="77777777" w:rsidR="003E0B96" w:rsidRDefault="003E0B96" w:rsidP="00615D0E">
      <w:pPr>
        <w:pStyle w:val="Annex-Heading3"/>
        <w:tabs>
          <w:tab w:val="clear" w:pos="426"/>
          <w:tab w:val="left" w:pos="709"/>
        </w:tabs>
        <w:spacing w:line="240" w:lineRule="auto"/>
      </w:pPr>
      <w:r w:rsidRPr="005650FB">
        <w:t>Check Classification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1701"/>
        <w:gridCol w:w="6145"/>
      </w:tblGrid>
      <w:tr w:rsidR="003E0B96" w:rsidRPr="00851A69" w14:paraId="215B35BB" w14:textId="77777777" w:rsidTr="003E0B96">
        <w:tc>
          <w:tcPr>
            <w:tcW w:w="675" w:type="dxa"/>
            <w:shd w:val="clear" w:color="auto" w:fill="auto"/>
          </w:tcPr>
          <w:p w14:paraId="624012C5" w14:textId="77777777" w:rsidR="003E0B96" w:rsidRPr="00851A69" w:rsidRDefault="003E0B96" w:rsidP="003E0B96">
            <w:pPr>
              <w:jc w:val="center"/>
              <w:rPr>
                <w:szCs w:val="20"/>
              </w:rPr>
            </w:pPr>
            <w:r w:rsidRPr="00851A69">
              <w:rPr>
                <w:szCs w:val="20"/>
              </w:rPr>
              <w:t>C</w:t>
            </w:r>
          </w:p>
        </w:tc>
        <w:tc>
          <w:tcPr>
            <w:tcW w:w="1701" w:type="dxa"/>
            <w:shd w:val="clear" w:color="auto" w:fill="auto"/>
          </w:tcPr>
          <w:p w14:paraId="4F1CFB17" w14:textId="77777777" w:rsidR="003E0B96" w:rsidRPr="00851A69" w:rsidRDefault="003E0B96" w:rsidP="003E0B96">
            <w:pPr>
              <w:jc w:val="center"/>
              <w:rPr>
                <w:szCs w:val="20"/>
              </w:rPr>
            </w:pPr>
            <w:r w:rsidRPr="00851A69">
              <w:rPr>
                <w:szCs w:val="20"/>
              </w:rPr>
              <w:t>Critical Error</w:t>
            </w:r>
          </w:p>
        </w:tc>
        <w:tc>
          <w:tcPr>
            <w:tcW w:w="6145" w:type="dxa"/>
            <w:shd w:val="clear" w:color="auto" w:fill="auto"/>
          </w:tcPr>
          <w:p w14:paraId="25D96DEF" w14:textId="77777777" w:rsidR="003E0B96" w:rsidRPr="00851A69" w:rsidRDefault="003E0B96" w:rsidP="003E0B96">
            <w:pPr>
              <w:rPr>
                <w:szCs w:val="20"/>
              </w:rPr>
            </w:pPr>
            <w:r w:rsidRPr="00851A69">
              <w:rPr>
                <w:szCs w:val="20"/>
              </w:rPr>
              <w:t>An error which would make an ENC unusable in ECDIS through not loading or causing an ECDIS to crash or presenting data which is unsafe for navigation.</w:t>
            </w:r>
          </w:p>
        </w:tc>
      </w:tr>
      <w:tr w:rsidR="003E0B96" w:rsidRPr="00851A69" w14:paraId="7D7377DA" w14:textId="77777777" w:rsidTr="003E0B96">
        <w:tc>
          <w:tcPr>
            <w:tcW w:w="675" w:type="dxa"/>
            <w:shd w:val="clear" w:color="auto" w:fill="auto"/>
          </w:tcPr>
          <w:p w14:paraId="4328FA7C" w14:textId="77777777" w:rsidR="003E0B96" w:rsidRPr="00851A69" w:rsidRDefault="003E0B96" w:rsidP="003E0B96">
            <w:pPr>
              <w:jc w:val="center"/>
              <w:rPr>
                <w:szCs w:val="20"/>
              </w:rPr>
            </w:pPr>
            <w:r w:rsidRPr="00851A69">
              <w:rPr>
                <w:szCs w:val="20"/>
              </w:rPr>
              <w:t>E</w:t>
            </w:r>
          </w:p>
        </w:tc>
        <w:tc>
          <w:tcPr>
            <w:tcW w:w="1701" w:type="dxa"/>
            <w:shd w:val="clear" w:color="auto" w:fill="auto"/>
          </w:tcPr>
          <w:p w14:paraId="161E3FB1" w14:textId="77777777" w:rsidR="003E0B96" w:rsidRPr="00851A69" w:rsidRDefault="003E0B96" w:rsidP="003E0B96">
            <w:pPr>
              <w:jc w:val="center"/>
              <w:rPr>
                <w:szCs w:val="20"/>
              </w:rPr>
            </w:pPr>
            <w:r w:rsidRPr="00851A69">
              <w:rPr>
                <w:szCs w:val="20"/>
              </w:rPr>
              <w:t>Error</w:t>
            </w:r>
          </w:p>
        </w:tc>
        <w:tc>
          <w:tcPr>
            <w:tcW w:w="6145" w:type="dxa"/>
            <w:shd w:val="clear" w:color="auto" w:fill="auto"/>
          </w:tcPr>
          <w:p w14:paraId="217E1835" w14:textId="77777777" w:rsidR="003E0B96" w:rsidRPr="00851A69" w:rsidRDefault="003E0B96" w:rsidP="003E0B96">
            <w:pPr>
              <w:rPr>
                <w:szCs w:val="20"/>
              </w:rPr>
            </w:pPr>
            <w:r w:rsidRPr="00851A69">
              <w:rPr>
                <w:szCs w:val="20"/>
              </w:rPr>
              <w:t>An error which may degrade the quality of the ENC through appearance or usability but which will not pose a significant danger when used to support navigation.</w:t>
            </w:r>
          </w:p>
        </w:tc>
      </w:tr>
      <w:tr w:rsidR="003E0B96" w:rsidRPr="00851A69" w14:paraId="5222CBF1" w14:textId="77777777" w:rsidTr="003E0B96">
        <w:tc>
          <w:tcPr>
            <w:tcW w:w="675" w:type="dxa"/>
            <w:shd w:val="clear" w:color="auto" w:fill="auto"/>
          </w:tcPr>
          <w:p w14:paraId="51C9D4CA" w14:textId="77777777" w:rsidR="003E0B96" w:rsidRPr="00851A69" w:rsidRDefault="003E0B96" w:rsidP="003E0B96">
            <w:pPr>
              <w:jc w:val="center"/>
              <w:rPr>
                <w:szCs w:val="20"/>
              </w:rPr>
            </w:pPr>
            <w:r w:rsidRPr="00851A69">
              <w:rPr>
                <w:szCs w:val="20"/>
              </w:rPr>
              <w:t>W</w:t>
            </w:r>
          </w:p>
        </w:tc>
        <w:tc>
          <w:tcPr>
            <w:tcW w:w="1701" w:type="dxa"/>
            <w:shd w:val="clear" w:color="auto" w:fill="auto"/>
          </w:tcPr>
          <w:p w14:paraId="46F5271E" w14:textId="77777777" w:rsidR="003E0B96" w:rsidRPr="00851A69" w:rsidRDefault="003E0B96" w:rsidP="003E0B96">
            <w:pPr>
              <w:jc w:val="center"/>
              <w:rPr>
                <w:szCs w:val="20"/>
              </w:rPr>
            </w:pPr>
            <w:r w:rsidRPr="00851A69">
              <w:rPr>
                <w:szCs w:val="20"/>
              </w:rPr>
              <w:t>Warning</w:t>
            </w:r>
          </w:p>
        </w:tc>
        <w:tc>
          <w:tcPr>
            <w:tcW w:w="6145" w:type="dxa"/>
            <w:shd w:val="clear" w:color="auto" w:fill="auto"/>
          </w:tcPr>
          <w:p w14:paraId="45EA8CA7" w14:textId="77777777" w:rsidR="003E0B96" w:rsidRPr="00851A69" w:rsidRDefault="003E0B96" w:rsidP="003E0B96">
            <w:pPr>
              <w:rPr>
                <w:szCs w:val="20"/>
              </w:rPr>
            </w:pPr>
            <w:r w:rsidRPr="00851A69">
              <w:rPr>
                <w:szCs w:val="20"/>
              </w:rPr>
              <w:t>An error which may be duplication or an inconsistency which will not noticeably degrade the usability of an ENC in ECDIS.</w:t>
            </w:r>
          </w:p>
        </w:tc>
      </w:tr>
    </w:tbl>
    <w:p w14:paraId="1BF6BE43" w14:textId="77777777" w:rsidR="003E0B96" w:rsidRDefault="003E0B96" w:rsidP="00615D0E">
      <w:pPr>
        <w:spacing w:before="0" w:after="0"/>
        <w:rPr>
          <w:szCs w:val="20"/>
        </w:rPr>
      </w:pPr>
    </w:p>
    <w:p w14:paraId="63EDBE6B" w14:textId="77777777" w:rsidR="003E0B96" w:rsidRPr="005650FB" w:rsidRDefault="003E0B96" w:rsidP="00615D0E">
      <w:pPr>
        <w:pStyle w:val="Annex-Heading3"/>
        <w:tabs>
          <w:tab w:val="clear" w:pos="426"/>
          <w:tab w:val="left" w:pos="709"/>
        </w:tabs>
        <w:spacing w:line="240" w:lineRule="auto"/>
      </w:pPr>
      <w:r w:rsidRPr="005650FB">
        <w:t xml:space="preserve">Check </w:t>
      </w:r>
      <w:r>
        <w:t>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1701"/>
        <w:gridCol w:w="6145"/>
      </w:tblGrid>
      <w:tr w:rsidR="003E0B96" w:rsidRPr="00851A69" w14:paraId="7C9DB0C1" w14:textId="77777777" w:rsidTr="003E0B96">
        <w:tc>
          <w:tcPr>
            <w:tcW w:w="675" w:type="dxa"/>
            <w:shd w:val="clear" w:color="auto" w:fill="auto"/>
          </w:tcPr>
          <w:p w14:paraId="32AF03E9" w14:textId="77777777" w:rsidR="003E0B96" w:rsidRPr="00CF7708" w:rsidRDefault="003E0B96" w:rsidP="003E0B96">
            <w:pPr>
              <w:jc w:val="center"/>
              <w:rPr>
                <w:szCs w:val="20"/>
              </w:rPr>
            </w:pPr>
            <w:r w:rsidRPr="00CF7708">
              <w:rPr>
                <w:szCs w:val="20"/>
              </w:rPr>
              <w:t>B</w:t>
            </w:r>
          </w:p>
        </w:tc>
        <w:tc>
          <w:tcPr>
            <w:tcW w:w="1701" w:type="dxa"/>
            <w:shd w:val="clear" w:color="auto" w:fill="auto"/>
          </w:tcPr>
          <w:p w14:paraId="7F35D0D7" w14:textId="77777777" w:rsidR="003E0B96" w:rsidRPr="00CF7708" w:rsidRDefault="003E0B96" w:rsidP="003E0B96">
            <w:pPr>
              <w:jc w:val="center"/>
              <w:rPr>
                <w:szCs w:val="20"/>
              </w:rPr>
            </w:pPr>
            <w:r w:rsidRPr="00CF7708">
              <w:rPr>
                <w:szCs w:val="20"/>
              </w:rPr>
              <w:t>Base</w:t>
            </w:r>
          </w:p>
        </w:tc>
        <w:tc>
          <w:tcPr>
            <w:tcW w:w="6145" w:type="dxa"/>
            <w:shd w:val="clear" w:color="auto" w:fill="auto"/>
          </w:tcPr>
          <w:p w14:paraId="4E99C815" w14:textId="77777777" w:rsidR="003E0B96" w:rsidRPr="00CF7708" w:rsidRDefault="003E0B96" w:rsidP="003E0B96">
            <w:pPr>
              <w:rPr>
                <w:szCs w:val="20"/>
              </w:rPr>
            </w:pPr>
            <w:r w:rsidRPr="00CF7708">
              <w:rPr>
                <w:szCs w:val="20"/>
              </w:rPr>
              <w:t>Apply check to new dataset, new edition, and post-update dataset (after updates have been applied to the base).</w:t>
            </w:r>
          </w:p>
        </w:tc>
      </w:tr>
      <w:tr w:rsidR="003E0B96" w:rsidRPr="00851A69" w14:paraId="48E07534" w14:textId="77777777" w:rsidTr="003E0B96">
        <w:tc>
          <w:tcPr>
            <w:tcW w:w="675" w:type="dxa"/>
            <w:shd w:val="clear" w:color="auto" w:fill="auto"/>
          </w:tcPr>
          <w:p w14:paraId="4892E83B" w14:textId="77777777" w:rsidR="003E0B96" w:rsidRPr="00CF7708" w:rsidRDefault="003E0B96" w:rsidP="003E0B96">
            <w:pPr>
              <w:jc w:val="center"/>
              <w:rPr>
                <w:szCs w:val="20"/>
              </w:rPr>
            </w:pPr>
            <w:r w:rsidRPr="00CF7708">
              <w:rPr>
                <w:szCs w:val="20"/>
              </w:rPr>
              <w:t>U</w:t>
            </w:r>
          </w:p>
        </w:tc>
        <w:tc>
          <w:tcPr>
            <w:tcW w:w="1701" w:type="dxa"/>
            <w:shd w:val="clear" w:color="auto" w:fill="auto"/>
          </w:tcPr>
          <w:p w14:paraId="46E3ECAF" w14:textId="77777777" w:rsidR="003E0B96" w:rsidRPr="00CF7708" w:rsidRDefault="003E0B96" w:rsidP="003E0B96">
            <w:pPr>
              <w:jc w:val="center"/>
              <w:rPr>
                <w:szCs w:val="20"/>
              </w:rPr>
            </w:pPr>
            <w:r w:rsidRPr="00CF7708">
              <w:rPr>
                <w:szCs w:val="20"/>
              </w:rPr>
              <w:t>Update</w:t>
            </w:r>
          </w:p>
        </w:tc>
        <w:tc>
          <w:tcPr>
            <w:tcW w:w="6145" w:type="dxa"/>
            <w:shd w:val="clear" w:color="auto" w:fill="auto"/>
          </w:tcPr>
          <w:p w14:paraId="30FBD9D4" w14:textId="77777777" w:rsidR="003E0B96" w:rsidRPr="00CF7708" w:rsidRDefault="003E0B96" w:rsidP="003E0B96">
            <w:pPr>
              <w:rPr>
                <w:szCs w:val="20"/>
              </w:rPr>
            </w:pPr>
            <w:r w:rsidRPr="00CF7708">
              <w:rPr>
                <w:szCs w:val="20"/>
              </w:rPr>
              <w:t>Apply check to update datasets in isolation.</w:t>
            </w:r>
          </w:p>
        </w:tc>
      </w:tr>
      <w:tr w:rsidR="003E0B96" w:rsidRPr="00851A69" w14:paraId="565F2622" w14:textId="77777777" w:rsidTr="003E0B96">
        <w:tc>
          <w:tcPr>
            <w:tcW w:w="675" w:type="dxa"/>
            <w:shd w:val="clear" w:color="auto" w:fill="auto"/>
          </w:tcPr>
          <w:p w14:paraId="65FD27E7" w14:textId="77777777" w:rsidR="003E0B96" w:rsidRPr="00CF7708" w:rsidRDefault="003E0B96" w:rsidP="003E0B96">
            <w:pPr>
              <w:jc w:val="center"/>
              <w:rPr>
                <w:szCs w:val="20"/>
              </w:rPr>
            </w:pPr>
            <w:r w:rsidRPr="00CF7708">
              <w:rPr>
                <w:szCs w:val="20"/>
              </w:rPr>
              <w:t>S</w:t>
            </w:r>
          </w:p>
        </w:tc>
        <w:tc>
          <w:tcPr>
            <w:tcW w:w="1701" w:type="dxa"/>
            <w:shd w:val="clear" w:color="auto" w:fill="auto"/>
          </w:tcPr>
          <w:p w14:paraId="3BF0A4DB" w14:textId="77777777" w:rsidR="003E0B96" w:rsidRPr="00CF7708" w:rsidRDefault="003E0B96" w:rsidP="003E0B96">
            <w:pPr>
              <w:jc w:val="center"/>
              <w:rPr>
                <w:szCs w:val="20"/>
              </w:rPr>
            </w:pPr>
            <w:r w:rsidRPr="00CF7708">
              <w:rPr>
                <w:szCs w:val="20"/>
              </w:rPr>
              <w:t>Post-update</w:t>
            </w:r>
          </w:p>
        </w:tc>
        <w:tc>
          <w:tcPr>
            <w:tcW w:w="6145" w:type="dxa"/>
            <w:shd w:val="clear" w:color="auto" w:fill="auto"/>
          </w:tcPr>
          <w:p w14:paraId="19F13A88" w14:textId="77777777" w:rsidR="003E0B96" w:rsidRPr="00CF7708" w:rsidRDefault="003E0B96" w:rsidP="00F736C5">
            <w:pPr>
              <w:rPr>
                <w:szCs w:val="20"/>
              </w:rPr>
            </w:pPr>
            <w:r w:rsidRPr="00CF7708">
              <w:rPr>
                <w:szCs w:val="20"/>
              </w:rPr>
              <w:t xml:space="preserve">Apply check only to a post-update dataset </w:t>
            </w:r>
            <w:r w:rsidR="00F736C5">
              <w:rPr>
                <w:szCs w:val="20"/>
              </w:rPr>
              <w:t>(</w:t>
            </w:r>
            <w:r w:rsidRPr="00CF7708">
              <w:rPr>
                <w:szCs w:val="20"/>
              </w:rPr>
              <w:t>i.e. subsequent to application of all available updates</w:t>
            </w:r>
            <w:r w:rsidR="00F736C5">
              <w:rPr>
                <w:szCs w:val="20"/>
              </w:rPr>
              <w:t>)</w:t>
            </w:r>
            <w:r w:rsidRPr="00CF7708">
              <w:rPr>
                <w:szCs w:val="20"/>
              </w:rPr>
              <w:t>.</w:t>
            </w:r>
          </w:p>
        </w:tc>
      </w:tr>
    </w:tbl>
    <w:p w14:paraId="5AF641A8" w14:textId="77777777" w:rsidR="00615D0E" w:rsidRDefault="00615D0E" w:rsidP="00615D0E">
      <w:pPr>
        <w:spacing w:before="0" w:after="0"/>
        <w:rPr>
          <w:szCs w:val="20"/>
        </w:rPr>
      </w:pPr>
    </w:p>
    <w:p w14:paraId="041CCB6B" w14:textId="77777777" w:rsidR="003E0B96" w:rsidRDefault="003E0B96" w:rsidP="00615D0E">
      <w:pPr>
        <w:spacing w:before="0"/>
        <w:rPr>
          <w:szCs w:val="20"/>
        </w:rPr>
      </w:pPr>
      <w:r>
        <w:rPr>
          <w:szCs w:val="20"/>
        </w:rPr>
        <w:t>Checks do not apply to dataset terminations or cancellations, except where the check description explicitly states it applies in case of a termination or cancellation.</w:t>
      </w:r>
    </w:p>
    <w:p w14:paraId="5FB46BFC" w14:textId="77777777" w:rsidR="003E0B96" w:rsidRDefault="003E0B96" w:rsidP="003E0B96">
      <w:pPr>
        <w:rPr>
          <w:szCs w:val="20"/>
        </w:rPr>
      </w:pPr>
    </w:p>
    <w:p w14:paraId="279F9184" w14:textId="77777777" w:rsidR="003E0B96" w:rsidRPr="005650FB" w:rsidRDefault="003E0B96" w:rsidP="00615D0E">
      <w:pPr>
        <w:pStyle w:val="Annex-Heading3"/>
        <w:tabs>
          <w:tab w:val="clear" w:pos="426"/>
          <w:tab w:val="left" w:pos="709"/>
        </w:tabs>
        <w:spacing w:line="240" w:lineRule="auto"/>
      </w:pPr>
      <w:r w:rsidRPr="005650FB">
        <w:lastRenderedPageBreak/>
        <w:t xml:space="preserve">Checks relating to </w:t>
      </w:r>
      <w:r>
        <w:t>UKCM</w:t>
      </w:r>
      <w:r w:rsidRPr="005650FB">
        <w:t xml:space="preserve"> </w:t>
      </w:r>
      <w:r w:rsidR="0066549D">
        <w:t>Product Specification</w:t>
      </w:r>
    </w:p>
    <w:tbl>
      <w:tblPr>
        <w:tblW w:w="5000" w:type="pct"/>
        <w:tblLayout w:type="fixed"/>
        <w:tblLook w:val="0000" w:firstRow="0" w:lastRow="0" w:firstColumn="0" w:lastColumn="0" w:noHBand="0" w:noVBand="0"/>
      </w:tblPr>
      <w:tblGrid>
        <w:gridCol w:w="806"/>
        <w:gridCol w:w="2093"/>
        <w:gridCol w:w="1962"/>
        <w:gridCol w:w="1807"/>
        <w:gridCol w:w="1390"/>
        <w:gridCol w:w="771"/>
        <w:gridCol w:w="236"/>
      </w:tblGrid>
      <w:tr w:rsidR="003E0B96" w14:paraId="0EE716EE" w14:textId="77777777" w:rsidTr="004844E1">
        <w:trPr>
          <w:gridAfter w:val="1"/>
          <w:wAfter w:w="128" w:type="pct"/>
          <w:cantSplit/>
          <w:trHeight w:val="330"/>
          <w:tblHeader/>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2F9E4F2B" w14:textId="77777777" w:rsidR="003E0B96" w:rsidRDefault="003E0B96" w:rsidP="003E0B96">
            <w:pPr>
              <w:jc w:val="center"/>
              <w:rPr>
                <w:b/>
                <w:bCs/>
                <w:szCs w:val="20"/>
              </w:rPr>
            </w:pPr>
            <w:r>
              <w:rPr>
                <w:b/>
                <w:bCs/>
                <w:szCs w:val="20"/>
              </w:rPr>
              <w:t xml:space="preserve">No </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674FF2C5" w14:textId="77777777" w:rsidR="003E0B96" w:rsidRDefault="003E0B96" w:rsidP="003E0B96">
            <w:pPr>
              <w:rPr>
                <w:b/>
                <w:bCs/>
                <w:szCs w:val="20"/>
              </w:rPr>
            </w:pPr>
            <w:r>
              <w:rPr>
                <w:b/>
                <w:bCs/>
                <w:szCs w:val="20"/>
              </w:rPr>
              <w:t>Check description</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01215AB8" w14:textId="77777777" w:rsidR="003E0B96" w:rsidRDefault="003E0B96" w:rsidP="003E0B96">
            <w:pPr>
              <w:rPr>
                <w:b/>
                <w:bCs/>
                <w:szCs w:val="20"/>
              </w:rPr>
            </w:pPr>
            <w:r>
              <w:rPr>
                <w:b/>
                <w:bCs/>
                <w:szCs w:val="20"/>
              </w:rPr>
              <w:t>Check message</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77A1EE93" w14:textId="77777777" w:rsidR="003E0B96" w:rsidRDefault="003E0B96" w:rsidP="003E0B96">
            <w:pPr>
              <w:rPr>
                <w:b/>
                <w:bCs/>
                <w:szCs w:val="20"/>
              </w:rPr>
            </w:pPr>
            <w:r>
              <w:rPr>
                <w:b/>
                <w:bCs/>
                <w:szCs w:val="20"/>
              </w:rPr>
              <w:t>Check solution</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1A4A8447" w14:textId="77777777" w:rsidR="003E0B96" w:rsidRDefault="003E0B96" w:rsidP="003E0B96">
            <w:r>
              <w:rPr>
                <w:b/>
                <w:bCs/>
                <w:szCs w:val="20"/>
              </w:rPr>
              <w:t xml:space="preserve">Conformity to: </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37C15503" w14:textId="77777777" w:rsidR="003E0B96" w:rsidRDefault="003E0B96" w:rsidP="00584C25">
            <w:pPr>
              <w:rPr>
                <w:b/>
                <w:bCs/>
                <w:szCs w:val="20"/>
              </w:rPr>
            </w:pPr>
            <w:r>
              <w:rPr>
                <w:b/>
                <w:bCs/>
                <w:szCs w:val="20"/>
              </w:rPr>
              <w:t>Apply to</w:t>
            </w:r>
          </w:p>
        </w:tc>
      </w:tr>
      <w:tr w:rsidR="000C130D" w14:paraId="7B470489" w14:textId="77777777" w:rsidTr="004844E1">
        <w:trPr>
          <w:gridAfter w:val="1"/>
          <w:wAfter w:w="128" w:type="pct"/>
          <w:cantSplit/>
          <w:trHeight w:val="84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52675CD6" w14:textId="77777777" w:rsidR="000C130D" w:rsidRPr="007A632F" w:rsidRDefault="000C130D" w:rsidP="003E0B96">
            <w:pPr>
              <w:jc w:val="center"/>
              <w:rPr>
                <w:szCs w:val="20"/>
                <w:highlight w:val="green"/>
              </w:rPr>
            </w:pPr>
            <w:r w:rsidRPr="00F35A4D">
              <w:rPr>
                <w:szCs w:val="20"/>
              </w:rPr>
              <w:t>1</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6261564E" w14:textId="77777777" w:rsidR="000C130D" w:rsidRPr="00F35A4D" w:rsidRDefault="000C130D" w:rsidP="00BF3FCB">
            <w:pPr>
              <w:jc w:val="left"/>
              <w:rPr>
                <w:szCs w:val="20"/>
              </w:rPr>
            </w:pPr>
            <w:r w:rsidRPr="00F35A4D">
              <w:rPr>
                <w:szCs w:val="20"/>
              </w:rPr>
              <w:t>If any mandatory attributes are not Present.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4B38E300" w14:textId="77777777" w:rsidR="000C130D" w:rsidRPr="00F35A4D" w:rsidRDefault="000C130D" w:rsidP="00BF3FCB">
            <w:pPr>
              <w:jc w:val="left"/>
              <w:rPr>
                <w:szCs w:val="20"/>
              </w:rPr>
            </w:pPr>
            <w:r w:rsidRPr="00F35A4D">
              <w:rPr>
                <w:szCs w:val="20"/>
              </w:rPr>
              <w:t>Mandatory attributes are not encoded</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606949B8" w14:textId="77777777" w:rsidR="000C130D" w:rsidRPr="00F35A4D" w:rsidRDefault="000C130D" w:rsidP="00BF3FCB">
            <w:pPr>
              <w:jc w:val="left"/>
              <w:rPr>
                <w:szCs w:val="20"/>
              </w:rPr>
            </w:pPr>
            <w:r w:rsidRPr="00F35A4D">
              <w:rPr>
                <w:szCs w:val="20"/>
              </w:rPr>
              <w:t>Populate mandatory attributes.</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423E0610" w14:textId="46054E17" w:rsidR="000C130D" w:rsidRPr="00F35A4D" w:rsidRDefault="000C130D" w:rsidP="00615D0E">
            <w:pPr>
              <w:jc w:val="left"/>
            </w:pPr>
            <w:r w:rsidRPr="00F35A4D">
              <w:rPr>
                <w:szCs w:val="20"/>
              </w:rPr>
              <w:t>DCEG and PS</w:t>
            </w:r>
            <w:r w:rsidR="006F532F">
              <w:rPr>
                <w:szCs w:val="20"/>
              </w:rPr>
              <w:t xml:space="preserve"> </w:t>
            </w:r>
            <w:r w:rsidR="00615D0E">
              <w:rPr>
                <w:szCs w:val="20"/>
              </w:rPr>
              <w:t>7</w:t>
            </w:r>
            <w:r w:rsidR="006F532F">
              <w:rPr>
                <w:szCs w:val="20"/>
              </w:rPr>
              <w:t>.2 Application Schema</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607B7511" w14:textId="77777777" w:rsidR="000C130D" w:rsidRPr="00F35A4D" w:rsidRDefault="000C130D" w:rsidP="003E0B96">
            <w:pPr>
              <w:rPr>
                <w:szCs w:val="20"/>
              </w:rPr>
            </w:pPr>
            <w:r w:rsidRPr="00F35A4D">
              <w:rPr>
                <w:szCs w:val="20"/>
              </w:rPr>
              <w:t>B</w:t>
            </w:r>
          </w:p>
        </w:tc>
      </w:tr>
      <w:tr w:rsidR="000C130D" w14:paraId="0ACC57CF" w14:textId="77777777" w:rsidTr="004844E1">
        <w:trPr>
          <w:gridAfter w:val="1"/>
          <w:wAfter w:w="128" w:type="pct"/>
          <w:cantSplit/>
          <w:trHeight w:val="53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6E85E32B" w14:textId="77777777" w:rsidR="000C130D" w:rsidRPr="0083248E" w:rsidRDefault="00266531" w:rsidP="003E0B96">
            <w:pPr>
              <w:jc w:val="center"/>
              <w:rPr>
                <w:szCs w:val="20"/>
                <w:highlight w:val="green"/>
              </w:rPr>
            </w:pPr>
            <w:r>
              <w:rPr>
                <w:szCs w:val="20"/>
              </w:rPr>
              <w:t>2</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2168DBF0" w14:textId="77777777" w:rsidR="000C130D" w:rsidRPr="00F35A4D" w:rsidRDefault="000C130D" w:rsidP="00BF3FCB">
            <w:pPr>
              <w:jc w:val="left"/>
              <w:rPr>
                <w:szCs w:val="20"/>
              </w:rPr>
            </w:pPr>
            <w:r w:rsidRPr="00F35A4D">
              <w:rPr>
                <w:szCs w:val="20"/>
              </w:rPr>
              <w:t>If any mandatory attributes are present but the attribute value is unknown</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4ECA4EA5" w14:textId="77777777" w:rsidR="000C130D" w:rsidRPr="00F35A4D" w:rsidRDefault="000C130D" w:rsidP="00BF3FCB">
            <w:pPr>
              <w:jc w:val="left"/>
              <w:rPr>
                <w:szCs w:val="20"/>
              </w:rPr>
            </w:pPr>
            <w:r w:rsidRPr="00F35A4D">
              <w:rPr>
                <w:szCs w:val="20"/>
              </w:rPr>
              <w:t>Mandatory attributes are encoded, but attribute value is unknown</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4237DC38" w14:textId="77777777" w:rsidR="000C130D" w:rsidRPr="00F35A4D" w:rsidRDefault="000C130D" w:rsidP="00BF3FCB">
            <w:pPr>
              <w:jc w:val="left"/>
              <w:rPr>
                <w:szCs w:val="20"/>
              </w:rPr>
            </w:pPr>
            <w:r w:rsidRPr="00F35A4D">
              <w:rPr>
                <w:szCs w:val="20"/>
              </w:rPr>
              <w:t>The reason for omission must be given by populating a GML nilReason attribute.</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740826BC" w14:textId="70339EEA" w:rsidR="000C130D" w:rsidRPr="00F35A4D" w:rsidRDefault="000C130D" w:rsidP="00615D0E">
            <w:pPr>
              <w:jc w:val="left"/>
            </w:pPr>
            <w:r w:rsidRPr="00F35A4D">
              <w:rPr>
                <w:szCs w:val="20"/>
              </w:rPr>
              <w:t xml:space="preserve">PS </w:t>
            </w:r>
            <w:r w:rsidR="00615D0E">
              <w:rPr>
                <w:szCs w:val="20"/>
              </w:rPr>
              <w:t>7</w:t>
            </w:r>
            <w:r w:rsidR="006F532F">
              <w:rPr>
                <w:szCs w:val="20"/>
              </w:rPr>
              <w:t>.2 Application Schema</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77C2E4B1" w14:textId="77777777" w:rsidR="000C130D" w:rsidRPr="00F35A4D" w:rsidRDefault="000C130D" w:rsidP="003E0B96">
            <w:pPr>
              <w:rPr>
                <w:szCs w:val="20"/>
              </w:rPr>
            </w:pPr>
            <w:r w:rsidRPr="00F35A4D">
              <w:rPr>
                <w:szCs w:val="20"/>
              </w:rPr>
              <w:t>B</w:t>
            </w:r>
          </w:p>
        </w:tc>
      </w:tr>
      <w:tr w:rsidR="000C130D" w14:paraId="2301D7EA" w14:textId="77777777" w:rsidTr="004844E1">
        <w:trPr>
          <w:gridAfter w:val="1"/>
          <w:wAfter w:w="128" w:type="pct"/>
          <w:cantSplit/>
          <w:trHeight w:val="51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5C515D44" w14:textId="77777777" w:rsidR="000C130D" w:rsidRPr="00F35A4D" w:rsidRDefault="0012735E" w:rsidP="003E0B96">
            <w:pPr>
              <w:jc w:val="center"/>
              <w:rPr>
                <w:szCs w:val="20"/>
              </w:rPr>
            </w:pPr>
            <w:r>
              <w:rPr>
                <w:szCs w:val="20"/>
              </w:rPr>
              <w:t>3</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3873D4F7" w14:textId="77777777" w:rsidR="000C130D" w:rsidRPr="00F35A4D" w:rsidRDefault="000C130D" w:rsidP="00BF3FCB">
            <w:pPr>
              <w:jc w:val="left"/>
              <w:rPr>
                <w:szCs w:val="20"/>
              </w:rPr>
            </w:pPr>
            <w:r w:rsidRPr="00F35A4D">
              <w:rPr>
                <w:szCs w:val="20"/>
              </w:rPr>
              <w:t>For each feature object with an attribute of type Float or Integer where the value contains zeroes before the first numerical digit or after the last numerical digit.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4EBDEAB6" w14:textId="77777777" w:rsidR="000C130D" w:rsidRPr="00F35A4D" w:rsidRDefault="000C130D" w:rsidP="00BF3FCB">
            <w:pPr>
              <w:jc w:val="left"/>
              <w:rPr>
                <w:szCs w:val="20"/>
              </w:rPr>
            </w:pPr>
            <w:r w:rsidRPr="00F35A4D">
              <w:rPr>
                <w:szCs w:val="20"/>
              </w:rPr>
              <w:t>Values have been padded with non-significant zeroes</w:t>
            </w:r>
            <w:r>
              <w:rPr>
                <w:szCs w:val="20"/>
              </w:rPr>
              <w:t xml:space="preserve">. </w:t>
            </w:r>
            <w:r w:rsidRPr="00F35A4D">
              <w:rPr>
                <w:szCs w:val="20"/>
              </w:rPr>
              <w:t>E.g</w:t>
            </w:r>
            <w:r>
              <w:rPr>
                <w:szCs w:val="20"/>
              </w:rPr>
              <w:t xml:space="preserve">. </w:t>
            </w:r>
            <w:r w:rsidRPr="00F35A4D">
              <w:rPr>
                <w:szCs w:val="20"/>
              </w:rPr>
              <w:t>For a signal period of 2.5 sec, the value of SIGPER must be 2.5 and not 02.500</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66E21FEE" w14:textId="77777777" w:rsidR="000C130D" w:rsidRPr="00F35A4D" w:rsidRDefault="000C130D" w:rsidP="00BF3FCB">
            <w:pPr>
              <w:jc w:val="left"/>
              <w:rPr>
                <w:szCs w:val="20"/>
              </w:rPr>
            </w:pPr>
            <w:r w:rsidRPr="00F35A4D">
              <w:rPr>
                <w:szCs w:val="20"/>
              </w:rPr>
              <w:t>Remove non-significant zeroes</w:t>
            </w:r>
            <w:r>
              <w:rPr>
                <w:szCs w:val="20"/>
              </w:rPr>
              <w:t>.</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0BEFE92C" w14:textId="315B65AD" w:rsidR="000C130D" w:rsidRPr="00F35A4D" w:rsidRDefault="006F532F" w:rsidP="00615D0E">
            <w:pPr>
              <w:jc w:val="left"/>
            </w:pPr>
            <w:r w:rsidRPr="00F35A4D">
              <w:rPr>
                <w:szCs w:val="20"/>
              </w:rPr>
              <w:t xml:space="preserve">PS </w:t>
            </w:r>
            <w:r w:rsidR="00615D0E">
              <w:rPr>
                <w:szCs w:val="20"/>
              </w:rPr>
              <w:t>7</w:t>
            </w:r>
            <w:r>
              <w:rPr>
                <w:szCs w:val="20"/>
              </w:rPr>
              <w:t>.2 Application Schema</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0DD0EC31" w14:textId="77777777" w:rsidR="000C130D" w:rsidRPr="00F35A4D" w:rsidRDefault="000C130D" w:rsidP="003E0B96">
            <w:pPr>
              <w:rPr>
                <w:szCs w:val="20"/>
              </w:rPr>
            </w:pPr>
            <w:r w:rsidRPr="00F35A4D">
              <w:rPr>
                <w:szCs w:val="20"/>
              </w:rPr>
              <w:t>B</w:t>
            </w:r>
          </w:p>
        </w:tc>
      </w:tr>
      <w:tr w:rsidR="000C130D" w14:paraId="5FAC6428" w14:textId="77777777" w:rsidTr="004844E1">
        <w:trPr>
          <w:gridAfter w:val="1"/>
          <w:wAfter w:w="128" w:type="pct"/>
          <w:cantSplit/>
          <w:trHeight w:val="585"/>
        </w:trPr>
        <w:tc>
          <w:tcPr>
            <w:tcW w:w="445" w:type="pct"/>
            <w:tcBorders>
              <w:left w:val="single" w:sz="4" w:space="0" w:color="000000"/>
              <w:bottom w:val="single" w:sz="4" w:space="0" w:color="000000"/>
              <w:right w:val="single" w:sz="4" w:space="0" w:color="000000"/>
            </w:tcBorders>
            <w:shd w:val="clear" w:color="auto" w:fill="FFFFFF"/>
          </w:tcPr>
          <w:p w14:paraId="18C4E3C2" w14:textId="77777777" w:rsidR="000C130D" w:rsidRPr="00F35A4D" w:rsidRDefault="0012735E" w:rsidP="003E0B96">
            <w:pPr>
              <w:jc w:val="center"/>
              <w:rPr>
                <w:szCs w:val="20"/>
              </w:rPr>
            </w:pPr>
            <w:r>
              <w:rPr>
                <w:szCs w:val="20"/>
              </w:rPr>
              <w:t>4</w:t>
            </w:r>
          </w:p>
        </w:tc>
        <w:tc>
          <w:tcPr>
            <w:tcW w:w="1155" w:type="pct"/>
            <w:tcBorders>
              <w:left w:val="single" w:sz="4" w:space="0" w:color="000000"/>
              <w:bottom w:val="single" w:sz="4" w:space="0" w:color="000000"/>
              <w:right w:val="single" w:sz="4" w:space="0" w:color="000000"/>
            </w:tcBorders>
            <w:shd w:val="clear" w:color="auto" w:fill="FFFFFF"/>
          </w:tcPr>
          <w:p w14:paraId="54624259" w14:textId="77777777" w:rsidR="000C130D" w:rsidRPr="00F35A4D" w:rsidRDefault="000C130D" w:rsidP="00BF3FCB">
            <w:pPr>
              <w:jc w:val="left"/>
              <w:rPr>
                <w:szCs w:val="20"/>
              </w:rPr>
            </w:pPr>
            <w:r w:rsidRPr="00F35A4D">
              <w:rPr>
                <w:szCs w:val="20"/>
              </w:rPr>
              <w:t>For each association between features instances, features instances and information instances, and between information instances that is not defined in the feature catalogue</w:t>
            </w:r>
            <w:r>
              <w:rPr>
                <w:szCs w:val="20"/>
              </w:rPr>
              <w:t>.</w:t>
            </w:r>
          </w:p>
        </w:tc>
        <w:tc>
          <w:tcPr>
            <w:tcW w:w="1083" w:type="pct"/>
            <w:tcBorders>
              <w:left w:val="single" w:sz="4" w:space="0" w:color="000000"/>
              <w:bottom w:val="single" w:sz="4" w:space="0" w:color="000000"/>
              <w:right w:val="single" w:sz="4" w:space="0" w:color="000000"/>
            </w:tcBorders>
            <w:shd w:val="clear" w:color="auto" w:fill="FFFFFF"/>
          </w:tcPr>
          <w:p w14:paraId="58982500" w14:textId="77777777" w:rsidR="000C130D" w:rsidRPr="00F35A4D" w:rsidRDefault="000C130D" w:rsidP="00BF3FCB">
            <w:pPr>
              <w:jc w:val="left"/>
              <w:rPr>
                <w:szCs w:val="20"/>
              </w:rPr>
            </w:pPr>
            <w:r w:rsidRPr="00F35A4D">
              <w:rPr>
                <w:szCs w:val="20"/>
              </w:rPr>
              <w:t>Wrong association used</w:t>
            </w:r>
            <w:r>
              <w:rPr>
                <w:szCs w:val="20"/>
              </w:rPr>
              <w:t>.</w:t>
            </w:r>
          </w:p>
        </w:tc>
        <w:tc>
          <w:tcPr>
            <w:tcW w:w="997" w:type="pct"/>
            <w:tcBorders>
              <w:left w:val="single" w:sz="4" w:space="0" w:color="000000"/>
              <w:bottom w:val="single" w:sz="4" w:space="0" w:color="000000"/>
              <w:right w:val="single" w:sz="4" w:space="0" w:color="000000"/>
            </w:tcBorders>
            <w:shd w:val="clear" w:color="auto" w:fill="FFFFFF"/>
          </w:tcPr>
          <w:p w14:paraId="5FD05494" w14:textId="77777777" w:rsidR="000C130D" w:rsidRPr="00F35A4D" w:rsidRDefault="000C130D" w:rsidP="00BF3FCB">
            <w:pPr>
              <w:jc w:val="left"/>
              <w:rPr>
                <w:szCs w:val="20"/>
              </w:rPr>
            </w:pPr>
            <w:r w:rsidRPr="00F35A4D">
              <w:rPr>
                <w:szCs w:val="20"/>
              </w:rPr>
              <w:t>Use correct association type</w:t>
            </w:r>
            <w:r>
              <w:rPr>
                <w:szCs w:val="20"/>
              </w:rPr>
              <w:t>.</w:t>
            </w:r>
          </w:p>
        </w:tc>
        <w:tc>
          <w:tcPr>
            <w:tcW w:w="767" w:type="pct"/>
            <w:tcBorders>
              <w:left w:val="single" w:sz="4" w:space="0" w:color="000000"/>
              <w:bottom w:val="single" w:sz="4" w:space="0" w:color="000000"/>
              <w:right w:val="single" w:sz="4" w:space="0" w:color="000000"/>
            </w:tcBorders>
            <w:shd w:val="clear" w:color="auto" w:fill="FFFFFF"/>
          </w:tcPr>
          <w:p w14:paraId="56499AF7" w14:textId="77777777" w:rsidR="000C130D" w:rsidRPr="00F35A4D" w:rsidRDefault="000C130D" w:rsidP="00BF3FCB">
            <w:pPr>
              <w:jc w:val="left"/>
              <w:rPr>
                <w:szCs w:val="20"/>
              </w:rPr>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60CAD078" w14:textId="77777777" w:rsidR="000C130D" w:rsidRPr="00F35A4D" w:rsidRDefault="000C130D" w:rsidP="003E0B96">
            <w:pPr>
              <w:rPr>
                <w:szCs w:val="20"/>
              </w:rPr>
            </w:pPr>
            <w:r w:rsidRPr="00F35A4D">
              <w:rPr>
                <w:szCs w:val="20"/>
              </w:rPr>
              <w:t>B</w:t>
            </w:r>
          </w:p>
        </w:tc>
      </w:tr>
      <w:tr w:rsidR="000C130D" w14:paraId="4566F878" w14:textId="77777777" w:rsidTr="004844E1">
        <w:trPr>
          <w:gridAfter w:val="1"/>
          <w:wAfter w:w="128" w:type="pct"/>
          <w:cantSplit/>
          <w:trHeight w:val="1890"/>
        </w:trPr>
        <w:tc>
          <w:tcPr>
            <w:tcW w:w="445" w:type="pct"/>
            <w:tcBorders>
              <w:left w:val="single" w:sz="4" w:space="0" w:color="000000"/>
              <w:bottom w:val="single" w:sz="4" w:space="0" w:color="000000"/>
              <w:right w:val="single" w:sz="4" w:space="0" w:color="000000"/>
            </w:tcBorders>
            <w:shd w:val="clear" w:color="auto" w:fill="FFFFFF"/>
          </w:tcPr>
          <w:p w14:paraId="738B4731" w14:textId="77777777" w:rsidR="000C130D" w:rsidRPr="00F35A4D" w:rsidRDefault="0012735E" w:rsidP="003E0B96">
            <w:pPr>
              <w:jc w:val="center"/>
              <w:rPr>
                <w:szCs w:val="20"/>
              </w:rPr>
            </w:pPr>
            <w:r>
              <w:rPr>
                <w:szCs w:val="20"/>
              </w:rPr>
              <w:t>5</w:t>
            </w:r>
          </w:p>
        </w:tc>
        <w:tc>
          <w:tcPr>
            <w:tcW w:w="1155" w:type="pct"/>
            <w:tcBorders>
              <w:left w:val="single" w:sz="4" w:space="0" w:color="000000"/>
              <w:bottom w:val="single" w:sz="4" w:space="0" w:color="000000"/>
              <w:right w:val="single" w:sz="4" w:space="0" w:color="000000"/>
            </w:tcBorders>
            <w:shd w:val="clear" w:color="auto" w:fill="FFFFFF"/>
          </w:tcPr>
          <w:p w14:paraId="41371BE3" w14:textId="77777777" w:rsidR="000C130D" w:rsidRPr="00F35A4D" w:rsidRDefault="000C130D" w:rsidP="00BF3FCB">
            <w:pPr>
              <w:jc w:val="left"/>
              <w:rPr>
                <w:szCs w:val="20"/>
              </w:rPr>
            </w:pPr>
            <w:r w:rsidRPr="00F35A4D">
              <w:rPr>
                <w:szCs w:val="20"/>
              </w:rPr>
              <w:t>For each role name on associations that is not defined in the feature catalogue</w:t>
            </w:r>
            <w:r>
              <w:rPr>
                <w:szCs w:val="20"/>
              </w:rPr>
              <w:t>.</w:t>
            </w:r>
          </w:p>
        </w:tc>
        <w:tc>
          <w:tcPr>
            <w:tcW w:w="1083" w:type="pct"/>
            <w:tcBorders>
              <w:left w:val="single" w:sz="4" w:space="0" w:color="000000"/>
              <w:bottom w:val="single" w:sz="4" w:space="0" w:color="000000"/>
              <w:right w:val="single" w:sz="4" w:space="0" w:color="000000"/>
            </w:tcBorders>
            <w:shd w:val="clear" w:color="auto" w:fill="FFFFFF"/>
          </w:tcPr>
          <w:p w14:paraId="7A359B51" w14:textId="77777777" w:rsidR="000C130D" w:rsidRPr="00F35A4D" w:rsidRDefault="000C130D" w:rsidP="00F736C5">
            <w:pPr>
              <w:jc w:val="left"/>
              <w:rPr>
                <w:szCs w:val="20"/>
              </w:rPr>
            </w:pPr>
            <w:r w:rsidRPr="00F35A4D">
              <w:rPr>
                <w:szCs w:val="20"/>
              </w:rPr>
              <w:t>Wrong role used</w:t>
            </w:r>
            <w:r>
              <w:rPr>
                <w:szCs w:val="20"/>
              </w:rPr>
              <w:t>.</w:t>
            </w:r>
          </w:p>
        </w:tc>
        <w:tc>
          <w:tcPr>
            <w:tcW w:w="997" w:type="pct"/>
            <w:tcBorders>
              <w:left w:val="single" w:sz="4" w:space="0" w:color="000000"/>
              <w:bottom w:val="single" w:sz="4" w:space="0" w:color="000000"/>
              <w:right w:val="single" w:sz="4" w:space="0" w:color="000000"/>
            </w:tcBorders>
            <w:shd w:val="clear" w:color="auto" w:fill="FFFFFF"/>
          </w:tcPr>
          <w:p w14:paraId="75947A0B" w14:textId="77777777" w:rsidR="000C130D" w:rsidRPr="00F35A4D" w:rsidRDefault="000C130D" w:rsidP="0019384E">
            <w:pPr>
              <w:jc w:val="left"/>
              <w:rPr>
                <w:szCs w:val="20"/>
              </w:rPr>
            </w:pPr>
            <w:r w:rsidRPr="00F35A4D">
              <w:rPr>
                <w:szCs w:val="20"/>
              </w:rPr>
              <w:t>Use correct role name</w:t>
            </w:r>
            <w:r>
              <w:rPr>
                <w:szCs w:val="20"/>
              </w:rPr>
              <w:t>.</w:t>
            </w:r>
          </w:p>
        </w:tc>
        <w:tc>
          <w:tcPr>
            <w:tcW w:w="767" w:type="pct"/>
            <w:tcBorders>
              <w:left w:val="single" w:sz="4" w:space="0" w:color="000000"/>
              <w:bottom w:val="single" w:sz="4" w:space="0" w:color="000000"/>
              <w:right w:val="single" w:sz="4" w:space="0" w:color="000000"/>
            </w:tcBorders>
            <w:shd w:val="clear" w:color="auto" w:fill="FFFFFF"/>
          </w:tcPr>
          <w:p w14:paraId="5C1AEF81" w14:textId="77777777" w:rsidR="000C130D" w:rsidRPr="00F35A4D" w:rsidRDefault="000C130D" w:rsidP="00BF3FCB">
            <w:pPr>
              <w:jc w:val="left"/>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10631D47" w14:textId="77777777" w:rsidR="000C130D" w:rsidRPr="00F35A4D" w:rsidRDefault="000C130D" w:rsidP="003E0B96">
            <w:pPr>
              <w:rPr>
                <w:szCs w:val="20"/>
              </w:rPr>
            </w:pPr>
            <w:r w:rsidRPr="00F35A4D">
              <w:rPr>
                <w:szCs w:val="20"/>
              </w:rPr>
              <w:t>B</w:t>
            </w:r>
          </w:p>
        </w:tc>
      </w:tr>
      <w:tr w:rsidR="000C130D" w14:paraId="2EDD0C3B" w14:textId="77777777" w:rsidTr="004844E1">
        <w:trPr>
          <w:gridAfter w:val="1"/>
          <w:wAfter w:w="128" w:type="pct"/>
          <w:cantSplit/>
          <w:trHeight w:val="1080"/>
        </w:trPr>
        <w:tc>
          <w:tcPr>
            <w:tcW w:w="445" w:type="pct"/>
            <w:tcBorders>
              <w:left w:val="single" w:sz="4" w:space="0" w:color="000000"/>
              <w:bottom w:val="single" w:sz="4" w:space="0" w:color="000000"/>
              <w:right w:val="single" w:sz="4" w:space="0" w:color="000000"/>
            </w:tcBorders>
            <w:shd w:val="clear" w:color="auto" w:fill="FFFFFF"/>
          </w:tcPr>
          <w:p w14:paraId="1A56FEF8" w14:textId="77777777" w:rsidR="000C130D" w:rsidRPr="00F35A4D" w:rsidRDefault="0012735E" w:rsidP="003E0B96">
            <w:pPr>
              <w:jc w:val="center"/>
              <w:rPr>
                <w:szCs w:val="20"/>
              </w:rPr>
            </w:pPr>
            <w:r>
              <w:rPr>
                <w:szCs w:val="20"/>
              </w:rPr>
              <w:t>6</w:t>
            </w:r>
          </w:p>
        </w:tc>
        <w:tc>
          <w:tcPr>
            <w:tcW w:w="1155" w:type="pct"/>
            <w:tcBorders>
              <w:left w:val="single" w:sz="4" w:space="0" w:color="000000"/>
              <w:bottom w:val="single" w:sz="4" w:space="0" w:color="000000"/>
              <w:right w:val="single" w:sz="4" w:space="0" w:color="000000"/>
            </w:tcBorders>
            <w:shd w:val="clear" w:color="auto" w:fill="FFFFFF"/>
          </w:tcPr>
          <w:p w14:paraId="16802EBD" w14:textId="77777777" w:rsidR="000C130D" w:rsidRPr="00F35A4D" w:rsidRDefault="000C130D" w:rsidP="00BF3FCB">
            <w:pPr>
              <w:jc w:val="left"/>
              <w:rPr>
                <w:szCs w:val="20"/>
              </w:rPr>
            </w:pPr>
            <w:r w:rsidRPr="00F35A4D">
              <w:rPr>
                <w:szCs w:val="20"/>
              </w:rPr>
              <w:t>For each association that is not defined in the feature catalogue.</w:t>
            </w:r>
          </w:p>
        </w:tc>
        <w:tc>
          <w:tcPr>
            <w:tcW w:w="1083" w:type="pct"/>
            <w:tcBorders>
              <w:left w:val="single" w:sz="4" w:space="0" w:color="000000"/>
              <w:bottom w:val="single" w:sz="4" w:space="0" w:color="000000"/>
              <w:right w:val="single" w:sz="4" w:space="0" w:color="000000"/>
            </w:tcBorders>
            <w:shd w:val="clear" w:color="auto" w:fill="FFFFFF"/>
          </w:tcPr>
          <w:p w14:paraId="4E8DB671" w14:textId="77777777" w:rsidR="000C130D" w:rsidRPr="00F35A4D" w:rsidRDefault="000C130D" w:rsidP="00BF3FCB">
            <w:pPr>
              <w:jc w:val="left"/>
              <w:rPr>
                <w:szCs w:val="20"/>
              </w:rPr>
            </w:pPr>
            <w:r w:rsidRPr="00F35A4D">
              <w:rPr>
                <w:szCs w:val="20"/>
              </w:rPr>
              <w:t>Unknown association is used.</w:t>
            </w:r>
          </w:p>
        </w:tc>
        <w:tc>
          <w:tcPr>
            <w:tcW w:w="997" w:type="pct"/>
            <w:tcBorders>
              <w:left w:val="single" w:sz="4" w:space="0" w:color="000000"/>
              <w:bottom w:val="single" w:sz="4" w:space="0" w:color="000000"/>
              <w:right w:val="single" w:sz="4" w:space="0" w:color="000000"/>
            </w:tcBorders>
            <w:shd w:val="clear" w:color="auto" w:fill="FFFFFF"/>
          </w:tcPr>
          <w:p w14:paraId="2D9CE638" w14:textId="77777777" w:rsidR="000C130D" w:rsidRPr="00F35A4D" w:rsidRDefault="000C130D" w:rsidP="00BF3FCB">
            <w:pPr>
              <w:jc w:val="left"/>
              <w:rPr>
                <w:szCs w:val="20"/>
              </w:rPr>
            </w:pPr>
            <w:r w:rsidRPr="00F35A4D">
              <w:rPr>
                <w:szCs w:val="20"/>
              </w:rPr>
              <w:t>Use association that is defined in the feature catalogue.</w:t>
            </w:r>
          </w:p>
        </w:tc>
        <w:tc>
          <w:tcPr>
            <w:tcW w:w="767" w:type="pct"/>
            <w:tcBorders>
              <w:left w:val="single" w:sz="4" w:space="0" w:color="000000"/>
              <w:bottom w:val="single" w:sz="4" w:space="0" w:color="000000"/>
              <w:right w:val="single" w:sz="4" w:space="0" w:color="000000"/>
            </w:tcBorders>
            <w:shd w:val="clear" w:color="auto" w:fill="FFFFFF"/>
          </w:tcPr>
          <w:p w14:paraId="7738ABA9" w14:textId="77777777" w:rsidR="000C130D" w:rsidRPr="00F35A4D" w:rsidRDefault="000C130D" w:rsidP="00BF3FCB">
            <w:pPr>
              <w:jc w:val="left"/>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541E70DF" w14:textId="77777777" w:rsidR="000C130D" w:rsidRPr="00F35A4D" w:rsidRDefault="000C130D" w:rsidP="003E0B96">
            <w:pPr>
              <w:rPr>
                <w:szCs w:val="20"/>
              </w:rPr>
            </w:pPr>
            <w:r w:rsidRPr="00F35A4D">
              <w:rPr>
                <w:szCs w:val="20"/>
              </w:rPr>
              <w:t>B</w:t>
            </w:r>
          </w:p>
        </w:tc>
      </w:tr>
      <w:tr w:rsidR="000C130D" w14:paraId="3A5B20D1" w14:textId="77777777" w:rsidTr="004844E1">
        <w:trPr>
          <w:gridAfter w:val="1"/>
          <w:wAfter w:w="128" w:type="pct"/>
          <w:cantSplit/>
          <w:trHeight w:val="270"/>
        </w:trPr>
        <w:tc>
          <w:tcPr>
            <w:tcW w:w="445" w:type="pct"/>
            <w:tcBorders>
              <w:left w:val="single" w:sz="4" w:space="0" w:color="000000"/>
              <w:bottom w:val="single" w:sz="4" w:space="0" w:color="000000"/>
              <w:right w:val="single" w:sz="4" w:space="0" w:color="000000"/>
            </w:tcBorders>
            <w:shd w:val="clear" w:color="auto" w:fill="FFFFFF"/>
          </w:tcPr>
          <w:p w14:paraId="712AF884" w14:textId="77777777" w:rsidR="000C130D" w:rsidRPr="00F35A4D" w:rsidRDefault="0012735E" w:rsidP="003E0B96">
            <w:pPr>
              <w:jc w:val="center"/>
              <w:rPr>
                <w:szCs w:val="20"/>
              </w:rPr>
            </w:pPr>
            <w:r>
              <w:rPr>
                <w:szCs w:val="20"/>
              </w:rPr>
              <w:t>7</w:t>
            </w:r>
          </w:p>
        </w:tc>
        <w:tc>
          <w:tcPr>
            <w:tcW w:w="1155" w:type="pct"/>
            <w:tcBorders>
              <w:left w:val="single" w:sz="4" w:space="0" w:color="000000"/>
              <w:bottom w:val="single" w:sz="4" w:space="0" w:color="000000"/>
              <w:right w:val="single" w:sz="4" w:space="0" w:color="000000"/>
            </w:tcBorders>
            <w:shd w:val="clear" w:color="auto" w:fill="FFFFFF"/>
          </w:tcPr>
          <w:p w14:paraId="188CCBED" w14:textId="77777777" w:rsidR="000C130D" w:rsidRPr="00F35A4D" w:rsidRDefault="000C130D" w:rsidP="00BF3FCB">
            <w:pPr>
              <w:jc w:val="left"/>
              <w:rPr>
                <w:strike/>
                <w:szCs w:val="20"/>
              </w:rPr>
            </w:pPr>
            <w:r w:rsidRPr="00F35A4D">
              <w:rPr>
                <w:szCs w:val="20"/>
              </w:rPr>
              <w:t>For each role name that is not defined in the feature catalogue.</w:t>
            </w:r>
          </w:p>
        </w:tc>
        <w:tc>
          <w:tcPr>
            <w:tcW w:w="1083" w:type="pct"/>
            <w:tcBorders>
              <w:left w:val="single" w:sz="4" w:space="0" w:color="000000"/>
              <w:bottom w:val="single" w:sz="4" w:space="0" w:color="000000"/>
              <w:right w:val="single" w:sz="4" w:space="0" w:color="000000"/>
            </w:tcBorders>
            <w:shd w:val="clear" w:color="auto" w:fill="FFFFFF"/>
          </w:tcPr>
          <w:p w14:paraId="6C781332" w14:textId="77777777" w:rsidR="000C130D" w:rsidRPr="00F35A4D" w:rsidRDefault="000C130D" w:rsidP="00BF3FCB">
            <w:pPr>
              <w:jc w:val="left"/>
              <w:rPr>
                <w:szCs w:val="20"/>
              </w:rPr>
            </w:pPr>
            <w:r w:rsidRPr="00F35A4D">
              <w:rPr>
                <w:szCs w:val="20"/>
              </w:rPr>
              <w:t>Unknown role name is used.</w:t>
            </w:r>
          </w:p>
        </w:tc>
        <w:tc>
          <w:tcPr>
            <w:tcW w:w="997" w:type="pct"/>
            <w:tcBorders>
              <w:left w:val="single" w:sz="4" w:space="0" w:color="000000"/>
              <w:bottom w:val="single" w:sz="4" w:space="0" w:color="000000"/>
              <w:right w:val="single" w:sz="4" w:space="0" w:color="000000"/>
            </w:tcBorders>
            <w:shd w:val="clear" w:color="auto" w:fill="FFFFFF"/>
          </w:tcPr>
          <w:p w14:paraId="558545AC" w14:textId="77777777" w:rsidR="000C130D" w:rsidRPr="00F35A4D" w:rsidRDefault="000C130D" w:rsidP="00BF3FCB">
            <w:pPr>
              <w:jc w:val="left"/>
              <w:rPr>
                <w:szCs w:val="20"/>
              </w:rPr>
            </w:pPr>
            <w:r w:rsidRPr="00F35A4D">
              <w:rPr>
                <w:szCs w:val="20"/>
              </w:rPr>
              <w:t>Use role name that is defined in the feature catalogue.</w:t>
            </w:r>
          </w:p>
        </w:tc>
        <w:tc>
          <w:tcPr>
            <w:tcW w:w="767" w:type="pct"/>
            <w:tcBorders>
              <w:left w:val="single" w:sz="4" w:space="0" w:color="000000"/>
              <w:bottom w:val="single" w:sz="4" w:space="0" w:color="000000"/>
              <w:right w:val="single" w:sz="4" w:space="0" w:color="000000"/>
            </w:tcBorders>
            <w:shd w:val="clear" w:color="auto" w:fill="FFFFFF"/>
          </w:tcPr>
          <w:p w14:paraId="74CEAF86" w14:textId="77777777" w:rsidR="000C130D" w:rsidRPr="00F35A4D" w:rsidRDefault="000C130D" w:rsidP="00BF3FCB">
            <w:pPr>
              <w:jc w:val="left"/>
              <w:rPr>
                <w:szCs w:val="20"/>
              </w:rPr>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383091EE" w14:textId="77777777" w:rsidR="000C130D" w:rsidRPr="00F35A4D" w:rsidRDefault="000C130D" w:rsidP="003E0B96">
            <w:pPr>
              <w:rPr>
                <w:szCs w:val="20"/>
              </w:rPr>
            </w:pPr>
            <w:r w:rsidRPr="00F35A4D">
              <w:rPr>
                <w:szCs w:val="20"/>
              </w:rPr>
              <w:t>B</w:t>
            </w:r>
          </w:p>
        </w:tc>
      </w:tr>
      <w:tr w:rsidR="000C130D" w14:paraId="41A960A4" w14:textId="77777777" w:rsidTr="004844E1">
        <w:trPr>
          <w:gridAfter w:val="1"/>
          <w:wAfter w:w="128" w:type="pct"/>
          <w:cantSplit/>
          <w:trHeight w:val="270"/>
        </w:trPr>
        <w:tc>
          <w:tcPr>
            <w:tcW w:w="445" w:type="pct"/>
            <w:tcBorders>
              <w:left w:val="single" w:sz="4" w:space="0" w:color="000000"/>
              <w:bottom w:val="single" w:sz="4" w:space="0" w:color="000000"/>
              <w:right w:val="single" w:sz="4" w:space="0" w:color="000000"/>
            </w:tcBorders>
            <w:shd w:val="clear" w:color="auto" w:fill="FFFFFF"/>
          </w:tcPr>
          <w:p w14:paraId="5506C518" w14:textId="77777777" w:rsidR="000C130D" w:rsidRPr="00F35A4D" w:rsidRDefault="0012735E" w:rsidP="003E0B96">
            <w:pPr>
              <w:jc w:val="center"/>
              <w:rPr>
                <w:szCs w:val="20"/>
              </w:rPr>
            </w:pPr>
            <w:r>
              <w:rPr>
                <w:szCs w:val="20"/>
              </w:rPr>
              <w:lastRenderedPageBreak/>
              <w:t>8</w:t>
            </w:r>
          </w:p>
        </w:tc>
        <w:tc>
          <w:tcPr>
            <w:tcW w:w="1155" w:type="pct"/>
            <w:tcBorders>
              <w:left w:val="single" w:sz="4" w:space="0" w:color="000000"/>
              <w:bottom w:val="single" w:sz="4" w:space="0" w:color="000000"/>
              <w:right w:val="single" w:sz="4" w:space="0" w:color="000000"/>
            </w:tcBorders>
            <w:shd w:val="clear" w:color="auto" w:fill="FFFFFF"/>
          </w:tcPr>
          <w:p w14:paraId="7FC41B62" w14:textId="77777777" w:rsidR="000C130D" w:rsidRPr="00F35A4D" w:rsidRDefault="000C130D" w:rsidP="00BF3FCB">
            <w:pPr>
              <w:jc w:val="left"/>
              <w:rPr>
                <w:strike/>
                <w:szCs w:val="20"/>
              </w:rPr>
            </w:pPr>
            <w:r w:rsidRPr="00F35A4D">
              <w:rPr>
                <w:szCs w:val="20"/>
              </w:rPr>
              <w:t>For each association ensure associated classes are only those permitted by the feature catalogue.</w:t>
            </w:r>
          </w:p>
        </w:tc>
        <w:tc>
          <w:tcPr>
            <w:tcW w:w="1083" w:type="pct"/>
            <w:tcBorders>
              <w:left w:val="single" w:sz="4" w:space="0" w:color="000000"/>
              <w:bottom w:val="single" w:sz="4" w:space="0" w:color="000000"/>
              <w:right w:val="single" w:sz="4" w:space="0" w:color="000000"/>
            </w:tcBorders>
            <w:shd w:val="clear" w:color="auto" w:fill="FFFFFF"/>
          </w:tcPr>
          <w:p w14:paraId="215B6D7F" w14:textId="77777777" w:rsidR="000C130D" w:rsidRPr="00F35A4D" w:rsidRDefault="000C130D" w:rsidP="00BF3FCB">
            <w:pPr>
              <w:jc w:val="left"/>
              <w:rPr>
                <w:szCs w:val="20"/>
              </w:rPr>
            </w:pPr>
            <w:r w:rsidRPr="00F35A4D">
              <w:rPr>
                <w:szCs w:val="20"/>
              </w:rPr>
              <w:t>Class is associated in an illegal association.</w:t>
            </w:r>
          </w:p>
        </w:tc>
        <w:tc>
          <w:tcPr>
            <w:tcW w:w="997" w:type="pct"/>
            <w:tcBorders>
              <w:left w:val="single" w:sz="4" w:space="0" w:color="000000"/>
              <w:bottom w:val="single" w:sz="4" w:space="0" w:color="000000"/>
              <w:right w:val="single" w:sz="4" w:space="0" w:color="000000"/>
            </w:tcBorders>
            <w:shd w:val="clear" w:color="auto" w:fill="FFFFFF"/>
          </w:tcPr>
          <w:p w14:paraId="4B847462" w14:textId="77777777" w:rsidR="000C130D" w:rsidRPr="00F35A4D" w:rsidRDefault="000C130D" w:rsidP="00BF3FCB">
            <w:pPr>
              <w:jc w:val="left"/>
              <w:rPr>
                <w:szCs w:val="20"/>
              </w:rPr>
            </w:pPr>
            <w:r w:rsidRPr="00F35A4D">
              <w:rPr>
                <w:szCs w:val="20"/>
              </w:rPr>
              <w:t>Ensure correct association is used between classes.</w:t>
            </w:r>
          </w:p>
        </w:tc>
        <w:tc>
          <w:tcPr>
            <w:tcW w:w="767" w:type="pct"/>
            <w:tcBorders>
              <w:left w:val="single" w:sz="4" w:space="0" w:color="000000"/>
              <w:bottom w:val="single" w:sz="4" w:space="0" w:color="000000"/>
              <w:right w:val="single" w:sz="4" w:space="0" w:color="000000"/>
            </w:tcBorders>
            <w:shd w:val="clear" w:color="auto" w:fill="FFFFFF"/>
          </w:tcPr>
          <w:p w14:paraId="3371A5E0" w14:textId="77777777" w:rsidR="000C130D" w:rsidRPr="00F35A4D" w:rsidRDefault="000C130D" w:rsidP="00BF3FCB">
            <w:pPr>
              <w:jc w:val="left"/>
              <w:rPr>
                <w:strike/>
                <w:szCs w:val="20"/>
              </w:rPr>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29F546C9" w14:textId="77777777" w:rsidR="000C130D" w:rsidRPr="00F35A4D" w:rsidRDefault="000C130D" w:rsidP="003E0B96">
            <w:pPr>
              <w:rPr>
                <w:szCs w:val="20"/>
              </w:rPr>
            </w:pPr>
            <w:r w:rsidRPr="00F35A4D">
              <w:rPr>
                <w:szCs w:val="20"/>
              </w:rPr>
              <w:t>B</w:t>
            </w:r>
          </w:p>
        </w:tc>
      </w:tr>
      <w:tr w:rsidR="000C130D" w14:paraId="577E70D6" w14:textId="77777777" w:rsidTr="004844E1">
        <w:trPr>
          <w:gridAfter w:val="1"/>
          <w:wAfter w:w="128" w:type="pct"/>
          <w:cantSplit/>
          <w:trHeight w:val="1110"/>
        </w:trPr>
        <w:tc>
          <w:tcPr>
            <w:tcW w:w="445" w:type="pct"/>
            <w:tcBorders>
              <w:left w:val="single" w:sz="4" w:space="0" w:color="000000"/>
              <w:bottom w:val="single" w:sz="4" w:space="0" w:color="000000"/>
              <w:right w:val="single" w:sz="4" w:space="0" w:color="000000"/>
            </w:tcBorders>
            <w:shd w:val="clear" w:color="auto" w:fill="FFFFFF"/>
          </w:tcPr>
          <w:p w14:paraId="19ED4255" w14:textId="77777777" w:rsidR="000C130D" w:rsidRPr="00F35A4D" w:rsidRDefault="0012735E" w:rsidP="003E0B96">
            <w:pPr>
              <w:jc w:val="center"/>
            </w:pPr>
            <w:r>
              <w:rPr>
                <w:szCs w:val="20"/>
              </w:rPr>
              <w:t>9</w:t>
            </w:r>
          </w:p>
        </w:tc>
        <w:tc>
          <w:tcPr>
            <w:tcW w:w="1155" w:type="pct"/>
            <w:tcBorders>
              <w:left w:val="single" w:sz="4" w:space="0" w:color="000000"/>
              <w:bottom w:val="single" w:sz="4" w:space="0" w:color="000000"/>
              <w:right w:val="single" w:sz="4" w:space="0" w:color="000000"/>
            </w:tcBorders>
            <w:shd w:val="clear" w:color="auto" w:fill="FFFFFF"/>
          </w:tcPr>
          <w:p w14:paraId="3E1666AF" w14:textId="77777777" w:rsidR="000C130D" w:rsidRPr="00F35A4D" w:rsidRDefault="000C130D" w:rsidP="00BF3FCB">
            <w:pPr>
              <w:jc w:val="left"/>
              <w:rPr>
                <w:szCs w:val="20"/>
              </w:rPr>
            </w:pPr>
            <w:r w:rsidRPr="00F35A4D">
              <w:rPr>
                <w:szCs w:val="20"/>
              </w:rPr>
              <w:t>For each role name ensure it is only used with permitted associations.</w:t>
            </w:r>
          </w:p>
        </w:tc>
        <w:tc>
          <w:tcPr>
            <w:tcW w:w="1083" w:type="pct"/>
            <w:tcBorders>
              <w:left w:val="single" w:sz="4" w:space="0" w:color="000000"/>
              <w:bottom w:val="single" w:sz="4" w:space="0" w:color="000000"/>
              <w:right w:val="single" w:sz="4" w:space="0" w:color="000000"/>
            </w:tcBorders>
            <w:shd w:val="clear" w:color="auto" w:fill="FFFFFF"/>
          </w:tcPr>
          <w:p w14:paraId="7C6E1D10" w14:textId="77777777" w:rsidR="000C130D" w:rsidRPr="00F35A4D" w:rsidRDefault="000C130D" w:rsidP="00BF3FCB">
            <w:pPr>
              <w:jc w:val="left"/>
              <w:rPr>
                <w:szCs w:val="20"/>
              </w:rPr>
            </w:pPr>
            <w:r w:rsidRPr="00F35A4D">
              <w:rPr>
                <w:szCs w:val="20"/>
              </w:rPr>
              <w:t>Role name is used on an illegal association.</w:t>
            </w:r>
          </w:p>
        </w:tc>
        <w:tc>
          <w:tcPr>
            <w:tcW w:w="997" w:type="pct"/>
            <w:tcBorders>
              <w:left w:val="single" w:sz="4" w:space="0" w:color="000000"/>
              <w:bottom w:val="single" w:sz="4" w:space="0" w:color="000000"/>
              <w:right w:val="single" w:sz="4" w:space="0" w:color="000000"/>
            </w:tcBorders>
            <w:shd w:val="clear" w:color="auto" w:fill="FFFFFF"/>
          </w:tcPr>
          <w:p w14:paraId="275DF8AF" w14:textId="77777777" w:rsidR="000C130D" w:rsidRPr="00F35A4D" w:rsidRDefault="000C130D" w:rsidP="00BF3FCB">
            <w:pPr>
              <w:jc w:val="left"/>
              <w:rPr>
                <w:szCs w:val="20"/>
              </w:rPr>
            </w:pPr>
            <w:r w:rsidRPr="00F35A4D">
              <w:rPr>
                <w:szCs w:val="20"/>
              </w:rPr>
              <w:t>Ensure correct role names are used on the association.</w:t>
            </w:r>
          </w:p>
        </w:tc>
        <w:tc>
          <w:tcPr>
            <w:tcW w:w="767" w:type="pct"/>
            <w:tcBorders>
              <w:left w:val="single" w:sz="4" w:space="0" w:color="000000"/>
              <w:bottom w:val="single" w:sz="4" w:space="0" w:color="000000"/>
              <w:right w:val="single" w:sz="4" w:space="0" w:color="000000"/>
            </w:tcBorders>
            <w:shd w:val="clear" w:color="auto" w:fill="FFFFFF"/>
          </w:tcPr>
          <w:p w14:paraId="5B1A0D71" w14:textId="77777777" w:rsidR="000C130D" w:rsidRPr="00F35A4D" w:rsidRDefault="000C130D" w:rsidP="00BF3FCB">
            <w:pPr>
              <w:jc w:val="left"/>
              <w:rPr>
                <w:szCs w:val="20"/>
              </w:rPr>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118286EA" w14:textId="77777777" w:rsidR="000C130D" w:rsidRPr="00F35A4D" w:rsidRDefault="000C130D" w:rsidP="003E0B96">
            <w:pPr>
              <w:rPr>
                <w:szCs w:val="20"/>
              </w:rPr>
            </w:pPr>
            <w:r w:rsidRPr="00F35A4D">
              <w:rPr>
                <w:szCs w:val="20"/>
              </w:rPr>
              <w:t>B</w:t>
            </w:r>
          </w:p>
        </w:tc>
      </w:tr>
      <w:tr w:rsidR="000C130D" w14:paraId="334AF945" w14:textId="77777777" w:rsidTr="004844E1">
        <w:trPr>
          <w:gridAfter w:val="1"/>
          <w:wAfter w:w="128" w:type="pct"/>
          <w:cantSplit/>
          <w:trHeight w:val="1110"/>
        </w:trPr>
        <w:tc>
          <w:tcPr>
            <w:tcW w:w="445" w:type="pct"/>
            <w:tcBorders>
              <w:left w:val="single" w:sz="4" w:space="0" w:color="000000"/>
              <w:bottom w:val="single" w:sz="4" w:space="0" w:color="000000"/>
              <w:right w:val="single" w:sz="4" w:space="0" w:color="000000"/>
            </w:tcBorders>
            <w:shd w:val="clear" w:color="auto" w:fill="FFFFFF"/>
          </w:tcPr>
          <w:p w14:paraId="28BB9391" w14:textId="77777777" w:rsidR="000C130D" w:rsidRPr="00F35A4D" w:rsidRDefault="000C130D" w:rsidP="003E0B96">
            <w:pPr>
              <w:jc w:val="center"/>
              <w:rPr>
                <w:szCs w:val="20"/>
              </w:rPr>
            </w:pPr>
            <w:r w:rsidRPr="00F35A4D">
              <w:rPr>
                <w:szCs w:val="20"/>
              </w:rPr>
              <w:t>1</w:t>
            </w:r>
            <w:r w:rsidR="0012735E">
              <w:rPr>
                <w:szCs w:val="20"/>
              </w:rPr>
              <w:t>0</w:t>
            </w:r>
          </w:p>
        </w:tc>
        <w:tc>
          <w:tcPr>
            <w:tcW w:w="1155" w:type="pct"/>
            <w:tcBorders>
              <w:left w:val="single" w:sz="4" w:space="0" w:color="000000"/>
              <w:bottom w:val="single" w:sz="4" w:space="0" w:color="000000"/>
              <w:right w:val="single" w:sz="4" w:space="0" w:color="000000"/>
            </w:tcBorders>
            <w:shd w:val="clear" w:color="auto" w:fill="FFFFFF"/>
          </w:tcPr>
          <w:p w14:paraId="3F18E2A4" w14:textId="77777777" w:rsidR="000C130D" w:rsidRPr="00F35A4D" w:rsidRDefault="000C130D" w:rsidP="00BF3FCB">
            <w:pPr>
              <w:jc w:val="left"/>
              <w:rPr>
                <w:szCs w:val="20"/>
              </w:rPr>
            </w:pPr>
            <w:r w:rsidRPr="00F35A4D">
              <w:rPr>
                <w:szCs w:val="20"/>
              </w:rPr>
              <w:t>Ensure dataset conformance to the GML schema</w:t>
            </w:r>
            <w:r>
              <w:rPr>
                <w:szCs w:val="20"/>
              </w:rPr>
              <w:t>.</w:t>
            </w:r>
          </w:p>
        </w:tc>
        <w:tc>
          <w:tcPr>
            <w:tcW w:w="1083" w:type="pct"/>
            <w:tcBorders>
              <w:left w:val="single" w:sz="4" w:space="0" w:color="000000"/>
              <w:bottom w:val="single" w:sz="4" w:space="0" w:color="000000"/>
              <w:right w:val="single" w:sz="4" w:space="0" w:color="000000"/>
            </w:tcBorders>
            <w:shd w:val="clear" w:color="auto" w:fill="FFFFFF"/>
          </w:tcPr>
          <w:p w14:paraId="38BB7390" w14:textId="77777777" w:rsidR="000C130D" w:rsidRPr="00F35A4D" w:rsidRDefault="000C130D" w:rsidP="00BF3FCB">
            <w:pPr>
              <w:jc w:val="left"/>
              <w:rPr>
                <w:szCs w:val="20"/>
              </w:rPr>
            </w:pPr>
            <w:r w:rsidRPr="00F35A4D">
              <w:rPr>
                <w:szCs w:val="20"/>
              </w:rPr>
              <w:t>Dataset does not conform to the GML schema</w:t>
            </w:r>
            <w:r>
              <w:rPr>
                <w:szCs w:val="20"/>
              </w:rPr>
              <w:t>.</w:t>
            </w:r>
          </w:p>
        </w:tc>
        <w:tc>
          <w:tcPr>
            <w:tcW w:w="997" w:type="pct"/>
            <w:tcBorders>
              <w:left w:val="single" w:sz="4" w:space="0" w:color="000000"/>
              <w:bottom w:val="single" w:sz="4" w:space="0" w:color="000000"/>
              <w:right w:val="single" w:sz="4" w:space="0" w:color="000000"/>
            </w:tcBorders>
            <w:shd w:val="clear" w:color="auto" w:fill="FFFFFF"/>
          </w:tcPr>
          <w:p w14:paraId="0A4D27D1" w14:textId="77777777" w:rsidR="000C130D" w:rsidRPr="00F35A4D" w:rsidRDefault="000C130D" w:rsidP="00BF3FCB">
            <w:pPr>
              <w:jc w:val="left"/>
              <w:rPr>
                <w:szCs w:val="20"/>
              </w:rPr>
            </w:pPr>
            <w:r w:rsidRPr="00F35A4D">
              <w:rPr>
                <w:szCs w:val="20"/>
              </w:rPr>
              <w:t>Ensure conformance to the GML schema</w:t>
            </w:r>
            <w:r>
              <w:rPr>
                <w:szCs w:val="20"/>
              </w:rPr>
              <w:t>.</w:t>
            </w:r>
          </w:p>
        </w:tc>
        <w:tc>
          <w:tcPr>
            <w:tcW w:w="767" w:type="pct"/>
            <w:tcBorders>
              <w:left w:val="single" w:sz="4" w:space="0" w:color="000000"/>
              <w:bottom w:val="single" w:sz="4" w:space="0" w:color="000000"/>
              <w:right w:val="single" w:sz="4" w:space="0" w:color="000000"/>
            </w:tcBorders>
            <w:shd w:val="clear" w:color="auto" w:fill="FFFFFF"/>
          </w:tcPr>
          <w:p w14:paraId="4CFD41DC" w14:textId="77777777" w:rsidR="000C130D" w:rsidRPr="00F35A4D" w:rsidRDefault="006F532F" w:rsidP="00BF3FCB">
            <w:pPr>
              <w:jc w:val="left"/>
              <w:rPr>
                <w:szCs w:val="20"/>
              </w:rPr>
            </w:pPr>
            <w:r>
              <w:rPr>
                <w:szCs w:val="20"/>
              </w:rPr>
              <w:t xml:space="preserve">Annex B. </w:t>
            </w:r>
            <w:r w:rsidRPr="00BA00B6">
              <w:t xml:space="preserve">Schema documentation </w:t>
            </w:r>
          </w:p>
        </w:tc>
        <w:tc>
          <w:tcPr>
            <w:tcW w:w="426" w:type="pct"/>
            <w:tcBorders>
              <w:left w:val="single" w:sz="4" w:space="0" w:color="000000"/>
              <w:bottom w:val="single" w:sz="4" w:space="0" w:color="000000"/>
              <w:right w:val="single" w:sz="4" w:space="0" w:color="000000"/>
            </w:tcBorders>
            <w:shd w:val="clear" w:color="auto" w:fill="FFFFFF"/>
          </w:tcPr>
          <w:p w14:paraId="2AD472F5" w14:textId="77777777" w:rsidR="000C130D" w:rsidRPr="00F35A4D" w:rsidRDefault="000C130D" w:rsidP="003E0B96">
            <w:pPr>
              <w:rPr>
                <w:szCs w:val="20"/>
              </w:rPr>
            </w:pPr>
            <w:r w:rsidRPr="00F35A4D">
              <w:rPr>
                <w:szCs w:val="20"/>
              </w:rPr>
              <w:t>B</w:t>
            </w:r>
          </w:p>
        </w:tc>
      </w:tr>
      <w:tr w:rsidR="006F532F" w:rsidRPr="00CB45C9" w14:paraId="0E3639BE" w14:textId="77777777" w:rsidTr="004844E1">
        <w:trPr>
          <w:gridAfter w:val="1"/>
          <w:wAfter w:w="128" w:type="pct"/>
          <w:cantSplit/>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5E49A4DB" w14:textId="77777777" w:rsidR="006F532F" w:rsidRPr="00F35A4D" w:rsidRDefault="006F532F" w:rsidP="006F532F">
            <w:pPr>
              <w:jc w:val="center"/>
              <w:rPr>
                <w:szCs w:val="20"/>
              </w:rPr>
            </w:pPr>
            <w:r w:rsidRPr="00F35A4D">
              <w:rPr>
                <w:szCs w:val="20"/>
              </w:rPr>
              <w:t>11</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4A4648C3" w14:textId="77777777" w:rsidR="006F532F" w:rsidRPr="00F35A4D" w:rsidRDefault="006F532F" w:rsidP="006F532F">
            <w:pPr>
              <w:jc w:val="left"/>
              <w:rPr>
                <w:szCs w:val="20"/>
              </w:rPr>
            </w:pPr>
            <w:r w:rsidRPr="00F35A4D">
              <w:rPr>
                <w:szCs w:val="20"/>
              </w:rPr>
              <w:t xml:space="preserve">If the file names in an exchange set are not in accordance with the </w:t>
            </w:r>
            <w:r>
              <w:rPr>
                <w:szCs w:val="20"/>
              </w:rPr>
              <w:t>Product Specification.</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05624D91" w14:textId="77777777" w:rsidR="006F532F" w:rsidRPr="00F35A4D" w:rsidRDefault="006F532F" w:rsidP="006F532F">
            <w:pPr>
              <w:jc w:val="left"/>
              <w:rPr>
                <w:szCs w:val="20"/>
              </w:rPr>
            </w:pPr>
            <w:r w:rsidRPr="00F35A4D">
              <w:rPr>
                <w:szCs w:val="20"/>
              </w:rPr>
              <w:t xml:space="preserve">File names are not in accordance with the </w:t>
            </w:r>
            <w:r>
              <w:rPr>
                <w:szCs w:val="20"/>
              </w:rPr>
              <w:t>Product Specification</w:t>
            </w:r>
            <w:r w:rsidRPr="00F35A4D">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2746564B" w14:textId="77777777" w:rsidR="006F532F" w:rsidRPr="00F35A4D" w:rsidRDefault="006F532F" w:rsidP="006F532F">
            <w:pPr>
              <w:jc w:val="left"/>
              <w:rPr>
                <w:szCs w:val="20"/>
              </w:rPr>
            </w:pPr>
            <w:r w:rsidRPr="00F35A4D">
              <w:rPr>
                <w:szCs w:val="20"/>
              </w:rPr>
              <w:t>Amend file names.</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506951F0" w14:textId="77777777" w:rsidR="006F532F" w:rsidRPr="00F35A4D" w:rsidRDefault="006F532F" w:rsidP="006F532F">
            <w:pPr>
              <w:jc w:val="left"/>
            </w:pPr>
            <w:r w:rsidRPr="00F35A4D">
              <w:rPr>
                <w:szCs w:val="20"/>
              </w:rPr>
              <w:t>Logical consistency</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73794418" w14:textId="77777777" w:rsidR="006F532F" w:rsidRPr="00F35A4D" w:rsidRDefault="006F532F" w:rsidP="006F532F">
            <w:pPr>
              <w:rPr>
                <w:szCs w:val="20"/>
              </w:rPr>
            </w:pPr>
            <w:r w:rsidRPr="00F35A4D">
              <w:rPr>
                <w:szCs w:val="20"/>
              </w:rPr>
              <w:t>B</w:t>
            </w:r>
          </w:p>
        </w:tc>
      </w:tr>
      <w:tr w:rsidR="006F532F" w14:paraId="7389249A" w14:textId="77777777" w:rsidTr="004844E1">
        <w:trPr>
          <w:gridAfter w:val="1"/>
          <w:wAfter w:w="128" w:type="pct"/>
          <w:cantSplit/>
          <w:trHeight w:val="518"/>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5151EC96" w14:textId="77777777" w:rsidR="006F532F" w:rsidRPr="00F35A4D" w:rsidRDefault="006F532F" w:rsidP="006F532F">
            <w:pPr>
              <w:jc w:val="center"/>
              <w:rPr>
                <w:szCs w:val="20"/>
              </w:rPr>
            </w:pPr>
            <w:r w:rsidRPr="00F35A4D">
              <w:rPr>
                <w:szCs w:val="20"/>
              </w:rPr>
              <w:t>1</w:t>
            </w:r>
            <w:r>
              <w:rPr>
                <w:szCs w:val="20"/>
              </w:rPr>
              <w:t>2</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4EEE2A08" w14:textId="77777777" w:rsidR="006F532F" w:rsidRPr="00F35A4D" w:rsidRDefault="006F532F" w:rsidP="006F532F">
            <w:pPr>
              <w:jc w:val="left"/>
              <w:rPr>
                <w:szCs w:val="20"/>
              </w:rPr>
            </w:pPr>
            <w:r w:rsidRPr="00F35A4D">
              <w:rPr>
                <w:szCs w:val="20"/>
              </w:rPr>
              <w:t>For each feature instance, which does not have a valid feature class label/code as defined by the feature catalogue.</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21CF5232" w14:textId="77777777" w:rsidR="006F532F" w:rsidRPr="00F35A4D" w:rsidRDefault="006F532F" w:rsidP="006F532F">
            <w:pPr>
              <w:jc w:val="left"/>
              <w:rPr>
                <w:szCs w:val="20"/>
              </w:rPr>
            </w:pPr>
            <w:r w:rsidRPr="00F35A4D">
              <w:rPr>
                <w:szCs w:val="20"/>
              </w:rPr>
              <w:t>Object has invalid feature class code.</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2991011C" w14:textId="77777777" w:rsidR="006F532F" w:rsidRPr="00F35A4D" w:rsidRDefault="006F532F" w:rsidP="006F532F">
            <w:pPr>
              <w:jc w:val="left"/>
              <w:rPr>
                <w:szCs w:val="20"/>
              </w:rPr>
            </w:pPr>
            <w:r w:rsidRPr="00F35A4D">
              <w:rPr>
                <w:szCs w:val="20"/>
              </w:rPr>
              <w:t>Amend object class code.</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3AE46ACF" w14:textId="77777777" w:rsidR="006F532F" w:rsidRPr="00F35A4D" w:rsidRDefault="006F532F" w:rsidP="006F532F">
            <w:pPr>
              <w:jc w:val="left"/>
            </w:pPr>
            <w:r w:rsidRPr="00F35A4D">
              <w:rPr>
                <w:szCs w:val="20"/>
              </w:rPr>
              <w:t>Logical consistency</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67E266A8" w14:textId="77777777" w:rsidR="006F532F" w:rsidRPr="00F35A4D" w:rsidRDefault="006F532F" w:rsidP="006F532F">
            <w:pPr>
              <w:rPr>
                <w:szCs w:val="20"/>
              </w:rPr>
            </w:pPr>
            <w:r w:rsidRPr="00F35A4D">
              <w:rPr>
                <w:szCs w:val="20"/>
              </w:rPr>
              <w:t>B</w:t>
            </w:r>
          </w:p>
        </w:tc>
      </w:tr>
      <w:tr w:rsidR="006F532F" w14:paraId="619F45CA" w14:textId="77777777" w:rsidTr="004844E1">
        <w:trPr>
          <w:gridAfter w:val="1"/>
          <w:wAfter w:w="128" w:type="pct"/>
          <w:cantSplit/>
          <w:trHeight w:val="95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6F4E2586" w14:textId="77777777" w:rsidR="006F532F" w:rsidRPr="00F35A4D" w:rsidRDefault="006F532F" w:rsidP="006F532F">
            <w:pPr>
              <w:jc w:val="center"/>
              <w:rPr>
                <w:szCs w:val="20"/>
              </w:rPr>
            </w:pPr>
            <w:r w:rsidRPr="00F35A4D">
              <w:rPr>
                <w:szCs w:val="20"/>
              </w:rPr>
              <w:t>1</w:t>
            </w:r>
            <w:r>
              <w:rPr>
                <w:szCs w:val="20"/>
              </w:rPr>
              <w:t>3</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24027001" w14:textId="77777777" w:rsidR="006F532F" w:rsidRPr="00F35A4D" w:rsidRDefault="006F532F" w:rsidP="006F532F">
            <w:pPr>
              <w:jc w:val="left"/>
              <w:rPr>
                <w:szCs w:val="20"/>
              </w:rPr>
            </w:pPr>
            <w:r w:rsidRPr="00F35A4D">
              <w:rPr>
                <w:szCs w:val="20"/>
              </w:rPr>
              <w:t>For each attribute, which does not have a valid attribute label/code as defined by the feature catalogue.</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0C8FA69D" w14:textId="77777777" w:rsidR="006F532F" w:rsidRPr="00F35A4D" w:rsidRDefault="006F532F" w:rsidP="006F532F">
            <w:pPr>
              <w:jc w:val="left"/>
              <w:rPr>
                <w:szCs w:val="20"/>
              </w:rPr>
            </w:pPr>
            <w:r w:rsidRPr="00F35A4D">
              <w:rPr>
                <w:szCs w:val="20"/>
              </w:rPr>
              <w:t>Attribute has invalid attribute label/code.</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7DF79D1D" w14:textId="77777777" w:rsidR="006F532F" w:rsidRPr="00F35A4D" w:rsidRDefault="006F532F" w:rsidP="006F532F">
            <w:pPr>
              <w:jc w:val="left"/>
              <w:rPr>
                <w:szCs w:val="20"/>
              </w:rPr>
            </w:pPr>
            <w:r w:rsidRPr="00F35A4D">
              <w:rPr>
                <w:szCs w:val="20"/>
              </w:rPr>
              <w:t>Amend attribute label/code.</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1F5357B3" w14:textId="77777777" w:rsidR="006F532F" w:rsidRPr="00F35A4D" w:rsidRDefault="006F532F" w:rsidP="006F532F">
            <w:pPr>
              <w:jc w:val="left"/>
            </w:pPr>
            <w:r w:rsidRPr="00F35A4D">
              <w:rPr>
                <w:szCs w:val="20"/>
              </w:rPr>
              <w:t>Logical consistency</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5B5832BC" w14:textId="77777777" w:rsidR="006F532F" w:rsidRPr="00F35A4D" w:rsidRDefault="006F532F" w:rsidP="006F532F">
            <w:pPr>
              <w:rPr>
                <w:szCs w:val="20"/>
              </w:rPr>
            </w:pPr>
            <w:r w:rsidRPr="00F35A4D">
              <w:rPr>
                <w:szCs w:val="20"/>
              </w:rPr>
              <w:t>B</w:t>
            </w:r>
          </w:p>
        </w:tc>
      </w:tr>
      <w:tr w:rsidR="006F532F" w14:paraId="650C2434" w14:textId="77777777" w:rsidTr="004844E1">
        <w:trPr>
          <w:gridAfter w:val="1"/>
          <w:wAfter w:w="128" w:type="pct"/>
          <w:cantSplit/>
          <w:trHeight w:val="7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36453B03" w14:textId="77777777" w:rsidR="006F532F" w:rsidRPr="00F35A4D" w:rsidRDefault="006F532F" w:rsidP="006F532F">
            <w:pPr>
              <w:jc w:val="center"/>
              <w:rPr>
                <w:szCs w:val="20"/>
              </w:rPr>
            </w:pPr>
            <w:r w:rsidRPr="00F35A4D">
              <w:rPr>
                <w:szCs w:val="20"/>
              </w:rPr>
              <w:t>1</w:t>
            </w:r>
            <w:r>
              <w:rPr>
                <w:szCs w:val="20"/>
              </w:rPr>
              <w:t>4</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18F5B9C2" w14:textId="77777777" w:rsidR="006F532F" w:rsidRPr="00F35A4D" w:rsidRDefault="006F532F" w:rsidP="006F532F">
            <w:pPr>
              <w:jc w:val="left"/>
              <w:rPr>
                <w:szCs w:val="20"/>
              </w:rPr>
            </w:pPr>
            <w:r w:rsidRPr="00F35A4D">
              <w:rPr>
                <w:szCs w:val="20"/>
              </w:rPr>
              <w:t>For each feature object, which contains attributes outside the list of permissible attributes for the feature class (as defined in the feature catalogue).</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25E40EE3" w14:textId="77777777" w:rsidR="006F532F" w:rsidRPr="00F35A4D" w:rsidRDefault="006F532F" w:rsidP="006F532F">
            <w:pPr>
              <w:jc w:val="left"/>
              <w:rPr>
                <w:szCs w:val="20"/>
              </w:rPr>
            </w:pPr>
            <w:r w:rsidRPr="00F35A4D">
              <w:rPr>
                <w:szCs w:val="20"/>
              </w:rPr>
              <w:t>Attribute not permitted on feature class.</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391BD1EA" w14:textId="77777777" w:rsidR="006F532F" w:rsidRPr="00F35A4D" w:rsidRDefault="006F532F" w:rsidP="006F532F">
            <w:pPr>
              <w:jc w:val="left"/>
              <w:rPr>
                <w:szCs w:val="20"/>
              </w:rPr>
            </w:pPr>
            <w:r w:rsidRPr="00F35A4D">
              <w:rPr>
                <w:szCs w:val="20"/>
              </w:rPr>
              <w:t>Remove attribute.</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7B50C15D" w14:textId="77777777" w:rsidR="006F532F" w:rsidRPr="00F35A4D" w:rsidRDefault="006F532F" w:rsidP="006F532F">
            <w:pPr>
              <w:jc w:val="left"/>
            </w:pPr>
            <w:r w:rsidRPr="00F35A4D">
              <w:rPr>
                <w:szCs w:val="20"/>
              </w:rPr>
              <w:t>Logical consistency</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6417184D" w14:textId="77777777" w:rsidR="006F532F" w:rsidRPr="00F35A4D" w:rsidRDefault="006F532F" w:rsidP="006F532F">
            <w:pPr>
              <w:rPr>
                <w:szCs w:val="20"/>
              </w:rPr>
            </w:pPr>
            <w:r w:rsidRPr="00F35A4D">
              <w:rPr>
                <w:szCs w:val="20"/>
              </w:rPr>
              <w:t>B</w:t>
            </w:r>
          </w:p>
        </w:tc>
      </w:tr>
      <w:tr w:rsidR="006F532F" w14:paraId="6F5F4CDA" w14:textId="77777777" w:rsidTr="004844E1">
        <w:trPr>
          <w:gridAfter w:val="1"/>
          <w:wAfter w:w="128" w:type="pct"/>
          <w:cantSplit/>
          <w:trHeight w:val="825"/>
        </w:trPr>
        <w:tc>
          <w:tcPr>
            <w:tcW w:w="445" w:type="pct"/>
            <w:tcBorders>
              <w:top w:val="single" w:sz="4" w:space="0" w:color="000000"/>
              <w:left w:val="single" w:sz="4" w:space="0" w:color="000000"/>
              <w:bottom w:val="single" w:sz="4" w:space="0" w:color="000000"/>
              <w:right w:val="single" w:sz="4" w:space="0" w:color="000000"/>
            </w:tcBorders>
            <w:shd w:val="clear" w:color="auto" w:fill="auto"/>
          </w:tcPr>
          <w:p w14:paraId="1DD5BDC1" w14:textId="77777777" w:rsidR="006F532F" w:rsidRPr="00F35A4D" w:rsidRDefault="006F532F" w:rsidP="006F532F">
            <w:pPr>
              <w:jc w:val="center"/>
              <w:rPr>
                <w:szCs w:val="20"/>
              </w:rPr>
            </w:pPr>
            <w:r w:rsidRPr="00F35A4D">
              <w:rPr>
                <w:szCs w:val="20"/>
              </w:rPr>
              <w:t>1</w:t>
            </w:r>
            <w:r>
              <w:rPr>
                <w:szCs w:val="20"/>
              </w:rPr>
              <w:t>5</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2BDD46F1" w14:textId="77777777" w:rsidR="006F532F" w:rsidRPr="00F35A4D" w:rsidRDefault="006F532F" w:rsidP="006F532F">
            <w:pPr>
              <w:jc w:val="left"/>
              <w:rPr>
                <w:szCs w:val="20"/>
              </w:rPr>
            </w:pPr>
            <w:r w:rsidRPr="00F35A4D">
              <w:rPr>
                <w:szCs w:val="20"/>
              </w:rPr>
              <w:t>If the order of the data in a dataset is not correct.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62F75D5F" w14:textId="77777777" w:rsidR="006F532F" w:rsidRPr="00F35A4D" w:rsidRDefault="006F532F" w:rsidP="006F532F">
            <w:pPr>
              <w:jc w:val="left"/>
              <w:rPr>
                <w:szCs w:val="20"/>
              </w:rPr>
            </w:pPr>
            <w:r w:rsidRPr="00F35A4D">
              <w:rPr>
                <w:szCs w:val="20"/>
              </w:rPr>
              <w:t>Incorrect data order.</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46C5ECD6" w14:textId="77777777" w:rsidR="006F532F" w:rsidRPr="00F35A4D" w:rsidRDefault="006F532F" w:rsidP="006F532F">
            <w:pPr>
              <w:jc w:val="left"/>
              <w:rPr>
                <w:szCs w:val="20"/>
              </w:rPr>
            </w:pPr>
            <w:r w:rsidRPr="00F35A4D">
              <w:rPr>
                <w:szCs w:val="20"/>
              </w:rPr>
              <w:t>Amend data order.</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321BBA17"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000000"/>
              <w:left w:val="single" w:sz="4" w:space="0" w:color="000000"/>
              <w:bottom w:val="single" w:sz="4" w:space="0" w:color="auto"/>
              <w:right w:val="single" w:sz="4" w:space="0" w:color="000000"/>
            </w:tcBorders>
            <w:shd w:val="clear" w:color="auto" w:fill="FFFFFF"/>
          </w:tcPr>
          <w:p w14:paraId="6CBED0DB" w14:textId="77777777" w:rsidR="006F532F" w:rsidRPr="00F35A4D" w:rsidRDefault="006F532F" w:rsidP="006F532F">
            <w:pPr>
              <w:rPr>
                <w:szCs w:val="20"/>
              </w:rPr>
            </w:pPr>
            <w:r w:rsidRPr="00F35A4D">
              <w:rPr>
                <w:szCs w:val="20"/>
              </w:rPr>
              <w:t>B</w:t>
            </w:r>
          </w:p>
        </w:tc>
      </w:tr>
      <w:tr w:rsidR="006F532F" w14:paraId="02BF2CC4" w14:textId="77777777" w:rsidTr="004844E1">
        <w:trPr>
          <w:gridAfter w:val="1"/>
          <w:wAfter w:w="128" w:type="pct"/>
          <w:cantSplit/>
          <w:trHeight w:val="105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36144B98" w14:textId="77777777" w:rsidR="006F532F" w:rsidRPr="00F35A4D" w:rsidRDefault="006F532F" w:rsidP="006F532F">
            <w:pPr>
              <w:jc w:val="center"/>
              <w:rPr>
                <w:szCs w:val="20"/>
              </w:rPr>
            </w:pPr>
            <w:r w:rsidRPr="00F35A4D">
              <w:rPr>
                <w:szCs w:val="20"/>
              </w:rPr>
              <w:lastRenderedPageBreak/>
              <w:t>1</w:t>
            </w:r>
            <w:r>
              <w:rPr>
                <w:szCs w:val="20"/>
              </w:rPr>
              <w:t>6</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43A4DE8F" w14:textId="77777777" w:rsidR="006F532F" w:rsidRPr="00F35A4D" w:rsidRDefault="006F532F" w:rsidP="006F532F">
            <w:pPr>
              <w:jc w:val="left"/>
              <w:rPr>
                <w:szCs w:val="20"/>
              </w:rPr>
            </w:pPr>
            <w:r w:rsidRPr="00F35A4D">
              <w:rPr>
                <w:szCs w:val="20"/>
              </w:rPr>
              <w:t>For each attribute instance where the total number of instances exceed the permitted number of instances</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26FAF3B6" w14:textId="77777777" w:rsidR="006F532F" w:rsidRPr="00F35A4D" w:rsidRDefault="006F532F" w:rsidP="006F532F">
            <w:pPr>
              <w:jc w:val="left"/>
              <w:rPr>
                <w:szCs w:val="20"/>
              </w:rPr>
            </w:pPr>
            <w:r w:rsidRPr="00F35A4D">
              <w:rPr>
                <w:szCs w:val="20"/>
              </w:rPr>
              <w:t>Too many instances of attribute.</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046445D8" w14:textId="77777777" w:rsidR="006F532F" w:rsidRPr="00F35A4D" w:rsidRDefault="006F532F" w:rsidP="006F532F">
            <w:pPr>
              <w:jc w:val="left"/>
              <w:rPr>
                <w:szCs w:val="20"/>
              </w:rPr>
            </w:pPr>
            <w:r w:rsidRPr="00F35A4D">
              <w:rPr>
                <w:szCs w:val="20"/>
              </w:rPr>
              <w:t>Ensure correct attribute encoding.</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15D80FD7"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1CE47091" w14:textId="77777777" w:rsidR="006F532F" w:rsidRPr="00F35A4D" w:rsidRDefault="006F532F" w:rsidP="006F532F">
            <w:pPr>
              <w:rPr>
                <w:szCs w:val="20"/>
              </w:rPr>
            </w:pPr>
            <w:r w:rsidRPr="00F35A4D">
              <w:rPr>
                <w:szCs w:val="20"/>
              </w:rPr>
              <w:t>B</w:t>
            </w:r>
          </w:p>
        </w:tc>
      </w:tr>
      <w:tr w:rsidR="006F532F" w14:paraId="06DF8544"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7B25169E" w14:textId="77777777" w:rsidR="006F532F" w:rsidRDefault="006F532F" w:rsidP="006F532F">
            <w:pPr>
              <w:jc w:val="center"/>
              <w:rPr>
                <w:szCs w:val="20"/>
              </w:rPr>
            </w:pPr>
            <w:r>
              <w:rPr>
                <w:rFonts w:hint="eastAsia"/>
                <w:szCs w:val="20"/>
              </w:rPr>
              <w:t>1</w:t>
            </w:r>
            <w:r>
              <w:rPr>
                <w:szCs w:val="20"/>
              </w:rPr>
              <w:t>7</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58E1AD2D" w14:textId="77777777" w:rsidR="006F532F" w:rsidRPr="00F35A4D" w:rsidRDefault="006F532F" w:rsidP="006F532F">
            <w:pPr>
              <w:jc w:val="left"/>
              <w:rPr>
                <w:szCs w:val="20"/>
              </w:rPr>
            </w:pPr>
            <w:r w:rsidRPr="00F35A4D">
              <w:rPr>
                <w:szCs w:val="20"/>
              </w:rPr>
              <w:t>For each instance of a file referenced in the data, and i</w:t>
            </w:r>
            <w:r>
              <w:rPr>
                <w:szCs w:val="20"/>
              </w:rPr>
              <w:t>f</w:t>
            </w:r>
            <w:r w:rsidRPr="00F35A4D">
              <w:rPr>
                <w:szCs w:val="20"/>
              </w:rPr>
              <w:t xml:space="preserve"> not present in the exchange set</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64BD78FA" w14:textId="77777777" w:rsidR="006F532F" w:rsidRPr="00F35A4D" w:rsidRDefault="006F532F" w:rsidP="006F532F">
            <w:pPr>
              <w:jc w:val="left"/>
              <w:rPr>
                <w:szCs w:val="20"/>
              </w:rPr>
            </w:pPr>
            <w:r w:rsidRPr="00F35A4D">
              <w:rPr>
                <w:szCs w:val="20"/>
              </w:rPr>
              <w:t>File referenced in the dataset is not present in the exchange set</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53D702A9" w14:textId="77777777" w:rsidR="006F532F" w:rsidRPr="00F35A4D" w:rsidRDefault="006F532F" w:rsidP="006F532F">
            <w:pPr>
              <w:jc w:val="left"/>
              <w:rPr>
                <w:szCs w:val="20"/>
              </w:rPr>
            </w:pPr>
            <w:r w:rsidRPr="00F35A4D">
              <w:rPr>
                <w:szCs w:val="20"/>
              </w:rPr>
              <w:t>Add file to exchange set or remove reference to file.</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7A8DE030"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2FDE86A0" w14:textId="77777777" w:rsidR="006F532F" w:rsidRPr="00F35A4D" w:rsidRDefault="006F532F" w:rsidP="006F532F">
            <w:pPr>
              <w:rPr>
                <w:szCs w:val="20"/>
              </w:rPr>
            </w:pPr>
            <w:r w:rsidRPr="00F35A4D">
              <w:rPr>
                <w:szCs w:val="20"/>
              </w:rPr>
              <w:t>B</w:t>
            </w:r>
          </w:p>
        </w:tc>
      </w:tr>
      <w:tr w:rsidR="006F532F" w14:paraId="5492C848"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48082CB6" w14:textId="77777777" w:rsidR="006F532F" w:rsidRDefault="006F532F" w:rsidP="006F532F">
            <w:pPr>
              <w:jc w:val="center"/>
              <w:rPr>
                <w:szCs w:val="20"/>
              </w:rPr>
            </w:pPr>
            <w:r>
              <w:rPr>
                <w:rFonts w:hint="eastAsia"/>
                <w:szCs w:val="20"/>
              </w:rPr>
              <w:t>1</w:t>
            </w:r>
            <w:r>
              <w:rPr>
                <w:szCs w:val="20"/>
              </w:rPr>
              <w:t>8</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7CA825FE" w14:textId="77777777" w:rsidR="006F532F" w:rsidRPr="00F35A4D" w:rsidRDefault="006F532F" w:rsidP="006F532F">
            <w:pPr>
              <w:jc w:val="left"/>
              <w:rPr>
                <w:szCs w:val="20"/>
              </w:rPr>
            </w:pPr>
            <w:r w:rsidRPr="00F35A4D">
              <w:rPr>
                <w:szCs w:val="20"/>
              </w:rPr>
              <w:t>For each dataset discovery metadata file that does not correspond to the dataset discovery metadata content table.</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59C68658" w14:textId="77777777" w:rsidR="006F532F" w:rsidRPr="00F35A4D" w:rsidRDefault="006F532F" w:rsidP="006F532F">
            <w:pPr>
              <w:jc w:val="left"/>
              <w:rPr>
                <w:szCs w:val="20"/>
              </w:rPr>
            </w:pPr>
            <w:r w:rsidRPr="00F35A4D">
              <w:rPr>
                <w:szCs w:val="20"/>
              </w:rPr>
              <w:t>Dataset discovery metadata file that does not correspond to the dataset discovery metadata content table.</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301CCE96" w14:textId="77777777" w:rsidR="006F532F" w:rsidRPr="00F35A4D" w:rsidRDefault="006F532F" w:rsidP="006F532F">
            <w:pPr>
              <w:jc w:val="left"/>
              <w:rPr>
                <w:szCs w:val="20"/>
              </w:rPr>
            </w:pPr>
            <w:r w:rsidRPr="00F35A4D">
              <w:rPr>
                <w:szCs w:val="20"/>
              </w:rPr>
              <w:t>Ensure correct encoding of the discovery metadata file</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5C2E2A8E"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72237029" w14:textId="77777777" w:rsidR="006F532F" w:rsidRPr="00F35A4D" w:rsidRDefault="006F532F" w:rsidP="006F532F">
            <w:pPr>
              <w:rPr>
                <w:szCs w:val="20"/>
              </w:rPr>
            </w:pPr>
            <w:r w:rsidRPr="00F35A4D">
              <w:rPr>
                <w:szCs w:val="20"/>
              </w:rPr>
              <w:t>B</w:t>
            </w:r>
          </w:p>
        </w:tc>
      </w:tr>
      <w:tr w:rsidR="006F532F" w14:paraId="07122DD0"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1E1A67DF" w14:textId="77777777" w:rsidR="006F532F" w:rsidRDefault="006F532F" w:rsidP="006F532F">
            <w:pPr>
              <w:jc w:val="center"/>
              <w:rPr>
                <w:szCs w:val="20"/>
              </w:rPr>
            </w:pPr>
            <w:r>
              <w:rPr>
                <w:rFonts w:hint="eastAsia"/>
                <w:szCs w:val="20"/>
              </w:rPr>
              <w:t>1</w:t>
            </w:r>
            <w:r>
              <w:rPr>
                <w:szCs w:val="20"/>
              </w:rPr>
              <w:t>9</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760F9732" w14:textId="77777777" w:rsidR="006F532F" w:rsidRPr="00F35A4D" w:rsidRDefault="006F532F" w:rsidP="006F532F">
            <w:pPr>
              <w:jc w:val="left"/>
              <w:rPr>
                <w:szCs w:val="20"/>
              </w:rPr>
            </w:pPr>
            <w:r w:rsidRPr="00F35A4D">
              <w:rPr>
                <w:szCs w:val="20"/>
              </w:rPr>
              <w:t>For each cancellation (termination) of a dataset that does not exist on the system or has already been cancelled</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4F285A6A" w14:textId="77777777" w:rsidR="006F532F" w:rsidRPr="00F35A4D" w:rsidRDefault="006F532F" w:rsidP="006F532F">
            <w:pPr>
              <w:jc w:val="left"/>
              <w:rPr>
                <w:szCs w:val="20"/>
              </w:rPr>
            </w:pPr>
            <w:r w:rsidRPr="00F35A4D">
              <w:rPr>
                <w:szCs w:val="20"/>
              </w:rPr>
              <w:t>Terminated dataset is not present</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5A217B15" w14:textId="77777777" w:rsidR="006F532F" w:rsidRPr="00F35A4D" w:rsidRDefault="006F532F" w:rsidP="006F532F">
            <w:pPr>
              <w:jc w:val="left"/>
              <w:rPr>
                <w:szCs w:val="20"/>
              </w:rPr>
            </w:pPr>
            <w:r w:rsidRPr="00F35A4D">
              <w:rPr>
                <w:szCs w:val="20"/>
              </w:rPr>
              <w:t>Ignore the update</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517BC805"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14B5372B" w14:textId="77777777" w:rsidR="006F532F" w:rsidRPr="00F35A4D" w:rsidRDefault="006F532F" w:rsidP="006F532F">
            <w:pPr>
              <w:rPr>
                <w:szCs w:val="20"/>
              </w:rPr>
            </w:pPr>
            <w:r w:rsidRPr="00F35A4D">
              <w:rPr>
                <w:szCs w:val="20"/>
              </w:rPr>
              <w:t>B</w:t>
            </w:r>
            <w:r w:rsidR="00EA36D1">
              <w:rPr>
                <w:szCs w:val="20"/>
              </w:rPr>
              <w:t>, U</w:t>
            </w:r>
          </w:p>
        </w:tc>
      </w:tr>
      <w:tr w:rsidR="006F532F" w14:paraId="3C092363"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5F743916" w14:textId="77777777" w:rsidR="006F532F" w:rsidRDefault="006F532F" w:rsidP="006F532F">
            <w:pPr>
              <w:jc w:val="center"/>
              <w:rPr>
                <w:szCs w:val="20"/>
              </w:rPr>
            </w:pPr>
            <w:r>
              <w:rPr>
                <w:szCs w:val="20"/>
              </w:rPr>
              <w:t>20</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08BEE77F" w14:textId="77777777" w:rsidR="006F532F" w:rsidRPr="00F35A4D" w:rsidRDefault="006F532F" w:rsidP="006F532F">
            <w:pPr>
              <w:jc w:val="left"/>
              <w:rPr>
                <w:szCs w:val="20"/>
              </w:rPr>
            </w:pPr>
            <w:r w:rsidRPr="00F35A4D">
              <w:rPr>
                <w:szCs w:val="20"/>
              </w:rPr>
              <w:t>For each cancellation (termination) of a dataset where the update exchange set contains a corresponding dataset file</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1EC3B932" w14:textId="77777777" w:rsidR="006F532F" w:rsidRPr="00F35A4D" w:rsidRDefault="006F532F" w:rsidP="006F532F">
            <w:pPr>
              <w:jc w:val="left"/>
              <w:rPr>
                <w:szCs w:val="20"/>
              </w:rPr>
            </w:pPr>
            <w:r w:rsidRPr="00F35A4D">
              <w:rPr>
                <w:szCs w:val="20"/>
              </w:rPr>
              <w:t>Cancellations cannot contain data objects</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55A486A2" w14:textId="77777777" w:rsidR="006F532F" w:rsidRPr="00F35A4D" w:rsidRDefault="006F532F" w:rsidP="006F532F">
            <w:pPr>
              <w:jc w:val="left"/>
              <w:rPr>
                <w:szCs w:val="20"/>
              </w:rPr>
            </w:pPr>
            <w:r w:rsidRPr="00F35A4D">
              <w:rPr>
                <w:szCs w:val="20"/>
              </w:rPr>
              <w:t>Remove the dataset file from the exchange set or correct the metadata</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23CDDC08"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2B7ED6F4" w14:textId="77777777" w:rsidR="006F532F" w:rsidRPr="00F35A4D" w:rsidRDefault="006F532F" w:rsidP="006F532F">
            <w:pPr>
              <w:rPr>
                <w:szCs w:val="20"/>
              </w:rPr>
            </w:pPr>
            <w:r w:rsidRPr="00F35A4D">
              <w:rPr>
                <w:szCs w:val="20"/>
              </w:rPr>
              <w:t>B</w:t>
            </w:r>
            <w:r w:rsidR="00EA36D1">
              <w:rPr>
                <w:szCs w:val="20"/>
              </w:rPr>
              <w:t>, U</w:t>
            </w:r>
          </w:p>
        </w:tc>
      </w:tr>
      <w:tr w:rsidR="006F532F" w14:paraId="08CAEF9E"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459F5126" w14:textId="77777777" w:rsidR="006F532F" w:rsidRDefault="006F532F" w:rsidP="006F532F">
            <w:pPr>
              <w:jc w:val="center"/>
              <w:rPr>
                <w:szCs w:val="20"/>
              </w:rPr>
            </w:pPr>
            <w:r>
              <w:rPr>
                <w:szCs w:val="20"/>
              </w:rPr>
              <w:t>21</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0BF903E3" w14:textId="77777777" w:rsidR="006F532F" w:rsidRPr="00F35A4D" w:rsidRDefault="006F532F" w:rsidP="006F532F">
            <w:pPr>
              <w:jc w:val="left"/>
              <w:rPr>
                <w:szCs w:val="20"/>
              </w:rPr>
            </w:pPr>
            <w:r w:rsidRPr="00F35A4D">
              <w:rPr>
                <w:szCs w:val="20"/>
              </w:rPr>
              <w:t>If any optional attributes are present but the attribute value is unknown or missing</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6B16D036" w14:textId="77777777" w:rsidR="006F532F" w:rsidRPr="00F35A4D" w:rsidRDefault="006F532F" w:rsidP="006F532F">
            <w:pPr>
              <w:jc w:val="left"/>
              <w:rPr>
                <w:szCs w:val="20"/>
              </w:rPr>
            </w:pPr>
            <w:r w:rsidRPr="00F35A4D">
              <w:rPr>
                <w:szCs w:val="20"/>
              </w:rPr>
              <w:t>Optional attributes are encoded, but attribute value is unknown or missing</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653EA306" w14:textId="77777777" w:rsidR="006F532F" w:rsidRPr="00F35A4D" w:rsidRDefault="006F532F" w:rsidP="006F532F">
            <w:pPr>
              <w:jc w:val="left"/>
              <w:rPr>
                <w:szCs w:val="20"/>
              </w:rPr>
            </w:pPr>
            <w:r w:rsidRPr="00F35A4D">
              <w:rPr>
                <w:szCs w:val="20"/>
              </w:rPr>
              <w:t>Remove optional attributes when value is unknown or missing</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2F00FD50"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5402C1A0" w14:textId="77777777" w:rsidR="006F532F" w:rsidRPr="00F35A4D" w:rsidRDefault="006F532F" w:rsidP="006F532F">
            <w:pPr>
              <w:rPr>
                <w:szCs w:val="20"/>
              </w:rPr>
            </w:pPr>
            <w:r w:rsidRPr="00F35A4D">
              <w:rPr>
                <w:szCs w:val="20"/>
              </w:rPr>
              <w:t>B</w:t>
            </w:r>
          </w:p>
        </w:tc>
      </w:tr>
      <w:tr w:rsidR="006F532F" w14:paraId="03B7A1ED"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6C5747BA" w14:textId="77777777" w:rsidR="006F532F" w:rsidRDefault="006F532F" w:rsidP="006F532F">
            <w:pPr>
              <w:jc w:val="center"/>
              <w:rPr>
                <w:szCs w:val="20"/>
              </w:rPr>
            </w:pPr>
            <w:r>
              <w:rPr>
                <w:szCs w:val="20"/>
              </w:rPr>
              <w:t>22</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6B67A7C6" w14:textId="77777777" w:rsidR="006F532F" w:rsidRPr="00F35A4D" w:rsidRDefault="006F532F" w:rsidP="006F532F">
            <w:pPr>
              <w:jc w:val="left"/>
              <w:rPr>
                <w:szCs w:val="20"/>
              </w:rPr>
            </w:pPr>
            <w:r w:rsidRPr="00F35A4D">
              <w:rPr>
                <w:szCs w:val="20"/>
              </w:rPr>
              <w:t>For datasets not named according to dataset file naming convention</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029C44DB" w14:textId="77777777" w:rsidR="006F532F" w:rsidRPr="00F35A4D" w:rsidRDefault="006F532F" w:rsidP="006F532F">
            <w:pPr>
              <w:jc w:val="left"/>
              <w:rPr>
                <w:szCs w:val="20"/>
              </w:rPr>
            </w:pPr>
            <w:r w:rsidRPr="00F35A4D">
              <w:rPr>
                <w:szCs w:val="20"/>
              </w:rPr>
              <w:t>Dataset file name is not according to file naming convention</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400A24A7" w14:textId="77777777" w:rsidR="006F532F" w:rsidRPr="00F35A4D" w:rsidRDefault="006F532F" w:rsidP="006F532F">
            <w:pPr>
              <w:jc w:val="left"/>
              <w:rPr>
                <w:szCs w:val="20"/>
              </w:rPr>
            </w:pPr>
            <w:r w:rsidRPr="00F35A4D">
              <w:rPr>
                <w:szCs w:val="20"/>
              </w:rPr>
              <w:t>Rename according to naming convention</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602D031E"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39DD8EAF" w14:textId="77777777" w:rsidR="006F532F" w:rsidRPr="00F35A4D" w:rsidRDefault="006F532F" w:rsidP="006F532F">
            <w:pPr>
              <w:rPr>
                <w:szCs w:val="20"/>
              </w:rPr>
            </w:pPr>
            <w:r w:rsidRPr="00F35A4D">
              <w:rPr>
                <w:szCs w:val="20"/>
              </w:rPr>
              <w:t>B</w:t>
            </w:r>
          </w:p>
        </w:tc>
      </w:tr>
      <w:tr w:rsidR="006F532F" w14:paraId="32293CDE" w14:textId="77777777" w:rsidTr="004844E1">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36CBA61D" w14:textId="77777777" w:rsidR="006F532F" w:rsidRPr="00F35A4D" w:rsidRDefault="006F532F" w:rsidP="006F532F">
            <w:pPr>
              <w:jc w:val="center"/>
              <w:rPr>
                <w:szCs w:val="20"/>
              </w:rPr>
            </w:pPr>
            <w:r>
              <w:rPr>
                <w:szCs w:val="20"/>
              </w:rPr>
              <w:lastRenderedPageBreak/>
              <w:t>23</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3DB07609" w14:textId="77777777" w:rsidR="006F532F" w:rsidRPr="00F35A4D" w:rsidRDefault="006F532F" w:rsidP="006F532F">
            <w:pPr>
              <w:jc w:val="left"/>
              <w:rPr>
                <w:szCs w:val="20"/>
              </w:rPr>
            </w:pPr>
            <w:r w:rsidRPr="00F35A4D">
              <w:rPr>
                <w:szCs w:val="20"/>
              </w:rPr>
              <w:t>For each feature instance of type FixedTimeRange where timeStart is encoded later than timeEnd.</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35AD0665" w14:textId="77777777" w:rsidR="006F532F" w:rsidRPr="00F35A4D" w:rsidRDefault="006F532F" w:rsidP="006F532F">
            <w:pPr>
              <w:jc w:val="left"/>
              <w:rPr>
                <w:szCs w:val="20"/>
              </w:rPr>
            </w:pPr>
            <w:r w:rsidRPr="00F35A4D">
              <w:rPr>
                <w:szCs w:val="20"/>
              </w:rPr>
              <w:t>Feature has timeStart encoded later than timeEnd.</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49DB2356" w14:textId="77777777" w:rsidR="006F532F" w:rsidRPr="00F35A4D" w:rsidRDefault="006F532F" w:rsidP="006F532F">
            <w:pPr>
              <w:jc w:val="left"/>
              <w:rPr>
                <w:szCs w:val="20"/>
              </w:rPr>
            </w:pPr>
            <w:r w:rsidRPr="00F35A4D">
              <w:rPr>
                <w:szCs w:val="20"/>
              </w:rPr>
              <w:t>Ensure values of FixedTimeRange subattributes timeEnd and timeStart are logical.</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76E7817E" w14:textId="4EB80F53" w:rsidR="006F532F" w:rsidRPr="00F35A4D" w:rsidRDefault="006F532F" w:rsidP="00615D0E">
            <w:pPr>
              <w:jc w:val="left"/>
              <w:rPr>
                <w:szCs w:val="20"/>
              </w:rPr>
            </w:pPr>
            <w:r w:rsidRPr="00F35A4D">
              <w:rPr>
                <w:szCs w:val="20"/>
              </w:rPr>
              <w:t xml:space="preserve">PS </w:t>
            </w:r>
            <w:r w:rsidR="00615D0E">
              <w:rPr>
                <w:szCs w:val="20"/>
              </w:rPr>
              <w:t>7</w:t>
            </w:r>
            <w:r>
              <w:rPr>
                <w:szCs w:val="20"/>
              </w:rPr>
              <w:t>.2 Application Schema</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2A5FA427" w14:textId="77777777" w:rsidR="006F532F" w:rsidRPr="00F35A4D" w:rsidRDefault="006F532F" w:rsidP="006F532F">
            <w:pPr>
              <w:rPr>
                <w:szCs w:val="20"/>
              </w:rPr>
            </w:pPr>
            <w:r w:rsidRPr="00F35A4D">
              <w:rPr>
                <w:szCs w:val="20"/>
              </w:rPr>
              <w:t>B</w:t>
            </w:r>
          </w:p>
        </w:tc>
      </w:tr>
      <w:tr w:rsidR="006F532F" w14:paraId="4818D831" w14:textId="77777777" w:rsidTr="004844E1">
        <w:trPr>
          <w:gridAfter w:val="1"/>
          <w:wAfter w:w="128" w:type="pct"/>
          <w:cantSplit/>
          <w:trHeight w:val="71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7310DC2C" w14:textId="77777777" w:rsidR="006F532F" w:rsidRPr="00F35A4D" w:rsidRDefault="006F532F" w:rsidP="006F532F">
            <w:pPr>
              <w:jc w:val="center"/>
              <w:rPr>
                <w:szCs w:val="20"/>
              </w:rPr>
            </w:pPr>
            <w:r>
              <w:rPr>
                <w:szCs w:val="20"/>
              </w:rPr>
              <w:t>24</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68DB87C8" w14:textId="77777777" w:rsidR="006F532F" w:rsidRPr="00F35A4D" w:rsidRDefault="006F532F" w:rsidP="006F532F">
            <w:pPr>
              <w:jc w:val="left"/>
              <w:rPr>
                <w:szCs w:val="20"/>
              </w:rPr>
            </w:pPr>
            <w:r w:rsidRPr="00F35A4D">
              <w:rPr>
                <w:szCs w:val="20"/>
              </w:rPr>
              <w:t>For each feature instance where FixedTimeRange subattribute timeStart is notNull AND timeEnd is Null OR not Present.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48F4F0FA" w14:textId="77777777" w:rsidR="006F532F" w:rsidRPr="00F35A4D" w:rsidRDefault="006F532F" w:rsidP="006F532F">
            <w:pPr>
              <w:jc w:val="left"/>
              <w:rPr>
                <w:szCs w:val="20"/>
              </w:rPr>
            </w:pPr>
            <w:r w:rsidRPr="00F35A4D">
              <w:rPr>
                <w:szCs w:val="20"/>
              </w:rPr>
              <w:t>Feature has timeStart without a value of timeEnd.</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77CD812E" w14:textId="77777777" w:rsidR="006F532F" w:rsidRPr="00F35A4D" w:rsidRDefault="006F532F" w:rsidP="006F532F">
            <w:pPr>
              <w:jc w:val="left"/>
              <w:rPr>
                <w:szCs w:val="20"/>
              </w:rPr>
            </w:pPr>
            <w:r w:rsidRPr="00F35A4D">
              <w:rPr>
                <w:szCs w:val="20"/>
              </w:rPr>
              <w:t>Populate timeEnd or remove timeStart.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21E1C42A" w14:textId="18367DC8" w:rsidR="006F532F" w:rsidRPr="00F35A4D" w:rsidRDefault="006F532F" w:rsidP="00615D0E">
            <w:pPr>
              <w:jc w:val="left"/>
            </w:pPr>
            <w:r w:rsidRPr="00F35A4D">
              <w:rPr>
                <w:szCs w:val="20"/>
              </w:rPr>
              <w:t xml:space="preserve">PS </w:t>
            </w:r>
            <w:r w:rsidR="00615D0E">
              <w:rPr>
                <w:szCs w:val="20"/>
              </w:rPr>
              <w:t>7</w:t>
            </w:r>
            <w:r>
              <w:rPr>
                <w:szCs w:val="20"/>
              </w:rPr>
              <w:t>.2 Application Schema</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6D2F3BDF" w14:textId="77777777" w:rsidR="006F532F" w:rsidRPr="00F35A4D" w:rsidRDefault="006F532F" w:rsidP="006F532F">
            <w:pPr>
              <w:rPr>
                <w:szCs w:val="20"/>
              </w:rPr>
            </w:pPr>
            <w:r w:rsidRPr="00F35A4D">
              <w:rPr>
                <w:szCs w:val="20"/>
              </w:rPr>
              <w:t>B</w:t>
            </w:r>
          </w:p>
        </w:tc>
      </w:tr>
      <w:tr w:rsidR="006F532F" w14:paraId="7C6B7EBA" w14:textId="77777777" w:rsidTr="004844E1">
        <w:trPr>
          <w:gridAfter w:val="1"/>
          <w:wAfter w:w="128" w:type="pct"/>
          <w:cantSplit/>
          <w:trHeight w:val="71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7C2AA524" w14:textId="77777777" w:rsidR="006F532F" w:rsidRPr="00F35A4D" w:rsidRDefault="006F532F" w:rsidP="006F532F">
            <w:pPr>
              <w:jc w:val="center"/>
              <w:rPr>
                <w:szCs w:val="20"/>
              </w:rPr>
            </w:pPr>
            <w:r>
              <w:rPr>
                <w:szCs w:val="20"/>
              </w:rPr>
              <w:t>25</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0B0E5203" w14:textId="77777777" w:rsidR="006F532F" w:rsidRPr="00F35A4D" w:rsidRDefault="006F532F" w:rsidP="006F532F">
            <w:pPr>
              <w:jc w:val="left"/>
              <w:rPr>
                <w:szCs w:val="20"/>
              </w:rPr>
            </w:pPr>
            <w:r w:rsidRPr="00F35A4D">
              <w:rPr>
                <w:szCs w:val="20"/>
              </w:rPr>
              <w:t>For each feature instance where FixedTimeRange subattribute timeEND is notNull AND timeStart is Null OR not Present.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3F6D015A" w14:textId="77777777" w:rsidR="006F532F" w:rsidRPr="00F35A4D" w:rsidRDefault="006F532F" w:rsidP="006F532F">
            <w:pPr>
              <w:jc w:val="left"/>
              <w:rPr>
                <w:szCs w:val="20"/>
              </w:rPr>
            </w:pPr>
            <w:r w:rsidRPr="00F35A4D">
              <w:rPr>
                <w:szCs w:val="20"/>
              </w:rPr>
              <w:t>Object has timeEnd without a value of timeStart.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53D99F61" w14:textId="77777777" w:rsidR="006F532F" w:rsidRPr="00F35A4D" w:rsidRDefault="006F532F" w:rsidP="006F532F">
            <w:pPr>
              <w:jc w:val="left"/>
              <w:rPr>
                <w:szCs w:val="20"/>
              </w:rPr>
            </w:pPr>
            <w:r w:rsidRPr="00F35A4D">
              <w:rPr>
                <w:szCs w:val="20"/>
              </w:rPr>
              <w:t>Populate timeStart or remove timeEnd.</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5EC4233A" w14:textId="526485E8" w:rsidR="006F532F" w:rsidRPr="00F35A4D" w:rsidRDefault="006F532F" w:rsidP="00615D0E">
            <w:pPr>
              <w:jc w:val="left"/>
              <w:rPr>
                <w:szCs w:val="20"/>
              </w:rPr>
            </w:pPr>
            <w:r w:rsidRPr="00F35A4D">
              <w:rPr>
                <w:szCs w:val="20"/>
              </w:rPr>
              <w:t xml:space="preserve">PS </w:t>
            </w:r>
            <w:r w:rsidR="00615D0E">
              <w:rPr>
                <w:szCs w:val="20"/>
              </w:rPr>
              <w:t>7</w:t>
            </w:r>
            <w:r>
              <w:rPr>
                <w:szCs w:val="20"/>
              </w:rPr>
              <w:t>.2 Application Schema</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258863DB" w14:textId="77777777" w:rsidR="006F532F" w:rsidRPr="00F35A4D" w:rsidRDefault="006F532F" w:rsidP="006F532F">
            <w:pPr>
              <w:rPr>
                <w:szCs w:val="20"/>
              </w:rPr>
            </w:pPr>
            <w:r w:rsidRPr="00F35A4D">
              <w:rPr>
                <w:szCs w:val="20"/>
              </w:rPr>
              <w:t>B</w:t>
            </w:r>
          </w:p>
        </w:tc>
      </w:tr>
      <w:tr w:rsidR="006F532F" w14:paraId="77A62F1D" w14:textId="77777777" w:rsidTr="004844E1">
        <w:trPr>
          <w:cantSplit/>
          <w:trHeight w:val="71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42E9B249" w14:textId="77777777" w:rsidR="006F532F" w:rsidRPr="00F35A4D" w:rsidRDefault="006F532F" w:rsidP="006F532F">
            <w:pPr>
              <w:jc w:val="center"/>
              <w:rPr>
                <w:szCs w:val="20"/>
              </w:rPr>
            </w:pPr>
            <w:r>
              <w:rPr>
                <w:szCs w:val="20"/>
              </w:rPr>
              <w:t>26</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1A697928" w14:textId="77777777" w:rsidR="006F532F" w:rsidRPr="00F35A4D" w:rsidRDefault="006F532F" w:rsidP="006F532F">
            <w:pPr>
              <w:jc w:val="left"/>
              <w:rPr>
                <w:szCs w:val="20"/>
              </w:rPr>
            </w:pPr>
            <w:r w:rsidRPr="00F35A4D">
              <w:rPr>
                <w:szCs w:val="20"/>
              </w:rPr>
              <w:t>For the Date Time attributes generationTime, expectedPassingTime, Timestart and TimeEnd where encoding is not according to format</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5B59B6D1" w14:textId="77777777" w:rsidR="006F532F" w:rsidRPr="00F35A4D" w:rsidRDefault="006F532F" w:rsidP="006F532F">
            <w:pPr>
              <w:jc w:val="left"/>
              <w:rPr>
                <w:szCs w:val="20"/>
              </w:rPr>
            </w:pPr>
            <w:r w:rsidRPr="00F35A4D">
              <w:rPr>
                <w:szCs w:val="20"/>
              </w:rPr>
              <w:t>Attributes are not encoded according to attribute type format</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1BC74E1D" w14:textId="77777777" w:rsidR="006F532F" w:rsidRPr="00F35A4D" w:rsidRDefault="006F532F" w:rsidP="006F532F">
            <w:pPr>
              <w:jc w:val="left"/>
              <w:rPr>
                <w:szCs w:val="20"/>
              </w:rPr>
            </w:pPr>
            <w:r w:rsidRPr="00F35A4D">
              <w:rPr>
                <w:szCs w:val="20"/>
              </w:rPr>
              <w:t>Encode according to attribute type format</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480C6E60" w14:textId="2FDAFF55" w:rsidR="006F532F" w:rsidRPr="00F35A4D" w:rsidRDefault="006F532F" w:rsidP="00615D0E">
            <w:pPr>
              <w:jc w:val="left"/>
              <w:rPr>
                <w:szCs w:val="20"/>
              </w:rPr>
            </w:pPr>
            <w:r w:rsidRPr="00F35A4D">
              <w:rPr>
                <w:szCs w:val="20"/>
              </w:rPr>
              <w:t xml:space="preserve">PS </w:t>
            </w:r>
            <w:r w:rsidR="00615D0E">
              <w:rPr>
                <w:szCs w:val="20"/>
              </w:rPr>
              <w:t>7</w:t>
            </w:r>
            <w:r>
              <w:rPr>
                <w:szCs w:val="20"/>
              </w:rPr>
              <w:t>.2 Application Schema</w:t>
            </w:r>
          </w:p>
        </w:tc>
        <w:tc>
          <w:tcPr>
            <w:tcW w:w="426" w:type="pct"/>
            <w:tcBorders>
              <w:top w:val="single" w:sz="4" w:space="0" w:color="auto"/>
              <w:left w:val="single" w:sz="4" w:space="0" w:color="auto"/>
              <w:bottom w:val="single" w:sz="4" w:space="0" w:color="auto"/>
              <w:right w:val="single" w:sz="4" w:space="0" w:color="auto"/>
            </w:tcBorders>
          </w:tcPr>
          <w:p w14:paraId="1FF3296D" w14:textId="77777777" w:rsidR="006F532F" w:rsidRPr="00F35A4D" w:rsidRDefault="006F532F" w:rsidP="006F532F">
            <w:pPr>
              <w:rPr>
                <w:szCs w:val="20"/>
              </w:rPr>
            </w:pPr>
            <w:r w:rsidRPr="00F35A4D">
              <w:rPr>
                <w:szCs w:val="20"/>
              </w:rPr>
              <w:t>B</w:t>
            </w:r>
          </w:p>
        </w:tc>
        <w:tc>
          <w:tcPr>
            <w:tcW w:w="128" w:type="pct"/>
            <w:tcBorders>
              <w:left w:val="single" w:sz="4" w:space="0" w:color="auto"/>
            </w:tcBorders>
          </w:tcPr>
          <w:p w14:paraId="4E88F830" w14:textId="77777777" w:rsidR="006F532F" w:rsidRDefault="006F532F" w:rsidP="006F532F"/>
        </w:tc>
      </w:tr>
      <w:tr w:rsidR="006F532F" w14:paraId="414FB022" w14:textId="77777777" w:rsidTr="004844E1">
        <w:trPr>
          <w:cantSplit/>
          <w:trHeight w:val="71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3D6A5808" w14:textId="77777777" w:rsidR="006F532F" w:rsidRDefault="006F532F" w:rsidP="006F532F">
            <w:pPr>
              <w:jc w:val="center"/>
              <w:rPr>
                <w:szCs w:val="20"/>
                <w:highlight w:val="green"/>
              </w:rPr>
            </w:pPr>
            <w:r>
              <w:rPr>
                <w:szCs w:val="20"/>
              </w:rPr>
              <w:t>27</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33C00559" w14:textId="77777777" w:rsidR="006F532F" w:rsidRDefault="006F532F" w:rsidP="006F532F">
            <w:pPr>
              <w:jc w:val="left"/>
              <w:rPr>
                <w:szCs w:val="20"/>
                <w:highlight w:val="green"/>
              </w:rPr>
            </w:pPr>
            <w:r w:rsidRPr="00D33D24">
              <w:rPr>
                <w:szCs w:val="20"/>
              </w:rPr>
              <w:t>For each UnderKeelClearancePlan without any UnderKeelClearanceControlPoint associated with it</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6899E406" w14:textId="77777777" w:rsidR="006F532F" w:rsidRDefault="006F532F" w:rsidP="006F532F">
            <w:pPr>
              <w:jc w:val="left"/>
              <w:rPr>
                <w:szCs w:val="20"/>
                <w:highlight w:val="green"/>
              </w:rPr>
            </w:pPr>
            <w:r w:rsidRPr="00D33D24">
              <w:rPr>
                <w:szCs w:val="20"/>
              </w:rPr>
              <w:t>An UnderKeelClearancePlan must consist of minimum 1 UnderKeelClearanceControlPoint association</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72CD98F6" w14:textId="77777777" w:rsidR="006F532F" w:rsidRDefault="006F532F" w:rsidP="006F532F">
            <w:pPr>
              <w:jc w:val="left"/>
              <w:rPr>
                <w:szCs w:val="20"/>
                <w:highlight w:val="green"/>
              </w:rPr>
            </w:pPr>
            <w:r w:rsidRPr="00D33D24">
              <w:rPr>
                <w:szCs w:val="20"/>
              </w:rPr>
              <w:t>Associate UnderKeelClearancePlan with UnderKeelClearanceControlPoint association</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54720CF4" w14:textId="3D35CFD5" w:rsidR="006F532F" w:rsidRDefault="006F532F" w:rsidP="00615D0E">
            <w:pPr>
              <w:jc w:val="left"/>
              <w:rPr>
                <w:szCs w:val="20"/>
                <w:highlight w:val="green"/>
              </w:rPr>
            </w:pPr>
            <w:r w:rsidRPr="00F35A4D">
              <w:rPr>
                <w:szCs w:val="20"/>
              </w:rPr>
              <w:t xml:space="preserve">PS </w:t>
            </w:r>
            <w:r w:rsidR="00615D0E">
              <w:rPr>
                <w:szCs w:val="20"/>
              </w:rPr>
              <w:t>7</w:t>
            </w:r>
            <w:r>
              <w:rPr>
                <w:szCs w:val="20"/>
              </w:rPr>
              <w:t>.2 Application Schema</w:t>
            </w:r>
          </w:p>
        </w:tc>
        <w:tc>
          <w:tcPr>
            <w:tcW w:w="426" w:type="pct"/>
            <w:tcBorders>
              <w:top w:val="single" w:sz="4" w:space="0" w:color="auto"/>
              <w:left w:val="single" w:sz="4" w:space="0" w:color="auto"/>
              <w:bottom w:val="single" w:sz="4" w:space="0" w:color="auto"/>
              <w:right w:val="single" w:sz="4" w:space="0" w:color="auto"/>
            </w:tcBorders>
          </w:tcPr>
          <w:p w14:paraId="3667C296" w14:textId="77777777" w:rsidR="006F532F" w:rsidRDefault="006F532F" w:rsidP="006F532F">
            <w:pPr>
              <w:rPr>
                <w:szCs w:val="20"/>
              </w:rPr>
            </w:pPr>
            <w:r>
              <w:rPr>
                <w:szCs w:val="20"/>
              </w:rPr>
              <w:t>B</w:t>
            </w:r>
          </w:p>
        </w:tc>
        <w:tc>
          <w:tcPr>
            <w:tcW w:w="128" w:type="pct"/>
            <w:tcBorders>
              <w:left w:val="single" w:sz="4" w:space="0" w:color="auto"/>
            </w:tcBorders>
          </w:tcPr>
          <w:p w14:paraId="45A0B515" w14:textId="77777777" w:rsidR="006F532F" w:rsidRDefault="006F532F" w:rsidP="006F532F"/>
        </w:tc>
      </w:tr>
    </w:tbl>
    <w:p w14:paraId="2924E976" w14:textId="77777777" w:rsidR="003E0B96" w:rsidRDefault="003E0B96" w:rsidP="003E0B96"/>
    <w:p w14:paraId="30C79162" w14:textId="77777777" w:rsidR="00EB72DF" w:rsidRPr="00E61AD8" w:rsidRDefault="00EB72DF" w:rsidP="00EB72DF">
      <w:pPr>
        <w:rPr>
          <w:lang w:val="en-US"/>
        </w:rPr>
      </w:pPr>
    </w:p>
    <w:p w14:paraId="73213BE8" w14:textId="77777777" w:rsidR="00EB72DF" w:rsidRPr="00E61AD8" w:rsidRDefault="00EB72DF" w:rsidP="00EB72DF">
      <w:pPr>
        <w:rPr>
          <w:lang w:val="en-US"/>
        </w:rPr>
      </w:pPr>
    </w:p>
    <w:p w14:paraId="5D043548" w14:textId="77777777" w:rsidR="00EB72DF" w:rsidRPr="00E61AD8" w:rsidRDefault="00EB72DF" w:rsidP="00EB72DF">
      <w:pPr>
        <w:rPr>
          <w:lang w:val="en-US"/>
        </w:rPr>
      </w:pPr>
    </w:p>
    <w:p w14:paraId="057CEAB2" w14:textId="77777777" w:rsidR="00EB72DF" w:rsidRPr="00E61AD8" w:rsidRDefault="00EB72DF" w:rsidP="00EB72DF">
      <w:pPr>
        <w:rPr>
          <w:lang w:val="en-US"/>
        </w:rPr>
      </w:pPr>
    </w:p>
    <w:p w14:paraId="2444527B" w14:textId="77777777" w:rsidR="00EB72DF" w:rsidRPr="00E61AD8" w:rsidRDefault="00EB72DF" w:rsidP="00EB72DF">
      <w:pPr>
        <w:rPr>
          <w:lang w:val="en-US"/>
        </w:rPr>
      </w:pPr>
    </w:p>
    <w:p w14:paraId="6C1D0BC7" w14:textId="77777777" w:rsidR="00EB72DF" w:rsidRPr="00E61AD8" w:rsidRDefault="00EB72DF" w:rsidP="00EB72DF">
      <w:pPr>
        <w:rPr>
          <w:lang w:val="en-US"/>
        </w:rPr>
      </w:pP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77777777" w:rsidR="003E0B96" w:rsidRPr="007D395F" w:rsidRDefault="00BF3FCB" w:rsidP="002429AD">
      <w:pPr>
        <w:pStyle w:val="Annex0"/>
      </w:pPr>
      <w:bookmarkStart w:id="454" w:name="_Toc3206209"/>
      <w:r>
        <w:lastRenderedPageBreak/>
        <w:t>Geometry</w:t>
      </w:r>
      <w:bookmarkEnd w:id="454"/>
    </w:p>
    <w:p w14:paraId="6EE95239" w14:textId="77777777" w:rsidR="003E0B96" w:rsidRPr="0069011F" w:rsidRDefault="002464F7" w:rsidP="00B51614">
      <w:pPr>
        <w:pStyle w:val="Annexheader-level2"/>
      </w:pPr>
      <w:bookmarkStart w:id="455" w:name="_Toc516389"/>
      <w:bookmarkStart w:id="456" w:name="_Toc3206210"/>
      <w:r>
        <w:t>Introduction</w:t>
      </w:r>
      <w:bookmarkEnd w:id="455"/>
      <w:bookmarkEnd w:id="456"/>
    </w:p>
    <w:p w14:paraId="08044A7F" w14:textId="104D626F" w:rsidR="003E0B96" w:rsidRDefault="003E0B96" w:rsidP="00615D0E">
      <w:pPr>
        <w:pStyle w:val="Annex-Heading3"/>
        <w:tabs>
          <w:tab w:val="clear" w:pos="426"/>
          <w:tab w:val="left" w:pos="709"/>
        </w:tabs>
        <w:spacing w:line="240" w:lineRule="auto"/>
      </w:pPr>
      <w:bookmarkStart w:id="457" w:name="_Toc528589814"/>
      <w:r>
        <w:t>ISO 19125-1:2004 geometry</w:t>
      </w:r>
      <w:bookmarkEnd w:id="457"/>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615D0E">
      <w:pPr>
        <w:pStyle w:val="Annex-Heading4"/>
        <w:tabs>
          <w:tab w:val="clear" w:pos="426"/>
          <w:tab w:val="clear" w:pos="940"/>
          <w:tab w:val="left" w:pos="851"/>
        </w:tabs>
        <w:spacing w:line="240" w:lineRule="auto"/>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r w:rsidRPr="00B832A6">
        <w:rPr>
          <w:i/>
        </w:rPr>
        <w:t>LineString</w:t>
      </w:r>
      <w:r w:rsidRPr="00C92CD8">
        <w:rPr>
          <w:i/>
        </w:rPr>
        <w:t xml:space="preserve"> – A LineString is a Curve with linear interpolation between Points</w:t>
      </w:r>
      <w:r w:rsidR="0066549D">
        <w:rPr>
          <w:i/>
        </w:rPr>
        <w:t xml:space="preserve">. </w:t>
      </w:r>
      <w:r w:rsidRPr="00C92CD8">
        <w:rPr>
          <w:i/>
        </w:rPr>
        <w:t>A LineString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The geometry used by an S-57 Line feature is equivalent to a LineString</w:t>
      </w:r>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LineString with exactly 2 points</w:t>
      </w:r>
      <w:r w:rsidR="0066549D">
        <w:rPr>
          <w:i/>
        </w:rPr>
        <w:t xml:space="preserve">. </w:t>
      </w:r>
      <w:r w:rsidRPr="00C92CD8">
        <w:rPr>
          <w:i/>
        </w:rPr>
        <w:t>Note that the geometry used by an S-57 Line feature is equivalent to a LineString, not a line in ISO 19125-1:2004 terms</w:t>
      </w:r>
      <w:r w:rsidR="0066549D">
        <w:rPr>
          <w:i/>
        </w:rPr>
        <w:t xml:space="preserve">. </w:t>
      </w:r>
      <w:r w:rsidRPr="00C92CD8">
        <w:rPr>
          <w:i/>
        </w:rPr>
        <w:t>In this document the term Line refers to an S-57 Line feature or a LineString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F736C5">
        <w:tc>
          <w:tcPr>
            <w:tcW w:w="4733" w:type="dxa"/>
            <w:tcBorders>
              <w:top w:val="single" w:sz="4" w:space="0" w:color="auto"/>
              <w:left w:val="single" w:sz="4" w:space="0" w:color="auto"/>
              <w:bottom w:val="single" w:sz="4" w:space="0" w:color="auto"/>
              <w:right w:val="single" w:sz="4" w:space="0" w:color="auto"/>
            </w:tcBorders>
            <w:shd w:val="pct35" w:color="auto" w:fill="FFFFFF"/>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pct35" w:color="auto" w:fill="FFFFFF"/>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r w:rsidRPr="007D395F">
              <w:rPr>
                <w:szCs w:val="20"/>
              </w:rPr>
              <w:t>LineString</w:t>
            </w:r>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615D0E">
      <w:pPr>
        <w:pStyle w:val="Annex-Heading4"/>
        <w:tabs>
          <w:tab w:val="clear" w:pos="426"/>
          <w:tab w:val="clear" w:pos="940"/>
          <w:tab w:val="left" w:pos="851"/>
        </w:tabs>
      </w:pPr>
      <w:r>
        <w:lastRenderedPageBreak/>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LineStrings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The boundary of a LineString is its end points except for a closed LineString, which has no boundary; the rest of the LineString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270808">
      <w:pPr>
        <w:pStyle w:val="Annex-Heading3"/>
        <w:tabs>
          <w:tab w:val="clear" w:pos="426"/>
          <w:tab w:val="left" w:pos="709"/>
        </w:tabs>
        <w:spacing w:line="240" w:lineRule="auto"/>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In ISO 19125-1:2004 (see Reference [1]), the dimensionally extended nine-intersection model (DE-9IM) defines 5 mutually exclusive geometric relationships between two objects (Polygons, LineStrings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lastRenderedPageBreak/>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r w:rsidRPr="00C77AD0">
        <w:rPr>
          <w:sz w:val="20"/>
        </w:rPr>
        <w:t xml:space="preserve">a.Disjoint(b)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F94F23">
      <w:pPr>
        <w:pStyle w:val="Annex-Heading3"/>
        <w:tabs>
          <w:tab w:val="clear" w:pos="426"/>
          <w:tab w:val="left" w:pos="709"/>
        </w:tabs>
        <w:spacing w:line="240" w:lineRule="auto"/>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Note that S-57 Point, Line and Area feature geometry is equivalent in ISO 19125-1:2004 terms to Point, LineString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(LineString).</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In that case each feature record in the dataset is treated as a separate LineString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When a specific linear portion is specified in a test (Polygon boundary, edge) then it is treated as a LineString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7777777" w:rsidR="003E0B96" w:rsidRDefault="003E0B96" w:rsidP="00B51614">
      <w:pPr>
        <w:pStyle w:val="Annexheader-level2"/>
      </w:pPr>
      <w:bookmarkStart w:id="458" w:name="_Toc516390"/>
      <w:bookmarkStart w:id="459" w:name="_Toc3206211"/>
      <w:r>
        <w:t>Geometric Operator Definitions</w:t>
      </w:r>
      <w:bookmarkEnd w:id="458"/>
      <w:bookmarkEnd w:id="459"/>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LineString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F94F23">
      <w:pPr>
        <w:pStyle w:val="Annex-Heading3"/>
        <w:tabs>
          <w:tab w:val="clear" w:pos="426"/>
          <w:tab w:val="left" w:pos="709"/>
        </w:tabs>
        <w:spacing w:line="240" w:lineRule="auto"/>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fr-FR" w:eastAsia="fr-F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lastRenderedPageBreak/>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Two different GM_Objects are equal if they return the same Boolean value for the operation GM_Object</w:t>
      </w:r>
      <w:r w:rsidRPr="0025515F">
        <w:rPr>
          <w:szCs w:val="20"/>
        </w:rPr>
        <w:t>::</w:t>
      </w:r>
      <w:r w:rsidR="0025515F">
        <w:rPr>
          <w:szCs w:val="20"/>
        </w:rPr>
        <w:t xml:space="preserve"> </w:t>
      </w:r>
      <w:r w:rsidRPr="00795D33">
        <w:rPr>
          <w:szCs w:val="20"/>
        </w:rPr>
        <w:t>contains for every tested DirectPosition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Application schemas may define a tolerance that returns true if the two GM_Objects have the same dimension and each direct position in this GM_Object is within a tolerance distance of a direct position in the passed GM_Object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GM_Object is any spatial object as described in </w:t>
      </w:r>
      <w:r w:rsidR="00F24DF2">
        <w:rPr>
          <w:szCs w:val="20"/>
        </w:rPr>
        <w:t>F.1</w:t>
      </w:r>
      <w:r w:rsidRPr="00795D33">
        <w:rPr>
          <w:szCs w:val="20"/>
        </w:rPr>
        <w:t xml:space="preserve">.1.1 (Polygons, </w:t>
      </w:r>
      <w:r w:rsidRPr="00795D33">
        <w:rPr>
          <w:snapToGrid w:val="0"/>
          <w:szCs w:val="20"/>
        </w:rPr>
        <w:t>LineStrings</w:t>
      </w:r>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F24DF2">
      <w:pPr>
        <w:pStyle w:val="Annex-Heading3"/>
        <w:tabs>
          <w:tab w:val="clear" w:pos="426"/>
          <w:tab w:val="left" w:pos="709"/>
        </w:tabs>
        <w:spacing w:line="240" w:lineRule="auto"/>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sz w:val="21"/>
        </w:rPr>
      </w:pPr>
      <w:r>
        <w:rPr>
          <w:b/>
          <w:i/>
        </w:rPr>
        <w:t>a</w:t>
      </w:r>
      <w:r>
        <w:rPr>
          <w:i/>
        </w:rPr>
        <w:t>.Disjoint(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fr-FR" w:eastAsia="fr-F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F24DF2">
      <w:pPr>
        <w:pStyle w:val="Annex-Heading3"/>
        <w:tabs>
          <w:tab w:val="clear" w:pos="426"/>
          <w:tab w:val="left" w:pos="709"/>
        </w:tabs>
        <w:spacing w:line="240" w:lineRule="auto"/>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sz w:val="21"/>
          <w:lang w:eastAsia="en-US"/>
        </w:rPr>
      </w:pPr>
      <w:r>
        <w:rPr>
          <w:b/>
          <w:i/>
        </w:rPr>
        <w:t>a</w:t>
      </w:r>
      <w:r>
        <w:rPr>
          <w:i/>
        </w:rPr>
        <w:t>.Touch(</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w:t>
      </w:r>
      <w:r w:rsidRPr="00955B42">
        <w:rPr>
          <w:szCs w:val="20"/>
        </w:rPr>
        <w:lastRenderedPageBreak/>
        <w:t xml:space="preserve">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fr-FR" w:eastAsia="fr-F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Polygon/LineString example two of the LineStrings that share a linear portion of the Polygon boundary are also COINCIDENT with the Polygon boundary.</w:t>
      </w:r>
    </w:p>
    <w:p w14:paraId="0C23A909" w14:textId="77777777" w:rsidR="00A746E5" w:rsidRDefault="003E0B96" w:rsidP="0067660C">
      <w:pPr>
        <w:pStyle w:val="Annex-Heading3"/>
        <w:tabs>
          <w:tab w:val="clear" w:pos="426"/>
          <w:tab w:val="left" w:pos="709"/>
        </w:tabs>
        <w:spacing w:line="240" w:lineRule="auto"/>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the OpenGIS Simple Features Specification for SQL, Revision 1.1 (OpenGIS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fr-FR" w:eastAsia="fr-FR"/>
        </w:rPr>
        <w:lastRenderedPageBreak/>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Polygon/LineString (b),</w:t>
      </w:r>
      <w:r w:rsidR="003E0B96" w:rsidRPr="0067660C">
        <w:rPr>
          <w:b/>
          <w:i/>
          <w:spacing w:val="59"/>
          <w:sz w:val="18"/>
          <w:szCs w:val="18"/>
        </w:rPr>
        <w:t xml:space="preserve"> </w:t>
      </w:r>
      <w:r w:rsidR="003E0B96" w:rsidRPr="0067660C">
        <w:rPr>
          <w:b/>
          <w:i/>
          <w:spacing w:val="-1"/>
          <w:sz w:val="18"/>
          <w:szCs w:val="18"/>
        </w:rPr>
        <w:t>LineString/LineString (c), Polygon/Point (d), and LineString/Point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7660C">
      <w:pPr>
        <w:pStyle w:val="Annex-Heading3"/>
        <w:tabs>
          <w:tab w:val="clear" w:pos="426"/>
          <w:tab w:val="left" w:pos="709"/>
        </w:tabs>
        <w:spacing w:line="240" w:lineRule="auto"/>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For two Polygons or two LineStrings,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r w:rsidRPr="00116D95">
        <w:rPr>
          <w:b/>
          <w:i/>
          <w:szCs w:val="20"/>
        </w:rPr>
        <w:t>a</w:t>
      </w:r>
      <w:r w:rsidRPr="00116D95">
        <w:rPr>
          <w:i/>
          <w:szCs w:val="20"/>
        </w:rPr>
        <w:t>.Overlaps(</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fr-FR" w:eastAsia="fr-F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2D3102">
      <w:pPr>
        <w:pStyle w:val="Annex-Heading3"/>
        <w:tabs>
          <w:tab w:val="clear" w:pos="426"/>
          <w:tab w:val="left" w:pos="709"/>
        </w:tabs>
        <w:spacing w:line="240" w:lineRule="auto"/>
        <w:rPr>
          <w:snapToGrid w:val="0"/>
          <w:spacing w:val="-1"/>
        </w:rPr>
      </w:pPr>
      <w:r w:rsidRPr="00BA782B">
        <w:rPr>
          <w:snapToGrid w:val="0"/>
        </w:rPr>
        <w:lastRenderedPageBreak/>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Two LineStrings cross each other if they meet on an interior point</w:t>
      </w:r>
      <w:r w:rsidR="0066549D">
        <w:rPr>
          <w:i/>
          <w:snapToGrid w:val="0"/>
          <w:spacing w:val="-1"/>
          <w:szCs w:val="20"/>
        </w:rPr>
        <w:t xml:space="preserve">. </w:t>
      </w:r>
      <w:r w:rsidRPr="00BA782B">
        <w:rPr>
          <w:i/>
          <w:snapToGrid w:val="0"/>
          <w:spacing w:val="-1"/>
          <w:szCs w:val="20"/>
        </w:rPr>
        <w:t>A LineString crosses a Polygon if the LineString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r w:rsidRPr="00BA782B">
        <w:rPr>
          <w:b/>
          <w:i/>
          <w:snapToGrid w:val="0"/>
          <w:szCs w:val="20"/>
        </w:rPr>
        <w:t>a</w:t>
      </w:r>
      <w:r w:rsidRPr="00BA782B">
        <w:rPr>
          <w:i/>
          <w:snapToGrid w:val="0"/>
          <w:szCs w:val="20"/>
        </w:rPr>
        <w:t>.Cross(</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fr-FR" w:eastAsia="fr-F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2D3102">
      <w:pPr>
        <w:pStyle w:val="Annex-Heading3"/>
        <w:tabs>
          <w:tab w:val="clear" w:pos="426"/>
          <w:tab w:val="left" w:pos="709"/>
        </w:tabs>
        <w:spacing w:line="240" w:lineRule="auto"/>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2D3102">
      <w:pPr>
        <w:pStyle w:val="Annex-Heading3"/>
        <w:tabs>
          <w:tab w:val="clear" w:pos="426"/>
          <w:tab w:val="left" w:pos="709"/>
        </w:tabs>
        <w:spacing w:line="240" w:lineRule="auto"/>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2D3102">
      <w:pPr>
        <w:pStyle w:val="Annex-Heading3"/>
        <w:tabs>
          <w:tab w:val="clear" w:pos="426"/>
          <w:tab w:val="left" w:pos="709"/>
        </w:tabs>
        <w:spacing w:line="240" w:lineRule="auto"/>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lastRenderedPageBreak/>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is COVERED_BY Poiint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fr-FR" w:eastAsia="fr-F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BE6000">
      <w:pPr>
        <w:pStyle w:val="Annex-Heading3"/>
        <w:tabs>
          <w:tab w:val="clear" w:pos="426"/>
          <w:tab w:val="left" w:pos="851"/>
        </w:tabs>
        <w:spacing w:line="240" w:lineRule="auto"/>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C2373D">
      <w:pPr>
        <w:pStyle w:val="Annex-Heading3"/>
        <w:keepLines/>
        <w:tabs>
          <w:tab w:val="clear" w:pos="426"/>
          <w:tab w:val="left" w:pos="851"/>
        </w:tabs>
        <w:spacing w:line="240" w:lineRule="auto"/>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lastRenderedPageBreak/>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fr-FR" w:eastAsia="fr-F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fr-FR" w:eastAsia="fr-F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r w:rsidRPr="00E9187C">
        <w:rPr>
          <w:snapToGrid w:val="0"/>
          <w:szCs w:val="20"/>
        </w:rPr>
        <w:t>LineStrings following a portion of a Polygon boundary or Polygons sharing a boundaryportion.</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77777777" w:rsidR="003E0B96" w:rsidRPr="00683BAD" w:rsidRDefault="003E0B96" w:rsidP="00FC6A48">
      <w:pPr>
        <w:pStyle w:val="Annex-Heading3"/>
        <w:numPr>
          <w:ilvl w:val="0"/>
          <w:numId w:val="0"/>
        </w:numPr>
        <w:spacing w:before="0" w:line="240" w:lineRule="auto"/>
        <w:rPr>
          <w:snapToGrid w:val="0"/>
        </w:rPr>
      </w:pPr>
      <w:r w:rsidRPr="00E9187C">
        <w:rPr>
          <w:snapToGrid w:val="0"/>
        </w:rPr>
        <w:t>Note that other relationships may also be true such as COVERED_BY or TOUCHES since COINCIDENT is not mutually exclusi</w:t>
      </w:r>
      <w:bookmarkStart w:id="460" w:name="_Toc516391"/>
      <w:r w:rsidR="00683BAD" w:rsidRPr="00683BAD">
        <w:rPr>
          <w:snapToGrid w:val="0"/>
        </w:rPr>
        <w:t xml:space="preserve">F.3 </w:t>
      </w:r>
      <w:r w:rsidRPr="00683BAD">
        <w:rPr>
          <w:snapToGrid w:val="0"/>
        </w:rPr>
        <w:t>Bibliography</w:t>
      </w:r>
      <w:bookmarkEnd w:id="460"/>
    </w:p>
    <w:p w14:paraId="5AEEAE3C" w14:textId="76291C17" w:rsidR="00661F2F" w:rsidRDefault="00661F2F">
      <w:pPr>
        <w:spacing w:before="0" w:after="0"/>
        <w:jc w:val="left"/>
        <w:rPr>
          <w:rFonts w:cs="Arial"/>
          <w:b/>
          <w:bCs/>
          <w:color w:val="000000"/>
          <w:sz w:val="24"/>
          <w:szCs w:val="20"/>
          <w:lang w:val="en-GB"/>
        </w:rPr>
      </w:pPr>
      <w:r>
        <w:br w:type="page"/>
      </w:r>
    </w:p>
    <w:p w14:paraId="0DB815AB" w14:textId="77777777" w:rsidR="004471B6" w:rsidRPr="00E61AD8" w:rsidRDefault="004471B6" w:rsidP="004471B6">
      <w:pPr>
        <w:rPr>
          <w:lang w:val="en-US"/>
        </w:rPr>
      </w:pPr>
    </w:p>
    <w:p w14:paraId="6A23F040" w14:textId="77777777" w:rsidR="004471B6" w:rsidRPr="00E61AD8" w:rsidRDefault="004471B6" w:rsidP="004471B6">
      <w:pPr>
        <w:rPr>
          <w:lang w:val="en-US"/>
        </w:rPr>
      </w:pPr>
    </w:p>
    <w:p w14:paraId="7FC4AAC0" w14:textId="77777777" w:rsidR="004471B6" w:rsidRPr="00E61AD8" w:rsidRDefault="004471B6" w:rsidP="004471B6">
      <w:pPr>
        <w:rPr>
          <w:lang w:val="en-US"/>
        </w:rPr>
      </w:pPr>
    </w:p>
    <w:p w14:paraId="36D79058" w14:textId="77777777" w:rsidR="004471B6" w:rsidRPr="00E61AD8" w:rsidRDefault="004471B6" w:rsidP="004471B6">
      <w:pPr>
        <w:rPr>
          <w:lang w:val="en-US"/>
        </w:rPr>
      </w:pPr>
    </w:p>
    <w:p w14:paraId="06C95EE8" w14:textId="77777777" w:rsidR="004471B6" w:rsidRPr="00E61AD8" w:rsidRDefault="004471B6" w:rsidP="004471B6">
      <w:pPr>
        <w:rPr>
          <w:lang w:val="en-US"/>
        </w:rPr>
      </w:pPr>
    </w:p>
    <w:p w14:paraId="764AA313" w14:textId="77777777" w:rsidR="004471B6" w:rsidRPr="00E61AD8" w:rsidRDefault="004471B6" w:rsidP="004471B6">
      <w:pPr>
        <w:rPr>
          <w:lang w:val="en-US"/>
        </w:rPr>
      </w:pPr>
    </w:p>
    <w:p w14:paraId="285F03F8" w14:textId="77777777" w:rsidR="004471B6" w:rsidRPr="00E61AD8" w:rsidRDefault="004471B6" w:rsidP="004471B6">
      <w:pPr>
        <w:rPr>
          <w:lang w:val="en-US"/>
        </w:rPr>
      </w:pPr>
    </w:p>
    <w:p w14:paraId="60280281" w14:textId="77777777" w:rsidR="004471B6" w:rsidRPr="00E61AD8" w:rsidRDefault="004471B6" w:rsidP="004471B6">
      <w:pPr>
        <w:rPr>
          <w:lang w:val="en-US"/>
        </w:rPr>
      </w:pPr>
    </w:p>
    <w:p w14:paraId="79F4FEA7" w14:textId="77777777" w:rsidR="004471B6" w:rsidRPr="00E61AD8" w:rsidRDefault="004471B6" w:rsidP="004471B6">
      <w:pPr>
        <w:rPr>
          <w:lang w:val="en-US"/>
        </w:rPr>
      </w:pPr>
    </w:p>
    <w:p w14:paraId="46DA4D2B" w14:textId="77777777" w:rsidR="004471B6" w:rsidRPr="00E61AD8" w:rsidRDefault="004471B6" w:rsidP="004471B6">
      <w:pPr>
        <w:rPr>
          <w:lang w:val="en-US"/>
        </w:rPr>
      </w:pPr>
    </w:p>
    <w:p w14:paraId="3FCF583E" w14:textId="77777777" w:rsidR="004471B6" w:rsidRPr="00E61AD8" w:rsidRDefault="004471B6" w:rsidP="004471B6">
      <w:pPr>
        <w:rPr>
          <w:lang w:val="en-US"/>
        </w:rPr>
      </w:pPr>
    </w:p>
    <w:p w14:paraId="10791266" w14:textId="77777777" w:rsidR="004471B6" w:rsidRPr="00E61AD8" w:rsidRDefault="004471B6" w:rsidP="004471B6">
      <w:pPr>
        <w:rPr>
          <w:lang w:val="en-US"/>
        </w:rPr>
      </w:pPr>
    </w:p>
    <w:p w14:paraId="0FC39EA9" w14:textId="77777777" w:rsidR="004471B6" w:rsidRPr="00E61AD8" w:rsidRDefault="004471B6" w:rsidP="004471B6">
      <w:pPr>
        <w:rPr>
          <w:lang w:val="en-US"/>
        </w:rPr>
      </w:pPr>
    </w:p>
    <w:p w14:paraId="5EAA776F" w14:textId="77777777" w:rsidR="004471B6" w:rsidRPr="00E61AD8" w:rsidRDefault="004471B6" w:rsidP="004471B6">
      <w:pPr>
        <w:rPr>
          <w:lang w:val="en-US"/>
        </w:rPr>
      </w:pPr>
    </w:p>
    <w:p w14:paraId="4CB4C673" w14:textId="77777777" w:rsidR="004471B6" w:rsidRPr="00E61AD8" w:rsidRDefault="004471B6" w:rsidP="004471B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E2DFD8C" w14:textId="77777777" w:rsidR="004471B6" w:rsidRPr="00E61AD8" w:rsidRDefault="004471B6" w:rsidP="004471B6">
      <w:pPr>
        <w:rPr>
          <w:lang w:val="en-US"/>
        </w:rPr>
      </w:pPr>
    </w:p>
    <w:p w14:paraId="22279917" w14:textId="77777777" w:rsidR="003E0B96" w:rsidRPr="00D129DC" w:rsidRDefault="003E0B96" w:rsidP="002429AD">
      <w:pPr>
        <w:pStyle w:val="Annex0"/>
        <w:numPr>
          <w:ilvl w:val="0"/>
          <w:numId w:val="0"/>
        </w:numPr>
        <w:ind w:left="720"/>
      </w:pPr>
    </w:p>
    <w:sectPr w:rsidR="003E0B96" w:rsidRPr="00D129DC" w:rsidSect="002C58F5">
      <w:headerReference w:type="even" r:id="rId84"/>
      <w:headerReference w:type="default" r:id="rId85"/>
      <w:footerReference w:type="even" r:id="rId86"/>
      <w:footerReference w:type="default" r:id="rId87"/>
      <w:headerReference w:type="first" r:id="rId88"/>
      <w:footerReference w:type="first" r:id="rId89"/>
      <w:pgSz w:w="11906" w:h="16838"/>
      <w:pgMar w:top="1418" w:right="1418" w:bottom="1134" w:left="1418" w:header="709" w:footer="788" w:gutter="0"/>
      <w:cols w:space="720"/>
      <w:docGrid w:linePitch="27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C9B2E7" w16cid:durableId="2021C914"/>
  <w16cid:commentId w16cid:paraId="26E14B0B" w16cid:durableId="2021C915"/>
  <w16cid:commentId w16cid:paraId="5BA5E7E5" w16cid:durableId="202C1595"/>
  <w16cid:commentId w16cid:paraId="7BB98141" w16cid:durableId="202C1D64"/>
  <w16cid:commentId w16cid:paraId="272B2C50" w16cid:durableId="202C1DA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A312E5" w14:textId="77777777" w:rsidR="00652120" w:rsidRDefault="00652120">
      <w:r>
        <w:separator/>
      </w:r>
    </w:p>
  </w:endnote>
  <w:endnote w:type="continuationSeparator" w:id="0">
    <w:p w14:paraId="0DEB8553" w14:textId="77777777" w:rsidR="00652120" w:rsidRDefault="006521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Microsoft YaHei">
    <w:panose1 w:val="020B0503020204020204"/>
    <w:charset w:val="86"/>
    <w:family w:val="swiss"/>
    <w:pitch w:val="variable"/>
    <w:sig w:usb0="80000287" w:usb1="280F3C52" w:usb2="00000016" w:usb3="00000000" w:csb0="0004001F" w:csb1="00000000"/>
  </w:font>
  <w:font w:name="Times">
    <w:panose1 w:val="02020603050405020304"/>
    <w:charset w:val="00"/>
    <w:family w:val="roman"/>
    <w:pitch w:val="variable"/>
    <w:sig w:usb0="E0002AFF" w:usb1="C0007841"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687CC1" w14:textId="38C98030" w:rsidR="000753E8" w:rsidRPr="00AB4346" w:rsidRDefault="000753E8" w:rsidP="00AB4346">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850866">
      <w:rPr>
        <w:rFonts w:cs="Arial"/>
        <w:sz w:val="16"/>
      </w:rPr>
      <w:t>June</w:t>
    </w:r>
    <w:r w:rsidRPr="007F6DC7">
      <w:rPr>
        <w:rFonts w:cs="Arial"/>
        <w:sz w:val="16"/>
      </w:rPr>
      <w:t xml:space="preserve"> 201</w:t>
    </w:r>
    <w:r>
      <w:rPr>
        <w:rFonts w:cs="Arial"/>
        <w:sz w:val="16"/>
      </w:rPr>
      <w:t>9</w:t>
    </w:r>
    <w:r w:rsidRPr="007F6DC7">
      <w:rPr>
        <w:rFonts w:cs="Arial"/>
        <w:sz w:val="16"/>
      </w:rPr>
      <w:tab/>
      <w:t>Edition 1.0.0</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5F97C" w14:textId="628041D4" w:rsidR="000753E8" w:rsidRPr="0002495B" w:rsidRDefault="000753E8"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07A2" w14:textId="45C24870" w:rsidR="000753E8" w:rsidRPr="000B6A0F" w:rsidRDefault="000753E8" w:rsidP="000B6A0F">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850866" w:rsidRPr="00850866">
      <w:rPr>
        <w:rFonts w:cs="Arial"/>
        <w:sz w:val="16"/>
      </w:rPr>
      <w:t>June</w:t>
    </w:r>
    <w:r w:rsidRPr="00850866">
      <w:rPr>
        <w:rFonts w:cs="Arial"/>
        <w:sz w:val="16"/>
      </w:rPr>
      <w:t xml:space="preserve"> </w:t>
    </w:r>
    <w:r w:rsidRPr="007F6DC7">
      <w:rPr>
        <w:rFonts w:cs="Arial"/>
        <w:sz w:val="16"/>
      </w:rPr>
      <w:t>201</w:t>
    </w:r>
    <w:r>
      <w:rPr>
        <w:rFonts w:cs="Arial"/>
        <w:sz w:val="16"/>
      </w:rPr>
      <w:t>9</w:t>
    </w:r>
    <w:r w:rsidRPr="007F6DC7">
      <w:rPr>
        <w:rFonts w:cs="Arial"/>
        <w:sz w:val="16"/>
      </w:rPr>
      <w:tab/>
      <w:t>Edition 1.0.0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675FF" w14:textId="69485808" w:rsidR="000753E8" w:rsidRPr="009D72AB" w:rsidRDefault="000753E8" w:rsidP="009D72A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850866">
      <w:rPr>
        <w:rFonts w:cs="Arial"/>
        <w:sz w:val="16"/>
      </w:rPr>
      <w:t>June</w:t>
    </w:r>
    <w:r w:rsidRPr="007F6DC7">
      <w:rPr>
        <w:rFonts w:cs="Arial"/>
        <w:sz w:val="16"/>
      </w:rPr>
      <w:t xml:space="preserve"> 201</w:t>
    </w:r>
    <w:r>
      <w:rPr>
        <w:rFonts w:cs="Arial"/>
        <w:sz w:val="16"/>
      </w:rPr>
      <w:t>9</w:t>
    </w:r>
    <w:r w:rsidRPr="007F6DC7">
      <w:rPr>
        <w:rFonts w:cs="Arial"/>
        <w:sz w:val="16"/>
      </w:rPr>
      <w:tab/>
      <w:t>Edition 1.0.0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4FF84" w14:textId="47A08ED8" w:rsidR="000753E8" w:rsidRPr="00AB4346" w:rsidRDefault="000753E8" w:rsidP="00AF15DF">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850866">
      <w:rPr>
        <w:rFonts w:cs="Arial"/>
        <w:sz w:val="16"/>
      </w:rPr>
      <w:t>June</w:t>
    </w:r>
    <w:r w:rsidRPr="007F6DC7">
      <w:rPr>
        <w:rFonts w:cs="Arial"/>
        <w:sz w:val="16"/>
      </w:rPr>
      <w:t xml:space="preserve"> 201</w:t>
    </w:r>
    <w:r>
      <w:rPr>
        <w:rFonts w:cs="Arial"/>
        <w:sz w:val="16"/>
      </w:rPr>
      <w:t>9</w:t>
    </w:r>
    <w:r w:rsidRPr="007F6DC7">
      <w:rPr>
        <w:rFonts w:cs="Arial"/>
        <w:sz w:val="16"/>
      </w:rPr>
      <w:tab/>
      <w:t>Edition 1.0.0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4B1C3" w14:textId="77777777" w:rsidR="000753E8" w:rsidRPr="00487533" w:rsidRDefault="000753E8" w:rsidP="00487533">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34540" w14:textId="273216C3" w:rsidR="000753E8" w:rsidRPr="00CA2262" w:rsidRDefault="000753E8" w:rsidP="00CA2262">
    <w:pPr>
      <w:pStyle w:val="Footer"/>
      <w:tabs>
        <w:tab w:val="center" w:pos="6946"/>
        <w:tab w:val="right" w:pos="13750"/>
      </w:tabs>
      <w:rPr>
        <w:rFonts w:cs="Arial"/>
        <w:sz w:val="16"/>
      </w:rPr>
    </w:pPr>
    <w:r>
      <w:rPr>
        <w:rFonts w:cs="Arial"/>
        <w:sz w:val="16"/>
      </w:rPr>
      <w:t>S-129</w:t>
    </w:r>
    <w:r>
      <w:rPr>
        <w:rFonts w:cs="Arial"/>
        <w:sz w:val="16"/>
      </w:rPr>
      <w:tab/>
    </w:r>
    <w:r w:rsidR="00850866">
      <w:rPr>
        <w:rFonts w:cs="Arial"/>
        <w:sz w:val="16"/>
      </w:rPr>
      <w:t>June</w:t>
    </w:r>
    <w:r>
      <w:rPr>
        <w:rFonts w:cs="Arial"/>
        <w:sz w:val="16"/>
      </w:rPr>
      <w:t xml:space="preserve"> 2019</w:t>
    </w:r>
    <w:r>
      <w:rPr>
        <w:rFonts w:cs="Arial"/>
        <w:sz w:val="16"/>
      </w:rPr>
      <w:tab/>
      <w:t>Edition 1.0.0</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2FB0F" w14:textId="43FE34F3" w:rsidR="000753E8" w:rsidRPr="00CA2262" w:rsidRDefault="000753E8" w:rsidP="00CA2262">
    <w:pPr>
      <w:pStyle w:val="Footer"/>
      <w:tabs>
        <w:tab w:val="center" w:pos="6946"/>
        <w:tab w:val="right" w:pos="13750"/>
      </w:tabs>
      <w:rPr>
        <w:rFonts w:cs="Arial"/>
        <w:sz w:val="16"/>
      </w:rPr>
    </w:pPr>
    <w:r>
      <w:rPr>
        <w:rFonts w:cs="Arial"/>
        <w:sz w:val="16"/>
      </w:rPr>
      <w:t>S-129</w:t>
    </w:r>
    <w:r>
      <w:rPr>
        <w:rFonts w:cs="Arial"/>
        <w:sz w:val="16"/>
      </w:rPr>
      <w:tab/>
    </w:r>
    <w:r w:rsidR="00850866">
      <w:rPr>
        <w:rFonts w:cs="Arial"/>
        <w:sz w:val="16"/>
      </w:rPr>
      <w:t>June</w:t>
    </w:r>
    <w:r>
      <w:rPr>
        <w:rFonts w:cs="Arial"/>
        <w:sz w:val="16"/>
      </w:rPr>
      <w:t xml:space="preserve"> 2019</w:t>
    </w:r>
    <w:r>
      <w:rPr>
        <w:rFonts w:cs="Arial"/>
        <w:sz w:val="16"/>
      </w:rPr>
      <w:tab/>
      <w:t>Edition 1.0.0</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77677" w14:textId="4A0CC978" w:rsidR="000753E8" w:rsidRPr="00634884" w:rsidRDefault="000753E8" w:rsidP="00634884">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850866" w:rsidRPr="00850866">
      <w:rPr>
        <w:rFonts w:cs="Arial"/>
        <w:sz w:val="16"/>
      </w:rPr>
      <w:t>June</w:t>
    </w:r>
    <w:r w:rsidRPr="007F6DC7">
      <w:rPr>
        <w:rFonts w:cs="Arial"/>
        <w:sz w:val="16"/>
      </w:rPr>
      <w:t xml:space="preserve"> 201</w:t>
    </w:r>
    <w:r>
      <w:rPr>
        <w:rFonts w:cs="Arial"/>
        <w:sz w:val="16"/>
      </w:rPr>
      <w:t>9</w:t>
    </w:r>
    <w:r w:rsidRPr="007F6DC7">
      <w:rPr>
        <w:rFonts w:cs="Arial"/>
        <w:sz w:val="16"/>
      </w:rPr>
      <w:tab/>
      <w:t>Edition 1.0.0</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8510E" w14:textId="5FB5D706" w:rsidR="000753E8" w:rsidRPr="0002495B" w:rsidRDefault="000753E8"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850866">
      <w:rPr>
        <w:rFonts w:cs="Arial"/>
        <w:sz w:val="16"/>
      </w:rPr>
      <w:t>June</w:t>
    </w:r>
    <w:r w:rsidRPr="007F6DC7">
      <w:rPr>
        <w:rFonts w:cs="Arial"/>
        <w:sz w:val="16"/>
      </w:rPr>
      <w:t xml:space="preserve"> 201</w:t>
    </w:r>
    <w:r>
      <w:rPr>
        <w:rFonts w:cs="Arial"/>
        <w:sz w:val="16"/>
      </w:rPr>
      <w:t>9</w:t>
    </w:r>
    <w:r w:rsidRPr="007F6DC7">
      <w:rPr>
        <w:rFonts w:cs="Arial"/>
        <w:sz w:val="16"/>
      </w:rPr>
      <w:tab/>
      <w:t>Edition 1.0.0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1B9410" w14:textId="77777777" w:rsidR="00652120" w:rsidRDefault="00652120">
      <w:r>
        <w:separator/>
      </w:r>
    </w:p>
  </w:footnote>
  <w:footnote w:type="continuationSeparator" w:id="0">
    <w:p w14:paraId="3B56286A" w14:textId="77777777" w:rsidR="00652120" w:rsidRDefault="006521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5B992" w14:textId="6D4B8E1B" w:rsidR="000753E8" w:rsidRPr="00AB4346" w:rsidRDefault="000753E8" w:rsidP="000B6A0F">
    <w:pPr>
      <w:tabs>
        <w:tab w:val="center" w:pos="4395"/>
        <w:tab w:val="right" w:pos="8640"/>
      </w:tabs>
      <w:spacing w:before="0" w:after="0"/>
      <w:ind w:right="357" w:firstLine="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AF6513">
      <w:rPr>
        <w:rFonts w:cs="Arial"/>
        <w:noProof/>
        <w:sz w:val="16"/>
        <w:szCs w:val="16"/>
        <w:lang w:val="en-US"/>
      </w:rPr>
      <w:t>14</w:t>
    </w:r>
    <w:r>
      <w:rPr>
        <w:rFonts w:cs="Arial"/>
        <w:sz w:val="16"/>
        <w:szCs w:val="16"/>
        <w:lang w:val="en-US"/>
      </w:rPr>
      <w:fldChar w:fldCharType="end"/>
    </w:r>
    <w:r>
      <w:rPr>
        <w:rFonts w:cs="Arial"/>
        <w:sz w:val="16"/>
        <w:szCs w:val="16"/>
        <w:lang w:val="en-US"/>
      </w:rPr>
      <w:tab/>
      <w:t>Under Keel Clearance Management Information Product Specification</w:t>
    </w:r>
    <w:r>
      <w:rPr>
        <w:rFonts w:cs="Arial"/>
        <w:sz w:val="16"/>
        <w:szCs w:val="16"/>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56FF9" w14:textId="3BE0E287" w:rsidR="000753E8" w:rsidRPr="00AB4346" w:rsidRDefault="000753E8" w:rsidP="000B6A0F">
    <w:pPr>
      <w:tabs>
        <w:tab w:val="center" w:pos="4395"/>
        <w:tab w:val="left" w:pos="8647"/>
        <w:tab w:val="right" w:pos="13750"/>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Information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AF6513">
      <w:rPr>
        <w:rFonts w:cs="Arial"/>
        <w:noProof/>
        <w:sz w:val="16"/>
        <w:szCs w:val="16"/>
        <w:lang w:val="en-US"/>
      </w:rPr>
      <w:t>15</w:t>
    </w:r>
    <w:r>
      <w:rPr>
        <w:rFonts w:cs="Arial"/>
        <w:sz w:val="16"/>
        <w:szCs w:val="16"/>
        <w:lang w:val="en-U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2322B" w14:textId="77777777" w:rsidR="000753E8" w:rsidRPr="00487533" w:rsidRDefault="000753E8" w:rsidP="0048753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9935F" w14:textId="29D2DDFE" w:rsidR="000753E8" w:rsidRPr="00CA2262" w:rsidRDefault="000753E8" w:rsidP="00CA2262">
    <w:pPr>
      <w:tabs>
        <w:tab w:val="center" w:pos="6946"/>
        <w:tab w:val="right" w:pos="8640"/>
      </w:tabs>
      <w:spacing w:after="0"/>
      <w:ind w:right="360" w:firstLine="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AF6513">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Information Product Specification</w:t>
    </w:r>
    <w:r>
      <w:rPr>
        <w:rFonts w:cs="Arial"/>
        <w:sz w:val="16"/>
        <w:szCs w:val="16"/>
        <w:lang w:val="en-US"/>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C3E7E" w14:textId="34DD647B" w:rsidR="000753E8" w:rsidRPr="00CA2262" w:rsidRDefault="000753E8" w:rsidP="00CA2262">
    <w:pPr>
      <w:tabs>
        <w:tab w:val="center" w:pos="6946"/>
        <w:tab w:val="right" w:pos="13750"/>
      </w:tabs>
      <w:spacing w:after="0"/>
      <w:ind w:right="360" w:firstLine="360"/>
      <w:jc w:val="right"/>
      <w:rPr>
        <w:rFonts w:cs="Arial"/>
        <w:sz w:val="16"/>
        <w:szCs w:val="16"/>
        <w:lang w:val="en-US"/>
      </w:rPr>
    </w:pPr>
    <w:r>
      <w:rPr>
        <w:rStyle w:val="PageNumber"/>
        <w:b/>
        <w:sz w:val="16"/>
        <w:szCs w:val="16"/>
      </w:rPr>
      <w:tab/>
    </w:r>
    <w:r>
      <w:rPr>
        <w:rFonts w:cs="Arial"/>
        <w:sz w:val="16"/>
        <w:szCs w:val="16"/>
        <w:lang w:val="en-US"/>
      </w:rPr>
      <w:t>Under Keel Clearance Management Information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AF6513">
      <w:rPr>
        <w:rFonts w:cs="Arial"/>
        <w:noProof/>
        <w:sz w:val="16"/>
        <w:szCs w:val="16"/>
        <w:lang w:val="en-US"/>
      </w:rPr>
      <w:t>37</w:t>
    </w:r>
    <w:r>
      <w:rPr>
        <w:rFonts w:cs="Arial"/>
        <w:sz w:val="16"/>
        <w:szCs w:val="16"/>
        <w:lang w:val="en-US"/>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5BBC3" w14:textId="1B2990D9" w:rsidR="000753E8" w:rsidRPr="00CA2262" w:rsidRDefault="000753E8" w:rsidP="00634884">
    <w:pPr>
      <w:tabs>
        <w:tab w:val="center" w:pos="4395"/>
        <w:tab w:val="right" w:pos="8640"/>
      </w:tabs>
      <w:spacing w:before="0" w:after="0"/>
      <w:ind w:right="357" w:firstLine="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AF6513">
      <w:rPr>
        <w:rFonts w:cs="Arial"/>
        <w:noProof/>
        <w:sz w:val="16"/>
        <w:szCs w:val="16"/>
        <w:lang w:val="en-US"/>
      </w:rPr>
      <w:t>96</w:t>
    </w:r>
    <w:r>
      <w:rPr>
        <w:rFonts w:cs="Arial"/>
        <w:sz w:val="16"/>
        <w:szCs w:val="16"/>
        <w:lang w:val="en-US"/>
      </w:rPr>
      <w:fldChar w:fldCharType="end"/>
    </w:r>
    <w:r>
      <w:rPr>
        <w:rFonts w:cs="Arial"/>
        <w:sz w:val="16"/>
        <w:szCs w:val="16"/>
        <w:lang w:val="en-US"/>
      </w:rPr>
      <w:tab/>
      <w:t>Under Keel Clearance Management Information Product Specification</w:t>
    </w:r>
    <w:r>
      <w:rPr>
        <w:rFonts w:cs="Arial"/>
        <w:sz w:val="16"/>
        <w:szCs w:val="16"/>
        <w:lang w:val="en-US"/>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13A8C" w14:textId="25F5B749" w:rsidR="000753E8" w:rsidRPr="00634884" w:rsidRDefault="000753E8" w:rsidP="00634884">
    <w:pPr>
      <w:tabs>
        <w:tab w:val="center" w:pos="4395"/>
        <w:tab w:val="left" w:pos="8647"/>
        <w:tab w:val="right" w:pos="13750"/>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Information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AF6513">
      <w:rPr>
        <w:rFonts w:cs="Arial"/>
        <w:noProof/>
        <w:sz w:val="16"/>
        <w:szCs w:val="16"/>
        <w:lang w:val="en-US"/>
      </w:rPr>
      <w:t>95</w:t>
    </w:r>
    <w:r>
      <w:rPr>
        <w:rFonts w:cs="Arial"/>
        <w:sz w:val="16"/>
        <w:szCs w:val="16"/>
        <w:lang w:val="en-US"/>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C812C" w14:textId="77777777" w:rsidR="000753E8" w:rsidRPr="00487533" w:rsidRDefault="000753E8" w:rsidP="004875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1">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3">
    <w:nsid w:val="293A5307"/>
    <w:multiLevelType w:val="multilevel"/>
    <w:tmpl w:val="9EFC949E"/>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5">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6">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7">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0">
    <w:nsid w:val="3639584E"/>
    <w:multiLevelType w:val="singleLevel"/>
    <w:tmpl w:val="0054D796"/>
    <w:lvl w:ilvl="0">
      <w:start w:val="1"/>
      <w:numFmt w:val="decimal"/>
      <w:lvlText w:val="(%1)"/>
      <w:lvlJc w:val="left"/>
      <w:pPr>
        <w:tabs>
          <w:tab w:val="num" w:pos="360"/>
        </w:tabs>
        <w:ind w:left="360" w:hanging="360"/>
      </w:pPr>
    </w:lvl>
  </w:abstractNum>
  <w:abstractNum w:abstractNumId="31">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6">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7">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38">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39">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pStyle w:val="Heading12-2"/>
      <w:lvlText w:val="12-%1.%2"/>
      <w:lvlJc w:val="left"/>
      <w:pPr>
        <w:tabs>
          <w:tab w:val="num" w:pos="907"/>
        </w:tabs>
        <w:ind w:left="907" w:hanging="907"/>
      </w:pPr>
      <w:rPr>
        <w:rFonts w:hint="default"/>
        <w:b/>
        <w:i w:val="0"/>
      </w:rPr>
    </w:lvl>
    <w:lvl w:ilvl="2">
      <w:start w:val="1"/>
      <w:numFmt w:val="decimal"/>
      <w:pStyle w:val="Heading12-3"/>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1">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2">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3">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4">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5">
    <w:nsid w:val="69A94FA5"/>
    <w:multiLevelType w:val="multilevel"/>
    <w:tmpl w:val="974CAC48"/>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6">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47">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49">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abstractNumId w:val="29"/>
  </w:num>
  <w:num w:numId="2">
    <w:abstractNumId w:val="17"/>
  </w:num>
  <w:num w:numId="3">
    <w:abstractNumId w:val="4"/>
  </w:num>
  <w:num w:numId="4">
    <w:abstractNumId w:val="3"/>
  </w:num>
  <w:num w:numId="5">
    <w:abstractNumId w:val="2"/>
  </w:num>
  <w:num w:numId="6">
    <w:abstractNumId w:val="1"/>
  </w:num>
  <w:num w:numId="7">
    <w:abstractNumId w:val="0"/>
  </w:num>
  <w:num w:numId="8">
    <w:abstractNumId w:val="31"/>
  </w:num>
  <w:num w:numId="9">
    <w:abstractNumId w:val="34"/>
  </w:num>
  <w:num w:numId="10">
    <w:abstractNumId w:val="23"/>
  </w:num>
  <w:num w:numId="11">
    <w:abstractNumId w:val="15"/>
  </w:num>
  <w:num w:numId="12">
    <w:abstractNumId w:val="19"/>
  </w:num>
  <w:num w:numId="13">
    <w:abstractNumId w:val="47"/>
  </w:num>
  <w:num w:numId="14">
    <w:abstractNumId w:val="45"/>
  </w:num>
  <w:num w:numId="15">
    <w:abstractNumId w:val="6"/>
  </w:num>
  <w:num w:numId="16">
    <w:abstractNumId w:val="26"/>
  </w:num>
  <w:num w:numId="17">
    <w:abstractNumId w:val="7"/>
  </w:num>
  <w:num w:numId="18">
    <w:abstractNumId w:val="8"/>
  </w:num>
  <w:num w:numId="19">
    <w:abstractNumId w:val="9"/>
  </w:num>
  <w:num w:numId="20">
    <w:abstractNumId w:val="10"/>
  </w:num>
  <w:num w:numId="21">
    <w:abstractNumId w:val="23"/>
  </w:num>
  <w:num w:numId="22">
    <w:abstractNumId w:val="18"/>
  </w:num>
  <w:num w:numId="23">
    <w:abstractNumId w:val="39"/>
  </w:num>
  <w:num w:numId="24">
    <w:abstractNumId w:val="48"/>
  </w:num>
  <w:num w:numId="25">
    <w:abstractNumId w:val="46"/>
  </w:num>
  <w:num w:numId="26">
    <w:abstractNumId w:val="30"/>
    <w:lvlOverride w:ilvl="0">
      <w:startOverride w:val="1"/>
    </w:lvlOverride>
  </w:num>
  <w:num w:numId="27">
    <w:abstractNumId w:val="25"/>
  </w:num>
  <w:num w:numId="28">
    <w:abstractNumId w:val="32"/>
  </w:num>
  <w:num w:numId="29">
    <w:abstractNumId w:val="27"/>
  </w:num>
  <w:num w:numId="30">
    <w:abstractNumId w:val="16"/>
  </w:num>
  <w:num w:numId="3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11"/>
  </w:num>
  <w:num w:numId="34">
    <w:abstractNumId w:val="13"/>
  </w:num>
  <w:num w:numId="35">
    <w:abstractNumId w:val="40"/>
  </w:num>
  <w:num w:numId="36">
    <w:abstractNumId w:val="24"/>
  </w:num>
  <w:num w:numId="37">
    <w:abstractNumId w:val="42"/>
  </w:num>
  <w:num w:numId="38">
    <w:abstractNumId w:val="38"/>
  </w:num>
  <w:num w:numId="39">
    <w:abstractNumId w:val="43"/>
  </w:num>
  <w:num w:numId="40">
    <w:abstractNumId w:val="44"/>
  </w:num>
  <w:num w:numId="41">
    <w:abstractNumId w:val="22"/>
  </w:num>
  <w:num w:numId="42">
    <w:abstractNumId w:val="20"/>
  </w:num>
  <w:num w:numId="43">
    <w:abstractNumId w:val="37"/>
  </w:num>
  <w:num w:numId="44">
    <w:abstractNumId w:val="49"/>
  </w:num>
  <w:num w:numId="45">
    <w:abstractNumId w:val="36"/>
  </w:num>
  <w:num w:numId="46">
    <w:abstractNumId w:val="41"/>
  </w:num>
  <w:num w:numId="47">
    <w:abstractNumId w:val="33"/>
  </w:num>
  <w:num w:numId="4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3"/>
  </w:num>
  <w:num w:numId="76">
    <w:abstractNumId w:val="21"/>
  </w:num>
  <w:num w:numId="77">
    <w:abstractNumId w:val="28"/>
  </w:num>
  <w:num w:numId="78">
    <w:abstractNumId w:val="1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fr-FR" w:vendorID="64" w:dllVersion="6" w:nlCheck="1" w:checkStyle="0"/>
  <w:activeWritingStyle w:appName="MSWord" w:lang="en-GB" w:vendorID="64" w:dllVersion="6" w:nlCheck="1" w:checkStyle="1"/>
  <w:activeWritingStyle w:appName="MSWord" w:lang="en-AU" w:vendorID="64" w:dllVersion="6" w:nlCheck="1" w:checkStyle="1"/>
  <w:activeWritingStyle w:appName="MSWord" w:lang="en-US" w:vendorID="64" w:dllVersion="6" w:nlCheck="1" w:checkStyle="1"/>
  <w:activeWritingStyle w:appName="MSWord" w:lang="en-CA" w:vendorID="64" w:dllVersion="6" w:nlCheck="1" w:checkStyle="1"/>
  <w:activeWritingStyle w:appName="MSWord" w:lang="fr-MC" w:vendorID="64" w:dllVersion="6" w:nlCheck="1" w:checkStyle="0"/>
  <w:activeWritingStyle w:appName="MSWord" w:lang="fr-CA" w:vendorID="64" w:dllVersion="6" w:nlCheck="1" w:checkStyle="0"/>
  <w:activeWritingStyle w:appName="MSWord" w:lang="en-AU"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AU" w:vendorID="64" w:dllVersion="131078" w:nlCheck="1" w:checkStyle="1"/>
  <w:activeWritingStyle w:appName="MSWord" w:lang="en-GB" w:vendorID="64" w:dllVersion="131078" w:nlCheck="1" w:checkStyle="1"/>
  <w:activeWritingStyle w:appName="MSWord" w:lang="fr-FR" w:vendorID="64" w:dllVersion="131078" w:nlCheck="1" w:checkStyle="0"/>
  <w:activeWritingStyle w:appName="MSWord" w:lang="en-US" w:vendorID="64" w:dllVersion="131078" w:nlCheck="1" w:checkStyle="1"/>
  <w:activeWritingStyle w:appName="MSWord" w:lang="en-CA" w:vendorID="64" w:dllVersion="131078" w:nlCheck="1" w:checkStyle="1"/>
  <w:activeWritingStyle w:appName="MSWord" w:lang="fr-CA" w:vendorID="64" w:dllVersion="131078" w:nlCheck="1" w:checkStyle="0"/>
  <w:activeWritingStyle w:appName="MSWord" w:lang="fr-MC" w:vendorID="64" w:dllVersion="131078" w:nlCheck="1" w:checkStyle="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533"/>
    <w:rsid w:val="00002981"/>
    <w:rsid w:val="0000393C"/>
    <w:rsid w:val="00004989"/>
    <w:rsid w:val="000049AF"/>
    <w:rsid w:val="00004B50"/>
    <w:rsid w:val="000052AD"/>
    <w:rsid w:val="000052BD"/>
    <w:rsid w:val="0000728E"/>
    <w:rsid w:val="0001166A"/>
    <w:rsid w:val="00014234"/>
    <w:rsid w:val="000148EB"/>
    <w:rsid w:val="000158F8"/>
    <w:rsid w:val="00020699"/>
    <w:rsid w:val="00021149"/>
    <w:rsid w:val="00021383"/>
    <w:rsid w:val="00021A37"/>
    <w:rsid w:val="0002483E"/>
    <w:rsid w:val="0002495B"/>
    <w:rsid w:val="00027A8C"/>
    <w:rsid w:val="00031CBC"/>
    <w:rsid w:val="00031D91"/>
    <w:rsid w:val="0003240A"/>
    <w:rsid w:val="00032F22"/>
    <w:rsid w:val="000345D9"/>
    <w:rsid w:val="00035108"/>
    <w:rsid w:val="0003528A"/>
    <w:rsid w:val="000356FA"/>
    <w:rsid w:val="00035C11"/>
    <w:rsid w:val="000362EB"/>
    <w:rsid w:val="00036B75"/>
    <w:rsid w:val="000379ED"/>
    <w:rsid w:val="0004063A"/>
    <w:rsid w:val="00040E13"/>
    <w:rsid w:val="000419AB"/>
    <w:rsid w:val="00041CAC"/>
    <w:rsid w:val="0004420E"/>
    <w:rsid w:val="00044EF9"/>
    <w:rsid w:val="00044FEE"/>
    <w:rsid w:val="000454EF"/>
    <w:rsid w:val="00045F4B"/>
    <w:rsid w:val="0004761E"/>
    <w:rsid w:val="00047F6B"/>
    <w:rsid w:val="00050202"/>
    <w:rsid w:val="000509BA"/>
    <w:rsid w:val="000535CA"/>
    <w:rsid w:val="00053ABB"/>
    <w:rsid w:val="00053F52"/>
    <w:rsid w:val="0005492C"/>
    <w:rsid w:val="0005510C"/>
    <w:rsid w:val="000563DC"/>
    <w:rsid w:val="00056ECE"/>
    <w:rsid w:val="00060070"/>
    <w:rsid w:val="00060957"/>
    <w:rsid w:val="00061CED"/>
    <w:rsid w:val="00063DA7"/>
    <w:rsid w:val="0006482A"/>
    <w:rsid w:val="00064E25"/>
    <w:rsid w:val="00066C71"/>
    <w:rsid w:val="00070080"/>
    <w:rsid w:val="00070569"/>
    <w:rsid w:val="000715BE"/>
    <w:rsid w:val="00071706"/>
    <w:rsid w:val="000738F3"/>
    <w:rsid w:val="000747B3"/>
    <w:rsid w:val="000750E4"/>
    <w:rsid w:val="000753E8"/>
    <w:rsid w:val="00075928"/>
    <w:rsid w:val="00076A6D"/>
    <w:rsid w:val="000771BD"/>
    <w:rsid w:val="000772C2"/>
    <w:rsid w:val="000773A9"/>
    <w:rsid w:val="00077D48"/>
    <w:rsid w:val="0008064F"/>
    <w:rsid w:val="0008096E"/>
    <w:rsid w:val="00080EBB"/>
    <w:rsid w:val="000825A2"/>
    <w:rsid w:val="00083C67"/>
    <w:rsid w:val="00084C3B"/>
    <w:rsid w:val="00085040"/>
    <w:rsid w:val="000854BF"/>
    <w:rsid w:val="00086AF2"/>
    <w:rsid w:val="00087A13"/>
    <w:rsid w:val="00090219"/>
    <w:rsid w:val="00097E2B"/>
    <w:rsid w:val="000A060C"/>
    <w:rsid w:val="000A0B2E"/>
    <w:rsid w:val="000A1840"/>
    <w:rsid w:val="000A1A45"/>
    <w:rsid w:val="000A1AC7"/>
    <w:rsid w:val="000A245A"/>
    <w:rsid w:val="000A40D0"/>
    <w:rsid w:val="000A457A"/>
    <w:rsid w:val="000A45DF"/>
    <w:rsid w:val="000A60E9"/>
    <w:rsid w:val="000A61BE"/>
    <w:rsid w:val="000A6853"/>
    <w:rsid w:val="000A6CF6"/>
    <w:rsid w:val="000B2FB7"/>
    <w:rsid w:val="000B39E5"/>
    <w:rsid w:val="000B3F15"/>
    <w:rsid w:val="000B3F82"/>
    <w:rsid w:val="000B40A1"/>
    <w:rsid w:val="000B640E"/>
    <w:rsid w:val="000B6A0F"/>
    <w:rsid w:val="000B7185"/>
    <w:rsid w:val="000B74B9"/>
    <w:rsid w:val="000B750B"/>
    <w:rsid w:val="000B7BFA"/>
    <w:rsid w:val="000C109C"/>
    <w:rsid w:val="000C130D"/>
    <w:rsid w:val="000C2038"/>
    <w:rsid w:val="000C277E"/>
    <w:rsid w:val="000C2C7C"/>
    <w:rsid w:val="000C7798"/>
    <w:rsid w:val="000C7A81"/>
    <w:rsid w:val="000C7B98"/>
    <w:rsid w:val="000D0422"/>
    <w:rsid w:val="000D0A65"/>
    <w:rsid w:val="000D1858"/>
    <w:rsid w:val="000D23CA"/>
    <w:rsid w:val="000D3100"/>
    <w:rsid w:val="000D3C93"/>
    <w:rsid w:val="000D40A6"/>
    <w:rsid w:val="000D43BF"/>
    <w:rsid w:val="000D4A00"/>
    <w:rsid w:val="000D4C71"/>
    <w:rsid w:val="000D5E51"/>
    <w:rsid w:val="000D6280"/>
    <w:rsid w:val="000D652B"/>
    <w:rsid w:val="000D7925"/>
    <w:rsid w:val="000E033C"/>
    <w:rsid w:val="000E1DFD"/>
    <w:rsid w:val="000E458A"/>
    <w:rsid w:val="000E5DA7"/>
    <w:rsid w:val="000F06D2"/>
    <w:rsid w:val="000F094B"/>
    <w:rsid w:val="000F0F20"/>
    <w:rsid w:val="000F1EC7"/>
    <w:rsid w:val="000F221C"/>
    <w:rsid w:val="000F2AEA"/>
    <w:rsid w:val="000F531B"/>
    <w:rsid w:val="000F6A4D"/>
    <w:rsid w:val="000F7029"/>
    <w:rsid w:val="000F7AA3"/>
    <w:rsid w:val="000F7B9F"/>
    <w:rsid w:val="000F7F7E"/>
    <w:rsid w:val="00100367"/>
    <w:rsid w:val="001004B0"/>
    <w:rsid w:val="00101207"/>
    <w:rsid w:val="00101C6B"/>
    <w:rsid w:val="001023E1"/>
    <w:rsid w:val="00102D26"/>
    <w:rsid w:val="00102E5B"/>
    <w:rsid w:val="00103764"/>
    <w:rsid w:val="0010376A"/>
    <w:rsid w:val="0010463A"/>
    <w:rsid w:val="001056D7"/>
    <w:rsid w:val="00105E08"/>
    <w:rsid w:val="0010600C"/>
    <w:rsid w:val="001073C7"/>
    <w:rsid w:val="00107959"/>
    <w:rsid w:val="001100A3"/>
    <w:rsid w:val="00110125"/>
    <w:rsid w:val="00110BF6"/>
    <w:rsid w:val="00110EE3"/>
    <w:rsid w:val="00111A20"/>
    <w:rsid w:val="00113B5B"/>
    <w:rsid w:val="00114143"/>
    <w:rsid w:val="00117EF5"/>
    <w:rsid w:val="00120A87"/>
    <w:rsid w:val="00120D3A"/>
    <w:rsid w:val="001212E4"/>
    <w:rsid w:val="00121682"/>
    <w:rsid w:val="00121999"/>
    <w:rsid w:val="001221F6"/>
    <w:rsid w:val="00122B61"/>
    <w:rsid w:val="00122BE3"/>
    <w:rsid w:val="00123836"/>
    <w:rsid w:val="0012735E"/>
    <w:rsid w:val="00132312"/>
    <w:rsid w:val="0013352C"/>
    <w:rsid w:val="00133B7A"/>
    <w:rsid w:val="00133E56"/>
    <w:rsid w:val="00134179"/>
    <w:rsid w:val="00134DF5"/>
    <w:rsid w:val="00136303"/>
    <w:rsid w:val="00136B15"/>
    <w:rsid w:val="00136C12"/>
    <w:rsid w:val="00137902"/>
    <w:rsid w:val="00140379"/>
    <w:rsid w:val="001406A3"/>
    <w:rsid w:val="00140947"/>
    <w:rsid w:val="00140A32"/>
    <w:rsid w:val="00141486"/>
    <w:rsid w:val="00141BA0"/>
    <w:rsid w:val="00142616"/>
    <w:rsid w:val="001437C7"/>
    <w:rsid w:val="00143BA6"/>
    <w:rsid w:val="00143BFC"/>
    <w:rsid w:val="00143F82"/>
    <w:rsid w:val="0014412A"/>
    <w:rsid w:val="00144C2B"/>
    <w:rsid w:val="00147600"/>
    <w:rsid w:val="00150B63"/>
    <w:rsid w:val="00150CEE"/>
    <w:rsid w:val="0015154C"/>
    <w:rsid w:val="00153D38"/>
    <w:rsid w:val="0015421F"/>
    <w:rsid w:val="00155444"/>
    <w:rsid w:val="00156BE3"/>
    <w:rsid w:val="001573C4"/>
    <w:rsid w:val="001600AF"/>
    <w:rsid w:val="00160E0F"/>
    <w:rsid w:val="00161FDA"/>
    <w:rsid w:val="001622C2"/>
    <w:rsid w:val="00162D7E"/>
    <w:rsid w:val="001648C9"/>
    <w:rsid w:val="001661A4"/>
    <w:rsid w:val="00166373"/>
    <w:rsid w:val="00167621"/>
    <w:rsid w:val="00167C2F"/>
    <w:rsid w:val="00171C07"/>
    <w:rsid w:val="00173519"/>
    <w:rsid w:val="00173A22"/>
    <w:rsid w:val="001742A9"/>
    <w:rsid w:val="00175254"/>
    <w:rsid w:val="00176EA9"/>
    <w:rsid w:val="00180410"/>
    <w:rsid w:val="0018141E"/>
    <w:rsid w:val="00181986"/>
    <w:rsid w:val="001823BE"/>
    <w:rsid w:val="0018245A"/>
    <w:rsid w:val="00182E82"/>
    <w:rsid w:val="001831A5"/>
    <w:rsid w:val="001833FC"/>
    <w:rsid w:val="00183503"/>
    <w:rsid w:val="00186811"/>
    <w:rsid w:val="001868A1"/>
    <w:rsid w:val="00186CF4"/>
    <w:rsid w:val="0019003C"/>
    <w:rsid w:val="00190653"/>
    <w:rsid w:val="001922CE"/>
    <w:rsid w:val="00192A1C"/>
    <w:rsid w:val="00193704"/>
    <w:rsid w:val="0019384E"/>
    <w:rsid w:val="00193B0E"/>
    <w:rsid w:val="001944BA"/>
    <w:rsid w:val="00194B2D"/>
    <w:rsid w:val="00195D9D"/>
    <w:rsid w:val="0019692E"/>
    <w:rsid w:val="001A0BEA"/>
    <w:rsid w:val="001A26D0"/>
    <w:rsid w:val="001A272F"/>
    <w:rsid w:val="001A296F"/>
    <w:rsid w:val="001A2E9A"/>
    <w:rsid w:val="001A37DE"/>
    <w:rsid w:val="001A3F1B"/>
    <w:rsid w:val="001A3FDC"/>
    <w:rsid w:val="001A5953"/>
    <w:rsid w:val="001A5C72"/>
    <w:rsid w:val="001A5DE3"/>
    <w:rsid w:val="001A6B2A"/>
    <w:rsid w:val="001A6D30"/>
    <w:rsid w:val="001A76D2"/>
    <w:rsid w:val="001B03BC"/>
    <w:rsid w:val="001B11E9"/>
    <w:rsid w:val="001B121A"/>
    <w:rsid w:val="001B1E64"/>
    <w:rsid w:val="001B3B1F"/>
    <w:rsid w:val="001B3B69"/>
    <w:rsid w:val="001B3C96"/>
    <w:rsid w:val="001B48C3"/>
    <w:rsid w:val="001B4929"/>
    <w:rsid w:val="001B4BE4"/>
    <w:rsid w:val="001B5653"/>
    <w:rsid w:val="001B582C"/>
    <w:rsid w:val="001B5C3A"/>
    <w:rsid w:val="001B6CF0"/>
    <w:rsid w:val="001B774A"/>
    <w:rsid w:val="001B77E4"/>
    <w:rsid w:val="001C1487"/>
    <w:rsid w:val="001C153A"/>
    <w:rsid w:val="001C1EB1"/>
    <w:rsid w:val="001C2735"/>
    <w:rsid w:val="001C2B4C"/>
    <w:rsid w:val="001C4298"/>
    <w:rsid w:val="001C445F"/>
    <w:rsid w:val="001C554E"/>
    <w:rsid w:val="001C5BCD"/>
    <w:rsid w:val="001C64E5"/>
    <w:rsid w:val="001C691F"/>
    <w:rsid w:val="001C6D85"/>
    <w:rsid w:val="001C729C"/>
    <w:rsid w:val="001C7A1B"/>
    <w:rsid w:val="001C7DF5"/>
    <w:rsid w:val="001D010B"/>
    <w:rsid w:val="001D03BF"/>
    <w:rsid w:val="001D13B7"/>
    <w:rsid w:val="001D16C1"/>
    <w:rsid w:val="001D1B73"/>
    <w:rsid w:val="001D2A3D"/>
    <w:rsid w:val="001D3233"/>
    <w:rsid w:val="001D36D7"/>
    <w:rsid w:val="001D444C"/>
    <w:rsid w:val="001D44F5"/>
    <w:rsid w:val="001D502D"/>
    <w:rsid w:val="001D57C7"/>
    <w:rsid w:val="001D6395"/>
    <w:rsid w:val="001D6848"/>
    <w:rsid w:val="001D6C60"/>
    <w:rsid w:val="001D74D7"/>
    <w:rsid w:val="001D7688"/>
    <w:rsid w:val="001E01CA"/>
    <w:rsid w:val="001E1A3B"/>
    <w:rsid w:val="001E2283"/>
    <w:rsid w:val="001E2A80"/>
    <w:rsid w:val="001E2E6B"/>
    <w:rsid w:val="001E4A4E"/>
    <w:rsid w:val="001E4C2C"/>
    <w:rsid w:val="001E5540"/>
    <w:rsid w:val="001E561A"/>
    <w:rsid w:val="001E5C86"/>
    <w:rsid w:val="001E78CA"/>
    <w:rsid w:val="001F0D95"/>
    <w:rsid w:val="001F1025"/>
    <w:rsid w:val="001F127D"/>
    <w:rsid w:val="001F15CB"/>
    <w:rsid w:val="001F185B"/>
    <w:rsid w:val="001F420C"/>
    <w:rsid w:val="001F5F7F"/>
    <w:rsid w:val="001F644E"/>
    <w:rsid w:val="002006DA"/>
    <w:rsid w:val="00201203"/>
    <w:rsid w:val="0020149E"/>
    <w:rsid w:val="00201653"/>
    <w:rsid w:val="00203A93"/>
    <w:rsid w:val="002041B2"/>
    <w:rsid w:val="00204764"/>
    <w:rsid w:val="002055FC"/>
    <w:rsid w:val="00205D9B"/>
    <w:rsid w:val="00205DF7"/>
    <w:rsid w:val="002078DE"/>
    <w:rsid w:val="00210A5D"/>
    <w:rsid w:val="00210A7B"/>
    <w:rsid w:val="00211B9A"/>
    <w:rsid w:val="00213A2E"/>
    <w:rsid w:val="00217DE6"/>
    <w:rsid w:val="00220030"/>
    <w:rsid w:val="00221A42"/>
    <w:rsid w:val="00222260"/>
    <w:rsid w:val="00222388"/>
    <w:rsid w:val="00222B05"/>
    <w:rsid w:val="002230FF"/>
    <w:rsid w:val="00224E0D"/>
    <w:rsid w:val="00225EDC"/>
    <w:rsid w:val="00227018"/>
    <w:rsid w:val="00227314"/>
    <w:rsid w:val="002277CF"/>
    <w:rsid w:val="00231260"/>
    <w:rsid w:val="00231652"/>
    <w:rsid w:val="00231701"/>
    <w:rsid w:val="00231C74"/>
    <w:rsid w:val="00233A0D"/>
    <w:rsid w:val="002348B7"/>
    <w:rsid w:val="00234D7D"/>
    <w:rsid w:val="00235EBB"/>
    <w:rsid w:val="002368D1"/>
    <w:rsid w:val="0024045C"/>
    <w:rsid w:val="0024149F"/>
    <w:rsid w:val="00241642"/>
    <w:rsid w:val="00241991"/>
    <w:rsid w:val="002429AD"/>
    <w:rsid w:val="00245982"/>
    <w:rsid w:val="00245FEC"/>
    <w:rsid w:val="002464F7"/>
    <w:rsid w:val="00247CD3"/>
    <w:rsid w:val="002502BF"/>
    <w:rsid w:val="002503E1"/>
    <w:rsid w:val="00251A73"/>
    <w:rsid w:val="00252585"/>
    <w:rsid w:val="002536CE"/>
    <w:rsid w:val="00253B2B"/>
    <w:rsid w:val="0025415A"/>
    <w:rsid w:val="0025515F"/>
    <w:rsid w:val="002566AD"/>
    <w:rsid w:val="002626E4"/>
    <w:rsid w:val="00262E95"/>
    <w:rsid w:val="002633A4"/>
    <w:rsid w:val="002638CA"/>
    <w:rsid w:val="00264204"/>
    <w:rsid w:val="00264BE3"/>
    <w:rsid w:val="002654A1"/>
    <w:rsid w:val="0026555A"/>
    <w:rsid w:val="00266531"/>
    <w:rsid w:val="002665C8"/>
    <w:rsid w:val="00266912"/>
    <w:rsid w:val="00266D5F"/>
    <w:rsid w:val="00270808"/>
    <w:rsid w:val="00271679"/>
    <w:rsid w:val="00271C89"/>
    <w:rsid w:val="00272B0A"/>
    <w:rsid w:val="00272BD4"/>
    <w:rsid w:val="00272FDF"/>
    <w:rsid w:val="00273D9B"/>
    <w:rsid w:val="00273F78"/>
    <w:rsid w:val="00273F8C"/>
    <w:rsid w:val="0027508E"/>
    <w:rsid w:val="002757C1"/>
    <w:rsid w:val="00275BDD"/>
    <w:rsid w:val="00276364"/>
    <w:rsid w:val="002775EF"/>
    <w:rsid w:val="002817C0"/>
    <w:rsid w:val="002819C2"/>
    <w:rsid w:val="002825BD"/>
    <w:rsid w:val="002828BE"/>
    <w:rsid w:val="00282CE8"/>
    <w:rsid w:val="00283D4B"/>
    <w:rsid w:val="00283D81"/>
    <w:rsid w:val="002844A3"/>
    <w:rsid w:val="00285D42"/>
    <w:rsid w:val="00286A01"/>
    <w:rsid w:val="002875C5"/>
    <w:rsid w:val="00290AE5"/>
    <w:rsid w:val="00290B09"/>
    <w:rsid w:val="00292B85"/>
    <w:rsid w:val="00292C08"/>
    <w:rsid w:val="00292FF6"/>
    <w:rsid w:val="00293DD0"/>
    <w:rsid w:val="002944F7"/>
    <w:rsid w:val="002957CE"/>
    <w:rsid w:val="002A0D41"/>
    <w:rsid w:val="002A23D3"/>
    <w:rsid w:val="002A709C"/>
    <w:rsid w:val="002A77E9"/>
    <w:rsid w:val="002A7A97"/>
    <w:rsid w:val="002A7C0E"/>
    <w:rsid w:val="002B03C6"/>
    <w:rsid w:val="002B06B8"/>
    <w:rsid w:val="002B0C43"/>
    <w:rsid w:val="002B1C31"/>
    <w:rsid w:val="002B1D5F"/>
    <w:rsid w:val="002B3B3B"/>
    <w:rsid w:val="002B3FDC"/>
    <w:rsid w:val="002B545A"/>
    <w:rsid w:val="002B6122"/>
    <w:rsid w:val="002B6C27"/>
    <w:rsid w:val="002C12E9"/>
    <w:rsid w:val="002C133A"/>
    <w:rsid w:val="002C2697"/>
    <w:rsid w:val="002C36EC"/>
    <w:rsid w:val="002C58F5"/>
    <w:rsid w:val="002C5D6F"/>
    <w:rsid w:val="002C6BEE"/>
    <w:rsid w:val="002D032B"/>
    <w:rsid w:val="002D1458"/>
    <w:rsid w:val="002D1560"/>
    <w:rsid w:val="002D27A8"/>
    <w:rsid w:val="002D2F79"/>
    <w:rsid w:val="002D3102"/>
    <w:rsid w:val="002D3282"/>
    <w:rsid w:val="002D3E10"/>
    <w:rsid w:val="002D3F05"/>
    <w:rsid w:val="002D5102"/>
    <w:rsid w:val="002D53B8"/>
    <w:rsid w:val="002D614D"/>
    <w:rsid w:val="002D62B9"/>
    <w:rsid w:val="002D6A39"/>
    <w:rsid w:val="002D6C24"/>
    <w:rsid w:val="002E1973"/>
    <w:rsid w:val="002E1CB8"/>
    <w:rsid w:val="002E2409"/>
    <w:rsid w:val="002E2BD9"/>
    <w:rsid w:val="002E3CDA"/>
    <w:rsid w:val="002E4F2B"/>
    <w:rsid w:val="002E6F40"/>
    <w:rsid w:val="002F035B"/>
    <w:rsid w:val="002F053B"/>
    <w:rsid w:val="002F05AF"/>
    <w:rsid w:val="002F1220"/>
    <w:rsid w:val="002F1355"/>
    <w:rsid w:val="002F191E"/>
    <w:rsid w:val="002F31A6"/>
    <w:rsid w:val="002F3B43"/>
    <w:rsid w:val="002F3E4F"/>
    <w:rsid w:val="002F3F85"/>
    <w:rsid w:val="002F4185"/>
    <w:rsid w:val="002F4516"/>
    <w:rsid w:val="002F4EAB"/>
    <w:rsid w:val="002F5156"/>
    <w:rsid w:val="002F6670"/>
    <w:rsid w:val="002F69A9"/>
    <w:rsid w:val="002F6A0C"/>
    <w:rsid w:val="002F6C64"/>
    <w:rsid w:val="003000DC"/>
    <w:rsid w:val="00300898"/>
    <w:rsid w:val="00301519"/>
    <w:rsid w:val="0030169C"/>
    <w:rsid w:val="00303687"/>
    <w:rsid w:val="00303A1F"/>
    <w:rsid w:val="00303DB1"/>
    <w:rsid w:val="00305BF5"/>
    <w:rsid w:val="003079DC"/>
    <w:rsid w:val="00311958"/>
    <w:rsid w:val="00311A75"/>
    <w:rsid w:val="00312DE4"/>
    <w:rsid w:val="0031303F"/>
    <w:rsid w:val="00313AE8"/>
    <w:rsid w:val="003145B4"/>
    <w:rsid w:val="00314EF9"/>
    <w:rsid w:val="00320009"/>
    <w:rsid w:val="00320664"/>
    <w:rsid w:val="00320C38"/>
    <w:rsid w:val="00321141"/>
    <w:rsid w:val="0032195C"/>
    <w:rsid w:val="00321EB2"/>
    <w:rsid w:val="0032261C"/>
    <w:rsid w:val="00322FAF"/>
    <w:rsid w:val="00324223"/>
    <w:rsid w:val="00324E3F"/>
    <w:rsid w:val="00325F61"/>
    <w:rsid w:val="003265E4"/>
    <w:rsid w:val="00326B39"/>
    <w:rsid w:val="003275BF"/>
    <w:rsid w:val="0032786B"/>
    <w:rsid w:val="00327DCB"/>
    <w:rsid w:val="00330739"/>
    <w:rsid w:val="00330823"/>
    <w:rsid w:val="003314F4"/>
    <w:rsid w:val="003328B3"/>
    <w:rsid w:val="00334111"/>
    <w:rsid w:val="0033412D"/>
    <w:rsid w:val="003341A0"/>
    <w:rsid w:val="0033594C"/>
    <w:rsid w:val="00335DA9"/>
    <w:rsid w:val="00336114"/>
    <w:rsid w:val="003368E9"/>
    <w:rsid w:val="00336B2A"/>
    <w:rsid w:val="00337617"/>
    <w:rsid w:val="003378F5"/>
    <w:rsid w:val="00337CC6"/>
    <w:rsid w:val="00341B46"/>
    <w:rsid w:val="00343DA6"/>
    <w:rsid w:val="00344184"/>
    <w:rsid w:val="00344884"/>
    <w:rsid w:val="00344BF9"/>
    <w:rsid w:val="00344EC3"/>
    <w:rsid w:val="003458C9"/>
    <w:rsid w:val="003461F1"/>
    <w:rsid w:val="00346B9B"/>
    <w:rsid w:val="003477BE"/>
    <w:rsid w:val="00347FF8"/>
    <w:rsid w:val="0035004D"/>
    <w:rsid w:val="0035120F"/>
    <w:rsid w:val="003518B2"/>
    <w:rsid w:val="00352BAA"/>
    <w:rsid w:val="00352D40"/>
    <w:rsid w:val="003532F0"/>
    <w:rsid w:val="00353636"/>
    <w:rsid w:val="003538E5"/>
    <w:rsid w:val="003545D9"/>
    <w:rsid w:val="0035657C"/>
    <w:rsid w:val="00357A87"/>
    <w:rsid w:val="00357BE7"/>
    <w:rsid w:val="00360855"/>
    <w:rsid w:val="00361CD6"/>
    <w:rsid w:val="0036222C"/>
    <w:rsid w:val="003648EA"/>
    <w:rsid w:val="00365E42"/>
    <w:rsid w:val="003701F0"/>
    <w:rsid w:val="0037027C"/>
    <w:rsid w:val="003705F1"/>
    <w:rsid w:val="00371853"/>
    <w:rsid w:val="00373E37"/>
    <w:rsid w:val="00375D4A"/>
    <w:rsid w:val="00376CCF"/>
    <w:rsid w:val="003772C0"/>
    <w:rsid w:val="00377AF7"/>
    <w:rsid w:val="00380BDE"/>
    <w:rsid w:val="00382C0A"/>
    <w:rsid w:val="00382CC5"/>
    <w:rsid w:val="003834B3"/>
    <w:rsid w:val="003835F3"/>
    <w:rsid w:val="00383EF0"/>
    <w:rsid w:val="00387500"/>
    <w:rsid w:val="00387B2F"/>
    <w:rsid w:val="0039076C"/>
    <w:rsid w:val="00392A2D"/>
    <w:rsid w:val="00392DE2"/>
    <w:rsid w:val="00393BB1"/>
    <w:rsid w:val="0039480C"/>
    <w:rsid w:val="00394A4C"/>
    <w:rsid w:val="00396269"/>
    <w:rsid w:val="003963F1"/>
    <w:rsid w:val="00397311"/>
    <w:rsid w:val="003A07B5"/>
    <w:rsid w:val="003A144A"/>
    <w:rsid w:val="003A17CD"/>
    <w:rsid w:val="003A1BE9"/>
    <w:rsid w:val="003A1DEA"/>
    <w:rsid w:val="003A2A5C"/>
    <w:rsid w:val="003A2A93"/>
    <w:rsid w:val="003A2D3B"/>
    <w:rsid w:val="003A2F9F"/>
    <w:rsid w:val="003A437B"/>
    <w:rsid w:val="003A552C"/>
    <w:rsid w:val="003A58E5"/>
    <w:rsid w:val="003A7C02"/>
    <w:rsid w:val="003A7C25"/>
    <w:rsid w:val="003B0C74"/>
    <w:rsid w:val="003B0D74"/>
    <w:rsid w:val="003B26B2"/>
    <w:rsid w:val="003B31D6"/>
    <w:rsid w:val="003B3D93"/>
    <w:rsid w:val="003B53C2"/>
    <w:rsid w:val="003B54BD"/>
    <w:rsid w:val="003B6E33"/>
    <w:rsid w:val="003B7877"/>
    <w:rsid w:val="003B7F8F"/>
    <w:rsid w:val="003C0AD2"/>
    <w:rsid w:val="003C161E"/>
    <w:rsid w:val="003C1FC0"/>
    <w:rsid w:val="003C248E"/>
    <w:rsid w:val="003C306F"/>
    <w:rsid w:val="003C37CA"/>
    <w:rsid w:val="003C3D5F"/>
    <w:rsid w:val="003C4934"/>
    <w:rsid w:val="003C60E1"/>
    <w:rsid w:val="003C635B"/>
    <w:rsid w:val="003C6471"/>
    <w:rsid w:val="003C7801"/>
    <w:rsid w:val="003C7969"/>
    <w:rsid w:val="003D1324"/>
    <w:rsid w:val="003D1865"/>
    <w:rsid w:val="003D2F70"/>
    <w:rsid w:val="003D493D"/>
    <w:rsid w:val="003D5B98"/>
    <w:rsid w:val="003D6ACB"/>
    <w:rsid w:val="003D7DFE"/>
    <w:rsid w:val="003E0954"/>
    <w:rsid w:val="003E0B96"/>
    <w:rsid w:val="003E16EF"/>
    <w:rsid w:val="003E2A65"/>
    <w:rsid w:val="003E4117"/>
    <w:rsid w:val="003E474A"/>
    <w:rsid w:val="003E4959"/>
    <w:rsid w:val="003E544B"/>
    <w:rsid w:val="003E5ED5"/>
    <w:rsid w:val="003E6193"/>
    <w:rsid w:val="003E6483"/>
    <w:rsid w:val="003E6A70"/>
    <w:rsid w:val="003F0777"/>
    <w:rsid w:val="003F1004"/>
    <w:rsid w:val="003F2876"/>
    <w:rsid w:val="003F29EC"/>
    <w:rsid w:val="003F2CE7"/>
    <w:rsid w:val="003F517B"/>
    <w:rsid w:val="003F588A"/>
    <w:rsid w:val="003F5BD2"/>
    <w:rsid w:val="003F67E2"/>
    <w:rsid w:val="003F6AC8"/>
    <w:rsid w:val="003F6D64"/>
    <w:rsid w:val="003F73F5"/>
    <w:rsid w:val="003F7D55"/>
    <w:rsid w:val="00402840"/>
    <w:rsid w:val="004046AE"/>
    <w:rsid w:val="0040471E"/>
    <w:rsid w:val="004060BE"/>
    <w:rsid w:val="00406A03"/>
    <w:rsid w:val="00407363"/>
    <w:rsid w:val="004105B4"/>
    <w:rsid w:val="00410A2F"/>
    <w:rsid w:val="00411798"/>
    <w:rsid w:val="00412761"/>
    <w:rsid w:val="00412768"/>
    <w:rsid w:val="00413210"/>
    <w:rsid w:val="00413DAA"/>
    <w:rsid w:val="00413DED"/>
    <w:rsid w:val="00413F19"/>
    <w:rsid w:val="00413F99"/>
    <w:rsid w:val="00414CC4"/>
    <w:rsid w:val="004153A3"/>
    <w:rsid w:val="0041548B"/>
    <w:rsid w:val="00415594"/>
    <w:rsid w:val="004155D6"/>
    <w:rsid w:val="00415CAE"/>
    <w:rsid w:val="0041637F"/>
    <w:rsid w:val="00417334"/>
    <w:rsid w:val="004179BB"/>
    <w:rsid w:val="00420F36"/>
    <w:rsid w:val="00423E4A"/>
    <w:rsid w:val="0042430C"/>
    <w:rsid w:val="00424444"/>
    <w:rsid w:val="0042446D"/>
    <w:rsid w:val="00425034"/>
    <w:rsid w:val="0042503C"/>
    <w:rsid w:val="00426236"/>
    <w:rsid w:val="004262FA"/>
    <w:rsid w:val="00426EE5"/>
    <w:rsid w:val="00427969"/>
    <w:rsid w:val="004279CC"/>
    <w:rsid w:val="00427C24"/>
    <w:rsid w:val="00427C26"/>
    <w:rsid w:val="00427FF9"/>
    <w:rsid w:val="00431D1D"/>
    <w:rsid w:val="004334CC"/>
    <w:rsid w:val="00434709"/>
    <w:rsid w:val="00434B3A"/>
    <w:rsid w:val="00435222"/>
    <w:rsid w:val="00435297"/>
    <w:rsid w:val="004353CA"/>
    <w:rsid w:val="004355CA"/>
    <w:rsid w:val="00436292"/>
    <w:rsid w:val="00436C86"/>
    <w:rsid w:val="0043765C"/>
    <w:rsid w:val="00437F4B"/>
    <w:rsid w:val="00440CB6"/>
    <w:rsid w:val="00440F83"/>
    <w:rsid w:val="00441B86"/>
    <w:rsid w:val="00441E36"/>
    <w:rsid w:val="004420D7"/>
    <w:rsid w:val="00443180"/>
    <w:rsid w:val="004437E4"/>
    <w:rsid w:val="004446AD"/>
    <w:rsid w:val="00445973"/>
    <w:rsid w:val="00446285"/>
    <w:rsid w:val="004471B6"/>
    <w:rsid w:val="004478B9"/>
    <w:rsid w:val="00447C88"/>
    <w:rsid w:val="00450010"/>
    <w:rsid w:val="00450410"/>
    <w:rsid w:val="004504B9"/>
    <w:rsid w:val="00451DB0"/>
    <w:rsid w:val="00452843"/>
    <w:rsid w:val="00452FCE"/>
    <w:rsid w:val="00453950"/>
    <w:rsid w:val="00453BCE"/>
    <w:rsid w:val="00454257"/>
    <w:rsid w:val="00454A66"/>
    <w:rsid w:val="00454B76"/>
    <w:rsid w:val="004558E8"/>
    <w:rsid w:val="00455A92"/>
    <w:rsid w:val="00455D8C"/>
    <w:rsid w:val="004574E5"/>
    <w:rsid w:val="0046021F"/>
    <w:rsid w:val="00460870"/>
    <w:rsid w:val="00461A20"/>
    <w:rsid w:val="00462731"/>
    <w:rsid w:val="00462811"/>
    <w:rsid w:val="00462A3F"/>
    <w:rsid w:val="00464355"/>
    <w:rsid w:val="00466C59"/>
    <w:rsid w:val="00466DBC"/>
    <w:rsid w:val="00467133"/>
    <w:rsid w:val="00467386"/>
    <w:rsid w:val="00470039"/>
    <w:rsid w:val="004700A3"/>
    <w:rsid w:val="00470B9A"/>
    <w:rsid w:val="0047172A"/>
    <w:rsid w:val="00471D07"/>
    <w:rsid w:val="00471E71"/>
    <w:rsid w:val="00472514"/>
    <w:rsid w:val="00473CFA"/>
    <w:rsid w:val="00474629"/>
    <w:rsid w:val="0047462C"/>
    <w:rsid w:val="00475045"/>
    <w:rsid w:val="00475F98"/>
    <w:rsid w:val="004764B3"/>
    <w:rsid w:val="0047703A"/>
    <w:rsid w:val="004772BA"/>
    <w:rsid w:val="00477521"/>
    <w:rsid w:val="0047756A"/>
    <w:rsid w:val="00477BF7"/>
    <w:rsid w:val="00480034"/>
    <w:rsid w:val="004804B3"/>
    <w:rsid w:val="00480832"/>
    <w:rsid w:val="004809FC"/>
    <w:rsid w:val="004813C8"/>
    <w:rsid w:val="004819B8"/>
    <w:rsid w:val="00481EF7"/>
    <w:rsid w:val="00481F12"/>
    <w:rsid w:val="00482632"/>
    <w:rsid w:val="00483F58"/>
    <w:rsid w:val="00483FBD"/>
    <w:rsid w:val="0048415B"/>
    <w:rsid w:val="00484369"/>
    <w:rsid w:val="004844E1"/>
    <w:rsid w:val="00485278"/>
    <w:rsid w:val="00486AC3"/>
    <w:rsid w:val="00487533"/>
    <w:rsid w:val="004878A6"/>
    <w:rsid w:val="00490D1C"/>
    <w:rsid w:val="004911E1"/>
    <w:rsid w:val="00492958"/>
    <w:rsid w:val="00492FFC"/>
    <w:rsid w:val="00493791"/>
    <w:rsid w:val="004952F9"/>
    <w:rsid w:val="0049565D"/>
    <w:rsid w:val="00495B9A"/>
    <w:rsid w:val="00495D5E"/>
    <w:rsid w:val="0049639C"/>
    <w:rsid w:val="0049643E"/>
    <w:rsid w:val="00496B2E"/>
    <w:rsid w:val="00496C68"/>
    <w:rsid w:val="00497150"/>
    <w:rsid w:val="00497CA0"/>
    <w:rsid w:val="00497FCD"/>
    <w:rsid w:val="004A022A"/>
    <w:rsid w:val="004A104F"/>
    <w:rsid w:val="004A131E"/>
    <w:rsid w:val="004A1BD9"/>
    <w:rsid w:val="004A27AC"/>
    <w:rsid w:val="004A2DD1"/>
    <w:rsid w:val="004A3B52"/>
    <w:rsid w:val="004A420A"/>
    <w:rsid w:val="004A4AF0"/>
    <w:rsid w:val="004A51A9"/>
    <w:rsid w:val="004A527C"/>
    <w:rsid w:val="004A5CF1"/>
    <w:rsid w:val="004B1DAB"/>
    <w:rsid w:val="004B20D2"/>
    <w:rsid w:val="004B21FD"/>
    <w:rsid w:val="004B244F"/>
    <w:rsid w:val="004B26BC"/>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C1112"/>
    <w:rsid w:val="004C1657"/>
    <w:rsid w:val="004C175E"/>
    <w:rsid w:val="004C1E25"/>
    <w:rsid w:val="004C2C3C"/>
    <w:rsid w:val="004C3429"/>
    <w:rsid w:val="004C502E"/>
    <w:rsid w:val="004C53D6"/>
    <w:rsid w:val="004C59AC"/>
    <w:rsid w:val="004C6407"/>
    <w:rsid w:val="004C71B1"/>
    <w:rsid w:val="004D0264"/>
    <w:rsid w:val="004D032C"/>
    <w:rsid w:val="004D07CF"/>
    <w:rsid w:val="004D18AB"/>
    <w:rsid w:val="004D1F36"/>
    <w:rsid w:val="004D5744"/>
    <w:rsid w:val="004D61E5"/>
    <w:rsid w:val="004D6435"/>
    <w:rsid w:val="004D6A96"/>
    <w:rsid w:val="004D6C42"/>
    <w:rsid w:val="004D7A06"/>
    <w:rsid w:val="004D7C79"/>
    <w:rsid w:val="004E05E4"/>
    <w:rsid w:val="004E1105"/>
    <w:rsid w:val="004E1D1D"/>
    <w:rsid w:val="004E22F9"/>
    <w:rsid w:val="004E3EB2"/>
    <w:rsid w:val="004E3EDD"/>
    <w:rsid w:val="004E4930"/>
    <w:rsid w:val="004E4FDF"/>
    <w:rsid w:val="004E5569"/>
    <w:rsid w:val="004E57E1"/>
    <w:rsid w:val="004E5DC5"/>
    <w:rsid w:val="004E5FC4"/>
    <w:rsid w:val="004E682A"/>
    <w:rsid w:val="004F0E38"/>
    <w:rsid w:val="004F1822"/>
    <w:rsid w:val="004F1B4A"/>
    <w:rsid w:val="004F2541"/>
    <w:rsid w:val="004F4646"/>
    <w:rsid w:val="004F5817"/>
    <w:rsid w:val="004F5C1F"/>
    <w:rsid w:val="004F6781"/>
    <w:rsid w:val="004F6D40"/>
    <w:rsid w:val="004F71C4"/>
    <w:rsid w:val="00500883"/>
    <w:rsid w:val="00501584"/>
    <w:rsid w:val="0050276B"/>
    <w:rsid w:val="005028B2"/>
    <w:rsid w:val="00503238"/>
    <w:rsid w:val="00503357"/>
    <w:rsid w:val="00503E95"/>
    <w:rsid w:val="00503FEF"/>
    <w:rsid w:val="0050407F"/>
    <w:rsid w:val="00505136"/>
    <w:rsid w:val="00505402"/>
    <w:rsid w:val="00505F42"/>
    <w:rsid w:val="0050635D"/>
    <w:rsid w:val="00506BA4"/>
    <w:rsid w:val="0051106D"/>
    <w:rsid w:val="00511F60"/>
    <w:rsid w:val="00512E48"/>
    <w:rsid w:val="00513347"/>
    <w:rsid w:val="00514ADD"/>
    <w:rsid w:val="00515446"/>
    <w:rsid w:val="00516478"/>
    <w:rsid w:val="00517CA1"/>
    <w:rsid w:val="00517E20"/>
    <w:rsid w:val="00520189"/>
    <w:rsid w:val="0052124D"/>
    <w:rsid w:val="00521AD0"/>
    <w:rsid w:val="00521E4E"/>
    <w:rsid w:val="0052201F"/>
    <w:rsid w:val="005237A9"/>
    <w:rsid w:val="005250F1"/>
    <w:rsid w:val="005251DF"/>
    <w:rsid w:val="005252E8"/>
    <w:rsid w:val="00525593"/>
    <w:rsid w:val="005264EE"/>
    <w:rsid w:val="00526B13"/>
    <w:rsid w:val="00527703"/>
    <w:rsid w:val="00527EDD"/>
    <w:rsid w:val="00532CB7"/>
    <w:rsid w:val="00533DDD"/>
    <w:rsid w:val="005355B4"/>
    <w:rsid w:val="005360FE"/>
    <w:rsid w:val="00536406"/>
    <w:rsid w:val="005364FE"/>
    <w:rsid w:val="00536BE2"/>
    <w:rsid w:val="0053708D"/>
    <w:rsid w:val="00537114"/>
    <w:rsid w:val="0053719B"/>
    <w:rsid w:val="00537689"/>
    <w:rsid w:val="0054056C"/>
    <w:rsid w:val="00541645"/>
    <w:rsid w:val="005418B1"/>
    <w:rsid w:val="00542BB7"/>
    <w:rsid w:val="0054384C"/>
    <w:rsid w:val="00545912"/>
    <w:rsid w:val="0054652A"/>
    <w:rsid w:val="00546561"/>
    <w:rsid w:val="00546B06"/>
    <w:rsid w:val="005470B4"/>
    <w:rsid w:val="00547B60"/>
    <w:rsid w:val="005507F9"/>
    <w:rsid w:val="0055115B"/>
    <w:rsid w:val="00551280"/>
    <w:rsid w:val="00552313"/>
    <w:rsid w:val="00552D83"/>
    <w:rsid w:val="00553CAE"/>
    <w:rsid w:val="00554DE8"/>
    <w:rsid w:val="00554F78"/>
    <w:rsid w:val="00555400"/>
    <w:rsid w:val="005571F4"/>
    <w:rsid w:val="005601BD"/>
    <w:rsid w:val="00561650"/>
    <w:rsid w:val="00561696"/>
    <w:rsid w:val="00563F4B"/>
    <w:rsid w:val="005651FF"/>
    <w:rsid w:val="0056560E"/>
    <w:rsid w:val="00566A83"/>
    <w:rsid w:val="00567193"/>
    <w:rsid w:val="00567A63"/>
    <w:rsid w:val="00570D40"/>
    <w:rsid w:val="005715D8"/>
    <w:rsid w:val="00573945"/>
    <w:rsid w:val="00576258"/>
    <w:rsid w:val="005770C2"/>
    <w:rsid w:val="005772BA"/>
    <w:rsid w:val="00580D6D"/>
    <w:rsid w:val="00581A41"/>
    <w:rsid w:val="00581AE1"/>
    <w:rsid w:val="00581D86"/>
    <w:rsid w:val="0058225F"/>
    <w:rsid w:val="00584162"/>
    <w:rsid w:val="005842CD"/>
    <w:rsid w:val="00584C25"/>
    <w:rsid w:val="00584DE7"/>
    <w:rsid w:val="005866F2"/>
    <w:rsid w:val="005874A4"/>
    <w:rsid w:val="0058762E"/>
    <w:rsid w:val="00587922"/>
    <w:rsid w:val="005909CE"/>
    <w:rsid w:val="005909EF"/>
    <w:rsid w:val="005928CA"/>
    <w:rsid w:val="00592AA4"/>
    <w:rsid w:val="00594D2A"/>
    <w:rsid w:val="00595A33"/>
    <w:rsid w:val="005964F6"/>
    <w:rsid w:val="00596942"/>
    <w:rsid w:val="00596AB5"/>
    <w:rsid w:val="00596C59"/>
    <w:rsid w:val="00596CE7"/>
    <w:rsid w:val="00596E97"/>
    <w:rsid w:val="005975B2"/>
    <w:rsid w:val="00597988"/>
    <w:rsid w:val="00597DCF"/>
    <w:rsid w:val="005A157C"/>
    <w:rsid w:val="005A1812"/>
    <w:rsid w:val="005A1BC4"/>
    <w:rsid w:val="005A22CE"/>
    <w:rsid w:val="005A30FF"/>
    <w:rsid w:val="005B06F8"/>
    <w:rsid w:val="005B1F72"/>
    <w:rsid w:val="005B24EC"/>
    <w:rsid w:val="005B45BE"/>
    <w:rsid w:val="005B5EA8"/>
    <w:rsid w:val="005B6BF9"/>
    <w:rsid w:val="005B7153"/>
    <w:rsid w:val="005C05FC"/>
    <w:rsid w:val="005C17E8"/>
    <w:rsid w:val="005C184B"/>
    <w:rsid w:val="005C1DB9"/>
    <w:rsid w:val="005C26E0"/>
    <w:rsid w:val="005C3A22"/>
    <w:rsid w:val="005C41B3"/>
    <w:rsid w:val="005C4B44"/>
    <w:rsid w:val="005C4F42"/>
    <w:rsid w:val="005C538C"/>
    <w:rsid w:val="005C5532"/>
    <w:rsid w:val="005C68DA"/>
    <w:rsid w:val="005C6CC0"/>
    <w:rsid w:val="005C6F14"/>
    <w:rsid w:val="005C7C89"/>
    <w:rsid w:val="005D0276"/>
    <w:rsid w:val="005D0AEE"/>
    <w:rsid w:val="005D41D7"/>
    <w:rsid w:val="005D4FB7"/>
    <w:rsid w:val="005D5B04"/>
    <w:rsid w:val="005D6D39"/>
    <w:rsid w:val="005D7AEC"/>
    <w:rsid w:val="005D7B18"/>
    <w:rsid w:val="005D7C22"/>
    <w:rsid w:val="005E0678"/>
    <w:rsid w:val="005E1463"/>
    <w:rsid w:val="005E1594"/>
    <w:rsid w:val="005E27CA"/>
    <w:rsid w:val="005E4F4E"/>
    <w:rsid w:val="005E5ABF"/>
    <w:rsid w:val="005E62F8"/>
    <w:rsid w:val="005E6D36"/>
    <w:rsid w:val="005E6D54"/>
    <w:rsid w:val="005F0237"/>
    <w:rsid w:val="005F0964"/>
    <w:rsid w:val="005F2E54"/>
    <w:rsid w:val="005F2EB3"/>
    <w:rsid w:val="005F3C65"/>
    <w:rsid w:val="005F3DE4"/>
    <w:rsid w:val="005F45E6"/>
    <w:rsid w:val="005F4689"/>
    <w:rsid w:val="005F479C"/>
    <w:rsid w:val="005F5014"/>
    <w:rsid w:val="005F6B6E"/>
    <w:rsid w:val="005F727F"/>
    <w:rsid w:val="00600A62"/>
    <w:rsid w:val="00602170"/>
    <w:rsid w:val="006022BC"/>
    <w:rsid w:val="00602AA3"/>
    <w:rsid w:val="00602FB5"/>
    <w:rsid w:val="00603834"/>
    <w:rsid w:val="00603CD5"/>
    <w:rsid w:val="00603CFA"/>
    <w:rsid w:val="00603D1E"/>
    <w:rsid w:val="0060469A"/>
    <w:rsid w:val="0060525E"/>
    <w:rsid w:val="00605483"/>
    <w:rsid w:val="00605FF5"/>
    <w:rsid w:val="00606127"/>
    <w:rsid w:val="00606372"/>
    <w:rsid w:val="006065FC"/>
    <w:rsid w:val="00606816"/>
    <w:rsid w:val="00607D7B"/>
    <w:rsid w:val="0061048F"/>
    <w:rsid w:val="0061073F"/>
    <w:rsid w:val="00610EEE"/>
    <w:rsid w:val="00611133"/>
    <w:rsid w:val="00611BC3"/>
    <w:rsid w:val="0061224F"/>
    <w:rsid w:val="006135B3"/>
    <w:rsid w:val="00614402"/>
    <w:rsid w:val="00615D0E"/>
    <w:rsid w:val="006162D3"/>
    <w:rsid w:val="00616826"/>
    <w:rsid w:val="006169FA"/>
    <w:rsid w:val="00616C42"/>
    <w:rsid w:val="006171D2"/>
    <w:rsid w:val="00620248"/>
    <w:rsid w:val="00621922"/>
    <w:rsid w:val="006220E0"/>
    <w:rsid w:val="006236E2"/>
    <w:rsid w:val="006237AC"/>
    <w:rsid w:val="0062438A"/>
    <w:rsid w:val="00624835"/>
    <w:rsid w:val="00624EFB"/>
    <w:rsid w:val="006254B4"/>
    <w:rsid w:val="00626AB0"/>
    <w:rsid w:val="00627E6D"/>
    <w:rsid w:val="00627EED"/>
    <w:rsid w:val="006311D6"/>
    <w:rsid w:val="00631719"/>
    <w:rsid w:val="006320A5"/>
    <w:rsid w:val="00632B92"/>
    <w:rsid w:val="006341EA"/>
    <w:rsid w:val="0063471E"/>
    <w:rsid w:val="00634884"/>
    <w:rsid w:val="00634FD7"/>
    <w:rsid w:val="006367B2"/>
    <w:rsid w:val="00636916"/>
    <w:rsid w:val="00636B49"/>
    <w:rsid w:val="00637567"/>
    <w:rsid w:val="0063776E"/>
    <w:rsid w:val="006378E0"/>
    <w:rsid w:val="00640F73"/>
    <w:rsid w:val="0064131B"/>
    <w:rsid w:val="00641755"/>
    <w:rsid w:val="00645E46"/>
    <w:rsid w:val="00646137"/>
    <w:rsid w:val="0064660B"/>
    <w:rsid w:val="00647214"/>
    <w:rsid w:val="00647DB7"/>
    <w:rsid w:val="00647FD9"/>
    <w:rsid w:val="00650B9C"/>
    <w:rsid w:val="00650C8E"/>
    <w:rsid w:val="00651266"/>
    <w:rsid w:val="00651591"/>
    <w:rsid w:val="00652120"/>
    <w:rsid w:val="00653AD5"/>
    <w:rsid w:val="00653B23"/>
    <w:rsid w:val="0065442D"/>
    <w:rsid w:val="0065570C"/>
    <w:rsid w:val="00657C12"/>
    <w:rsid w:val="00661375"/>
    <w:rsid w:val="00661F2F"/>
    <w:rsid w:val="00662056"/>
    <w:rsid w:val="0066351F"/>
    <w:rsid w:val="0066549D"/>
    <w:rsid w:val="0066556B"/>
    <w:rsid w:val="006658CE"/>
    <w:rsid w:val="00666133"/>
    <w:rsid w:val="006665C6"/>
    <w:rsid w:val="00666E30"/>
    <w:rsid w:val="006671C6"/>
    <w:rsid w:val="006671F2"/>
    <w:rsid w:val="0066779F"/>
    <w:rsid w:val="00667CEE"/>
    <w:rsid w:val="00667E51"/>
    <w:rsid w:val="00670962"/>
    <w:rsid w:val="00670C83"/>
    <w:rsid w:val="00672173"/>
    <w:rsid w:val="006722AC"/>
    <w:rsid w:val="0067242F"/>
    <w:rsid w:val="00672BF6"/>
    <w:rsid w:val="006746E3"/>
    <w:rsid w:val="00675C48"/>
    <w:rsid w:val="0067660C"/>
    <w:rsid w:val="0067677B"/>
    <w:rsid w:val="006767ED"/>
    <w:rsid w:val="00676DA1"/>
    <w:rsid w:val="00676DE5"/>
    <w:rsid w:val="0067722B"/>
    <w:rsid w:val="006803B4"/>
    <w:rsid w:val="00680FB9"/>
    <w:rsid w:val="00681398"/>
    <w:rsid w:val="00681769"/>
    <w:rsid w:val="00683BAD"/>
    <w:rsid w:val="00685918"/>
    <w:rsid w:val="00686B0C"/>
    <w:rsid w:val="00686DEC"/>
    <w:rsid w:val="00687DC7"/>
    <w:rsid w:val="0069011F"/>
    <w:rsid w:val="00690360"/>
    <w:rsid w:val="00690B1E"/>
    <w:rsid w:val="00690BBA"/>
    <w:rsid w:val="00690C31"/>
    <w:rsid w:val="006916E5"/>
    <w:rsid w:val="0069190F"/>
    <w:rsid w:val="00693536"/>
    <w:rsid w:val="00693B4F"/>
    <w:rsid w:val="006952C2"/>
    <w:rsid w:val="00695BA2"/>
    <w:rsid w:val="00696FD0"/>
    <w:rsid w:val="0069705A"/>
    <w:rsid w:val="006970ED"/>
    <w:rsid w:val="00697473"/>
    <w:rsid w:val="00697F02"/>
    <w:rsid w:val="006A01EB"/>
    <w:rsid w:val="006A0F56"/>
    <w:rsid w:val="006A15A5"/>
    <w:rsid w:val="006A2A68"/>
    <w:rsid w:val="006A306A"/>
    <w:rsid w:val="006A3B8E"/>
    <w:rsid w:val="006A497B"/>
    <w:rsid w:val="006A62E0"/>
    <w:rsid w:val="006A6FBA"/>
    <w:rsid w:val="006A77B8"/>
    <w:rsid w:val="006B021C"/>
    <w:rsid w:val="006B1E82"/>
    <w:rsid w:val="006B2FCF"/>
    <w:rsid w:val="006B3B7B"/>
    <w:rsid w:val="006B5ABD"/>
    <w:rsid w:val="006C0461"/>
    <w:rsid w:val="006C04CC"/>
    <w:rsid w:val="006C0D25"/>
    <w:rsid w:val="006C0EB8"/>
    <w:rsid w:val="006C19ED"/>
    <w:rsid w:val="006C23E1"/>
    <w:rsid w:val="006C34D9"/>
    <w:rsid w:val="006C46FF"/>
    <w:rsid w:val="006C47F5"/>
    <w:rsid w:val="006C4C8D"/>
    <w:rsid w:val="006C4D84"/>
    <w:rsid w:val="006C4DCC"/>
    <w:rsid w:val="006C5AB0"/>
    <w:rsid w:val="006C6885"/>
    <w:rsid w:val="006D09B8"/>
    <w:rsid w:val="006D0C67"/>
    <w:rsid w:val="006D1611"/>
    <w:rsid w:val="006D1A75"/>
    <w:rsid w:val="006D1E6E"/>
    <w:rsid w:val="006D21D4"/>
    <w:rsid w:val="006D4D42"/>
    <w:rsid w:val="006D782A"/>
    <w:rsid w:val="006E0E6C"/>
    <w:rsid w:val="006E1B5E"/>
    <w:rsid w:val="006E20AA"/>
    <w:rsid w:val="006E266F"/>
    <w:rsid w:val="006E3438"/>
    <w:rsid w:val="006E3A8C"/>
    <w:rsid w:val="006E4207"/>
    <w:rsid w:val="006E5B30"/>
    <w:rsid w:val="006E7548"/>
    <w:rsid w:val="006E77C5"/>
    <w:rsid w:val="006E78D9"/>
    <w:rsid w:val="006E7A46"/>
    <w:rsid w:val="006F0777"/>
    <w:rsid w:val="006F0AD9"/>
    <w:rsid w:val="006F0D12"/>
    <w:rsid w:val="006F27D7"/>
    <w:rsid w:val="006F35AF"/>
    <w:rsid w:val="006F384D"/>
    <w:rsid w:val="006F3F69"/>
    <w:rsid w:val="006F4E27"/>
    <w:rsid w:val="006F532F"/>
    <w:rsid w:val="006F7019"/>
    <w:rsid w:val="006F75F9"/>
    <w:rsid w:val="006F79DA"/>
    <w:rsid w:val="006F7A93"/>
    <w:rsid w:val="00700A00"/>
    <w:rsid w:val="00703EC6"/>
    <w:rsid w:val="0070434D"/>
    <w:rsid w:val="00704544"/>
    <w:rsid w:val="007058EA"/>
    <w:rsid w:val="00705F09"/>
    <w:rsid w:val="00706483"/>
    <w:rsid w:val="00706616"/>
    <w:rsid w:val="00706D39"/>
    <w:rsid w:val="00707A32"/>
    <w:rsid w:val="00707F1E"/>
    <w:rsid w:val="00712A4F"/>
    <w:rsid w:val="007135EA"/>
    <w:rsid w:val="007137A3"/>
    <w:rsid w:val="00714148"/>
    <w:rsid w:val="00714291"/>
    <w:rsid w:val="00714972"/>
    <w:rsid w:val="00715884"/>
    <w:rsid w:val="007173E7"/>
    <w:rsid w:val="00717694"/>
    <w:rsid w:val="00717CC8"/>
    <w:rsid w:val="00721C5F"/>
    <w:rsid w:val="00722340"/>
    <w:rsid w:val="0072255B"/>
    <w:rsid w:val="007227E9"/>
    <w:rsid w:val="00722B25"/>
    <w:rsid w:val="00723718"/>
    <w:rsid w:val="007237DF"/>
    <w:rsid w:val="00723C81"/>
    <w:rsid w:val="00723D7F"/>
    <w:rsid w:val="00724D86"/>
    <w:rsid w:val="00724FEE"/>
    <w:rsid w:val="00725F05"/>
    <w:rsid w:val="00726271"/>
    <w:rsid w:val="00726BB3"/>
    <w:rsid w:val="00726BF8"/>
    <w:rsid w:val="00727124"/>
    <w:rsid w:val="00727C26"/>
    <w:rsid w:val="00727D0E"/>
    <w:rsid w:val="0073119D"/>
    <w:rsid w:val="00731C05"/>
    <w:rsid w:val="00731D5E"/>
    <w:rsid w:val="00731FB8"/>
    <w:rsid w:val="00732C39"/>
    <w:rsid w:val="0073321F"/>
    <w:rsid w:val="007334C8"/>
    <w:rsid w:val="0073434A"/>
    <w:rsid w:val="00735E3F"/>
    <w:rsid w:val="00736821"/>
    <w:rsid w:val="00736EF6"/>
    <w:rsid w:val="00737566"/>
    <w:rsid w:val="00740E6B"/>
    <w:rsid w:val="00741699"/>
    <w:rsid w:val="00741BA0"/>
    <w:rsid w:val="00741ED9"/>
    <w:rsid w:val="00742555"/>
    <w:rsid w:val="00743583"/>
    <w:rsid w:val="007437D7"/>
    <w:rsid w:val="007438A2"/>
    <w:rsid w:val="00744D89"/>
    <w:rsid w:val="0074511D"/>
    <w:rsid w:val="0074549E"/>
    <w:rsid w:val="00745850"/>
    <w:rsid w:val="00746982"/>
    <w:rsid w:val="00746C86"/>
    <w:rsid w:val="0075109C"/>
    <w:rsid w:val="00751420"/>
    <w:rsid w:val="007529C6"/>
    <w:rsid w:val="007537A6"/>
    <w:rsid w:val="007547BF"/>
    <w:rsid w:val="007551A4"/>
    <w:rsid w:val="007606DE"/>
    <w:rsid w:val="0076180C"/>
    <w:rsid w:val="007622DD"/>
    <w:rsid w:val="00762A39"/>
    <w:rsid w:val="007630F2"/>
    <w:rsid w:val="00763867"/>
    <w:rsid w:val="00763C0E"/>
    <w:rsid w:val="00763E32"/>
    <w:rsid w:val="007648A0"/>
    <w:rsid w:val="00764CE3"/>
    <w:rsid w:val="00766268"/>
    <w:rsid w:val="0076682E"/>
    <w:rsid w:val="00767C4D"/>
    <w:rsid w:val="00770332"/>
    <w:rsid w:val="00771675"/>
    <w:rsid w:val="00774F94"/>
    <w:rsid w:val="007766D4"/>
    <w:rsid w:val="0077716C"/>
    <w:rsid w:val="007773BF"/>
    <w:rsid w:val="00777D5D"/>
    <w:rsid w:val="0078008D"/>
    <w:rsid w:val="0078009A"/>
    <w:rsid w:val="00780142"/>
    <w:rsid w:val="00780E8C"/>
    <w:rsid w:val="007812B0"/>
    <w:rsid w:val="00782138"/>
    <w:rsid w:val="00782D42"/>
    <w:rsid w:val="007840CA"/>
    <w:rsid w:val="00784B70"/>
    <w:rsid w:val="00786774"/>
    <w:rsid w:val="00786CE5"/>
    <w:rsid w:val="00786DC2"/>
    <w:rsid w:val="007870EB"/>
    <w:rsid w:val="00787252"/>
    <w:rsid w:val="00790E32"/>
    <w:rsid w:val="007919F3"/>
    <w:rsid w:val="00791F27"/>
    <w:rsid w:val="00791F46"/>
    <w:rsid w:val="007926A1"/>
    <w:rsid w:val="00793111"/>
    <w:rsid w:val="00794272"/>
    <w:rsid w:val="00794421"/>
    <w:rsid w:val="00795884"/>
    <w:rsid w:val="00795958"/>
    <w:rsid w:val="00795D30"/>
    <w:rsid w:val="00796C2C"/>
    <w:rsid w:val="007979B9"/>
    <w:rsid w:val="007A181F"/>
    <w:rsid w:val="007A1C19"/>
    <w:rsid w:val="007A26CF"/>
    <w:rsid w:val="007A2F70"/>
    <w:rsid w:val="007A319A"/>
    <w:rsid w:val="007A358F"/>
    <w:rsid w:val="007A3792"/>
    <w:rsid w:val="007A3DD6"/>
    <w:rsid w:val="007A6E14"/>
    <w:rsid w:val="007A7AF4"/>
    <w:rsid w:val="007B08D0"/>
    <w:rsid w:val="007B1407"/>
    <w:rsid w:val="007B1BF0"/>
    <w:rsid w:val="007B1FC0"/>
    <w:rsid w:val="007B2909"/>
    <w:rsid w:val="007B34D4"/>
    <w:rsid w:val="007B3E18"/>
    <w:rsid w:val="007B3E5A"/>
    <w:rsid w:val="007B4746"/>
    <w:rsid w:val="007B4A6B"/>
    <w:rsid w:val="007B502E"/>
    <w:rsid w:val="007B5400"/>
    <w:rsid w:val="007B68BF"/>
    <w:rsid w:val="007B7012"/>
    <w:rsid w:val="007B7222"/>
    <w:rsid w:val="007B7337"/>
    <w:rsid w:val="007B7F88"/>
    <w:rsid w:val="007C0CA4"/>
    <w:rsid w:val="007C0CF4"/>
    <w:rsid w:val="007C13EE"/>
    <w:rsid w:val="007C1591"/>
    <w:rsid w:val="007C2003"/>
    <w:rsid w:val="007C2089"/>
    <w:rsid w:val="007C260A"/>
    <w:rsid w:val="007C29A0"/>
    <w:rsid w:val="007C3756"/>
    <w:rsid w:val="007C4A38"/>
    <w:rsid w:val="007C5738"/>
    <w:rsid w:val="007C57CA"/>
    <w:rsid w:val="007C6250"/>
    <w:rsid w:val="007C643D"/>
    <w:rsid w:val="007C691C"/>
    <w:rsid w:val="007C6BA7"/>
    <w:rsid w:val="007C6F33"/>
    <w:rsid w:val="007D02D4"/>
    <w:rsid w:val="007D0B01"/>
    <w:rsid w:val="007D0EBD"/>
    <w:rsid w:val="007D127A"/>
    <w:rsid w:val="007D1C0F"/>
    <w:rsid w:val="007D2624"/>
    <w:rsid w:val="007D457F"/>
    <w:rsid w:val="007D4B10"/>
    <w:rsid w:val="007D5132"/>
    <w:rsid w:val="007D664F"/>
    <w:rsid w:val="007D76E4"/>
    <w:rsid w:val="007D7CDF"/>
    <w:rsid w:val="007E0252"/>
    <w:rsid w:val="007E080B"/>
    <w:rsid w:val="007E105D"/>
    <w:rsid w:val="007E21EF"/>
    <w:rsid w:val="007E26B2"/>
    <w:rsid w:val="007E35BD"/>
    <w:rsid w:val="007E426E"/>
    <w:rsid w:val="007E42FB"/>
    <w:rsid w:val="007E4334"/>
    <w:rsid w:val="007E5B56"/>
    <w:rsid w:val="007E60FC"/>
    <w:rsid w:val="007F10DA"/>
    <w:rsid w:val="007F1898"/>
    <w:rsid w:val="007F205C"/>
    <w:rsid w:val="007F228B"/>
    <w:rsid w:val="007F2E4C"/>
    <w:rsid w:val="007F3A42"/>
    <w:rsid w:val="007F3C62"/>
    <w:rsid w:val="007F4433"/>
    <w:rsid w:val="007F44B9"/>
    <w:rsid w:val="007F4AAD"/>
    <w:rsid w:val="007F4D8E"/>
    <w:rsid w:val="00800F5C"/>
    <w:rsid w:val="008017A5"/>
    <w:rsid w:val="008018B3"/>
    <w:rsid w:val="00801D6F"/>
    <w:rsid w:val="00806AA0"/>
    <w:rsid w:val="008103D9"/>
    <w:rsid w:val="00810BCD"/>
    <w:rsid w:val="00811911"/>
    <w:rsid w:val="0081250B"/>
    <w:rsid w:val="00813819"/>
    <w:rsid w:val="00813B3D"/>
    <w:rsid w:val="00816736"/>
    <w:rsid w:val="008169B5"/>
    <w:rsid w:val="00816B9A"/>
    <w:rsid w:val="008208B6"/>
    <w:rsid w:val="00820A9F"/>
    <w:rsid w:val="00821F77"/>
    <w:rsid w:val="008233BF"/>
    <w:rsid w:val="008238A3"/>
    <w:rsid w:val="00824378"/>
    <w:rsid w:val="0082440D"/>
    <w:rsid w:val="008262E3"/>
    <w:rsid w:val="00826546"/>
    <w:rsid w:val="00826E40"/>
    <w:rsid w:val="00826E7E"/>
    <w:rsid w:val="00827146"/>
    <w:rsid w:val="0082721C"/>
    <w:rsid w:val="00830A02"/>
    <w:rsid w:val="0083178C"/>
    <w:rsid w:val="00831B08"/>
    <w:rsid w:val="008320EA"/>
    <w:rsid w:val="0083245F"/>
    <w:rsid w:val="00832762"/>
    <w:rsid w:val="00832ABB"/>
    <w:rsid w:val="00833E38"/>
    <w:rsid w:val="0083446A"/>
    <w:rsid w:val="0083518D"/>
    <w:rsid w:val="00835796"/>
    <w:rsid w:val="00835C8B"/>
    <w:rsid w:val="008362DF"/>
    <w:rsid w:val="0083670E"/>
    <w:rsid w:val="00837C3F"/>
    <w:rsid w:val="0084015C"/>
    <w:rsid w:val="00841A8D"/>
    <w:rsid w:val="00841E79"/>
    <w:rsid w:val="00843F99"/>
    <w:rsid w:val="00845102"/>
    <w:rsid w:val="0084633F"/>
    <w:rsid w:val="00846F6A"/>
    <w:rsid w:val="00847437"/>
    <w:rsid w:val="00847E8C"/>
    <w:rsid w:val="0085045B"/>
    <w:rsid w:val="00850866"/>
    <w:rsid w:val="008508D8"/>
    <w:rsid w:val="00850ABE"/>
    <w:rsid w:val="00851026"/>
    <w:rsid w:val="008514E3"/>
    <w:rsid w:val="00852B38"/>
    <w:rsid w:val="00852DE3"/>
    <w:rsid w:val="00853EFA"/>
    <w:rsid w:val="0085670D"/>
    <w:rsid w:val="00856D9E"/>
    <w:rsid w:val="00857747"/>
    <w:rsid w:val="0086161A"/>
    <w:rsid w:val="00861EED"/>
    <w:rsid w:val="00862E9C"/>
    <w:rsid w:val="0086359A"/>
    <w:rsid w:val="0086365C"/>
    <w:rsid w:val="008637B7"/>
    <w:rsid w:val="008647FE"/>
    <w:rsid w:val="00865299"/>
    <w:rsid w:val="008658ED"/>
    <w:rsid w:val="00866DFE"/>
    <w:rsid w:val="008672B2"/>
    <w:rsid w:val="0087062E"/>
    <w:rsid w:val="0087071B"/>
    <w:rsid w:val="00872117"/>
    <w:rsid w:val="00873016"/>
    <w:rsid w:val="0087321D"/>
    <w:rsid w:val="00874D17"/>
    <w:rsid w:val="008757B5"/>
    <w:rsid w:val="00875B5E"/>
    <w:rsid w:val="008762E6"/>
    <w:rsid w:val="00876496"/>
    <w:rsid w:val="008769D2"/>
    <w:rsid w:val="008776C3"/>
    <w:rsid w:val="00877AB0"/>
    <w:rsid w:val="0088116D"/>
    <w:rsid w:val="008818E2"/>
    <w:rsid w:val="00881BFF"/>
    <w:rsid w:val="00881C9E"/>
    <w:rsid w:val="00881D5E"/>
    <w:rsid w:val="008823A4"/>
    <w:rsid w:val="00882E7A"/>
    <w:rsid w:val="008830DB"/>
    <w:rsid w:val="00883BD2"/>
    <w:rsid w:val="00884BF8"/>
    <w:rsid w:val="0088639D"/>
    <w:rsid w:val="00886441"/>
    <w:rsid w:val="00886739"/>
    <w:rsid w:val="00886882"/>
    <w:rsid w:val="00886895"/>
    <w:rsid w:val="00887C3F"/>
    <w:rsid w:val="00890158"/>
    <w:rsid w:val="00891971"/>
    <w:rsid w:val="00891B68"/>
    <w:rsid w:val="00892285"/>
    <w:rsid w:val="00893BFF"/>
    <w:rsid w:val="00894134"/>
    <w:rsid w:val="0089428B"/>
    <w:rsid w:val="00894299"/>
    <w:rsid w:val="0089533D"/>
    <w:rsid w:val="0089686B"/>
    <w:rsid w:val="008A1B7D"/>
    <w:rsid w:val="008A33BC"/>
    <w:rsid w:val="008A37B9"/>
    <w:rsid w:val="008A38AF"/>
    <w:rsid w:val="008A39B9"/>
    <w:rsid w:val="008A4EB6"/>
    <w:rsid w:val="008A5191"/>
    <w:rsid w:val="008A53C3"/>
    <w:rsid w:val="008A587C"/>
    <w:rsid w:val="008A6269"/>
    <w:rsid w:val="008B09BD"/>
    <w:rsid w:val="008B16AC"/>
    <w:rsid w:val="008B17CC"/>
    <w:rsid w:val="008B21CD"/>
    <w:rsid w:val="008B2A31"/>
    <w:rsid w:val="008B3DEE"/>
    <w:rsid w:val="008B3E9B"/>
    <w:rsid w:val="008B4127"/>
    <w:rsid w:val="008B554E"/>
    <w:rsid w:val="008B6D8B"/>
    <w:rsid w:val="008B6DA7"/>
    <w:rsid w:val="008B7C57"/>
    <w:rsid w:val="008C13B6"/>
    <w:rsid w:val="008C369E"/>
    <w:rsid w:val="008C5B1C"/>
    <w:rsid w:val="008C60E2"/>
    <w:rsid w:val="008C65F7"/>
    <w:rsid w:val="008D041D"/>
    <w:rsid w:val="008D05D2"/>
    <w:rsid w:val="008D07AF"/>
    <w:rsid w:val="008D0DAD"/>
    <w:rsid w:val="008D13B7"/>
    <w:rsid w:val="008D13F6"/>
    <w:rsid w:val="008D15BA"/>
    <w:rsid w:val="008D2269"/>
    <w:rsid w:val="008D22FB"/>
    <w:rsid w:val="008D27A6"/>
    <w:rsid w:val="008D42DA"/>
    <w:rsid w:val="008D4534"/>
    <w:rsid w:val="008D47AA"/>
    <w:rsid w:val="008D49AA"/>
    <w:rsid w:val="008D585F"/>
    <w:rsid w:val="008D6BB4"/>
    <w:rsid w:val="008E007D"/>
    <w:rsid w:val="008E047D"/>
    <w:rsid w:val="008E090F"/>
    <w:rsid w:val="008E14BA"/>
    <w:rsid w:val="008E1AA1"/>
    <w:rsid w:val="008E22AC"/>
    <w:rsid w:val="008E27DD"/>
    <w:rsid w:val="008E2BEC"/>
    <w:rsid w:val="008E2FC2"/>
    <w:rsid w:val="008E38A3"/>
    <w:rsid w:val="008E4B09"/>
    <w:rsid w:val="008E56B7"/>
    <w:rsid w:val="008E7585"/>
    <w:rsid w:val="008E7D91"/>
    <w:rsid w:val="008F11F4"/>
    <w:rsid w:val="008F13DD"/>
    <w:rsid w:val="008F164E"/>
    <w:rsid w:val="008F455E"/>
    <w:rsid w:val="008F47C6"/>
    <w:rsid w:val="008F4C16"/>
    <w:rsid w:val="008F5D78"/>
    <w:rsid w:val="008F5E9B"/>
    <w:rsid w:val="008F653A"/>
    <w:rsid w:val="008F7F95"/>
    <w:rsid w:val="008F7FFE"/>
    <w:rsid w:val="00900FD3"/>
    <w:rsid w:val="00901EF4"/>
    <w:rsid w:val="009054AD"/>
    <w:rsid w:val="009056B6"/>
    <w:rsid w:val="009066C4"/>
    <w:rsid w:val="0090684E"/>
    <w:rsid w:val="0090718C"/>
    <w:rsid w:val="00907638"/>
    <w:rsid w:val="0091091B"/>
    <w:rsid w:val="00910A01"/>
    <w:rsid w:val="0091220D"/>
    <w:rsid w:val="00912820"/>
    <w:rsid w:val="00912B16"/>
    <w:rsid w:val="0091338B"/>
    <w:rsid w:val="00913907"/>
    <w:rsid w:val="009168ED"/>
    <w:rsid w:val="00917B42"/>
    <w:rsid w:val="009202D4"/>
    <w:rsid w:val="00920A30"/>
    <w:rsid w:val="00920D30"/>
    <w:rsid w:val="009220A1"/>
    <w:rsid w:val="00922A73"/>
    <w:rsid w:val="0092352C"/>
    <w:rsid w:val="00924088"/>
    <w:rsid w:val="00924C76"/>
    <w:rsid w:val="00925C13"/>
    <w:rsid w:val="0092720F"/>
    <w:rsid w:val="009300EE"/>
    <w:rsid w:val="00930CBD"/>
    <w:rsid w:val="00931793"/>
    <w:rsid w:val="00932552"/>
    <w:rsid w:val="00932694"/>
    <w:rsid w:val="009332CB"/>
    <w:rsid w:val="00933CEC"/>
    <w:rsid w:val="00933FE9"/>
    <w:rsid w:val="009348B7"/>
    <w:rsid w:val="0093628A"/>
    <w:rsid w:val="00940571"/>
    <w:rsid w:val="00940FF1"/>
    <w:rsid w:val="0094165D"/>
    <w:rsid w:val="00941F24"/>
    <w:rsid w:val="00943359"/>
    <w:rsid w:val="00943366"/>
    <w:rsid w:val="00943F89"/>
    <w:rsid w:val="00944A5C"/>
    <w:rsid w:val="00944B04"/>
    <w:rsid w:val="00944DC9"/>
    <w:rsid w:val="00944FA6"/>
    <w:rsid w:val="00946E46"/>
    <w:rsid w:val="0094744A"/>
    <w:rsid w:val="00947C6C"/>
    <w:rsid w:val="0095112F"/>
    <w:rsid w:val="009517CB"/>
    <w:rsid w:val="009518BD"/>
    <w:rsid w:val="009522FD"/>
    <w:rsid w:val="0095344B"/>
    <w:rsid w:val="0095385C"/>
    <w:rsid w:val="009542C8"/>
    <w:rsid w:val="009544BA"/>
    <w:rsid w:val="00954D96"/>
    <w:rsid w:val="00955071"/>
    <w:rsid w:val="00955BC2"/>
    <w:rsid w:val="00956024"/>
    <w:rsid w:val="0095681D"/>
    <w:rsid w:val="00956F74"/>
    <w:rsid w:val="00956FF2"/>
    <w:rsid w:val="0095723B"/>
    <w:rsid w:val="00957893"/>
    <w:rsid w:val="00957B29"/>
    <w:rsid w:val="00960CE5"/>
    <w:rsid w:val="0096181F"/>
    <w:rsid w:val="00962062"/>
    <w:rsid w:val="00963FE0"/>
    <w:rsid w:val="00964087"/>
    <w:rsid w:val="00964583"/>
    <w:rsid w:val="00964842"/>
    <w:rsid w:val="00966098"/>
    <w:rsid w:val="009666A1"/>
    <w:rsid w:val="00966798"/>
    <w:rsid w:val="00970DE3"/>
    <w:rsid w:val="00971793"/>
    <w:rsid w:val="00971C72"/>
    <w:rsid w:val="00972855"/>
    <w:rsid w:val="009738B0"/>
    <w:rsid w:val="00973D02"/>
    <w:rsid w:val="00973D5B"/>
    <w:rsid w:val="00973F74"/>
    <w:rsid w:val="009745B2"/>
    <w:rsid w:val="00974DCF"/>
    <w:rsid w:val="00974F4F"/>
    <w:rsid w:val="00977DB7"/>
    <w:rsid w:val="00981809"/>
    <w:rsid w:val="00981D09"/>
    <w:rsid w:val="00982DCD"/>
    <w:rsid w:val="00982ED6"/>
    <w:rsid w:val="00984902"/>
    <w:rsid w:val="00984D5A"/>
    <w:rsid w:val="00985081"/>
    <w:rsid w:val="00985AEC"/>
    <w:rsid w:val="009876A6"/>
    <w:rsid w:val="00987E97"/>
    <w:rsid w:val="0099059C"/>
    <w:rsid w:val="0099162E"/>
    <w:rsid w:val="00991C29"/>
    <w:rsid w:val="00992A88"/>
    <w:rsid w:val="0099363A"/>
    <w:rsid w:val="00994441"/>
    <w:rsid w:val="0099463A"/>
    <w:rsid w:val="00994A6B"/>
    <w:rsid w:val="00995B94"/>
    <w:rsid w:val="00995DD9"/>
    <w:rsid w:val="00995E2B"/>
    <w:rsid w:val="0099653D"/>
    <w:rsid w:val="00997885"/>
    <w:rsid w:val="009A05FD"/>
    <w:rsid w:val="009A083D"/>
    <w:rsid w:val="009A0E8D"/>
    <w:rsid w:val="009A2011"/>
    <w:rsid w:val="009A23AB"/>
    <w:rsid w:val="009A29D0"/>
    <w:rsid w:val="009A3121"/>
    <w:rsid w:val="009A3175"/>
    <w:rsid w:val="009A4040"/>
    <w:rsid w:val="009A40A4"/>
    <w:rsid w:val="009A4734"/>
    <w:rsid w:val="009A4816"/>
    <w:rsid w:val="009A48F7"/>
    <w:rsid w:val="009A50E1"/>
    <w:rsid w:val="009A5994"/>
    <w:rsid w:val="009A6901"/>
    <w:rsid w:val="009B0759"/>
    <w:rsid w:val="009B0E2F"/>
    <w:rsid w:val="009B0F0F"/>
    <w:rsid w:val="009B1EE9"/>
    <w:rsid w:val="009B2488"/>
    <w:rsid w:val="009B304C"/>
    <w:rsid w:val="009B35AA"/>
    <w:rsid w:val="009B554B"/>
    <w:rsid w:val="009B5573"/>
    <w:rsid w:val="009B5EC8"/>
    <w:rsid w:val="009B6653"/>
    <w:rsid w:val="009B6C1A"/>
    <w:rsid w:val="009B7338"/>
    <w:rsid w:val="009C2482"/>
    <w:rsid w:val="009C2786"/>
    <w:rsid w:val="009C2F97"/>
    <w:rsid w:val="009C3B4F"/>
    <w:rsid w:val="009C3EF1"/>
    <w:rsid w:val="009C480A"/>
    <w:rsid w:val="009C4842"/>
    <w:rsid w:val="009C5537"/>
    <w:rsid w:val="009C6346"/>
    <w:rsid w:val="009C68D7"/>
    <w:rsid w:val="009C6937"/>
    <w:rsid w:val="009C6FF3"/>
    <w:rsid w:val="009D00F0"/>
    <w:rsid w:val="009D0A53"/>
    <w:rsid w:val="009D1539"/>
    <w:rsid w:val="009D159A"/>
    <w:rsid w:val="009D1822"/>
    <w:rsid w:val="009D1CED"/>
    <w:rsid w:val="009D2184"/>
    <w:rsid w:val="009D231C"/>
    <w:rsid w:val="009D3FF7"/>
    <w:rsid w:val="009D43A7"/>
    <w:rsid w:val="009D478C"/>
    <w:rsid w:val="009D5991"/>
    <w:rsid w:val="009D5EBF"/>
    <w:rsid w:val="009D6080"/>
    <w:rsid w:val="009D60B0"/>
    <w:rsid w:val="009D690F"/>
    <w:rsid w:val="009D6B6B"/>
    <w:rsid w:val="009D72AB"/>
    <w:rsid w:val="009E0B02"/>
    <w:rsid w:val="009E1885"/>
    <w:rsid w:val="009E3DCD"/>
    <w:rsid w:val="009E4CFA"/>
    <w:rsid w:val="009E525E"/>
    <w:rsid w:val="009E66AF"/>
    <w:rsid w:val="009E71D5"/>
    <w:rsid w:val="009E7689"/>
    <w:rsid w:val="009E7FBD"/>
    <w:rsid w:val="009F03D1"/>
    <w:rsid w:val="009F0E60"/>
    <w:rsid w:val="009F0F1A"/>
    <w:rsid w:val="009F0FCA"/>
    <w:rsid w:val="009F1311"/>
    <w:rsid w:val="009F1DED"/>
    <w:rsid w:val="009F2A29"/>
    <w:rsid w:val="009F2F4D"/>
    <w:rsid w:val="009F3870"/>
    <w:rsid w:val="009F4447"/>
    <w:rsid w:val="009F4FDF"/>
    <w:rsid w:val="009F5BFC"/>
    <w:rsid w:val="009F60A0"/>
    <w:rsid w:val="009F6F09"/>
    <w:rsid w:val="009F7443"/>
    <w:rsid w:val="00A003BB"/>
    <w:rsid w:val="00A030A1"/>
    <w:rsid w:val="00A035C3"/>
    <w:rsid w:val="00A0370B"/>
    <w:rsid w:val="00A0426D"/>
    <w:rsid w:val="00A05204"/>
    <w:rsid w:val="00A0539D"/>
    <w:rsid w:val="00A0541A"/>
    <w:rsid w:val="00A0577E"/>
    <w:rsid w:val="00A058DC"/>
    <w:rsid w:val="00A0702A"/>
    <w:rsid w:val="00A0789A"/>
    <w:rsid w:val="00A07E0A"/>
    <w:rsid w:val="00A109B7"/>
    <w:rsid w:val="00A11031"/>
    <w:rsid w:val="00A11044"/>
    <w:rsid w:val="00A11B61"/>
    <w:rsid w:val="00A11D1F"/>
    <w:rsid w:val="00A124E8"/>
    <w:rsid w:val="00A157B1"/>
    <w:rsid w:val="00A15821"/>
    <w:rsid w:val="00A15E77"/>
    <w:rsid w:val="00A16DD5"/>
    <w:rsid w:val="00A20823"/>
    <w:rsid w:val="00A21710"/>
    <w:rsid w:val="00A217FA"/>
    <w:rsid w:val="00A21B52"/>
    <w:rsid w:val="00A22E3F"/>
    <w:rsid w:val="00A23B0E"/>
    <w:rsid w:val="00A24138"/>
    <w:rsid w:val="00A25574"/>
    <w:rsid w:val="00A25DC9"/>
    <w:rsid w:val="00A261E8"/>
    <w:rsid w:val="00A302AF"/>
    <w:rsid w:val="00A30BA1"/>
    <w:rsid w:val="00A318B0"/>
    <w:rsid w:val="00A32389"/>
    <w:rsid w:val="00A34411"/>
    <w:rsid w:val="00A355E4"/>
    <w:rsid w:val="00A359CF"/>
    <w:rsid w:val="00A40C04"/>
    <w:rsid w:val="00A40D1B"/>
    <w:rsid w:val="00A4129D"/>
    <w:rsid w:val="00A413CF"/>
    <w:rsid w:val="00A427DC"/>
    <w:rsid w:val="00A42DA6"/>
    <w:rsid w:val="00A436D0"/>
    <w:rsid w:val="00A44DA8"/>
    <w:rsid w:val="00A454C8"/>
    <w:rsid w:val="00A45F38"/>
    <w:rsid w:val="00A51240"/>
    <w:rsid w:val="00A51C2B"/>
    <w:rsid w:val="00A52B28"/>
    <w:rsid w:val="00A547FC"/>
    <w:rsid w:val="00A54C5C"/>
    <w:rsid w:val="00A54C6F"/>
    <w:rsid w:val="00A554C2"/>
    <w:rsid w:val="00A55CB2"/>
    <w:rsid w:val="00A55D1D"/>
    <w:rsid w:val="00A562C0"/>
    <w:rsid w:val="00A563FE"/>
    <w:rsid w:val="00A56910"/>
    <w:rsid w:val="00A574A4"/>
    <w:rsid w:val="00A6014F"/>
    <w:rsid w:val="00A604C1"/>
    <w:rsid w:val="00A60DA4"/>
    <w:rsid w:val="00A6104B"/>
    <w:rsid w:val="00A61408"/>
    <w:rsid w:val="00A63D71"/>
    <w:rsid w:val="00A64803"/>
    <w:rsid w:val="00A64A96"/>
    <w:rsid w:val="00A64F3F"/>
    <w:rsid w:val="00A650D4"/>
    <w:rsid w:val="00A65BFF"/>
    <w:rsid w:val="00A65DB1"/>
    <w:rsid w:val="00A66F25"/>
    <w:rsid w:val="00A6740A"/>
    <w:rsid w:val="00A67E04"/>
    <w:rsid w:val="00A715E0"/>
    <w:rsid w:val="00A722B3"/>
    <w:rsid w:val="00A722D1"/>
    <w:rsid w:val="00A7230B"/>
    <w:rsid w:val="00A72451"/>
    <w:rsid w:val="00A746E5"/>
    <w:rsid w:val="00A7557B"/>
    <w:rsid w:val="00A75F69"/>
    <w:rsid w:val="00A765BF"/>
    <w:rsid w:val="00A76FDC"/>
    <w:rsid w:val="00A80C4C"/>
    <w:rsid w:val="00A8274E"/>
    <w:rsid w:val="00A8380F"/>
    <w:rsid w:val="00A840C5"/>
    <w:rsid w:val="00A852D2"/>
    <w:rsid w:val="00A85E33"/>
    <w:rsid w:val="00A85E90"/>
    <w:rsid w:val="00A8609E"/>
    <w:rsid w:val="00A87102"/>
    <w:rsid w:val="00A873ED"/>
    <w:rsid w:val="00A87F5E"/>
    <w:rsid w:val="00A90599"/>
    <w:rsid w:val="00A91C35"/>
    <w:rsid w:val="00A91F76"/>
    <w:rsid w:val="00A92533"/>
    <w:rsid w:val="00A94296"/>
    <w:rsid w:val="00A95625"/>
    <w:rsid w:val="00A96695"/>
    <w:rsid w:val="00A96880"/>
    <w:rsid w:val="00A968CA"/>
    <w:rsid w:val="00A974AE"/>
    <w:rsid w:val="00AA0561"/>
    <w:rsid w:val="00AA0989"/>
    <w:rsid w:val="00AA0B98"/>
    <w:rsid w:val="00AA10F5"/>
    <w:rsid w:val="00AA1861"/>
    <w:rsid w:val="00AA2AE4"/>
    <w:rsid w:val="00AA2C7F"/>
    <w:rsid w:val="00AA38A3"/>
    <w:rsid w:val="00AA396C"/>
    <w:rsid w:val="00AA4459"/>
    <w:rsid w:val="00AA4E0A"/>
    <w:rsid w:val="00AA4EEE"/>
    <w:rsid w:val="00AA5787"/>
    <w:rsid w:val="00AA6F95"/>
    <w:rsid w:val="00AB1980"/>
    <w:rsid w:val="00AB19CC"/>
    <w:rsid w:val="00AB1B2E"/>
    <w:rsid w:val="00AB2C52"/>
    <w:rsid w:val="00AB35C8"/>
    <w:rsid w:val="00AB3D81"/>
    <w:rsid w:val="00AB4346"/>
    <w:rsid w:val="00AB5811"/>
    <w:rsid w:val="00AB63BA"/>
    <w:rsid w:val="00AB67E9"/>
    <w:rsid w:val="00AB697F"/>
    <w:rsid w:val="00AB73FF"/>
    <w:rsid w:val="00AC02C8"/>
    <w:rsid w:val="00AC08F3"/>
    <w:rsid w:val="00AC0D79"/>
    <w:rsid w:val="00AC168D"/>
    <w:rsid w:val="00AC1E5F"/>
    <w:rsid w:val="00AC2813"/>
    <w:rsid w:val="00AC41D1"/>
    <w:rsid w:val="00AC441E"/>
    <w:rsid w:val="00AC4424"/>
    <w:rsid w:val="00AC48C2"/>
    <w:rsid w:val="00AC4B9C"/>
    <w:rsid w:val="00AC61F9"/>
    <w:rsid w:val="00AC620F"/>
    <w:rsid w:val="00AC7100"/>
    <w:rsid w:val="00AC7B41"/>
    <w:rsid w:val="00AD0B45"/>
    <w:rsid w:val="00AD0DCA"/>
    <w:rsid w:val="00AD21B9"/>
    <w:rsid w:val="00AD4C2D"/>
    <w:rsid w:val="00AD5E25"/>
    <w:rsid w:val="00AD71E7"/>
    <w:rsid w:val="00AD72BF"/>
    <w:rsid w:val="00AD7C43"/>
    <w:rsid w:val="00AE21D7"/>
    <w:rsid w:val="00AE2E09"/>
    <w:rsid w:val="00AE47AC"/>
    <w:rsid w:val="00AE47E5"/>
    <w:rsid w:val="00AE4A6F"/>
    <w:rsid w:val="00AE4B5B"/>
    <w:rsid w:val="00AE4BAC"/>
    <w:rsid w:val="00AE52AA"/>
    <w:rsid w:val="00AE5FD5"/>
    <w:rsid w:val="00AE7BD3"/>
    <w:rsid w:val="00AF008D"/>
    <w:rsid w:val="00AF1419"/>
    <w:rsid w:val="00AF15DF"/>
    <w:rsid w:val="00AF1ABD"/>
    <w:rsid w:val="00AF2A34"/>
    <w:rsid w:val="00AF3316"/>
    <w:rsid w:val="00AF390E"/>
    <w:rsid w:val="00AF3DD4"/>
    <w:rsid w:val="00AF4C69"/>
    <w:rsid w:val="00AF5955"/>
    <w:rsid w:val="00AF6130"/>
    <w:rsid w:val="00AF6513"/>
    <w:rsid w:val="00AF7F44"/>
    <w:rsid w:val="00B01D30"/>
    <w:rsid w:val="00B01F8A"/>
    <w:rsid w:val="00B04390"/>
    <w:rsid w:val="00B04F02"/>
    <w:rsid w:val="00B056AE"/>
    <w:rsid w:val="00B061FF"/>
    <w:rsid w:val="00B10839"/>
    <w:rsid w:val="00B10947"/>
    <w:rsid w:val="00B109EE"/>
    <w:rsid w:val="00B11FD7"/>
    <w:rsid w:val="00B128D2"/>
    <w:rsid w:val="00B1317C"/>
    <w:rsid w:val="00B14A1E"/>
    <w:rsid w:val="00B14E7D"/>
    <w:rsid w:val="00B16EDD"/>
    <w:rsid w:val="00B17869"/>
    <w:rsid w:val="00B20023"/>
    <w:rsid w:val="00B2172E"/>
    <w:rsid w:val="00B23831"/>
    <w:rsid w:val="00B243B4"/>
    <w:rsid w:val="00B246B9"/>
    <w:rsid w:val="00B24992"/>
    <w:rsid w:val="00B2652B"/>
    <w:rsid w:val="00B26A89"/>
    <w:rsid w:val="00B27737"/>
    <w:rsid w:val="00B27BE1"/>
    <w:rsid w:val="00B30654"/>
    <w:rsid w:val="00B30D9C"/>
    <w:rsid w:val="00B311EA"/>
    <w:rsid w:val="00B31AF1"/>
    <w:rsid w:val="00B32946"/>
    <w:rsid w:val="00B3315D"/>
    <w:rsid w:val="00B33531"/>
    <w:rsid w:val="00B356C5"/>
    <w:rsid w:val="00B35750"/>
    <w:rsid w:val="00B36124"/>
    <w:rsid w:val="00B366A1"/>
    <w:rsid w:val="00B3727B"/>
    <w:rsid w:val="00B37FF5"/>
    <w:rsid w:val="00B413FE"/>
    <w:rsid w:val="00B41FBA"/>
    <w:rsid w:val="00B4247F"/>
    <w:rsid w:val="00B4329F"/>
    <w:rsid w:val="00B44931"/>
    <w:rsid w:val="00B45CCF"/>
    <w:rsid w:val="00B473D3"/>
    <w:rsid w:val="00B51614"/>
    <w:rsid w:val="00B5169D"/>
    <w:rsid w:val="00B52507"/>
    <w:rsid w:val="00B52D28"/>
    <w:rsid w:val="00B537AA"/>
    <w:rsid w:val="00B54C94"/>
    <w:rsid w:val="00B54DFC"/>
    <w:rsid w:val="00B552B2"/>
    <w:rsid w:val="00B563A8"/>
    <w:rsid w:val="00B56D57"/>
    <w:rsid w:val="00B5769F"/>
    <w:rsid w:val="00B60A09"/>
    <w:rsid w:val="00B60B7B"/>
    <w:rsid w:val="00B6258D"/>
    <w:rsid w:val="00B62D3E"/>
    <w:rsid w:val="00B63173"/>
    <w:rsid w:val="00B63CF5"/>
    <w:rsid w:val="00B63D63"/>
    <w:rsid w:val="00B6440D"/>
    <w:rsid w:val="00B654AE"/>
    <w:rsid w:val="00B65A22"/>
    <w:rsid w:val="00B6627C"/>
    <w:rsid w:val="00B66BE3"/>
    <w:rsid w:val="00B67496"/>
    <w:rsid w:val="00B72868"/>
    <w:rsid w:val="00B730E4"/>
    <w:rsid w:val="00B732A5"/>
    <w:rsid w:val="00B74FB9"/>
    <w:rsid w:val="00B764EA"/>
    <w:rsid w:val="00B76AE9"/>
    <w:rsid w:val="00B7777D"/>
    <w:rsid w:val="00B77832"/>
    <w:rsid w:val="00B81F3D"/>
    <w:rsid w:val="00B82002"/>
    <w:rsid w:val="00B821FE"/>
    <w:rsid w:val="00B82AE1"/>
    <w:rsid w:val="00B832A6"/>
    <w:rsid w:val="00B844B0"/>
    <w:rsid w:val="00B857D3"/>
    <w:rsid w:val="00B85CE6"/>
    <w:rsid w:val="00B8612C"/>
    <w:rsid w:val="00B862A2"/>
    <w:rsid w:val="00B87784"/>
    <w:rsid w:val="00B87BDF"/>
    <w:rsid w:val="00B900DF"/>
    <w:rsid w:val="00B900F3"/>
    <w:rsid w:val="00B90A8E"/>
    <w:rsid w:val="00B925D1"/>
    <w:rsid w:val="00B9375B"/>
    <w:rsid w:val="00B941C4"/>
    <w:rsid w:val="00B953DD"/>
    <w:rsid w:val="00B9644D"/>
    <w:rsid w:val="00B96564"/>
    <w:rsid w:val="00B968BB"/>
    <w:rsid w:val="00B968D4"/>
    <w:rsid w:val="00B975CC"/>
    <w:rsid w:val="00B97B0C"/>
    <w:rsid w:val="00BA06A7"/>
    <w:rsid w:val="00BA161A"/>
    <w:rsid w:val="00BA22CA"/>
    <w:rsid w:val="00BA2988"/>
    <w:rsid w:val="00BA461B"/>
    <w:rsid w:val="00BA5868"/>
    <w:rsid w:val="00BA5ED9"/>
    <w:rsid w:val="00BA64F7"/>
    <w:rsid w:val="00BA6E3F"/>
    <w:rsid w:val="00BA6F41"/>
    <w:rsid w:val="00BA7AA4"/>
    <w:rsid w:val="00BB03A0"/>
    <w:rsid w:val="00BB0421"/>
    <w:rsid w:val="00BB06A1"/>
    <w:rsid w:val="00BB0E3B"/>
    <w:rsid w:val="00BB10F5"/>
    <w:rsid w:val="00BB2205"/>
    <w:rsid w:val="00BB24D9"/>
    <w:rsid w:val="00BB4373"/>
    <w:rsid w:val="00BB50A7"/>
    <w:rsid w:val="00BB6B3E"/>
    <w:rsid w:val="00BB7845"/>
    <w:rsid w:val="00BB7F10"/>
    <w:rsid w:val="00BC0B91"/>
    <w:rsid w:val="00BC0EDB"/>
    <w:rsid w:val="00BC123E"/>
    <w:rsid w:val="00BC1244"/>
    <w:rsid w:val="00BC1360"/>
    <w:rsid w:val="00BC141A"/>
    <w:rsid w:val="00BC1A74"/>
    <w:rsid w:val="00BC2CFE"/>
    <w:rsid w:val="00BC3F06"/>
    <w:rsid w:val="00BC461F"/>
    <w:rsid w:val="00BC498A"/>
    <w:rsid w:val="00BC512D"/>
    <w:rsid w:val="00BC5A83"/>
    <w:rsid w:val="00BC5EEE"/>
    <w:rsid w:val="00BC6CAF"/>
    <w:rsid w:val="00BC7EE0"/>
    <w:rsid w:val="00BD07F9"/>
    <w:rsid w:val="00BD0CC1"/>
    <w:rsid w:val="00BD0DB1"/>
    <w:rsid w:val="00BD11C7"/>
    <w:rsid w:val="00BD1300"/>
    <w:rsid w:val="00BD1CEF"/>
    <w:rsid w:val="00BD21DE"/>
    <w:rsid w:val="00BD2CA8"/>
    <w:rsid w:val="00BD2FBF"/>
    <w:rsid w:val="00BD3FC2"/>
    <w:rsid w:val="00BD5EBA"/>
    <w:rsid w:val="00BD6164"/>
    <w:rsid w:val="00BD641B"/>
    <w:rsid w:val="00BD6E35"/>
    <w:rsid w:val="00BD70B9"/>
    <w:rsid w:val="00BD77B0"/>
    <w:rsid w:val="00BD7E60"/>
    <w:rsid w:val="00BE0766"/>
    <w:rsid w:val="00BE08D0"/>
    <w:rsid w:val="00BE2C8F"/>
    <w:rsid w:val="00BE441F"/>
    <w:rsid w:val="00BE5C84"/>
    <w:rsid w:val="00BE6000"/>
    <w:rsid w:val="00BE65BA"/>
    <w:rsid w:val="00BE6F50"/>
    <w:rsid w:val="00BE7E1B"/>
    <w:rsid w:val="00BF0CF6"/>
    <w:rsid w:val="00BF0DA3"/>
    <w:rsid w:val="00BF0FEF"/>
    <w:rsid w:val="00BF254A"/>
    <w:rsid w:val="00BF25EA"/>
    <w:rsid w:val="00BF2DB0"/>
    <w:rsid w:val="00BF305E"/>
    <w:rsid w:val="00BF3324"/>
    <w:rsid w:val="00BF3B1E"/>
    <w:rsid w:val="00BF3E27"/>
    <w:rsid w:val="00BF3FCB"/>
    <w:rsid w:val="00BF4308"/>
    <w:rsid w:val="00BF44F5"/>
    <w:rsid w:val="00BF51D5"/>
    <w:rsid w:val="00BF5385"/>
    <w:rsid w:val="00BF57B8"/>
    <w:rsid w:val="00BF6AC5"/>
    <w:rsid w:val="00BF6FA3"/>
    <w:rsid w:val="00BF7B93"/>
    <w:rsid w:val="00BF7EA4"/>
    <w:rsid w:val="00C00FF8"/>
    <w:rsid w:val="00C02E4B"/>
    <w:rsid w:val="00C04B45"/>
    <w:rsid w:val="00C056A7"/>
    <w:rsid w:val="00C05ACF"/>
    <w:rsid w:val="00C062FB"/>
    <w:rsid w:val="00C06457"/>
    <w:rsid w:val="00C06F73"/>
    <w:rsid w:val="00C109A7"/>
    <w:rsid w:val="00C118B9"/>
    <w:rsid w:val="00C13555"/>
    <w:rsid w:val="00C13B4C"/>
    <w:rsid w:val="00C13C44"/>
    <w:rsid w:val="00C146B1"/>
    <w:rsid w:val="00C14F9E"/>
    <w:rsid w:val="00C153E1"/>
    <w:rsid w:val="00C159C7"/>
    <w:rsid w:val="00C16271"/>
    <w:rsid w:val="00C16647"/>
    <w:rsid w:val="00C16688"/>
    <w:rsid w:val="00C16724"/>
    <w:rsid w:val="00C1698B"/>
    <w:rsid w:val="00C17554"/>
    <w:rsid w:val="00C177B7"/>
    <w:rsid w:val="00C17DAF"/>
    <w:rsid w:val="00C21A73"/>
    <w:rsid w:val="00C22A70"/>
    <w:rsid w:val="00C2373D"/>
    <w:rsid w:val="00C2443E"/>
    <w:rsid w:val="00C24470"/>
    <w:rsid w:val="00C2477E"/>
    <w:rsid w:val="00C247C0"/>
    <w:rsid w:val="00C2546F"/>
    <w:rsid w:val="00C2645E"/>
    <w:rsid w:val="00C267E1"/>
    <w:rsid w:val="00C26966"/>
    <w:rsid w:val="00C27BF1"/>
    <w:rsid w:val="00C30471"/>
    <w:rsid w:val="00C318AA"/>
    <w:rsid w:val="00C32BC8"/>
    <w:rsid w:val="00C33149"/>
    <w:rsid w:val="00C3427E"/>
    <w:rsid w:val="00C342BE"/>
    <w:rsid w:val="00C35CF1"/>
    <w:rsid w:val="00C36E4E"/>
    <w:rsid w:val="00C37644"/>
    <w:rsid w:val="00C37CC7"/>
    <w:rsid w:val="00C40DA9"/>
    <w:rsid w:val="00C43218"/>
    <w:rsid w:val="00C43B21"/>
    <w:rsid w:val="00C4469E"/>
    <w:rsid w:val="00C45ECD"/>
    <w:rsid w:val="00C4662C"/>
    <w:rsid w:val="00C4745F"/>
    <w:rsid w:val="00C478D3"/>
    <w:rsid w:val="00C50633"/>
    <w:rsid w:val="00C5103D"/>
    <w:rsid w:val="00C51D13"/>
    <w:rsid w:val="00C51FDA"/>
    <w:rsid w:val="00C527BD"/>
    <w:rsid w:val="00C52D5E"/>
    <w:rsid w:val="00C53830"/>
    <w:rsid w:val="00C53B69"/>
    <w:rsid w:val="00C53C09"/>
    <w:rsid w:val="00C54713"/>
    <w:rsid w:val="00C55502"/>
    <w:rsid w:val="00C55D16"/>
    <w:rsid w:val="00C61F76"/>
    <w:rsid w:val="00C623C0"/>
    <w:rsid w:val="00C62437"/>
    <w:rsid w:val="00C6282A"/>
    <w:rsid w:val="00C63791"/>
    <w:rsid w:val="00C64FE3"/>
    <w:rsid w:val="00C651A1"/>
    <w:rsid w:val="00C651F6"/>
    <w:rsid w:val="00C703FD"/>
    <w:rsid w:val="00C709B1"/>
    <w:rsid w:val="00C713B0"/>
    <w:rsid w:val="00C7226E"/>
    <w:rsid w:val="00C72A99"/>
    <w:rsid w:val="00C7307A"/>
    <w:rsid w:val="00C73523"/>
    <w:rsid w:val="00C73851"/>
    <w:rsid w:val="00C73F6A"/>
    <w:rsid w:val="00C7440B"/>
    <w:rsid w:val="00C744D7"/>
    <w:rsid w:val="00C746B8"/>
    <w:rsid w:val="00C7501B"/>
    <w:rsid w:val="00C75ED5"/>
    <w:rsid w:val="00C767EA"/>
    <w:rsid w:val="00C77516"/>
    <w:rsid w:val="00C77B34"/>
    <w:rsid w:val="00C800DC"/>
    <w:rsid w:val="00C80314"/>
    <w:rsid w:val="00C82A6D"/>
    <w:rsid w:val="00C82CC7"/>
    <w:rsid w:val="00C838D0"/>
    <w:rsid w:val="00C8430B"/>
    <w:rsid w:val="00C84540"/>
    <w:rsid w:val="00C84A2B"/>
    <w:rsid w:val="00C84E68"/>
    <w:rsid w:val="00C8653E"/>
    <w:rsid w:val="00C86D10"/>
    <w:rsid w:val="00C87117"/>
    <w:rsid w:val="00C872E6"/>
    <w:rsid w:val="00C87A24"/>
    <w:rsid w:val="00C90886"/>
    <w:rsid w:val="00C91C9B"/>
    <w:rsid w:val="00C92C5E"/>
    <w:rsid w:val="00C92CD8"/>
    <w:rsid w:val="00C92F80"/>
    <w:rsid w:val="00C92FE4"/>
    <w:rsid w:val="00C95DDE"/>
    <w:rsid w:val="00C95E28"/>
    <w:rsid w:val="00C97F0E"/>
    <w:rsid w:val="00CA006B"/>
    <w:rsid w:val="00CA051E"/>
    <w:rsid w:val="00CA0B32"/>
    <w:rsid w:val="00CA1871"/>
    <w:rsid w:val="00CA1B2D"/>
    <w:rsid w:val="00CA21ED"/>
    <w:rsid w:val="00CA2262"/>
    <w:rsid w:val="00CA2E6A"/>
    <w:rsid w:val="00CA3790"/>
    <w:rsid w:val="00CA4746"/>
    <w:rsid w:val="00CA48A4"/>
    <w:rsid w:val="00CA5DA4"/>
    <w:rsid w:val="00CA6AE1"/>
    <w:rsid w:val="00CA6C68"/>
    <w:rsid w:val="00CA7042"/>
    <w:rsid w:val="00CB0B93"/>
    <w:rsid w:val="00CB0C91"/>
    <w:rsid w:val="00CB1676"/>
    <w:rsid w:val="00CB2755"/>
    <w:rsid w:val="00CB27A5"/>
    <w:rsid w:val="00CB2F9E"/>
    <w:rsid w:val="00CB3BF3"/>
    <w:rsid w:val="00CB3E12"/>
    <w:rsid w:val="00CB56BC"/>
    <w:rsid w:val="00CB594D"/>
    <w:rsid w:val="00CB661B"/>
    <w:rsid w:val="00CB79CD"/>
    <w:rsid w:val="00CC0732"/>
    <w:rsid w:val="00CC1A07"/>
    <w:rsid w:val="00CC1D0E"/>
    <w:rsid w:val="00CC3D66"/>
    <w:rsid w:val="00CC4246"/>
    <w:rsid w:val="00CC5329"/>
    <w:rsid w:val="00CC580B"/>
    <w:rsid w:val="00CC6C92"/>
    <w:rsid w:val="00CC6D23"/>
    <w:rsid w:val="00CC6EAF"/>
    <w:rsid w:val="00CC74FE"/>
    <w:rsid w:val="00CC7A28"/>
    <w:rsid w:val="00CC7F33"/>
    <w:rsid w:val="00CD0B85"/>
    <w:rsid w:val="00CD11B7"/>
    <w:rsid w:val="00CD1EC1"/>
    <w:rsid w:val="00CD24DD"/>
    <w:rsid w:val="00CD2565"/>
    <w:rsid w:val="00CD3954"/>
    <w:rsid w:val="00CD4C66"/>
    <w:rsid w:val="00CD4DF3"/>
    <w:rsid w:val="00CD5757"/>
    <w:rsid w:val="00CD5BCF"/>
    <w:rsid w:val="00CE050C"/>
    <w:rsid w:val="00CE0ACC"/>
    <w:rsid w:val="00CE10FA"/>
    <w:rsid w:val="00CE1521"/>
    <w:rsid w:val="00CE15D6"/>
    <w:rsid w:val="00CE1EDA"/>
    <w:rsid w:val="00CE2392"/>
    <w:rsid w:val="00CE267F"/>
    <w:rsid w:val="00CE2C34"/>
    <w:rsid w:val="00CE2E2D"/>
    <w:rsid w:val="00CE4E2C"/>
    <w:rsid w:val="00CE4F4F"/>
    <w:rsid w:val="00CE5635"/>
    <w:rsid w:val="00CE581F"/>
    <w:rsid w:val="00CE6CE2"/>
    <w:rsid w:val="00CF10EF"/>
    <w:rsid w:val="00CF25AD"/>
    <w:rsid w:val="00CF2CC2"/>
    <w:rsid w:val="00CF3A8C"/>
    <w:rsid w:val="00CF5256"/>
    <w:rsid w:val="00CF5510"/>
    <w:rsid w:val="00CF6B8E"/>
    <w:rsid w:val="00CF6DB1"/>
    <w:rsid w:val="00CF7914"/>
    <w:rsid w:val="00D009CB"/>
    <w:rsid w:val="00D00E6B"/>
    <w:rsid w:val="00D01920"/>
    <w:rsid w:val="00D01CB3"/>
    <w:rsid w:val="00D025A8"/>
    <w:rsid w:val="00D02C6B"/>
    <w:rsid w:val="00D02F01"/>
    <w:rsid w:val="00D031E1"/>
    <w:rsid w:val="00D031E9"/>
    <w:rsid w:val="00D04724"/>
    <w:rsid w:val="00D0523C"/>
    <w:rsid w:val="00D0524F"/>
    <w:rsid w:val="00D052AA"/>
    <w:rsid w:val="00D057CA"/>
    <w:rsid w:val="00D06912"/>
    <w:rsid w:val="00D069CF"/>
    <w:rsid w:val="00D06F18"/>
    <w:rsid w:val="00D0711B"/>
    <w:rsid w:val="00D072D5"/>
    <w:rsid w:val="00D077B8"/>
    <w:rsid w:val="00D101A9"/>
    <w:rsid w:val="00D1033B"/>
    <w:rsid w:val="00D103BE"/>
    <w:rsid w:val="00D1063F"/>
    <w:rsid w:val="00D11385"/>
    <w:rsid w:val="00D121AB"/>
    <w:rsid w:val="00D129DC"/>
    <w:rsid w:val="00D12CC9"/>
    <w:rsid w:val="00D138A3"/>
    <w:rsid w:val="00D149EE"/>
    <w:rsid w:val="00D14C79"/>
    <w:rsid w:val="00D14D02"/>
    <w:rsid w:val="00D1527E"/>
    <w:rsid w:val="00D155A5"/>
    <w:rsid w:val="00D16690"/>
    <w:rsid w:val="00D16A56"/>
    <w:rsid w:val="00D17428"/>
    <w:rsid w:val="00D179FC"/>
    <w:rsid w:val="00D2018C"/>
    <w:rsid w:val="00D20CB6"/>
    <w:rsid w:val="00D20CD5"/>
    <w:rsid w:val="00D21889"/>
    <w:rsid w:val="00D23E16"/>
    <w:rsid w:val="00D24C85"/>
    <w:rsid w:val="00D25FD2"/>
    <w:rsid w:val="00D27549"/>
    <w:rsid w:val="00D27C0A"/>
    <w:rsid w:val="00D313CA"/>
    <w:rsid w:val="00D3282C"/>
    <w:rsid w:val="00D3347F"/>
    <w:rsid w:val="00D35AFC"/>
    <w:rsid w:val="00D37E6A"/>
    <w:rsid w:val="00D40E29"/>
    <w:rsid w:val="00D44B9C"/>
    <w:rsid w:val="00D45167"/>
    <w:rsid w:val="00D4522E"/>
    <w:rsid w:val="00D465D8"/>
    <w:rsid w:val="00D51A19"/>
    <w:rsid w:val="00D5234F"/>
    <w:rsid w:val="00D5479A"/>
    <w:rsid w:val="00D55E00"/>
    <w:rsid w:val="00D5799A"/>
    <w:rsid w:val="00D579C7"/>
    <w:rsid w:val="00D60F9F"/>
    <w:rsid w:val="00D61545"/>
    <w:rsid w:val="00D6169A"/>
    <w:rsid w:val="00D6283A"/>
    <w:rsid w:val="00D62903"/>
    <w:rsid w:val="00D63517"/>
    <w:rsid w:val="00D64896"/>
    <w:rsid w:val="00D677D9"/>
    <w:rsid w:val="00D7007E"/>
    <w:rsid w:val="00D70AFD"/>
    <w:rsid w:val="00D71AB2"/>
    <w:rsid w:val="00D720AC"/>
    <w:rsid w:val="00D723E5"/>
    <w:rsid w:val="00D72A08"/>
    <w:rsid w:val="00D732F2"/>
    <w:rsid w:val="00D73322"/>
    <w:rsid w:val="00D73449"/>
    <w:rsid w:val="00D73CA5"/>
    <w:rsid w:val="00D74E27"/>
    <w:rsid w:val="00D74F64"/>
    <w:rsid w:val="00D75EE8"/>
    <w:rsid w:val="00D7697A"/>
    <w:rsid w:val="00D77056"/>
    <w:rsid w:val="00D77724"/>
    <w:rsid w:val="00D77B90"/>
    <w:rsid w:val="00D807AC"/>
    <w:rsid w:val="00D81309"/>
    <w:rsid w:val="00D81A55"/>
    <w:rsid w:val="00D81A77"/>
    <w:rsid w:val="00D8341D"/>
    <w:rsid w:val="00D83513"/>
    <w:rsid w:val="00D8373D"/>
    <w:rsid w:val="00D84727"/>
    <w:rsid w:val="00D85C4B"/>
    <w:rsid w:val="00D86403"/>
    <w:rsid w:val="00D876E4"/>
    <w:rsid w:val="00D91CFA"/>
    <w:rsid w:val="00D91F52"/>
    <w:rsid w:val="00D91FD9"/>
    <w:rsid w:val="00D9539E"/>
    <w:rsid w:val="00D9588F"/>
    <w:rsid w:val="00D95F91"/>
    <w:rsid w:val="00D9628D"/>
    <w:rsid w:val="00D96BD6"/>
    <w:rsid w:val="00D97B37"/>
    <w:rsid w:val="00DA15CD"/>
    <w:rsid w:val="00DA28F9"/>
    <w:rsid w:val="00DA4B97"/>
    <w:rsid w:val="00DA7867"/>
    <w:rsid w:val="00DB062C"/>
    <w:rsid w:val="00DB0A9E"/>
    <w:rsid w:val="00DB0CEF"/>
    <w:rsid w:val="00DB152A"/>
    <w:rsid w:val="00DB21C3"/>
    <w:rsid w:val="00DB2BE8"/>
    <w:rsid w:val="00DB303A"/>
    <w:rsid w:val="00DB4117"/>
    <w:rsid w:val="00DB4617"/>
    <w:rsid w:val="00DB4DBD"/>
    <w:rsid w:val="00DB58FA"/>
    <w:rsid w:val="00DC30AD"/>
    <w:rsid w:val="00DC3F81"/>
    <w:rsid w:val="00DC4B7C"/>
    <w:rsid w:val="00DC4EEB"/>
    <w:rsid w:val="00DC6AC5"/>
    <w:rsid w:val="00DC6BC4"/>
    <w:rsid w:val="00DD0A33"/>
    <w:rsid w:val="00DD0D2A"/>
    <w:rsid w:val="00DD105A"/>
    <w:rsid w:val="00DD13CD"/>
    <w:rsid w:val="00DD165F"/>
    <w:rsid w:val="00DD252C"/>
    <w:rsid w:val="00DD2960"/>
    <w:rsid w:val="00DD454E"/>
    <w:rsid w:val="00DD4CC3"/>
    <w:rsid w:val="00DD4E7B"/>
    <w:rsid w:val="00DD4FF3"/>
    <w:rsid w:val="00DD6DF3"/>
    <w:rsid w:val="00DD721F"/>
    <w:rsid w:val="00DD7223"/>
    <w:rsid w:val="00DE2145"/>
    <w:rsid w:val="00DE2A2C"/>
    <w:rsid w:val="00DE2CCD"/>
    <w:rsid w:val="00DE3C93"/>
    <w:rsid w:val="00DE4B17"/>
    <w:rsid w:val="00DE5052"/>
    <w:rsid w:val="00DE505B"/>
    <w:rsid w:val="00DE55F5"/>
    <w:rsid w:val="00DE609B"/>
    <w:rsid w:val="00DE677B"/>
    <w:rsid w:val="00DE799A"/>
    <w:rsid w:val="00DF1D06"/>
    <w:rsid w:val="00DF2199"/>
    <w:rsid w:val="00DF3C07"/>
    <w:rsid w:val="00DF3FBB"/>
    <w:rsid w:val="00DF5BC3"/>
    <w:rsid w:val="00DF65A1"/>
    <w:rsid w:val="00DF6AC9"/>
    <w:rsid w:val="00DF6D02"/>
    <w:rsid w:val="00E008D7"/>
    <w:rsid w:val="00E00D88"/>
    <w:rsid w:val="00E010FB"/>
    <w:rsid w:val="00E01560"/>
    <w:rsid w:val="00E019D3"/>
    <w:rsid w:val="00E01E14"/>
    <w:rsid w:val="00E02643"/>
    <w:rsid w:val="00E039A5"/>
    <w:rsid w:val="00E04340"/>
    <w:rsid w:val="00E04650"/>
    <w:rsid w:val="00E04C40"/>
    <w:rsid w:val="00E0596B"/>
    <w:rsid w:val="00E060FF"/>
    <w:rsid w:val="00E10145"/>
    <w:rsid w:val="00E10401"/>
    <w:rsid w:val="00E12C79"/>
    <w:rsid w:val="00E14AC8"/>
    <w:rsid w:val="00E1500C"/>
    <w:rsid w:val="00E15788"/>
    <w:rsid w:val="00E15E29"/>
    <w:rsid w:val="00E16647"/>
    <w:rsid w:val="00E1761D"/>
    <w:rsid w:val="00E17BD6"/>
    <w:rsid w:val="00E17E4E"/>
    <w:rsid w:val="00E20E0E"/>
    <w:rsid w:val="00E20E4B"/>
    <w:rsid w:val="00E217F5"/>
    <w:rsid w:val="00E24A27"/>
    <w:rsid w:val="00E25847"/>
    <w:rsid w:val="00E26EE8"/>
    <w:rsid w:val="00E27585"/>
    <w:rsid w:val="00E31874"/>
    <w:rsid w:val="00E321C2"/>
    <w:rsid w:val="00E33B2E"/>
    <w:rsid w:val="00E34FB5"/>
    <w:rsid w:val="00E35764"/>
    <w:rsid w:val="00E357CF"/>
    <w:rsid w:val="00E35A62"/>
    <w:rsid w:val="00E36261"/>
    <w:rsid w:val="00E36E63"/>
    <w:rsid w:val="00E3702A"/>
    <w:rsid w:val="00E37320"/>
    <w:rsid w:val="00E3743E"/>
    <w:rsid w:val="00E4047D"/>
    <w:rsid w:val="00E42944"/>
    <w:rsid w:val="00E429E8"/>
    <w:rsid w:val="00E4324C"/>
    <w:rsid w:val="00E44881"/>
    <w:rsid w:val="00E44B56"/>
    <w:rsid w:val="00E44CF0"/>
    <w:rsid w:val="00E45B0F"/>
    <w:rsid w:val="00E47640"/>
    <w:rsid w:val="00E518C8"/>
    <w:rsid w:val="00E52680"/>
    <w:rsid w:val="00E52681"/>
    <w:rsid w:val="00E53AAE"/>
    <w:rsid w:val="00E53B68"/>
    <w:rsid w:val="00E544DC"/>
    <w:rsid w:val="00E54ADE"/>
    <w:rsid w:val="00E56415"/>
    <w:rsid w:val="00E56970"/>
    <w:rsid w:val="00E56AED"/>
    <w:rsid w:val="00E56F08"/>
    <w:rsid w:val="00E6016B"/>
    <w:rsid w:val="00E608E0"/>
    <w:rsid w:val="00E6090D"/>
    <w:rsid w:val="00E615CB"/>
    <w:rsid w:val="00E6209E"/>
    <w:rsid w:val="00E6308B"/>
    <w:rsid w:val="00E632C5"/>
    <w:rsid w:val="00E63546"/>
    <w:rsid w:val="00E64555"/>
    <w:rsid w:val="00E64FB2"/>
    <w:rsid w:val="00E65251"/>
    <w:rsid w:val="00E654EF"/>
    <w:rsid w:val="00E655D3"/>
    <w:rsid w:val="00E65858"/>
    <w:rsid w:val="00E662AD"/>
    <w:rsid w:val="00E668A8"/>
    <w:rsid w:val="00E67350"/>
    <w:rsid w:val="00E678EB"/>
    <w:rsid w:val="00E7102E"/>
    <w:rsid w:val="00E71041"/>
    <w:rsid w:val="00E710B7"/>
    <w:rsid w:val="00E714F5"/>
    <w:rsid w:val="00E74189"/>
    <w:rsid w:val="00E75C7A"/>
    <w:rsid w:val="00E75E03"/>
    <w:rsid w:val="00E76505"/>
    <w:rsid w:val="00E76D09"/>
    <w:rsid w:val="00E8022A"/>
    <w:rsid w:val="00E809CD"/>
    <w:rsid w:val="00E812AD"/>
    <w:rsid w:val="00E81DFA"/>
    <w:rsid w:val="00E8248B"/>
    <w:rsid w:val="00E82FC7"/>
    <w:rsid w:val="00E831A7"/>
    <w:rsid w:val="00E83228"/>
    <w:rsid w:val="00E83E2E"/>
    <w:rsid w:val="00E83F20"/>
    <w:rsid w:val="00E8406A"/>
    <w:rsid w:val="00E84496"/>
    <w:rsid w:val="00E8497F"/>
    <w:rsid w:val="00E859CC"/>
    <w:rsid w:val="00E86E97"/>
    <w:rsid w:val="00E90A64"/>
    <w:rsid w:val="00E90E70"/>
    <w:rsid w:val="00E91188"/>
    <w:rsid w:val="00E92215"/>
    <w:rsid w:val="00E9348D"/>
    <w:rsid w:val="00E939EF"/>
    <w:rsid w:val="00E948A7"/>
    <w:rsid w:val="00E9539E"/>
    <w:rsid w:val="00E9571A"/>
    <w:rsid w:val="00E95C19"/>
    <w:rsid w:val="00E96129"/>
    <w:rsid w:val="00E97164"/>
    <w:rsid w:val="00E97464"/>
    <w:rsid w:val="00E97B9A"/>
    <w:rsid w:val="00EA0C98"/>
    <w:rsid w:val="00EA36D1"/>
    <w:rsid w:val="00EA49BB"/>
    <w:rsid w:val="00EA4F82"/>
    <w:rsid w:val="00EB2B7C"/>
    <w:rsid w:val="00EB2EC2"/>
    <w:rsid w:val="00EB30FA"/>
    <w:rsid w:val="00EB31EA"/>
    <w:rsid w:val="00EB359F"/>
    <w:rsid w:val="00EB3657"/>
    <w:rsid w:val="00EB376F"/>
    <w:rsid w:val="00EB40C7"/>
    <w:rsid w:val="00EB46C8"/>
    <w:rsid w:val="00EB4BEB"/>
    <w:rsid w:val="00EB4ED7"/>
    <w:rsid w:val="00EB4FF9"/>
    <w:rsid w:val="00EB4FFE"/>
    <w:rsid w:val="00EB6638"/>
    <w:rsid w:val="00EB6ECC"/>
    <w:rsid w:val="00EB72DF"/>
    <w:rsid w:val="00EB7952"/>
    <w:rsid w:val="00EC2277"/>
    <w:rsid w:val="00EC23BC"/>
    <w:rsid w:val="00EC547F"/>
    <w:rsid w:val="00EC611C"/>
    <w:rsid w:val="00EC62E0"/>
    <w:rsid w:val="00EC75AD"/>
    <w:rsid w:val="00EC76BF"/>
    <w:rsid w:val="00ED1A61"/>
    <w:rsid w:val="00ED2241"/>
    <w:rsid w:val="00ED2CEB"/>
    <w:rsid w:val="00ED586A"/>
    <w:rsid w:val="00ED5A91"/>
    <w:rsid w:val="00ED5B79"/>
    <w:rsid w:val="00ED6037"/>
    <w:rsid w:val="00ED6538"/>
    <w:rsid w:val="00ED6BEF"/>
    <w:rsid w:val="00EE0506"/>
    <w:rsid w:val="00EE14C8"/>
    <w:rsid w:val="00EE19A6"/>
    <w:rsid w:val="00EE1C07"/>
    <w:rsid w:val="00EE3862"/>
    <w:rsid w:val="00EE39ED"/>
    <w:rsid w:val="00EE3B78"/>
    <w:rsid w:val="00EE433F"/>
    <w:rsid w:val="00EE68FE"/>
    <w:rsid w:val="00EE6B50"/>
    <w:rsid w:val="00EE79EB"/>
    <w:rsid w:val="00EF0135"/>
    <w:rsid w:val="00EF018C"/>
    <w:rsid w:val="00EF1AC1"/>
    <w:rsid w:val="00EF46EC"/>
    <w:rsid w:val="00EF4A6D"/>
    <w:rsid w:val="00EF53A8"/>
    <w:rsid w:val="00EF5D2C"/>
    <w:rsid w:val="00EF5EEA"/>
    <w:rsid w:val="00EF6E48"/>
    <w:rsid w:val="00EF70CB"/>
    <w:rsid w:val="00EF7A4D"/>
    <w:rsid w:val="00F000C4"/>
    <w:rsid w:val="00F00C88"/>
    <w:rsid w:val="00F00C9F"/>
    <w:rsid w:val="00F016A4"/>
    <w:rsid w:val="00F01929"/>
    <w:rsid w:val="00F01D09"/>
    <w:rsid w:val="00F02136"/>
    <w:rsid w:val="00F028B7"/>
    <w:rsid w:val="00F032E9"/>
    <w:rsid w:val="00F03395"/>
    <w:rsid w:val="00F0503A"/>
    <w:rsid w:val="00F06F3E"/>
    <w:rsid w:val="00F071E7"/>
    <w:rsid w:val="00F073CC"/>
    <w:rsid w:val="00F07F77"/>
    <w:rsid w:val="00F10E03"/>
    <w:rsid w:val="00F11393"/>
    <w:rsid w:val="00F11C40"/>
    <w:rsid w:val="00F12E8C"/>
    <w:rsid w:val="00F16EA8"/>
    <w:rsid w:val="00F207F3"/>
    <w:rsid w:val="00F215CD"/>
    <w:rsid w:val="00F21B80"/>
    <w:rsid w:val="00F22C43"/>
    <w:rsid w:val="00F243B7"/>
    <w:rsid w:val="00F24DF2"/>
    <w:rsid w:val="00F25C8A"/>
    <w:rsid w:val="00F27574"/>
    <w:rsid w:val="00F27A6C"/>
    <w:rsid w:val="00F27CBB"/>
    <w:rsid w:val="00F27D32"/>
    <w:rsid w:val="00F27DE7"/>
    <w:rsid w:val="00F30384"/>
    <w:rsid w:val="00F31618"/>
    <w:rsid w:val="00F325B5"/>
    <w:rsid w:val="00F3284D"/>
    <w:rsid w:val="00F32E61"/>
    <w:rsid w:val="00F33797"/>
    <w:rsid w:val="00F33DC2"/>
    <w:rsid w:val="00F34DE0"/>
    <w:rsid w:val="00F34F63"/>
    <w:rsid w:val="00F36409"/>
    <w:rsid w:val="00F36CD1"/>
    <w:rsid w:val="00F375CE"/>
    <w:rsid w:val="00F400B1"/>
    <w:rsid w:val="00F41080"/>
    <w:rsid w:val="00F41A0E"/>
    <w:rsid w:val="00F43CB1"/>
    <w:rsid w:val="00F43DE3"/>
    <w:rsid w:val="00F44CFC"/>
    <w:rsid w:val="00F46721"/>
    <w:rsid w:val="00F4682B"/>
    <w:rsid w:val="00F50086"/>
    <w:rsid w:val="00F5012F"/>
    <w:rsid w:val="00F50621"/>
    <w:rsid w:val="00F506B5"/>
    <w:rsid w:val="00F50954"/>
    <w:rsid w:val="00F50A21"/>
    <w:rsid w:val="00F50E91"/>
    <w:rsid w:val="00F528A5"/>
    <w:rsid w:val="00F54026"/>
    <w:rsid w:val="00F540F7"/>
    <w:rsid w:val="00F54DD2"/>
    <w:rsid w:val="00F55031"/>
    <w:rsid w:val="00F5503C"/>
    <w:rsid w:val="00F55B36"/>
    <w:rsid w:val="00F55F99"/>
    <w:rsid w:val="00F5614B"/>
    <w:rsid w:val="00F579E4"/>
    <w:rsid w:val="00F60601"/>
    <w:rsid w:val="00F61956"/>
    <w:rsid w:val="00F61C52"/>
    <w:rsid w:val="00F627A8"/>
    <w:rsid w:val="00F63521"/>
    <w:rsid w:val="00F63672"/>
    <w:rsid w:val="00F63940"/>
    <w:rsid w:val="00F63AE2"/>
    <w:rsid w:val="00F63F5C"/>
    <w:rsid w:val="00F648A1"/>
    <w:rsid w:val="00F65828"/>
    <w:rsid w:val="00F66945"/>
    <w:rsid w:val="00F677AD"/>
    <w:rsid w:val="00F67B2D"/>
    <w:rsid w:val="00F70001"/>
    <w:rsid w:val="00F70CB1"/>
    <w:rsid w:val="00F71542"/>
    <w:rsid w:val="00F71900"/>
    <w:rsid w:val="00F71D1D"/>
    <w:rsid w:val="00F726EB"/>
    <w:rsid w:val="00F7302E"/>
    <w:rsid w:val="00F73215"/>
    <w:rsid w:val="00F7324F"/>
    <w:rsid w:val="00F736C5"/>
    <w:rsid w:val="00F73E40"/>
    <w:rsid w:val="00F73EB5"/>
    <w:rsid w:val="00F7473D"/>
    <w:rsid w:val="00F74B1A"/>
    <w:rsid w:val="00F7512C"/>
    <w:rsid w:val="00F7563F"/>
    <w:rsid w:val="00F759A4"/>
    <w:rsid w:val="00F759EE"/>
    <w:rsid w:val="00F75BD8"/>
    <w:rsid w:val="00F75BD9"/>
    <w:rsid w:val="00F76A60"/>
    <w:rsid w:val="00F773A0"/>
    <w:rsid w:val="00F804F6"/>
    <w:rsid w:val="00F806FF"/>
    <w:rsid w:val="00F81734"/>
    <w:rsid w:val="00F830D8"/>
    <w:rsid w:val="00F83577"/>
    <w:rsid w:val="00F84270"/>
    <w:rsid w:val="00F84B3B"/>
    <w:rsid w:val="00F84BAD"/>
    <w:rsid w:val="00F854EF"/>
    <w:rsid w:val="00F8580C"/>
    <w:rsid w:val="00F90D24"/>
    <w:rsid w:val="00F939F2"/>
    <w:rsid w:val="00F94763"/>
    <w:rsid w:val="00F949A2"/>
    <w:rsid w:val="00F94F23"/>
    <w:rsid w:val="00F960EF"/>
    <w:rsid w:val="00F96824"/>
    <w:rsid w:val="00FA0624"/>
    <w:rsid w:val="00FA0C40"/>
    <w:rsid w:val="00FA0DF1"/>
    <w:rsid w:val="00FA17B7"/>
    <w:rsid w:val="00FA1AD1"/>
    <w:rsid w:val="00FA3682"/>
    <w:rsid w:val="00FA44E0"/>
    <w:rsid w:val="00FA46AF"/>
    <w:rsid w:val="00FA4921"/>
    <w:rsid w:val="00FA4EC4"/>
    <w:rsid w:val="00FA5B0F"/>
    <w:rsid w:val="00FA5C9F"/>
    <w:rsid w:val="00FA68F9"/>
    <w:rsid w:val="00FA6AF4"/>
    <w:rsid w:val="00FA703D"/>
    <w:rsid w:val="00FA7489"/>
    <w:rsid w:val="00FA7B6A"/>
    <w:rsid w:val="00FB0D90"/>
    <w:rsid w:val="00FB0F33"/>
    <w:rsid w:val="00FB1E11"/>
    <w:rsid w:val="00FB3980"/>
    <w:rsid w:val="00FB48D8"/>
    <w:rsid w:val="00FB4B49"/>
    <w:rsid w:val="00FB54AB"/>
    <w:rsid w:val="00FB58F1"/>
    <w:rsid w:val="00FB7B5D"/>
    <w:rsid w:val="00FC0385"/>
    <w:rsid w:val="00FC081E"/>
    <w:rsid w:val="00FC084A"/>
    <w:rsid w:val="00FC09BC"/>
    <w:rsid w:val="00FC0F90"/>
    <w:rsid w:val="00FC1021"/>
    <w:rsid w:val="00FC110E"/>
    <w:rsid w:val="00FC21D1"/>
    <w:rsid w:val="00FC31A1"/>
    <w:rsid w:val="00FC38A9"/>
    <w:rsid w:val="00FC6153"/>
    <w:rsid w:val="00FC616C"/>
    <w:rsid w:val="00FC6A48"/>
    <w:rsid w:val="00FD0D8D"/>
    <w:rsid w:val="00FD108F"/>
    <w:rsid w:val="00FD1A64"/>
    <w:rsid w:val="00FD27C0"/>
    <w:rsid w:val="00FD2DE8"/>
    <w:rsid w:val="00FD32DF"/>
    <w:rsid w:val="00FD3997"/>
    <w:rsid w:val="00FD3CD2"/>
    <w:rsid w:val="00FD4136"/>
    <w:rsid w:val="00FD4EAE"/>
    <w:rsid w:val="00FD75E5"/>
    <w:rsid w:val="00FD7C74"/>
    <w:rsid w:val="00FE090B"/>
    <w:rsid w:val="00FE26C2"/>
    <w:rsid w:val="00FE2E0C"/>
    <w:rsid w:val="00FE3691"/>
    <w:rsid w:val="00FE4B4C"/>
    <w:rsid w:val="00FE732E"/>
    <w:rsid w:val="00FF0F1F"/>
    <w:rsid w:val="00FF13ED"/>
    <w:rsid w:val="00FF1559"/>
    <w:rsid w:val="00FF17CE"/>
    <w:rsid w:val="00FF2643"/>
    <w:rsid w:val="00FF2645"/>
    <w:rsid w:val="00FF26F3"/>
    <w:rsid w:val="00FF2CA8"/>
    <w:rsid w:val="00FF431B"/>
    <w:rsid w:val="00FF534E"/>
    <w:rsid w:val="00FF5E44"/>
    <w:rsid w:val="00FF6266"/>
    <w:rsid w:val="00FF6FD3"/>
    <w:rsid w:val="00FF7DCD"/>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429AD"/>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51614"/>
    <w:pPr>
      <w:numPr>
        <w:ilvl w:val="1"/>
        <w:numId w:val="10"/>
      </w:numPr>
      <w:tabs>
        <w:tab w:val="clear" w:pos="426"/>
        <w:tab w:val="clear" w:pos="560"/>
        <w:tab w:val="left" w:pos="709"/>
      </w:tabs>
      <w:ind w:left="578" w:hanging="578"/>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51614"/>
    <w:rPr>
      <w:rFonts w:ascii="Arial" w:hAnsi="Arial" w:cs="Arial"/>
      <w:b/>
      <w:bCs/>
      <w:color w:val="000000"/>
      <w:sz w:val="22"/>
      <w:lang w:val="en-GB" w:eastAsia="ja-JP"/>
    </w:rPr>
  </w:style>
  <w:style w:type="character" w:customStyle="1" w:styleId="Heading1Char">
    <w:name w:val="Heading 1 Char"/>
    <w:link w:val="Heading1"/>
    <w:uiPriority w:val="1"/>
    <w:rsid w:val="002429AD"/>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490D1C"/>
    <w:pPr>
      <w:spacing w:before="0" w:after="0" w:line="259" w:lineRule="auto"/>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FC21D1"/>
    <w:pPr>
      <w:spacing w:before="0" w:line="240" w:lineRule="auto"/>
      <w:ind w:left="431"/>
    </w:pPr>
    <w:rPr>
      <w:rFonts w:cs="Arial"/>
      <w:lang w:eastAsia="en-GB"/>
    </w:rPr>
  </w:style>
  <w:style w:type="character" w:customStyle="1" w:styleId="termChar">
    <w:name w:val="term Char"/>
    <w:basedOn w:val="DefaultParagraphFont"/>
    <w:link w:val="term"/>
    <w:rsid w:val="00490D1C"/>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FC21D1"/>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numPr>
        <w:numId w:val="32"/>
      </w:numPr>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numPr>
        <w:ilvl w:val="1"/>
        <w:numId w:val="35"/>
      </w:numPr>
      <w:suppressAutoHyphens/>
      <w:spacing w:before="0" w:after="0"/>
    </w:pPr>
    <w:rPr>
      <w:rFonts w:eastAsia="MS Mincho"/>
      <w:szCs w:val="20"/>
      <w:lang w:val="de-DE" w:eastAsia="ar-SA"/>
    </w:rPr>
  </w:style>
  <w:style w:type="paragraph" w:customStyle="1" w:styleId="Heading12-3">
    <w:name w:val="Heading 12-3"/>
    <w:basedOn w:val="Normal"/>
    <w:rsid w:val="00C1698B"/>
    <w:pPr>
      <w:numPr>
        <w:ilvl w:val="2"/>
        <w:numId w:val="35"/>
      </w:numPr>
      <w:suppressAutoHyphens/>
      <w:spacing w:before="0" w:after="0"/>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sisalinea">
    <w:name w:val="[Basisalinea]"/>
    <w:basedOn w:val="Normal"/>
    <w:uiPriority w:val="99"/>
    <w:rsid w:val="000753E8"/>
    <w:pPr>
      <w:autoSpaceDE w:val="0"/>
      <w:autoSpaceDN w:val="0"/>
      <w:adjustRightInd w:val="0"/>
      <w:spacing w:before="0" w:after="0" w:line="288" w:lineRule="auto"/>
      <w:jc w:val="left"/>
      <w:textAlignment w:val="center"/>
    </w:pPr>
    <w:rPr>
      <w:rFonts w:ascii="Times" w:eastAsiaTheme="minorHAnsi" w:hAnsi="Times" w:cs="Times"/>
      <w:color w:val="000000"/>
      <w:sz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footer" Target="footer6.xml"/><Relationship Id="rId21" Type="http://schemas.openxmlformats.org/officeDocument/2006/relationships/hyperlink" Target="mailto:info@iho.int" TargetMode="External"/><Relationship Id="rId34" Type="http://schemas.openxmlformats.org/officeDocument/2006/relationships/footer" Target="footer4.xml"/><Relationship Id="rId42" Type="http://schemas.openxmlformats.org/officeDocument/2006/relationships/hyperlink" Target="http://www.iho.int/S124/gml/cs0/0.1" TargetMode="External"/><Relationship Id="rId47" Type="http://schemas.openxmlformats.org/officeDocument/2006/relationships/image" Target="media/image17.png"/><Relationship Id="rId50" Type="http://schemas.openxmlformats.org/officeDocument/2006/relationships/hyperlink" Target="http://www.iho.int/S124/gml/cs0/0.1" TargetMode="External"/><Relationship Id="rId55" Type="http://schemas.openxmlformats.org/officeDocument/2006/relationships/hyperlink" Target="http://www.iho.int/S124/gml/cs0/0.1" TargetMode="External"/><Relationship Id="rId63" Type="http://schemas.openxmlformats.org/officeDocument/2006/relationships/hyperlink" Target="http://www.iho.int/S124/gml/cs0/0.1" TargetMode="External"/><Relationship Id="rId68" Type="http://schemas.openxmlformats.org/officeDocument/2006/relationships/image" Target="media/image27.png"/><Relationship Id="rId76" Type="http://schemas.openxmlformats.org/officeDocument/2006/relationships/image" Target="media/image32.png"/><Relationship Id="rId84" Type="http://schemas.openxmlformats.org/officeDocument/2006/relationships/header" Target="header6.xml"/><Relationship Id="rId89"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hyperlink" Target="http://www.iho.int/S124/gml/cs0/0.1" TargetMode="External"/><Relationship Id="rId92"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1.jpe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eader" Target="header4.xml"/><Relationship Id="rId40" Type="http://schemas.openxmlformats.org/officeDocument/2006/relationships/footer" Target="footer7.xml"/><Relationship Id="rId45" Type="http://schemas.openxmlformats.org/officeDocument/2006/relationships/image" Target="media/image16.png"/><Relationship Id="rId53" Type="http://schemas.openxmlformats.org/officeDocument/2006/relationships/image" Target="media/image20.jpeg"/><Relationship Id="rId58" Type="http://schemas.openxmlformats.org/officeDocument/2006/relationships/image" Target="media/image22.jpeg"/><Relationship Id="rId66" Type="http://schemas.openxmlformats.org/officeDocument/2006/relationships/image" Target="media/image26.png"/><Relationship Id="rId74" Type="http://schemas.openxmlformats.org/officeDocument/2006/relationships/image" Target="media/image30.png"/><Relationship Id="rId79" Type="http://schemas.openxmlformats.org/officeDocument/2006/relationships/image" Target="media/image35.png"/><Relationship Id="rId87"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hyperlink" Target="http://www.iho.int/S124/gml/cs0/0.1" TargetMode="External"/><Relationship Id="rId82" Type="http://schemas.openxmlformats.org/officeDocument/2006/relationships/image" Target="media/image38.png"/><Relationship Id="rId90" Type="http://schemas.openxmlformats.org/officeDocument/2006/relationships/fontTable" Target="fontTable.xml"/><Relationship Id="rId19" Type="http://schemas.openxmlformats.org/officeDocument/2006/relationships/footer" Target="footer2.xml"/><Relationship Id="rId14" Type="http://schemas.openxmlformats.org/officeDocument/2006/relationships/hyperlink" Target="http://www.wipo.int/treaties/en/ip/berne/trtdocs_wo001.html" TargetMode="External"/><Relationship Id="rId22" Type="http://schemas.openxmlformats.org/officeDocument/2006/relationships/hyperlink" Target="file:///C:\Users\ldp01\AppData\Local\Microsoft\Windows\INetCache\Content.Outlook\AWYHJ2Y1\www.iho.int" TargetMode="External"/><Relationship Id="rId27" Type="http://schemas.openxmlformats.org/officeDocument/2006/relationships/hyperlink" Target="http://www.epsg-registry.org/" TargetMode="External"/><Relationship Id="rId30" Type="http://schemas.openxmlformats.org/officeDocument/2006/relationships/image" Target="media/image12.png"/><Relationship Id="rId35" Type="http://schemas.openxmlformats.org/officeDocument/2006/relationships/header" Target="header3.xml"/><Relationship Id="rId43" Type="http://schemas.openxmlformats.org/officeDocument/2006/relationships/image" Target="media/image15.png"/><Relationship Id="rId48" Type="http://schemas.openxmlformats.org/officeDocument/2006/relationships/hyperlink" Target="http://www.iho.int/S124/gml/cs0/0.1" TargetMode="External"/><Relationship Id="rId56" Type="http://schemas.openxmlformats.org/officeDocument/2006/relationships/image" Target="media/image21.jpeg"/><Relationship Id="rId64" Type="http://schemas.openxmlformats.org/officeDocument/2006/relationships/image" Target="media/image25.jpeg"/><Relationship Id="rId69" Type="http://schemas.openxmlformats.org/officeDocument/2006/relationships/hyperlink" Target="http://www.iho.int/S124/gml/cs0/0.1" TargetMode="External"/><Relationship Id="rId77"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19.jpeg"/><Relationship Id="rId72" Type="http://schemas.openxmlformats.org/officeDocument/2006/relationships/image" Target="media/image29.png"/><Relationship Id="rId80" Type="http://schemas.openxmlformats.org/officeDocument/2006/relationships/image" Target="media/image36.png"/><Relationship Id="rId85"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http://s100.iho.int/S100/productspecs" TargetMode="External"/><Relationship Id="rId33" Type="http://schemas.openxmlformats.org/officeDocument/2006/relationships/footer" Target="footer3.xml"/><Relationship Id="rId38" Type="http://schemas.openxmlformats.org/officeDocument/2006/relationships/header" Target="header5.xml"/><Relationship Id="rId46" Type="http://schemas.openxmlformats.org/officeDocument/2006/relationships/hyperlink" Target="http://www.iho.int/S124/gml/cs0/0.1" TargetMode="External"/><Relationship Id="rId59" Type="http://schemas.openxmlformats.org/officeDocument/2006/relationships/hyperlink" Target="http://www.iho.int/S124/gml/cs0/0.1" TargetMode="External"/><Relationship Id="rId67" Type="http://schemas.openxmlformats.org/officeDocument/2006/relationships/hyperlink" Target="http://www.iho.int/S124/gml/cs0/0.1" TargetMode="External"/><Relationship Id="rId20" Type="http://schemas.openxmlformats.org/officeDocument/2006/relationships/image" Target="media/image7.png"/><Relationship Id="rId41" Type="http://schemas.openxmlformats.org/officeDocument/2006/relationships/hyperlink" Target="http://www.iho.int/S124/gml/cs0/0.1" TargetMode="External"/><Relationship Id="rId54" Type="http://schemas.openxmlformats.org/officeDocument/2006/relationships/image" Target="media/image16.jpeg"/><Relationship Id="rId62" Type="http://schemas.openxmlformats.org/officeDocument/2006/relationships/image" Target="media/image24.png"/><Relationship Id="rId70" Type="http://schemas.openxmlformats.org/officeDocument/2006/relationships/image" Target="media/image28.jpeg"/><Relationship Id="rId75" Type="http://schemas.openxmlformats.org/officeDocument/2006/relationships/image" Target="media/image31.png"/><Relationship Id="rId83" Type="http://schemas.openxmlformats.org/officeDocument/2006/relationships/image" Target="media/image39.png"/><Relationship Id="rId88" Type="http://schemas.openxmlformats.org/officeDocument/2006/relationships/header" Target="header8.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po.int/treaties/en/ip/berne/trtdocs_wo001.html" TargetMode="External"/><Relationship Id="rId23" Type="http://schemas.openxmlformats.org/officeDocument/2006/relationships/image" Target="media/image8.emf"/><Relationship Id="rId28" Type="http://schemas.openxmlformats.org/officeDocument/2006/relationships/hyperlink" Target="http://www.epsg-registry.org/" TargetMode="External"/><Relationship Id="rId36" Type="http://schemas.openxmlformats.org/officeDocument/2006/relationships/footer" Target="footer5.xml"/><Relationship Id="rId49" Type="http://schemas.openxmlformats.org/officeDocument/2006/relationships/image" Target="media/image18.png"/><Relationship Id="rId57" Type="http://schemas.openxmlformats.org/officeDocument/2006/relationships/hyperlink" Target="http://www.iho.int/S124/gml/cs0/0.1" TargetMode="External"/><Relationship Id="rId10" Type="http://schemas.openxmlformats.org/officeDocument/2006/relationships/image" Target="media/image3.png"/><Relationship Id="rId31" Type="http://schemas.openxmlformats.org/officeDocument/2006/relationships/image" Target="media/image13.emf"/><Relationship Id="rId44" Type="http://schemas.openxmlformats.org/officeDocument/2006/relationships/hyperlink" Target="http://www.iho.int/S124/gml/cs0/0.1" TargetMode="External"/><Relationship Id="rId52" Type="http://schemas.openxmlformats.org/officeDocument/2006/relationships/hyperlink" Target="http://www.iho.int/S124/gml/cs0/0.1" TargetMode="External"/><Relationship Id="rId60" Type="http://schemas.openxmlformats.org/officeDocument/2006/relationships/image" Target="media/image23.jpeg"/><Relationship Id="rId65" Type="http://schemas.openxmlformats.org/officeDocument/2006/relationships/hyperlink" Target="http://www.iho.int/S124/gml/cs0/0.1" TargetMode="External"/><Relationship Id="rId73" Type="http://schemas.openxmlformats.org/officeDocument/2006/relationships/hyperlink" Target="http://www.iho.int/S124/gml/cs0/0.1" TargetMode="External"/><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BF1D0-37F6-4B20-BF29-E97BDD3B3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Pages>
  <Words>20474</Words>
  <Characters>112608</Characters>
  <Application>Microsoft Office Word</Application>
  <DocSecurity>0</DocSecurity>
  <Lines>938</Lines>
  <Paragraphs>265</Paragraphs>
  <ScaleCrop>false</ScaleCrop>
  <HeadingPairs>
    <vt:vector size="6" baseType="variant">
      <vt:variant>
        <vt:lpstr>Title</vt:lpstr>
      </vt:variant>
      <vt:variant>
        <vt:i4>1</vt:i4>
      </vt:variant>
      <vt:variant>
        <vt:lpstr>제목</vt:lpstr>
      </vt:variant>
      <vt:variant>
        <vt:i4>1</vt:i4>
      </vt:variant>
      <vt:variant>
        <vt:lpstr>Otsikko</vt:lpstr>
      </vt:variant>
      <vt:variant>
        <vt:i4>1</vt:i4>
      </vt:variant>
    </vt:vector>
  </HeadingPairs>
  <TitlesOfParts>
    <vt:vector size="3" baseType="lpstr">
      <vt:lpstr>ISO/IEC TC /SC  N</vt:lpstr>
      <vt:lpstr>ISO/IEC TC /SC  N</vt:lpstr>
      <vt:lpstr>ISO/IEC TC /SC  N</vt:lpstr>
    </vt:vector>
  </TitlesOfParts>
  <Company>afnor</Company>
  <LinksUpToDate>false</LinksUpToDate>
  <CharactersWithSpaces>132817</CharactersWithSpaces>
  <SharedDoc>false</SharedDoc>
  <HLinks>
    <vt:vector size="12" baseType="variant">
      <vt:variant>
        <vt:i4>6684718</vt:i4>
      </vt:variant>
      <vt:variant>
        <vt:i4>326</vt:i4>
      </vt:variant>
      <vt:variant>
        <vt:i4>0</vt:i4>
      </vt:variant>
      <vt:variant>
        <vt:i4>5</vt:i4>
      </vt:variant>
      <vt:variant>
        <vt:lpwstr>http://www.ogp.org.uk/</vt:lpwstr>
      </vt:variant>
      <vt:variant>
        <vt:lpwstr/>
      </vt:variant>
      <vt:variant>
        <vt:i4>1638415</vt:i4>
      </vt:variant>
      <vt:variant>
        <vt:i4>323</vt:i4>
      </vt:variant>
      <vt:variant>
        <vt:i4>0</vt:i4>
      </vt:variant>
      <vt:variant>
        <vt:i4>5</vt:i4>
      </vt:variant>
      <vt:variant>
        <vt:lpwstr>http://www.epsg-registry.org/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Teh Stand</cp:lastModifiedBy>
  <cp:revision>13</cp:revision>
  <cp:lastPrinted>2019-07-22T09:15:00Z</cp:lastPrinted>
  <dcterms:created xsi:type="dcterms:W3CDTF">2019-03-13T00:15:00Z</dcterms:created>
  <dcterms:modified xsi:type="dcterms:W3CDTF">2019-07-22T09:16:00Z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ies>
</file>