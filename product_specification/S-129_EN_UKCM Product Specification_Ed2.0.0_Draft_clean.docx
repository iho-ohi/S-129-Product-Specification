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58240"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60C5F8BF"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r w:rsidR="003706EE">
                                <w:rPr>
                                  <w:rFonts w:ascii="Arial" w:hAnsi="Arial" w:cs="HelveticaNeueLT Std Med"/>
                                  <w:b/>
                                  <w:color w:val="00004C"/>
                                  <w:sz w:val="28"/>
                                  <w:szCs w:val="28"/>
                                </w:rPr>
                                <w:t>2</w:t>
                              </w:r>
                              <w:r>
                                <w:rPr>
                                  <w:rFonts w:ascii="Arial" w:hAnsi="Arial" w:cs="HelveticaNeueLT Std Med"/>
                                  <w:b/>
                                  <w:color w:val="00004C"/>
                                  <w:sz w:val="28"/>
                                  <w:szCs w:val="28"/>
                                </w:rPr>
                                <w:t>.</w:t>
                              </w:r>
                              <w:r w:rsidR="003706EE">
                                <w:rPr>
                                  <w:rFonts w:ascii="Arial" w:eastAsiaTheme="minorEastAsia" w:hAnsi="Arial" w:cs="HelveticaNeueLT Std Med"/>
                                  <w:b/>
                                  <w:color w:val="00004C"/>
                                  <w:sz w:val="28"/>
                                  <w:szCs w:val="28"/>
                                  <w:lang w:eastAsia="ko-KR"/>
                                </w:rPr>
                                <w:t>0</w:t>
                              </w:r>
                              <w:r>
                                <w:rPr>
                                  <w:rFonts w:ascii="Arial" w:hAnsi="Arial" w:cs="HelveticaNeueLT Std Med"/>
                                  <w:b/>
                                  <w:color w:val="00004C"/>
                                  <w:sz w:val="28"/>
                                  <w:szCs w:val="28"/>
                                </w:rPr>
                                <w:t>.</w:t>
                              </w:r>
                              <w:r w:rsidR="003706EE">
                                <w:rPr>
                                  <w:rFonts w:ascii="Arial" w:hAnsi="Arial" w:cs="HelveticaNeueLT Std Med"/>
                                  <w:b/>
                                  <w:color w:val="00004C"/>
                                  <w:sz w:val="28"/>
                                  <w:szCs w:val="28"/>
                                </w:rPr>
                                <w:t>0</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 xml:space="preserve">– </w:t>
                              </w:r>
                              <w:r w:rsidR="000B049A">
                                <w:rPr>
                                  <w:rFonts w:ascii="Arial" w:eastAsiaTheme="minorEastAsia" w:hAnsi="Arial" w:cs="HelveticaNeueLT Std Med"/>
                                  <w:b/>
                                  <w:color w:val="00004C"/>
                                  <w:sz w:val="28"/>
                                  <w:szCs w:val="28"/>
                                  <w:lang w:eastAsia="ko-KR"/>
                                </w:rPr>
                                <w:t>O</w:t>
                              </w:r>
                              <w:r w:rsidR="00852E14">
                                <w:rPr>
                                  <w:rFonts w:ascii="Arial" w:eastAsiaTheme="minorEastAsia" w:hAnsi="Arial" w:cs="HelveticaNeueLT Std Med"/>
                                  <w:b/>
                                  <w:color w:val="00004C"/>
                                  <w:sz w:val="28"/>
                                  <w:szCs w:val="28"/>
                                  <w:lang w:eastAsia="ko-KR"/>
                                </w:rPr>
                                <w:t>c</w:t>
                              </w:r>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58240;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60C5F8BF"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r w:rsidR="003706EE">
                          <w:rPr>
                            <w:rFonts w:ascii="Arial" w:hAnsi="Arial" w:cs="HelveticaNeueLT Std Med"/>
                            <w:b/>
                            <w:color w:val="00004C"/>
                            <w:sz w:val="28"/>
                            <w:szCs w:val="28"/>
                          </w:rPr>
                          <w:t>2</w:t>
                        </w:r>
                        <w:r>
                          <w:rPr>
                            <w:rFonts w:ascii="Arial" w:hAnsi="Arial" w:cs="HelveticaNeueLT Std Med"/>
                            <w:b/>
                            <w:color w:val="00004C"/>
                            <w:sz w:val="28"/>
                            <w:szCs w:val="28"/>
                          </w:rPr>
                          <w:t>.</w:t>
                        </w:r>
                        <w:r w:rsidR="003706EE">
                          <w:rPr>
                            <w:rFonts w:ascii="Arial" w:eastAsiaTheme="minorEastAsia" w:hAnsi="Arial" w:cs="HelveticaNeueLT Std Med"/>
                            <w:b/>
                            <w:color w:val="00004C"/>
                            <w:sz w:val="28"/>
                            <w:szCs w:val="28"/>
                            <w:lang w:eastAsia="ko-KR"/>
                          </w:rPr>
                          <w:t>0</w:t>
                        </w:r>
                        <w:r>
                          <w:rPr>
                            <w:rFonts w:ascii="Arial" w:hAnsi="Arial" w:cs="HelveticaNeueLT Std Med"/>
                            <w:b/>
                            <w:color w:val="00004C"/>
                            <w:sz w:val="28"/>
                            <w:szCs w:val="28"/>
                          </w:rPr>
                          <w:t>.</w:t>
                        </w:r>
                        <w:r w:rsidR="003706EE">
                          <w:rPr>
                            <w:rFonts w:ascii="Arial" w:hAnsi="Arial" w:cs="HelveticaNeueLT Std Med"/>
                            <w:b/>
                            <w:color w:val="00004C"/>
                            <w:sz w:val="28"/>
                            <w:szCs w:val="28"/>
                          </w:rPr>
                          <w:t>0</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 xml:space="preserve">– </w:t>
                        </w:r>
                        <w:r w:rsidR="000B049A">
                          <w:rPr>
                            <w:rFonts w:ascii="Arial" w:eastAsiaTheme="minorEastAsia" w:hAnsi="Arial" w:cs="HelveticaNeueLT Std Med"/>
                            <w:b/>
                            <w:color w:val="00004C"/>
                            <w:sz w:val="28"/>
                            <w:szCs w:val="28"/>
                            <w:lang w:eastAsia="ko-KR"/>
                          </w:rPr>
                          <w:t>O</w:t>
                        </w:r>
                        <w:r w:rsidR="00852E14">
                          <w:rPr>
                            <w:rFonts w:ascii="Arial" w:eastAsiaTheme="minorEastAsia" w:hAnsi="Arial" w:cs="HelveticaNeueLT Std Med"/>
                            <w:b/>
                            <w:color w:val="00004C"/>
                            <w:sz w:val="28"/>
                            <w:szCs w:val="28"/>
                            <w:lang w:eastAsia="ko-KR"/>
                          </w:rPr>
                          <w:t>c</w:t>
                        </w:r>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80596501"/>
      <w:bookmarkStart w:id="7" w:name="_Toc180752511"/>
      <w:r>
        <w:lastRenderedPageBreak/>
        <w:t>Document Control</w:t>
      </w:r>
      <w:bookmarkEnd w:id="0"/>
      <w:bookmarkEnd w:id="1"/>
      <w:bookmarkEnd w:id="2"/>
      <w:bookmarkEnd w:id="3"/>
      <w:bookmarkEnd w:id="4"/>
      <w:bookmarkEnd w:id="5"/>
      <w:bookmarkEnd w:id="6"/>
      <w:bookmarkEnd w:id="7"/>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38AF2E99" w:rsidR="004844E1" w:rsidRPr="00D129DC" w:rsidRDefault="00560E02" w:rsidP="004844E1">
            <w:pPr>
              <w:spacing w:after="120"/>
              <w:rPr>
                <w:rFonts w:cs="Arial"/>
                <w:szCs w:val="20"/>
              </w:rPr>
            </w:pPr>
            <w:r>
              <w:rPr>
                <w:rFonts w:cs="Arial"/>
                <w:szCs w:val="20"/>
              </w:rPr>
              <w:t>2</w:t>
            </w:r>
            <w:r w:rsidR="00432D0F">
              <w:rPr>
                <w:rFonts w:cs="Arial"/>
                <w:szCs w:val="20"/>
              </w:rPr>
              <w:t>.</w:t>
            </w:r>
            <w:r>
              <w:rPr>
                <w:rFonts w:cs="Arial"/>
                <w:szCs w:val="20"/>
              </w:rPr>
              <w:t>0</w:t>
            </w:r>
            <w:r w:rsidR="00432D0F">
              <w:rPr>
                <w:rFonts w:cs="Arial"/>
                <w:szCs w:val="20"/>
              </w:rPr>
              <w:t>.</w:t>
            </w:r>
            <w:r>
              <w:rPr>
                <w:rFonts w:cs="Arial"/>
                <w:szCs w:val="20"/>
              </w:rPr>
              <w:t>0</w:t>
            </w:r>
          </w:p>
        </w:tc>
        <w:tc>
          <w:tcPr>
            <w:tcW w:w="1170" w:type="dxa"/>
          </w:tcPr>
          <w:p w14:paraId="3467BB75" w14:textId="0345645A" w:rsidR="004844E1" w:rsidRPr="00D129DC" w:rsidRDefault="00432D0F" w:rsidP="004844E1">
            <w:pPr>
              <w:spacing w:after="120"/>
              <w:ind w:left="-1" w:firstLine="1"/>
              <w:rPr>
                <w:rFonts w:cs="Arial"/>
                <w:szCs w:val="20"/>
              </w:rPr>
            </w:pPr>
            <w:r>
              <w:rPr>
                <w:rFonts w:cs="Arial"/>
                <w:szCs w:val="20"/>
              </w:rPr>
              <w:t>Oct 2024</w:t>
            </w:r>
          </w:p>
        </w:tc>
        <w:tc>
          <w:tcPr>
            <w:tcW w:w="1545" w:type="dxa"/>
          </w:tcPr>
          <w:p w14:paraId="0A8F49EE" w14:textId="77903DF8" w:rsidR="004844E1" w:rsidRPr="00D129DC" w:rsidRDefault="00432D0F" w:rsidP="004844E1">
            <w:pPr>
              <w:spacing w:after="120"/>
              <w:ind w:firstLine="21"/>
              <w:rPr>
                <w:rFonts w:cs="Arial"/>
                <w:szCs w:val="20"/>
              </w:rPr>
            </w:pPr>
            <w:r>
              <w:rPr>
                <w:rFonts w:cs="Arial"/>
                <w:szCs w:val="20"/>
              </w:rPr>
              <w:t>S-129 PT</w:t>
            </w:r>
          </w:p>
        </w:tc>
        <w:tc>
          <w:tcPr>
            <w:tcW w:w="3855" w:type="dxa"/>
          </w:tcPr>
          <w:p w14:paraId="3613DB72" w14:textId="0830EB74" w:rsidR="004844E1" w:rsidRPr="00D129DC" w:rsidRDefault="00432D0F" w:rsidP="00B472E2">
            <w:pPr>
              <w:spacing w:after="120"/>
              <w:ind w:left="44"/>
              <w:rPr>
                <w:rFonts w:cs="Arial"/>
                <w:szCs w:val="20"/>
              </w:rPr>
            </w:pPr>
            <w:r>
              <w:rPr>
                <w:rFonts w:eastAsiaTheme="minorEastAsia" w:cs="Arial"/>
                <w:szCs w:val="20"/>
                <w:lang w:eastAsia="ko-KR"/>
              </w:rPr>
              <w:t xml:space="preserve">Changes </w:t>
            </w:r>
            <w:r>
              <w:rPr>
                <w:rFonts w:eastAsiaTheme="minorEastAsia" w:cs="Arial" w:hint="eastAsia"/>
                <w:szCs w:val="20"/>
                <w:lang w:eastAsia="ko-KR"/>
              </w:rPr>
              <w:t>based on comments made to S-129 Edition 1.</w:t>
            </w:r>
            <w:r>
              <w:rPr>
                <w:rFonts w:eastAsiaTheme="minorEastAsia" w:cs="Arial"/>
                <w:szCs w:val="20"/>
                <w:lang w:eastAsia="ko-KR"/>
              </w:rPr>
              <w:t>3</w:t>
            </w:r>
            <w:r>
              <w:rPr>
                <w:rFonts w:eastAsiaTheme="minorEastAsia" w:cs="Arial" w:hint="eastAsia"/>
                <w:szCs w:val="20"/>
                <w:lang w:eastAsia="ko-KR"/>
              </w:rPr>
              <w:t>.0</w:t>
            </w: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noProof/>
        </w:rPr>
      </w:sdtEndPr>
      <w:sdtContent>
        <w:p w14:paraId="16A54717" w14:textId="5116D978" w:rsidR="00844960"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80752511" w:history="1">
            <w:r w:rsidR="00844960" w:rsidRPr="007169A4">
              <w:rPr>
                <w:rStyle w:val="Hyperlink"/>
                <w:noProof/>
              </w:rPr>
              <w:t>Document Control</w:t>
            </w:r>
            <w:r w:rsidR="00844960">
              <w:rPr>
                <w:noProof/>
                <w:webHidden/>
              </w:rPr>
              <w:tab/>
            </w:r>
            <w:r w:rsidR="00844960">
              <w:rPr>
                <w:noProof/>
                <w:webHidden/>
              </w:rPr>
              <w:fldChar w:fldCharType="begin"/>
            </w:r>
            <w:r w:rsidR="00844960">
              <w:rPr>
                <w:noProof/>
                <w:webHidden/>
              </w:rPr>
              <w:instrText xml:space="preserve"> PAGEREF _Toc180752511 \h </w:instrText>
            </w:r>
            <w:r w:rsidR="00844960">
              <w:rPr>
                <w:noProof/>
                <w:webHidden/>
              </w:rPr>
            </w:r>
            <w:r w:rsidR="00844960">
              <w:rPr>
                <w:noProof/>
                <w:webHidden/>
              </w:rPr>
              <w:fldChar w:fldCharType="separate"/>
            </w:r>
            <w:r w:rsidR="00562FBC">
              <w:rPr>
                <w:noProof/>
                <w:webHidden/>
              </w:rPr>
              <w:t>iii</w:t>
            </w:r>
            <w:r w:rsidR="00844960">
              <w:rPr>
                <w:noProof/>
                <w:webHidden/>
              </w:rPr>
              <w:fldChar w:fldCharType="end"/>
            </w:r>
          </w:hyperlink>
        </w:p>
        <w:p w14:paraId="5DA4F507" w14:textId="7C950DA5"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2" w:history="1">
            <w:r w:rsidRPr="007169A4">
              <w:rPr>
                <w:rStyle w:val="Hyperlink"/>
                <w:noProof/>
              </w:rPr>
              <w:t>Summary of Substantive Changes</w:t>
            </w:r>
            <w:r>
              <w:rPr>
                <w:noProof/>
                <w:webHidden/>
              </w:rPr>
              <w:tab/>
            </w:r>
            <w:r>
              <w:rPr>
                <w:noProof/>
                <w:webHidden/>
              </w:rPr>
              <w:fldChar w:fldCharType="begin"/>
            </w:r>
            <w:r>
              <w:rPr>
                <w:noProof/>
                <w:webHidden/>
              </w:rPr>
              <w:instrText xml:space="preserve"> PAGEREF _Toc180752512 \h </w:instrText>
            </w:r>
            <w:r>
              <w:rPr>
                <w:noProof/>
                <w:webHidden/>
              </w:rPr>
            </w:r>
            <w:r>
              <w:rPr>
                <w:noProof/>
                <w:webHidden/>
              </w:rPr>
              <w:fldChar w:fldCharType="separate"/>
            </w:r>
            <w:r w:rsidR="00562FBC">
              <w:rPr>
                <w:noProof/>
                <w:webHidden/>
              </w:rPr>
              <w:t xml:space="preserve"> </w:t>
            </w:r>
            <w:r>
              <w:rPr>
                <w:noProof/>
                <w:webHidden/>
              </w:rPr>
              <w:fldChar w:fldCharType="end"/>
            </w:r>
          </w:hyperlink>
        </w:p>
        <w:p w14:paraId="1C58E5D0" w14:textId="1D00C6DA"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3" w:history="1">
            <w:r w:rsidRPr="007169A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Overview</w:t>
            </w:r>
            <w:r>
              <w:rPr>
                <w:noProof/>
                <w:webHidden/>
              </w:rPr>
              <w:tab/>
            </w:r>
            <w:r>
              <w:rPr>
                <w:noProof/>
                <w:webHidden/>
              </w:rPr>
              <w:fldChar w:fldCharType="begin"/>
            </w:r>
            <w:r>
              <w:rPr>
                <w:noProof/>
                <w:webHidden/>
              </w:rPr>
              <w:instrText xml:space="preserve"> PAGEREF _Toc180752513 \h </w:instrText>
            </w:r>
            <w:r>
              <w:rPr>
                <w:noProof/>
                <w:webHidden/>
              </w:rPr>
            </w:r>
            <w:r>
              <w:rPr>
                <w:noProof/>
                <w:webHidden/>
              </w:rPr>
              <w:fldChar w:fldCharType="separate"/>
            </w:r>
            <w:r w:rsidR="00562FBC">
              <w:rPr>
                <w:noProof/>
                <w:webHidden/>
              </w:rPr>
              <w:t>1</w:t>
            </w:r>
            <w:r>
              <w:rPr>
                <w:noProof/>
                <w:webHidden/>
              </w:rPr>
              <w:fldChar w:fldCharType="end"/>
            </w:r>
          </w:hyperlink>
        </w:p>
        <w:p w14:paraId="19750EFE" w14:textId="4825B6B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4" w:history="1">
            <w:r w:rsidRPr="007169A4">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_Toc180752514 \h </w:instrText>
            </w:r>
            <w:r>
              <w:rPr>
                <w:noProof/>
                <w:webHidden/>
              </w:rPr>
            </w:r>
            <w:r>
              <w:rPr>
                <w:noProof/>
                <w:webHidden/>
              </w:rPr>
              <w:fldChar w:fldCharType="separate"/>
            </w:r>
            <w:r w:rsidR="00562FBC">
              <w:rPr>
                <w:noProof/>
                <w:webHidden/>
              </w:rPr>
              <w:t>1</w:t>
            </w:r>
            <w:r>
              <w:rPr>
                <w:noProof/>
                <w:webHidden/>
              </w:rPr>
              <w:fldChar w:fldCharType="end"/>
            </w:r>
          </w:hyperlink>
        </w:p>
        <w:p w14:paraId="3ACCE31E" w14:textId="631FD6E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5" w:history="1">
            <w:r w:rsidRPr="007169A4">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_Toc180752515 \h </w:instrText>
            </w:r>
            <w:r>
              <w:rPr>
                <w:noProof/>
                <w:webHidden/>
              </w:rPr>
            </w:r>
            <w:r>
              <w:rPr>
                <w:noProof/>
                <w:webHidden/>
              </w:rPr>
              <w:fldChar w:fldCharType="separate"/>
            </w:r>
            <w:r w:rsidR="00562FBC">
              <w:rPr>
                <w:noProof/>
                <w:webHidden/>
              </w:rPr>
              <w:t>1</w:t>
            </w:r>
            <w:r>
              <w:rPr>
                <w:noProof/>
                <w:webHidden/>
              </w:rPr>
              <w:fldChar w:fldCharType="end"/>
            </w:r>
          </w:hyperlink>
        </w:p>
        <w:p w14:paraId="6131BC41" w14:textId="08C1061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6" w:history="1">
            <w:r w:rsidRPr="007169A4">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_Toc180752516 \h </w:instrText>
            </w:r>
            <w:r>
              <w:rPr>
                <w:noProof/>
                <w:webHidden/>
              </w:rPr>
            </w:r>
            <w:r>
              <w:rPr>
                <w:noProof/>
                <w:webHidden/>
              </w:rPr>
              <w:fldChar w:fldCharType="separate"/>
            </w:r>
            <w:r w:rsidR="00562FBC">
              <w:rPr>
                <w:noProof/>
                <w:webHidden/>
              </w:rPr>
              <w:t>1</w:t>
            </w:r>
            <w:r>
              <w:rPr>
                <w:noProof/>
                <w:webHidden/>
              </w:rPr>
              <w:fldChar w:fldCharType="end"/>
            </w:r>
          </w:hyperlink>
        </w:p>
        <w:p w14:paraId="4C0FF8F5" w14:textId="5433090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7" w:history="1">
            <w:r w:rsidRPr="007169A4">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Voyage monitoring</w:t>
            </w:r>
            <w:r>
              <w:rPr>
                <w:noProof/>
                <w:webHidden/>
              </w:rPr>
              <w:tab/>
            </w:r>
            <w:r>
              <w:rPr>
                <w:noProof/>
                <w:webHidden/>
              </w:rPr>
              <w:fldChar w:fldCharType="begin"/>
            </w:r>
            <w:r>
              <w:rPr>
                <w:noProof/>
                <w:webHidden/>
              </w:rPr>
              <w:instrText xml:space="preserve"> PAGEREF _Toc180752517 \h </w:instrText>
            </w:r>
            <w:r>
              <w:rPr>
                <w:noProof/>
                <w:webHidden/>
              </w:rPr>
            </w:r>
            <w:r>
              <w:rPr>
                <w:noProof/>
                <w:webHidden/>
              </w:rPr>
              <w:fldChar w:fldCharType="separate"/>
            </w:r>
            <w:r w:rsidR="00562FBC">
              <w:rPr>
                <w:noProof/>
                <w:webHidden/>
              </w:rPr>
              <w:t>2</w:t>
            </w:r>
            <w:r>
              <w:rPr>
                <w:noProof/>
                <w:webHidden/>
              </w:rPr>
              <w:fldChar w:fldCharType="end"/>
            </w:r>
          </w:hyperlink>
        </w:p>
        <w:p w14:paraId="1BCEA5B3" w14:textId="25F6EB2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8" w:history="1">
            <w:r w:rsidRPr="007169A4">
              <w:rPr>
                <w:rStyle w:val="Hyperlink"/>
                <w:noProof/>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Alerts and Indications</w:t>
            </w:r>
            <w:r>
              <w:rPr>
                <w:noProof/>
                <w:webHidden/>
              </w:rPr>
              <w:tab/>
            </w:r>
            <w:r>
              <w:rPr>
                <w:noProof/>
                <w:webHidden/>
              </w:rPr>
              <w:fldChar w:fldCharType="begin"/>
            </w:r>
            <w:r>
              <w:rPr>
                <w:noProof/>
                <w:webHidden/>
              </w:rPr>
              <w:instrText xml:space="preserve"> PAGEREF _Toc180752518 \h </w:instrText>
            </w:r>
            <w:r>
              <w:rPr>
                <w:noProof/>
                <w:webHidden/>
              </w:rPr>
            </w:r>
            <w:r>
              <w:rPr>
                <w:noProof/>
                <w:webHidden/>
              </w:rPr>
              <w:fldChar w:fldCharType="separate"/>
            </w:r>
            <w:r w:rsidR="00562FBC">
              <w:rPr>
                <w:noProof/>
                <w:webHidden/>
              </w:rPr>
              <w:t>3</w:t>
            </w:r>
            <w:r>
              <w:rPr>
                <w:noProof/>
                <w:webHidden/>
              </w:rPr>
              <w:fldChar w:fldCharType="end"/>
            </w:r>
          </w:hyperlink>
        </w:p>
        <w:p w14:paraId="61B77D92" w14:textId="261191D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9" w:history="1">
            <w:r w:rsidRPr="007169A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References</w:t>
            </w:r>
            <w:r>
              <w:rPr>
                <w:noProof/>
                <w:webHidden/>
              </w:rPr>
              <w:tab/>
            </w:r>
            <w:r>
              <w:rPr>
                <w:noProof/>
                <w:webHidden/>
              </w:rPr>
              <w:fldChar w:fldCharType="begin"/>
            </w:r>
            <w:r>
              <w:rPr>
                <w:noProof/>
                <w:webHidden/>
              </w:rPr>
              <w:instrText xml:space="preserve"> PAGEREF _Toc180752519 \h </w:instrText>
            </w:r>
            <w:r>
              <w:rPr>
                <w:noProof/>
                <w:webHidden/>
              </w:rPr>
            </w:r>
            <w:r>
              <w:rPr>
                <w:noProof/>
                <w:webHidden/>
              </w:rPr>
              <w:fldChar w:fldCharType="separate"/>
            </w:r>
            <w:r w:rsidR="00562FBC">
              <w:rPr>
                <w:noProof/>
                <w:webHidden/>
              </w:rPr>
              <w:t>3</w:t>
            </w:r>
            <w:r>
              <w:rPr>
                <w:noProof/>
                <w:webHidden/>
              </w:rPr>
              <w:fldChar w:fldCharType="end"/>
            </w:r>
          </w:hyperlink>
        </w:p>
        <w:p w14:paraId="5759370F" w14:textId="5A7D768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0" w:history="1">
            <w:r w:rsidRPr="007169A4">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Normative</w:t>
            </w:r>
            <w:r>
              <w:rPr>
                <w:noProof/>
                <w:webHidden/>
              </w:rPr>
              <w:tab/>
            </w:r>
            <w:r>
              <w:rPr>
                <w:noProof/>
                <w:webHidden/>
              </w:rPr>
              <w:fldChar w:fldCharType="begin"/>
            </w:r>
            <w:r>
              <w:rPr>
                <w:noProof/>
                <w:webHidden/>
              </w:rPr>
              <w:instrText xml:space="preserve"> PAGEREF _Toc180752520 \h </w:instrText>
            </w:r>
            <w:r>
              <w:rPr>
                <w:noProof/>
                <w:webHidden/>
              </w:rPr>
            </w:r>
            <w:r>
              <w:rPr>
                <w:noProof/>
                <w:webHidden/>
              </w:rPr>
              <w:fldChar w:fldCharType="separate"/>
            </w:r>
            <w:r w:rsidR="00562FBC">
              <w:rPr>
                <w:noProof/>
                <w:webHidden/>
              </w:rPr>
              <w:t>3</w:t>
            </w:r>
            <w:r>
              <w:rPr>
                <w:noProof/>
                <w:webHidden/>
              </w:rPr>
              <w:fldChar w:fldCharType="end"/>
            </w:r>
          </w:hyperlink>
        </w:p>
        <w:p w14:paraId="14A21F4E" w14:textId="6ED41A8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1" w:history="1">
            <w:r w:rsidRPr="007169A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Definitions and Abbreviations</w:t>
            </w:r>
            <w:r>
              <w:rPr>
                <w:noProof/>
                <w:webHidden/>
              </w:rPr>
              <w:tab/>
            </w:r>
            <w:r>
              <w:rPr>
                <w:noProof/>
                <w:webHidden/>
              </w:rPr>
              <w:fldChar w:fldCharType="begin"/>
            </w:r>
            <w:r>
              <w:rPr>
                <w:noProof/>
                <w:webHidden/>
              </w:rPr>
              <w:instrText xml:space="preserve"> PAGEREF _Toc180752521 \h </w:instrText>
            </w:r>
            <w:r>
              <w:rPr>
                <w:noProof/>
                <w:webHidden/>
              </w:rPr>
            </w:r>
            <w:r>
              <w:rPr>
                <w:noProof/>
                <w:webHidden/>
              </w:rPr>
              <w:fldChar w:fldCharType="separate"/>
            </w:r>
            <w:r w:rsidR="00562FBC">
              <w:rPr>
                <w:noProof/>
                <w:webHidden/>
              </w:rPr>
              <w:t>4</w:t>
            </w:r>
            <w:r>
              <w:rPr>
                <w:noProof/>
                <w:webHidden/>
              </w:rPr>
              <w:fldChar w:fldCharType="end"/>
            </w:r>
          </w:hyperlink>
        </w:p>
        <w:p w14:paraId="2A97B98C" w14:textId="6AE96A7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2" w:history="1">
            <w:r w:rsidRPr="007169A4">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Language</w:t>
            </w:r>
            <w:r>
              <w:rPr>
                <w:noProof/>
                <w:webHidden/>
              </w:rPr>
              <w:tab/>
            </w:r>
            <w:r>
              <w:rPr>
                <w:noProof/>
                <w:webHidden/>
              </w:rPr>
              <w:fldChar w:fldCharType="begin"/>
            </w:r>
            <w:r>
              <w:rPr>
                <w:noProof/>
                <w:webHidden/>
              </w:rPr>
              <w:instrText xml:space="preserve"> PAGEREF _Toc180752522 \h </w:instrText>
            </w:r>
            <w:r>
              <w:rPr>
                <w:noProof/>
                <w:webHidden/>
              </w:rPr>
            </w:r>
            <w:r>
              <w:rPr>
                <w:noProof/>
                <w:webHidden/>
              </w:rPr>
              <w:fldChar w:fldCharType="separate"/>
            </w:r>
            <w:r w:rsidR="00562FBC">
              <w:rPr>
                <w:noProof/>
                <w:webHidden/>
              </w:rPr>
              <w:t>4</w:t>
            </w:r>
            <w:r>
              <w:rPr>
                <w:noProof/>
                <w:webHidden/>
              </w:rPr>
              <w:fldChar w:fldCharType="end"/>
            </w:r>
          </w:hyperlink>
        </w:p>
        <w:p w14:paraId="19B5EAE8" w14:textId="02364CE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3" w:history="1">
            <w:r w:rsidRPr="007169A4">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and Definitions</w:t>
            </w:r>
            <w:r>
              <w:rPr>
                <w:noProof/>
                <w:webHidden/>
              </w:rPr>
              <w:tab/>
            </w:r>
            <w:r>
              <w:rPr>
                <w:noProof/>
                <w:webHidden/>
              </w:rPr>
              <w:fldChar w:fldCharType="begin"/>
            </w:r>
            <w:r>
              <w:rPr>
                <w:noProof/>
                <w:webHidden/>
              </w:rPr>
              <w:instrText xml:space="preserve"> PAGEREF _Toc180752523 \h </w:instrText>
            </w:r>
            <w:r>
              <w:rPr>
                <w:noProof/>
                <w:webHidden/>
              </w:rPr>
            </w:r>
            <w:r>
              <w:rPr>
                <w:noProof/>
                <w:webHidden/>
              </w:rPr>
              <w:fldChar w:fldCharType="separate"/>
            </w:r>
            <w:r w:rsidR="00562FBC">
              <w:rPr>
                <w:noProof/>
                <w:webHidden/>
              </w:rPr>
              <w:t>4</w:t>
            </w:r>
            <w:r>
              <w:rPr>
                <w:noProof/>
                <w:webHidden/>
              </w:rPr>
              <w:fldChar w:fldCharType="end"/>
            </w:r>
          </w:hyperlink>
        </w:p>
        <w:p w14:paraId="73017ED9" w14:textId="2B4397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4" w:history="1">
            <w:r w:rsidRPr="007169A4">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Abbreviations</w:t>
            </w:r>
            <w:r>
              <w:rPr>
                <w:noProof/>
                <w:webHidden/>
              </w:rPr>
              <w:tab/>
            </w:r>
            <w:r>
              <w:rPr>
                <w:noProof/>
                <w:webHidden/>
              </w:rPr>
              <w:fldChar w:fldCharType="begin"/>
            </w:r>
            <w:r>
              <w:rPr>
                <w:noProof/>
                <w:webHidden/>
              </w:rPr>
              <w:instrText xml:space="preserve"> PAGEREF _Toc180752524 \h </w:instrText>
            </w:r>
            <w:r>
              <w:rPr>
                <w:noProof/>
                <w:webHidden/>
              </w:rPr>
            </w:r>
            <w:r>
              <w:rPr>
                <w:noProof/>
                <w:webHidden/>
              </w:rPr>
              <w:fldChar w:fldCharType="separate"/>
            </w:r>
            <w:r w:rsidR="00562FBC">
              <w:rPr>
                <w:noProof/>
                <w:webHidden/>
              </w:rPr>
              <w:t>6</w:t>
            </w:r>
            <w:r>
              <w:rPr>
                <w:noProof/>
                <w:webHidden/>
              </w:rPr>
              <w:fldChar w:fldCharType="end"/>
            </w:r>
          </w:hyperlink>
        </w:p>
        <w:p w14:paraId="1B6C505B" w14:textId="35D46A8B"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5" w:history="1">
            <w:r w:rsidRPr="007169A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Description</w:t>
            </w:r>
            <w:r>
              <w:rPr>
                <w:noProof/>
                <w:webHidden/>
              </w:rPr>
              <w:tab/>
            </w:r>
            <w:r>
              <w:rPr>
                <w:noProof/>
                <w:webHidden/>
              </w:rPr>
              <w:fldChar w:fldCharType="begin"/>
            </w:r>
            <w:r>
              <w:rPr>
                <w:noProof/>
                <w:webHidden/>
              </w:rPr>
              <w:instrText xml:space="preserve"> PAGEREF _Toc180752525 \h </w:instrText>
            </w:r>
            <w:r>
              <w:rPr>
                <w:noProof/>
                <w:webHidden/>
              </w:rPr>
            </w:r>
            <w:r>
              <w:rPr>
                <w:noProof/>
                <w:webHidden/>
              </w:rPr>
              <w:fldChar w:fldCharType="separate"/>
            </w:r>
            <w:r w:rsidR="00562FBC">
              <w:rPr>
                <w:noProof/>
                <w:webHidden/>
              </w:rPr>
              <w:t>6</w:t>
            </w:r>
            <w:r>
              <w:rPr>
                <w:noProof/>
                <w:webHidden/>
              </w:rPr>
              <w:fldChar w:fldCharType="end"/>
            </w:r>
          </w:hyperlink>
        </w:p>
        <w:p w14:paraId="255380E9" w14:textId="21756D7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6" w:history="1">
            <w:r w:rsidRPr="007169A4">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S-129 General Data Product Description</w:t>
            </w:r>
            <w:r>
              <w:rPr>
                <w:noProof/>
                <w:webHidden/>
              </w:rPr>
              <w:tab/>
            </w:r>
            <w:r>
              <w:rPr>
                <w:noProof/>
                <w:webHidden/>
              </w:rPr>
              <w:fldChar w:fldCharType="begin"/>
            </w:r>
            <w:r>
              <w:rPr>
                <w:noProof/>
                <w:webHidden/>
              </w:rPr>
              <w:instrText xml:space="preserve"> PAGEREF _Toc180752526 \h </w:instrText>
            </w:r>
            <w:r>
              <w:rPr>
                <w:noProof/>
                <w:webHidden/>
              </w:rPr>
            </w:r>
            <w:r>
              <w:rPr>
                <w:noProof/>
                <w:webHidden/>
              </w:rPr>
              <w:fldChar w:fldCharType="separate"/>
            </w:r>
            <w:r w:rsidR="00562FBC">
              <w:rPr>
                <w:noProof/>
                <w:webHidden/>
              </w:rPr>
              <w:t>6</w:t>
            </w:r>
            <w:r>
              <w:rPr>
                <w:noProof/>
                <w:webHidden/>
              </w:rPr>
              <w:fldChar w:fldCharType="end"/>
            </w:r>
          </w:hyperlink>
        </w:p>
        <w:p w14:paraId="0F8539EC" w14:textId="364EAFE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7" w:history="1">
            <w:r w:rsidRPr="007169A4">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Specification Metadata</w:t>
            </w:r>
            <w:r>
              <w:rPr>
                <w:noProof/>
                <w:webHidden/>
              </w:rPr>
              <w:tab/>
            </w:r>
            <w:r>
              <w:rPr>
                <w:noProof/>
                <w:webHidden/>
              </w:rPr>
              <w:fldChar w:fldCharType="begin"/>
            </w:r>
            <w:r>
              <w:rPr>
                <w:noProof/>
                <w:webHidden/>
              </w:rPr>
              <w:instrText xml:space="preserve"> PAGEREF _Toc180752527 \h </w:instrText>
            </w:r>
            <w:r>
              <w:rPr>
                <w:noProof/>
                <w:webHidden/>
              </w:rPr>
            </w:r>
            <w:r>
              <w:rPr>
                <w:noProof/>
                <w:webHidden/>
              </w:rPr>
              <w:fldChar w:fldCharType="separate"/>
            </w:r>
            <w:r w:rsidR="00562FBC">
              <w:rPr>
                <w:noProof/>
                <w:webHidden/>
              </w:rPr>
              <w:t>7</w:t>
            </w:r>
            <w:r>
              <w:rPr>
                <w:noProof/>
                <w:webHidden/>
              </w:rPr>
              <w:fldChar w:fldCharType="end"/>
            </w:r>
          </w:hyperlink>
        </w:p>
        <w:p w14:paraId="050BCCF5" w14:textId="4B869CCC"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8" w:history="1">
            <w:r w:rsidRPr="007169A4">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IHO Product Specification Maintenance</w:t>
            </w:r>
            <w:r>
              <w:rPr>
                <w:noProof/>
                <w:webHidden/>
              </w:rPr>
              <w:tab/>
            </w:r>
            <w:r>
              <w:rPr>
                <w:noProof/>
                <w:webHidden/>
              </w:rPr>
              <w:fldChar w:fldCharType="begin"/>
            </w:r>
            <w:r>
              <w:rPr>
                <w:noProof/>
                <w:webHidden/>
              </w:rPr>
              <w:instrText xml:space="preserve"> PAGEREF _Toc180752528 \h </w:instrText>
            </w:r>
            <w:r>
              <w:rPr>
                <w:noProof/>
                <w:webHidden/>
              </w:rPr>
            </w:r>
            <w:r>
              <w:rPr>
                <w:noProof/>
                <w:webHidden/>
              </w:rPr>
              <w:fldChar w:fldCharType="separate"/>
            </w:r>
            <w:r w:rsidR="00562FBC">
              <w:rPr>
                <w:noProof/>
                <w:webHidden/>
              </w:rPr>
              <w:t>8</w:t>
            </w:r>
            <w:r>
              <w:rPr>
                <w:noProof/>
                <w:webHidden/>
              </w:rPr>
              <w:fldChar w:fldCharType="end"/>
            </w:r>
          </w:hyperlink>
        </w:p>
        <w:p w14:paraId="30C28BA7" w14:textId="7D7C198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9" w:history="1">
            <w:r w:rsidRPr="007169A4">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Scope</w:t>
            </w:r>
            <w:r>
              <w:rPr>
                <w:noProof/>
                <w:webHidden/>
              </w:rPr>
              <w:tab/>
            </w:r>
            <w:r>
              <w:rPr>
                <w:noProof/>
                <w:webHidden/>
              </w:rPr>
              <w:fldChar w:fldCharType="begin"/>
            </w:r>
            <w:r>
              <w:rPr>
                <w:noProof/>
                <w:webHidden/>
              </w:rPr>
              <w:instrText xml:space="preserve"> PAGEREF _Toc180752529 \h </w:instrText>
            </w:r>
            <w:r>
              <w:rPr>
                <w:noProof/>
                <w:webHidden/>
              </w:rPr>
            </w:r>
            <w:r>
              <w:rPr>
                <w:noProof/>
                <w:webHidden/>
              </w:rPr>
              <w:fldChar w:fldCharType="separate"/>
            </w:r>
            <w:r w:rsidR="00562FBC">
              <w:rPr>
                <w:noProof/>
                <w:webHidden/>
              </w:rPr>
              <w:t>8</w:t>
            </w:r>
            <w:r>
              <w:rPr>
                <w:noProof/>
                <w:webHidden/>
              </w:rPr>
              <w:fldChar w:fldCharType="end"/>
            </w:r>
          </w:hyperlink>
        </w:p>
        <w:p w14:paraId="3274456F" w14:textId="3758475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0" w:history="1">
            <w:r w:rsidRPr="007169A4">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Identification</w:t>
            </w:r>
            <w:r>
              <w:rPr>
                <w:noProof/>
                <w:webHidden/>
              </w:rPr>
              <w:tab/>
            </w:r>
            <w:r>
              <w:rPr>
                <w:noProof/>
                <w:webHidden/>
              </w:rPr>
              <w:fldChar w:fldCharType="begin"/>
            </w:r>
            <w:r>
              <w:rPr>
                <w:noProof/>
                <w:webHidden/>
              </w:rPr>
              <w:instrText xml:space="preserve"> PAGEREF _Toc180752530 \h </w:instrText>
            </w:r>
            <w:r>
              <w:rPr>
                <w:noProof/>
                <w:webHidden/>
              </w:rPr>
            </w:r>
            <w:r>
              <w:rPr>
                <w:noProof/>
                <w:webHidden/>
              </w:rPr>
              <w:fldChar w:fldCharType="separate"/>
            </w:r>
            <w:r w:rsidR="00562FBC">
              <w:rPr>
                <w:noProof/>
                <w:webHidden/>
              </w:rPr>
              <w:t>9</w:t>
            </w:r>
            <w:r>
              <w:rPr>
                <w:noProof/>
                <w:webHidden/>
              </w:rPr>
              <w:fldChar w:fldCharType="end"/>
            </w:r>
          </w:hyperlink>
        </w:p>
        <w:p w14:paraId="31987CE8" w14:textId="0B2DC4BC"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1" w:history="1">
            <w:r w:rsidRPr="007169A4">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Content and Structure</w:t>
            </w:r>
            <w:r>
              <w:rPr>
                <w:noProof/>
                <w:webHidden/>
              </w:rPr>
              <w:tab/>
            </w:r>
            <w:r>
              <w:rPr>
                <w:noProof/>
                <w:webHidden/>
              </w:rPr>
              <w:fldChar w:fldCharType="begin"/>
            </w:r>
            <w:r>
              <w:rPr>
                <w:noProof/>
                <w:webHidden/>
              </w:rPr>
              <w:instrText xml:space="preserve"> PAGEREF _Toc180752531 \h </w:instrText>
            </w:r>
            <w:r>
              <w:rPr>
                <w:noProof/>
                <w:webHidden/>
              </w:rPr>
            </w:r>
            <w:r>
              <w:rPr>
                <w:noProof/>
                <w:webHidden/>
              </w:rPr>
              <w:fldChar w:fldCharType="separate"/>
            </w:r>
            <w:r w:rsidR="00562FBC">
              <w:rPr>
                <w:noProof/>
                <w:webHidden/>
              </w:rPr>
              <w:t>9</w:t>
            </w:r>
            <w:r>
              <w:rPr>
                <w:noProof/>
                <w:webHidden/>
              </w:rPr>
              <w:fldChar w:fldCharType="end"/>
            </w:r>
          </w:hyperlink>
        </w:p>
        <w:p w14:paraId="41FC91FE" w14:textId="57FF763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2" w:history="1">
            <w:r w:rsidRPr="007169A4">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_Toc180752532 \h </w:instrText>
            </w:r>
            <w:r>
              <w:rPr>
                <w:noProof/>
                <w:webHidden/>
              </w:rPr>
            </w:r>
            <w:r>
              <w:rPr>
                <w:noProof/>
                <w:webHidden/>
              </w:rPr>
              <w:fldChar w:fldCharType="separate"/>
            </w:r>
            <w:r w:rsidR="00562FBC">
              <w:rPr>
                <w:noProof/>
                <w:webHidden/>
              </w:rPr>
              <w:t>9</w:t>
            </w:r>
            <w:r>
              <w:rPr>
                <w:noProof/>
                <w:webHidden/>
              </w:rPr>
              <w:fldChar w:fldCharType="end"/>
            </w:r>
          </w:hyperlink>
        </w:p>
        <w:p w14:paraId="1179A294" w14:textId="7D50F4D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3" w:history="1">
            <w:r w:rsidRPr="007169A4">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Application Schema</w:t>
            </w:r>
            <w:r>
              <w:rPr>
                <w:noProof/>
                <w:webHidden/>
              </w:rPr>
              <w:tab/>
            </w:r>
            <w:r>
              <w:rPr>
                <w:noProof/>
                <w:webHidden/>
              </w:rPr>
              <w:fldChar w:fldCharType="begin"/>
            </w:r>
            <w:r>
              <w:rPr>
                <w:noProof/>
                <w:webHidden/>
              </w:rPr>
              <w:instrText xml:space="preserve"> PAGEREF _Toc180752533 \h </w:instrText>
            </w:r>
            <w:r>
              <w:rPr>
                <w:noProof/>
                <w:webHidden/>
              </w:rPr>
            </w:r>
            <w:r>
              <w:rPr>
                <w:noProof/>
                <w:webHidden/>
              </w:rPr>
              <w:fldChar w:fldCharType="separate"/>
            </w:r>
            <w:r w:rsidR="00562FBC">
              <w:rPr>
                <w:noProof/>
                <w:webHidden/>
              </w:rPr>
              <w:t>13</w:t>
            </w:r>
            <w:r>
              <w:rPr>
                <w:noProof/>
                <w:webHidden/>
              </w:rPr>
              <w:fldChar w:fldCharType="end"/>
            </w:r>
          </w:hyperlink>
        </w:p>
        <w:p w14:paraId="025ED16D" w14:textId="6777FE33"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4" w:history="1">
            <w:r w:rsidRPr="007169A4">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Catalogue</w:t>
            </w:r>
            <w:r>
              <w:rPr>
                <w:noProof/>
                <w:webHidden/>
              </w:rPr>
              <w:tab/>
            </w:r>
            <w:r>
              <w:rPr>
                <w:noProof/>
                <w:webHidden/>
              </w:rPr>
              <w:fldChar w:fldCharType="begin"/>
            </w:r>
            <w:r>
              <w:rPr>
                <w:noProof/>
                <w:webHidden/>
              </w:rPr>
              <w:instrText xml:space="preserve"> PAGEREF _Toc180752534 \h </w:instrText>
            </w:r>
            <w:r>
              <w:rPr>
                <w:noProof/>
                <w:webHidden/>
              </w:rPr>
            </w:r>
            <w:r>
              <w:rPr>
                <w:noProof/>
                <w:webHidden/>
              </w:rPr>
              <w:fldChar w:fldCharType="separate"/>
            </w:r>
            <w:r w:rsidR="00562FBC">
              <w:rPr>
                <w:noProof/>
                <w:webHidden/>
              </w:rPr>
              <w:t>22</w:t>
            </w:r>
            <w:r>
              <w:rPr>
                <w:noProof/>
                <w:webHidden/>
              </w:rPr>
              <w:fldChar w:fldCharType="end"/>
            </w:r>
          </w:hyperlink>
        </w:p>
        <w:p w14:paraId="0A94E4EB" w14:textId="55F98DE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5" w:history="1">
            <w:r w:rsidRPr="007169A4">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_Toc180752535 \h </w:instrText>
            </w:r>
            <w:r>
              <w:rPr>
                <w:noProof/>
                <w:webHidden/>
              </w:rPr>
            </w:r>
            <w:r>
              <w:rPr>
                <w:noProof/>
                <w:webHidden/>
              </w:rPr>
              <w:fldChar w:fldCharType="separate"/>
            </w:r>
            <w:r w:rsidR="00562FBC">
              <w:rPr>
                <w:noProof/>
                <w:webHidden/>
              </w:rPr>
              <w:t>22</w:t>
            </w:r>
            <w:r>
              <w:rPr>
                <w:noProof/>
                <w:webHidden/>
              </w:rPr>
              <w:fldChar w:fldCharType="end"/>
            </w:r>
          </w:hyperlink>
        </w:p>
        <w:p w14:paraId="0D1EC632" w14:textId="02C2C4E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6" w:history="1">
            <w:r w:rsidRPr="007169A4">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_Toc180752536 \h </w:instrText>
            </w:r>
            <w:r>
              <w:rPr>
                <w:noProof/>
                <w:webHidden/>
              </w:rPr>
            </w:r>
            <w:r>
              <w:rPr>
                <w:noProof/>
                <w:webHidden/>
              </w:rPr>
              <w:fldChar w:fldCharType="separate"/>
            </w:r>
            <w:r w:rsidR="00562FBC">
              <w:rPr>
                <w:noProof/>
                <w:webHidden/>
              </w:rPr>
              <w:t>23</w:t>
            </w:r>
            <w:r>
              <w:rPr>
                <w:noProof/>
                <w:webHidden/>
              </w:rPr>
              <w:fldChar w:fldCharType="end"/>
            </w:r>
          </w:hyperlink>
        </w:p>
        <w:p w14:paraId="70A626D2" w14:textId="1B01D91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7" w:history="1">
            <w:r w:rsidRPr="007169A4">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Units of measure</w:t>
            </w:r>
            <w:r>
              <w:rPr>
                <w:noProof/>
                <w:webHidden/>
              </w:rPr>
              <w:tab/>
            </w:r>
            <w:r>
              <w:rPr>
                <w:noProof/>
                <w:webHidden/>
              </w:rPr>
              <w:fldChar w:fldCharType="begin"/>
            </w:r>
            <w:r>
              <w:rPr>
                <w:noProof/>
                <w:webHidden/>
              </w:rPr>
              <w:instrText xml:space="preserve"> PAGEREF _Toc180752537 \h </w:instrText>
            </w:r>
            <w:r>
              <w:rPr>
                <w:noProof/>
                <w:webHidden/>
              </w:rPr>
            </w:r>
            <w:r>
              <w:rPr>
                <w:noProof/>
                <w:webHidden/>
              </w:rPr>
              <w:fldChar w:fldCharType="separate"/>
            </w:r>
            <w:r w:rsidR="00562FBC">
              <w:rPr>
                <w:noProof/>
                <w:webHidden/>
              </w:rPr>
              <w:t>24</w:t>
            </w:r>
            <w:r>
              <w:rPr>
                <w:noProof/>
                <w:webHidden/>
              </w:rPr>
              <w:fldChar w:fldCharType="end"/>
            </w:r>
          </w:hyperlink>
        </w:p>
        <w:p w14:paraId="312C3FDA" w14:textId="51B3EA99"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8" w:history="1">
            <w:r w:rsidRPr="007169A4">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Types</w:t>
            </w:r>
            <w:r>
              <w:rPr>
                <w:noProof/>
                <w:webHidden/>
              </w:rPr>
              <w:tab/>
            </w:r>
            <w:r>
              <w:rPr>
                <w:noProof/>
                <w:webHidden/>
              </w:rPr>
              <w:fldChar w:fldCharType="begin"/>
            </w:r>
            <w:r>
              <w:rPr>
                <w:noProof/>
                <w:webHidden/>
              </w:rPr>
              <w:instrText xml:space="preserve"> PAGEREF _Toc180752538 \h </w:instrText>
            </w:r>
            <w:r>
              <w:rPr>
                <w:noProof/>
                <w:webHidden/>
              </w:rPr>
            </w:r>
            <w:r>
              <w:rPr>
                <w:noProof/>
                <w:webHidden/>
              </w:rPr>
              <w:fldChar w:fldCharType="separate"/>
            </w:r>
            <w:r w:rsidR="00562FBC">
              <w:rPr>
                <w:noProof/>
                <w:webHidden/>
              </w:rPr>
              <w:t>24</w:t>
            </w:r>
            <w:r>
              <w:rPr>
                <w:noProof/>
                <w:webHidden/>
              </w:rPr>
              <w:fldChar w:fldCharType="end"/>
            </w:r>
          </w:hyperlink>
        </w:p>
        <w:p w14:paraId="099A60FF" w14:textId="5619DC79"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9" w:history="1">
            <w:r w:rsidRPr="007169A4">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Loading and Unloading</w:t>
            </w:r>
            <w:r>
              <w:rPr>
                <w:noProof/>
                <w:webHidden/>
              </w:rPr>
              <w:tab/>
            </w:r>
            <w:r>
              <w:rPr>
                <w:noProof/>
                <w:webHidden/>
              </w:rPr>
              <w:fldChar w:fldCharType="begin"/>
            </w:r>
            <w:r>
              <w:rPr>
                <w:noProof/>
                <w:webHidden/>
              </w:rPr>
              <w:instrText xml:space="preserve"> PAGEREF _Toc180752539 \h </w:instrText>
            </w:r>
            <w:r>
              <w:rPr>
                <w:noProof/>
                <w:webHidden/>
              </w:rPr>
            </w:r>
            <w:r>
              <w:rPr>
                <w:noProof/>
                <w:webHidden/>
              </w:rPr>
              <w:fldChar w:fldCharType="separate"/>
            </w:r>
            <w:r w:rsidR="00562FBC">
              <w:rPr>
                <w:noProof/>
                <w:webHidden/>
              </w:rPr>
              <w:t>24</w:t>
            </w:r>
            <w:r>
              <w:rPr>
                <w:noProof/>
                <w:webHidden/>
              </w:rPr>
              <w:fldChar w:fldCharType="end"/>
            </w:r>
          </w:hyperlink>
        </w:p>
        <w:p w14:paraId="0287BF1A" w14:textId="6753AD2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0" w:history="1">
            <w:r w:rsidRPr="007169A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Geometry</w:t>
            </w:r>
            <w:r>
              <w:rPr>
                <w:noProof/>
                <w:webHidden/>
              </w:rPr>
              <w:tab/>
            </w:r>
            <w:r>
              <w:rPr>
                <w:noProof/>
                <w:webHidden/>
              </w:rPr>
              <w:fldChar w:fldCharType="begin"/>
            </w:r>
            <w:r>
              <w:rPr>
                <w:noProof/>
                <w:webHidden/>
              </w:rPr>
              <w:instrText xml:space="preserve"> PAGEREF _Toc180752540 \h </w:instrText>
            </w:r>
            <w:r>
              <w:rPr>
                <w:noProof/>
                <w:webHidden/>
              </w:rPr>
            </w:r>
            <w:r>
              <w:rPr>
                <w:noProof/>
                <w:webHidden/>
              </w:rPr>
              <w:fldChar w:fldCharType="separate"/>
            </w:r>
            <w:r w:rsidR="00562FBC">
              <w:rPr>
                <w:noProof/>
                <w:webHidden/>
              </w:rPr>
              <w:t>25</w:t>
            </w:r>
            <w:r>
              <w:rPr>
                <w:noProof/>
                <w:webHidden/>
              </w:rPr>
              <w:fldChar w:fldCharType="end"/>
            </w:r>
          </w:hyperlink>
        </w:p>
        <w:p w14:paraId="2CBAFF38" w14:textId="37C5974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1" w:history="1">
            <w:r w:rsidRPr="007169A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Coordinate Reference Systems (CRS)</w:t>
            </w:r>
            <w:r>
              <w:rPr>
                <w:noProof/>
                <w:webHidden/>
              </w:rPr>
              <w:tab/>
            </w:r>
            <w:r>
              <w:rPr>
                <w:noProof/>
                <w:webHidden/>
              </w:rPr>
              <w:fldChar w:fldCharType="begin"/>
            </w:r>
            <w:r>
              <w:rPr>
                <w:noProof/>
                <w:webHidden/>
              </w:rPr>
              <w:instrText xml:space="preserve"> PAGEREF _Toc180752541 \h </w:instrText>
            </w:r>
            <w:r>
              <w:rPr>
                <w:noProof/>
                <w:webHidden/>
              </w:rPr>
            </w:r>
            <w:r>
              <w:rPr>
                <w:noProof/>
                <w:webHidden/>
              </w:rPr>
              <w:fldChar w:fldCharType="separate"/>
            </w:r>
            <w:r w:rsidR="00562FBC">
              <w:rPr>
                <w:noProof/>
                <w:webHidden/>
              </w:rPr>
              <w:t>25</w:t>
            </w:r>
            <w:r>
              <w:rPr>
                <w:noProof/>
                <w:webHidden/>
              </w:rPr>
              <w:fldChar w:fldCharType="end"/>
            </w:r>
          </w:hyperlink>
        </w:p>
        <w:p w14:paraId="1CDDD8B8" w14:textId="69BF508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2" w:history="1">
            <w:r w:rsidRPr="007169A4">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_Toc180752542 \h </w:instrText>
            </w:r>
            <w:r>
              <w:rPr>
                <w:noProof/>
                <w:webHidden/>
              </w:rPr>
            </w:r>
            <w:r>
              <w:rPr>
                <w:noProof/>
                <w:webHidden/>
              </w:rPr>
              <w:fldChar w:fldCharType="separate"/>
            </w:r>
            <w:r w:rsidR="00562FBC">
              <w:rPr>
                <w:noProof/>
                <w:webHidden/>
              </w:rPr>
              <w:t>25</w:t>
            </w:r>
            <w:r>
              <w:rPr>
                <w:noProof/>
                <w:webHidden/>
              </w:rPr>
              <w:fldChar w:fldCharType="end"/>
            </w:r>
          </w:hyperlink>
        </w:p>
        <w:p w14:paraId="05CFDF5E" w14:textId="64FDC52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3" w:history="1">
            <w:r w:rsidRPr="007169A4">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Horizontal Reference System</w:t>
            </w:r>
            <w:r>
              <w:rPr>
                <w:noProof/>
                <w:webHidden/>
              </w:rPr>
              <w:tab/>
            </w:r>
            <w:r>
              <w:rPr>
                <w:noProof/>
                <w:webHidden/>
              </w:rPr>
              <w:fldChar w:fldCharType="begin"/>
            </w:r>
            <w:r>
              <w:rPr>
                <w:noProof/>
                <w:webHidden/>
              </w:rPr>
              <w:instrText xml:space="preserve"> PAGEREF _Toc180752543 \h </w:instrText>
            </w:r>
            <w:r>
              <w:rPr>
                <w:noProof/>
                <w:webHidden/>
              </w:rPr>
            </w:r>
            <w:r>
              <w:rPr>
                <w:noProof/>
                <w:webHidden/>
              </w:rPr>
              <w:fldChar w:fldCharType="separate"/>
            </w:r>
            <w:r w:rsidR="00562FBC">
              <w:rPr>
                <w:noProof/>
                <w:webHidden/>
              </w:rPr>
              <w:t>25</w:t>
            </w:r>
            <w:r>
              <w:rPr>
                <w:noProof/>
                <w:webHidden/>
              </w:rPr>
              <w:fldChar w:fldCharType="end"/>
            </w:r>
          </w:hyperlink>
        </w:p>
        <w:p w14:paraId="12B8C86E" w14:textId="502F4EE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4" w:history="1">
            <w:r w:rsidRPr="007169A4">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Vertical Reference System</w:t>
            </w:r>
            <w:r>
              <w:rPr>
                <w:noProof/>
                <w:webHidden/>
              </w:rPr>
              <w:tab/>
            </w:r>
            <w:r>
              <w:rPr>
                <w:noProof/>
                <w:webHidden/>
              </w:rPr>
              <w:fldChar w:fldCharType="begin"/>
            </w:r>
            <w:r>
              <w:rPr>
                <w:noProof/>
                <w:webHidden/>
              </w:rPr>
              <w:instrText xml:space="preserve"> PAGEREF _Toc180752544 \h </w:instrText>
            </w:r>
            <w:r>
              <w:rPr>
                <w:noProof/>
                <w:webHidden/>
              </w:rPr>
            </w:r>
            <w:r>
              <w:rPr>
                <w:noProof/>
                <w:webHidden/>
              </w:rPr>
              <w:fldChar w:fldCharType="separate"/>
            </w:r>
            <w:r w:rsidR="00562FBC">
              <w:rPr>
                <w:noProof/>
                <w:webHidden/>
              </w:rPr>
              <w:t>25</w:t>
            </w:r>
            <w:r>
              <w:rPr>
                <w:noProof/>
                <w:webHidden/>
              </w:rPr>
              <w:fldChar w:fldCharType="end"/>
            </w:r>
          </w:hyperlink>
        </w:p>
        <w:p w14:paraId="55EDEF0A" w14:textId="0B700E1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5" w:history="1">
            <w:r w:rsidRPr="007169A4">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Temporal Reference System</w:t>
            </w:r>
            <w:r>
              <w:rPr>
                <w:noProof/>
                <w:webHidden/>
              </w:rPr>
              <w:tab/>
            </w:r>
            <w:r>
              <w:rPr>
                <w:noProof/>
                <w:webHidden/>
              </w:rPr>
              <w:fldChar w:fldCharType="begin"/>
            </w:r>
            <w:r>
              <w:rPr>
                <w:noProof/>
                <w:webHidden/>
              </w:rPr>
              <w:instrText xml:space="preserve"> PAGEREF _Toc180752545 \h </w:instrText>
            </w:r>
            <w:r>
              <w:rPr>
                <w:noProof/>
                <w:webHidden/>
              </w:rPr>
            </w:r>
            <w:r>
              <w:rPr>
                <w:noProof/>
                <w:webHidden/>
              </w:rPr>
              <w:fldChar w:fldCharType="separate"/>
            </w:r>
            <w:r w:rsidR="00562FBC">
              <w:rPr>
                <w:noProof/>
                <w:webHidden/>
              </w:rPr>
              <w:t>25</w:t>
            </w:r>
            <w:r>
              <w:rPr>
                <w:noProof/>
                <w:webHidden/>
              </w:rPr>
              <w:fldChar w:fldCharType="end"/>
            </w:r>
          </w:hyperlink>
        </w:p>
        <w:p w14:paraId="23F82CA0" w14:textId="5FC43B01"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6" w:history="1">
            <w:r w:rsidRPr="007169A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_Toc180752546 \h </w:instrText>
            </w:r>
            <w:r>
              <w:rPr>
                <w:noProof/>
                <w:webHidden/>
              </w:rPr>
            </w:r>
            <w:r>
              <w:rPr>
                <w:noProof/>
                <w:webHidden/>
              </w:rPr>
              <w:fldChar w:fldCharType="separate"/>
            </w:r>
            <w:r w:rsidR="00562FBC">
              <w:rPr>
                <w:noProof/>
                <w:webHidden/>
              </w:rPr>
              <w:t>26</w:t>
            </w:r>
            <w:r>
              <w:rPr>
                <w:noProof/>
                <w:webHidden/>
              </w:rPr>
              <w:fldChar w:fldCharType="end"/>
            </w:r>
          </w:hyperlink>
        </w:p>
        <w:p w14:paraId="02D4AF60" w14:textId="73A5619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7" w:history="1">
            <w:r w:rsidRPr="007169A4">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_Toc180752547 \h </w:instrText>
            </w:r>
            <w:r>
              <w:rPr>
                <w:noProof/>
                <w:webHidden/>
              </w:rPr>
            </w:r>
            <w:r>
              <w:rPr>
                <w:noProof/>
                <w:webHidden/>
              </w:rPr>
              <w:fldChar w:fldCharType="separate"/>
            </w:r>
            <w:r w:rsidR="00562FBC">
              <w:rPr>
                <w:noProof/>
                <w:webHidden/>
              </w:rPr>
              <w:t>26</w:t>
            </w:r>
            <w:r>
              <w:rPr>
                <w:noProof/>
                <w:webHidden/>
              </w:rPr>
              <w:fldChar w:fldCharType="end"/>
            </w:r>
          </w:hyperlink>
        </w:p>
        <w:p w14:paraId="3458A0A9" w14:textId="0795DD9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8" w:history="1">
            <w:r w:rsidRPr="007169A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Capture and Classification</w:t>
            </w:r>
            <w:r>
              <w:rPr>
                <w:noProof/>
                <w:webHidden/>
              </w:rPr>
              <w:tab/>
            </w:r>
            <w:r>
              <w:rPr>
                <w:noProof/>
                <w:webHidden/>
              </w:rPr>
              <w:fldChar w:fldCharType="begin"/>
            </w:r>
            <w:r>
              <w:rPr>
                <w:noProof/>
                <w:webHidden/>
              </w:rPr>
              <w:instrText xml:space="preserve"> PAGEREF _Toc180752548 \h </w:instrText>
            </w:r>
            <w:r>
              <w:rPr>
                <w:noProof/>
                <w:webHidden/>
              </w:rPr>
            </w:r>
            <w:r>
              <w:rPr>
                <w:noProof/>
                <w:webHidden/>
              </w:rPr>
              <w:fldChar w:fldCharType="separate"/>
            </w:r>
            <w:r w:rsidR="00562FBC">
              <w:rPr>
                <w:noProof/>
                <w:webHidden/>
              </w:rPr>
              <w:t>26</w:t>
            </w:r>
            <w:r>
              <w:rPr>
                <w:noProof/>
                <w:webHidden/>
              </w:rPr>
              <w:fldChar w:fldCharType="end"/>
            </w:r>
          </w:hyperlink>
        </w:p>
        <w:p w14:paraId="4718425F" w14:textId="3667BBEF"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9" w:history="1">
            <w:r w:rsidRPr="007169A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w:t>
            </w:r>
            <w:r>
              <w:rPr>
                <w:noProof/>
                <w:webHidden/>
              </w:rPr>
              <w:tab/>
            </w:r>
            <w:r>
              <w:rPr>
                <w:noProof/>
                <w:webHidden/>
              </w:rPr>
              <w:fldChar w:fldCharType="begin"/>
            </w:r>
            <w:r>
              <w:rPr>
                <w:noProof/>
                <w:webHidden/>
              </w:rPr>
              <w:instrText xml:space="preserve"> PAGEREF _Toc180752549 \h </w:instrText>
            </w:r>
            <w:r>
              <w:rPr>
                <w:noProof/>
                <w:webHidden/>
              </w:rPr>
            </w:r>
            <w:r>
              <w:rPr>
                <w:noProof/>
                <w:webHidden/>
              </w:rPr>
              <w:fldChar w:fldCharType="separate"/>
            </w:r>
            <w:r w:rsidR="00562FBC">
              <w:rPr>
                <w:noProof/>
                <w:webHidden/>
              </w:rPr>
              <w:t>26</w:t>
            </w:r>
            <w:r>
              <w:rPr>
                <w:noProof/>
                <w:webHidden/>
              </w:rPr>
              <w:fldChar w:fldCharType="end"/>
            </w:r>
          </w:hyperlink>
        </w:p>
        <w:p w14:paraId="08B7123A" w14:textId="038023B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0" w:history="1">
            <w:r w:rsidRPr="007169A4">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 and Update Frequency</w:t>
            </w:r>
            <w:r>
              <w:rPr>
                <w:noProof/>
                <w:webHidden/>
              </w:rPr>
              <w:tab/>
            </w:r>
            <w:r>
              <w:rPr>
                <w:noProof/>
                <w:webHidden/>
              </w:rPr>
              <w:fldChar w:fldCharType="begin"/>
            </w:r>
            <w:r>
              <w:rPr>
                <w:noProof/>
                <w:webHidden/>
              </w:rPr>
              <w:instrText xml:space="preserve"> PAGEREF _Toc180752550 \h </w:instrText>
            </w:r>
            <w:r>
              <w:rPr>
                <w:noProof/>
                <w:webHidden/>
              </w:rPr>
            </w:r>
            <w:r>
              <w:rPr>
                <w:noProof/>
                <w:webHidden/>
              </w:rPr>
              <w:fldChar w:fldCharType="separate"/>
            </w:r>
            <w:r w:rsidR="00562FBC">
              <w:rPr>
                <w:noProof/>
                <w:webHidden/>
              </w:rPr>
              <w:t>26</w:t>
            </w:r>
            <w:r>
              <w:rPr>
                <w:noProof/>
                <w:webHidden/>
              </w:rPr>
              <w:fldChar w:fldCharType="end"/>
            </w:r>
          </w:hyperlink>
        </w:p>
        <w:p w14:paraId="7242FB22" w14:textId="081E849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1" w:history="1">
            <w:r w:rsidRPr="007169A4">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Source</w:t>
            </w:r>
            <w:r>
              <w:rPr>
                <w:noProof/>
                <w:webHidden/>
              </w:rPr>
              <w:tab/>
            </w:r>
            <w:r>
              <w:rPr>
                <w:noProof/>
                <w:webHidden/>
              </w:rPr>
              <w:fldChar w:fldCharType="begin"/>
            </w:r>
            <w:r>
              <w:rPr>
                <w:noProof/>
                <w:webHidden/>
              </w:rPr>
              <w:instrText xml:space="preserve"> PAGEREF _Toc180752551 \h </w:instrText>
            </w:r>
            <w:r>
              <w:rPr>
                <w:noProof/>
                <w:webHidden/>
              </w:rPr>
            </w:r>
            <w:r>
              <w:rPr>
                <w:noProof/>
                <w:webHidden/>
              </w:rPr>
              <w:fldChar w:fldCharType="separate"/>
            </w:r>
            <w:r w:rsidR="00562FBC">
              <w:rPr>
                <w:noProof/>
                <w:webHidden/>
              </w:rPr>
              <w:t>27</w:t>
            </w:r>
            <w:r>
              <w:rPr>
                <w:noProof/>
                <w:webHidden/>
              </w:rPr>
              <w:fldChar w:fldCharType="end"/>
            </w:r>
          </w:hyperlink>
        </w:p>
        <w:p w14:paraId="0EA92CCF" w14:textId="7A4EB5E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2" w:history="1">
            <w:r w:rsidRPr="007169A4">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Production Process</w:t>
            </w:r>
            <w:r>
              <w:rPr>
                <w:noProof/>
                <w:webHidden/>
              </w:rPr>
              <w:tab/>
            </w:r>
            <w:r>
              <w:rPr>
                <w:noProof/>
                <w:webHidden/>
              </w:rPr>
              <w:fldChar w:fldCharType="begin"/>
            </w:r>
            <w:r>
              <w:rPr>
                <w:noProof/>
                <w:webHidden/>
              </w:rPr>
              <w:instrText xml:space="preserve"> PAGEREF _Toc180752552 \h </w:instrText>
            </w:r>
            <w:r>
              <w:rPr>
                <w:noProof/>
                <w:webHidden/>
              </w:rPr>
            </w:r>
            <w:r>
              <w:rPr>
                <w:noProof/>
                <w:webHidden/>
              </w:rPr>
              <w:fldChar w:fldCharType="separate"/>
            </w:r>
            <w:r w:rsidR="00562FBC">
              <w:rPr>
                <w:noProof/>
                <w:webHidden/>
              </w:rPr>
              <w:t>27</w:t>
            </w:r>
            <w:r>
              <w:rPr>
                <w:noProof/>
                <w:webHidden/>
              </w:rPr>
              <w:fldChar w:fldCharType="end"/>
            </w:r>
          </w:hyperlink>
        </w:p>
        <w:p w14:paraId="0B28B295" w14:textId="5CE5D65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53" w:history="1">
            <w:r w:rsidRPr="007169A4">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Portrayal</w:t>
            </w:r>
            <w:r>
              <w:rPr>
                <w:noProof/>
                <w:webHidden/>
              </w:rPr>
              <w:tab/>
            </w:r>
            <w:r>
              <w:rPr>
                <w:noProof/>
                <w:webHidden/>
              </w:rPr>
              <w:fldChar w:fldCharType="begin"/>
            </w:r>
            <w:r>
              <w:rPr>
                <w:noProof/>
                <w:webHidden/>
              </w:rPr>
              <w:instrText xml:space="preserve"> PAGEREF _Toc180752553 \h </w:instrText>
            </w:r>
            <w:r>
              <w:rPr>
                <w:noProof/>
                <w:webHidden/>
              </w:rPr>
            </w:r>
            <w:r>
              <w:rPr>
                <w:noProof/>
                <w:webHidden/>
              </w:rPr>
              <w:fldChar w:fldCharType="separate"/>
            </w:r>
            <w:r w:rsidR="00562FBC">
              <w:rPr>
                <w:noProof/>
                <w:webHidden/>
              </w:rPr>
              <w:t>27</w:t>
            </w:r>
            <w:r>
              <w:rPr>
                <w:noProof/>
                <w:webHidden/>
              </w:rPr>
              <w:fldChar w:fldCharType="end"/>
            </w:r>
          </w:hyperlink>
        </w:p>
        <w:p w14:paraId="3357A624" w14:textId="1AAC3EE6"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54" w:history="1">
            <w:r w:rsidRPr="007169A4">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Format (Encoding)</w:t>
            </w:r>
            <w:r>
              <w:rPr>
                <w:noProof/>
                <w:webHidden/>
              </w:rPr>
              <w:tab/>
            </w:r>
            <w:r>
              <w:rPr>
                <w:noProof/>
                <w:webHidden/>
              </w:rPr>
              <w:fldChar w:fldCharType="begin"/>
            </w:r>
            <w:r>
              <w:rPr>
                <w:noProof/>
                <w:webHidden/>
              </w:rPr>
              <w:instrText xml:space="preserve"> PAGEREF _Toc180752554 \h </w:instrText>
            </w:r>
            <w:r>
              <w:rPr>
                <w:noProof/>
                <w:webHidden/>
              </w:rPr>
            </w:r>
            <w:r>
              <w:rPr>
                <w:noProof/>
                <w:webHidden/>
              </w:rPr>
              <w:fldChar w:fldCharType="separate"/>
            </w:r>
            <w:r w:rsidR="00562FBC">
              <w:rPr>
                <w:noProof/>
                <w:webHidden/>
              </w:rPr>
              <w:t>27</w:t>
            </w:r>
            <w:r>
              <w:rPr>
                <w:noProof/>
                <w:webHidden/>
              </w:rPr>
              <w:fldChar w:fldCharType="end"/>
            </w:r>
          </w:hyperlink>
        </w:p>
        <w:p w14:paraId="448D8CC4" w14:textId="5B91EF2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5" w:history="1">
            <w:r w:rsidRPr="007169A4">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Encoding of Latitude and Longitude</w:t>
            </w:r>
            <w:r>
              <w:rPr>
                <w:noProof/>
                <w:webHidden/>
              </w:rPr>
              <w:tab/>
            </w:r>
            <w:r>
              <w:rPr>
                <w:noProof/>
                <w:webHidden/>
              </w:rPr>
              <w:fldChar w:fldCharType="begin"/>
            </w:r>
            <w:r>
              <w:rPr>
                <w:noProof/>
                <w:webHidden/>
              </w:rPr>
              <w:instrText xml:space="preserve"> PAGEREF _Toc180752555 \h </w:instrText>
            </w:r>
            <w:r>
              <w:rPr>
                <w:noProof/>
                <w:webHidden/>
              </w:rPr>
            </w:r>
            <w:r>
              <w:rPr>
                <w:noProof/>
                <w:webHidden/>
              </w:rPr>
              <w:fldChar w:fldCharType="separate"/>
            </w:r>
            <w:r w:rsidR="00562FBC">
              <w:rPr>
                <w:noProof/>
                <w:webHidden/>
              </w:rPr>
              <w:t>27</w:t>
            </w:r>
            <w:r>
              <w:rPr>
                <w:noProof/>
                <w:webHidden/>
              </w:rPr>
              <w:fldChar w:fldCharType="end"/>
            </w:r>
          </w:hyperlink>
        </w:p>
        <w:p w14:paraId="055E254E" w14:textId="502B46B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6" w:history="1">
            <w:r w:rsidRPr="007169A4">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Numeric Attribute Encoding</w:t>
            </w:r>
            <w:r>
              <w:rPr>
                <w:noProof/>
                <w:webHidden/>
              </w:rPr>
              <w:tab/>
            </w:r>
            <w:r>
              <w:rPr>
                <w:noProof/>
                <w:webHidden/>
              </w:rPr>
              <w:fldChar w:fldCharType="begin"/>
            </w:r>
            <w:r>
              <w:rPr>
                <w:noProof/>
                <w:webHidden/>
              </w:rPr>
              <w:instrText xml:space="preserve"> PAGEREF _Toc180752556 \h </w:instrText>
            </w:r>
            <w:r>
              <w:rPr>
                <w:noProof/>
                <w:webHidden/>
              </w:rPr>
            </w:r>
            <w:r>
              <w:rPr>
                <w:noProof/>
                <w:webHidden/>
              </w:rPr>
              <w:fldChar w:fldCharType="separate"/>
            </w:r>
            <w:r w:rsidR="00562FBC">
              <w:rPr>
                <w:noProof/>
                <w:webHidden/>
              </w:rPr>
              <w:t>28</w:t>
            </w:r>
            <w:r>
              <w:rPr>
                <w:noProof/>
                <w:webHidden/>
              </w:rPr>
              <w:fldChar w:fldCharType="end"/>
            </w:r>
          </w:hyperlink>
        </w:p>
        <w:p w14:paraId="07C9DC9C" w14:textId="70843E8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7" w:history="1">
            <w:r w:rsidRPr="007169A4">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Text Attribute Values</w:t>
            </w:r>
            <w:r>
              <w:rPr>
                <w:noProof/>
                <w:webHidden/>
              </w:rPr>
              <w:tab/>
            </w:r>
            <w:r>
              <w:rPr>
                <w:noProof/>
                <w:webHidden/>
              </w:rPr>
              <w:fldChar w:fldCharType="begin"/>
            </w:r>
            <w:r>
              <w:rPr>
                <w:noProof/>
                <w:webHidden/>
              </w:rPr>
              <w:instrText xml:space="preserve"> PAGEREF _Toc180752557 \h </w:instrText>
            </w:r>
            <w:r>
              <w:rPr>
                <w:noProof/>
                <w:webHidden/>
              </w:rPr>
            </w:r>
            <w:r>
              <w:rPr>
                <w:noProof/>
                <w:webHidden/>
              </w:rPr>
              <w:fldChar w:fldCharType="separate"/>
            </w:r>
            <w:r w:rsidR="00562FBC">
              <w:rPr>
                <w:noProof/>
                <w:webHidden/>
              </w:rPr>
              <w:t>28</w:t>
            </w:r>
            <w:r>
              <w:rPr>
                <w:noProof/>
                <w:webHidden/>
              </w:rPr>
              <w:fldChar w:fldCharType="end"/>
            </w:r>
          </w:hyperlink>
        </w:p>
        <w:p w14:paraId="6620F3C8" w14:textId="1602D8A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8" w:history="1">
            <w:r w:rsidRPr="007169A4">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Mandatory Attribute Values</w:t>
            </w:r>
            <w:r>
              <w:rPr>
                <w:noProof/>
                <w:webHidden/>
              </w:rPr>
              <w:tab/>
            </w:r>
            <w:r>
              <w:rPr>
                <w:noProof/>
                <w:webHidden/>
              </w:rPr>
              <w:fldChar w:fldCharType="begin"/>
            </w:r>
            <w:r>
              <w:rPr>
                <w:noProof/>
                <w:webHidden/>
              </w:rPr>
              <w:instrText xml:space="preserve"> PAGEREF _Toc180752558 \h </w:instrText>
            </w:r>
            <w:r>
              <w:rPr>
                <w:noProof/>
                <w:webHidden/>
              </w:rPr>
            </w:r>
            <w:r>
              <w:rPr>
                <w:noProof/>
                <w:webHidden/>
              </w:rPr>
              <w:fldChar w:fldCharType="separate"/>
            </w:r>
            <w:r w:rsidR="00562FBC">
              <w:rPr>
                <w:noProof/>
                <w:webHidden/>
              </w:rPr>
              <w:t>28</w:t>
            </w:r>
            <w:r>
              <w:rPr>
                <w:noProof/>
                <w:webHidden/>
              </w:rPr>
              <w:fldChar w:fldCharType="end"/>
            </w:r>
          </w:hyperlink>
        </w:p>
        <w:p w14:paraId="193538D1" w14:textId="4D3365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9" w:history="1">
            <w:r w:rsidRPr="007169A4">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Unknown Attribute Values</w:t>
            </w:r>
            <w:r>
              <w:rPr>
                <w:noProof/>
                <w:webHidden/>
              </w:rPr>
              <w:tab/>
            </w:r>
            <w:r>
              <w:rPr>
                <w:noProof/>
                <w:webHidden/>
              </w:rPr>
              <w:fldChar w:fldCharType="begin"/>
            </w:r>
            <w:r>
              <w:rPr>
                <w:noProof/>
                <w:webHidden/>
              </w:rPr>
              <w:instrText xml:space="preserve"> PAGEREF _Toc180752559 \h </w:instrText>
            </w:r>
            <w:r>
              <w:rPr>
                <w:noProof/>
                <w:webHidden/>
              </w:rPr>
            </w:r>
            <w:r>
              <w:rPr>
                <w:noProof/>
                <w:webHidden/>
              </w:rPr>
              <w:fldChar w:fldCharType="separate"/>
            </w:r>
            <w:r w:rsidR="00562FBC">
              <w:rPr>
                <w:noProof/>
                <w:webHidden/>
              </w:rPr>
              <w:t>28</w:t>
            </w:r>
            <w:r>
              <w:rPr>
                <w:noProof/>
                <w:webHidden/>
              </w:rPr>
              <w:fldChar w:fldCharType="end"/>
            </w:r>
          </w:hyperlink>
        </w:p>
        <w:p w14:paraId="29D178C1" w14:textId="1C7A574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0" w:history="1">
            <w:r w:rsidRPr="007169A4">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Structure of dataset files</w:t>
            </w:r>
            <w:r>
              <w:rPr>
                <w:noProof/>
                <w:webHidden/>
              </w:rPr>
              <w:tab/>
            </w:r>
            <w:r>
              <w:rPr>
                <w:noProof/>
                <w:webHidden/>
              </w:rPr>
              <w:fldChar w:fldCharType="begin"/>
            </w:r>
            <w:r>
              <w:rPr>
                <w:noProof/>
                <w:webHidden/>
              </w:rPr>
              <w:instrText xml:space="preserve"> PAGEREF _Toc180752560 \h </w:instrText>
            </w:r>
            <w:r>
              <w:rPr>
                <w:noProof/>
                <w:webHidden/>
              </w:rPr>
            </w:r>
            <w:r>
              <w:rPr>
                <w:noProof/>
                <w:webHidden/>
              </w:rPr>
              <w:fldChar w:fldCharType="separate"/>
            </w:r>
            <w:r w:rsidR="00562FBC">
              <w:rPr>
                <w:noProof/>
                <w:webHidden/>
              </w:rPr>
              <w:t>28</w:t>
            </w:r>
            <w:r>
              <w:rPr>
                <w:noProof/>
                <w:webHidden/>
              </w:rPr>
              <w:fldChar w:fldCharType="end"/>
            </w:r>
          </w:hyperlink>
        </w:p>
        <w:p w14:paraId="64123AE2" w14:textId="7AB1F8B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1" w:history="1">
            <w:r w:rsidRPr="007169A4">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Object identifiers</w:t>
            </w:r>
            <w:r>
              <w:rPr>
                <w:noProof/>
                <w:webHidden/>
              </w:rPr>
              <w:tab/>
            </w:r>
            <w:r>
              <w:rPr>
                <w:noProof/>
                <w:webHidden/>
              </w:rPr>
              <w:fldChar w:fldCharType="begin"/>
            </w:r>
            <w:r>
              <w:rPr>
                <w:noProof/>
                <w:webHidden/>
              </w:rPr>
              <w:instrText xml:space="preserve"> PAGEREF _Toc180752561 \h </w:instrText>
            </w:r>
            <w:r>
              <w:rPr>
                <w:noProof/>
                <w:webHidden/>
              </w:rPr>
            </w:r>
            <w:r>
              <w:rPr>
                <w:noProof/>
                <w:webHidden/>
              </w:rPr>
              <w:fldChar w:fldCharType="separate"/>
            </w:r>
            <w:r w:rsidR="00562FBC">
              <w:rPr>
                <w:noProof/>
                <w:webHidden/>
              </w:rPr>
              <w:t>29</w:t>
            </w:r>
            <w:r>
              <w:rPr>
                <w:noProof/>
                <w:webHidden/>
              </w:rPr>
              <w:fldChar w:fldCharType="end"/>
            </w:r>
          </w:hyperlink>
        </w:p>
        <w:p w14:paraId="2A69E7D7" w14:textId="244B614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2" w:history="1">
            <w:r w:rsidRPr="007169A4">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validation</w:t>
            </w:r>
            <w:r>
              <w:rPr>
                <w:noProof/>
                <w:webHidden/>
              </w:rPr>
              <w:tab/>
            </w:r>
            <w:r>
              <w:rPr>
                <w:noProof/>
                <w:webHidden/>
              </w:rPr>
              <w:fldChar w:fldCharType="begin"/>
            </w:r>
            <w:r>
              <w:rPr>
                <w:noProof/>
                <w:webHidden/>
              </w:rPr>
              <w:instrText xml:space="preserve"> PAGEREF _Toc180752562 \h </w:instrText>
            </w:r>
            <w:r>
              <w:rPr>
                <w:noProof/>
                <w:webHidden/>
              </w:rPr>
            </w:r>
            <w:r>
              <w:rPr>
                <w:noProof/>
                <w:webHidden/>
              </w:rPr>
              <w:fldChar w:fldCharType="separate"/>
            </w:r>
            <w:r w:rsidR="00562FBC">
              <w:rPr>
                <w:noProof/>
                <w:webHidden/>
              </w:rPr>
              <w:t>29</w:t>
            </w:r>
            <w:r>
              <w:rPr>
                <w:noProof/>
                <w:webHidden/>
              </w:rPr>
              <w:fldChar w:fldCharType="end"/>
            </w:r>
          </w:hyperlink>
        </w:p>
        <w:p w14:paraId="3BEFE09F" w14:textId="4D7B868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3" w:history="1">
            <w:r w:rsidRPr="007169A4">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overlap</w:t>
            </w:r>
            <w:r>
              <w:rPr>
                <w:noProof/>
                <w:webHidden/>
              </w:rPr>
              <w:tab/>
            </w:r>
            <w:r>
              <w:rPr>
                <w:noProof/>
                <w:webHidden/>
              </w:rPr>
              <w:fldChar w:fldCharType="begin"/>
            </w:r>
            <w:r>
              <w:rPr>
                <w:noProof/>
                <w:webHidden/>
              </w:rPr>
              <w:instrText xml:space="preserve"> PAGEREF _Toc180752563 \h </w:instrText>
            </w:r>
            <w:r>
              <w:rPr>
                <w:noProof/>
                <w:webHidden/>
              </w:rPr>
            </w:r>
            <w:r>
              <w:rPr>
                <w:noProof/>
                <w:webHidden/>
              </w:rPr>
              <w:fldChar w:fldCharType="separate"/>
            </w:r>
            <w:r w:rsidR="00562FBC">
              <w:rPr>
                <w:noProof/>
                <w:webHidden/>
              </w:rPr>
              <w:t>29</w:t>
            </w:r>
            <w:r>
              <w:rPr>
                <w:noProof/>
                <w:webHidden/>
              </w:rPr>
              <w:fldChar w:fldCharType="end"/>
            </w:r>
          </w:hyperlink>
        </w:p>
        <w:p w14:paraId="7C891278" w14:textId="3783C88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4" w:history="1">
            <w:r w:rsidRPr="007169A4">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_Toc180752564 \h </w:instrText>
            </w:r>
            <w:r>
              <w:rPr>
                <w:noProof/>
                <w:webHidden/>
              </w:rPr>
            </w:r>
            <w:r>
              <w:rPr>
                <w:noProof/>
                <w:webHidden/>
              </w:rPr>
              <w:fldChar w:fldCharType="separate"/>
            </w:r>
            <w:r w:rsidR="00562FBC">
              <w:rPr>
                <w:noProof/>
                <w:webHidden/>
              </w:rPr>
              <w:t>29</w:t>
            </w:r>
            <w:r>
              <w:rPr>
                <w:noProof/>
                <w:webHidden/>
              </w:rPr>
              <w:fldChar w:fldCharType="end"/>
            </w:r>
          </w:hyperlink>
        </w:p>
        <w:p w14:paraId="31967636" w14:textId="079BCB60"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65" w:history="1">
            <w:r w:rsidRPr="007169A4">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Delivery</w:t>
            </w:r>
            <w:r>
              <w:rPr>
                <w:noProof/>
                <w:webHidden/>
              </w:rPr>
              <w:tab/>
            </w:r>
            <w:r>
              <w:rPr>
                <w:noProof/>
                <w:webHidden/>
              </w:rPr>
              <w:fldChar w:fldCharType="begin"/>
            </w:r>
            <w:r>
              <w:rPr>
                <w:noProof/>
                <w:webHidden/>
              </w:rPr>
              <w:instrText xml:space="preserve"> PAGEREF _Toc180752565 \h </w:instrText>
            </w:r>
            <w:r>
              <w:rPr>
                <w:noProof/>
                <w:webHidden/>
              </w:rPr>
            </w:r>
            <w:r>
              <w:rPr>
                <w:noProof/>
                <w:webHidden/>
              </w:rPr>
              <w:fldChar w:fldCharType="separate"/>
            </w:r>
            <w:r w:rsidR="00562FBC">
              <w:rPr>
                <w:noProof/>
                <w:webHidden/>
              </w:rPr>
              <w:t>29</w:t>
            </w:r>
            <w:r>
              <w:rPr>
                <w:noProof/>
                <w:webHidden/>
              </w:rPr>
              <w:fldChar w:fldCharType="end"/>
            </w:r>
          </w:hyperlink>
        </w:p>
        <w:p w14:paraId="7441CFC1" w14:textId="6F12D09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6" w:history="1">
            <w:r w:rsidRPr="007169A4">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_Toc180752566 \h </w:instrText>
            </w:r>
            <w:r>
              <w:rPr>
                <w:noProof/>
                <w:webHidden/>
              </w:rPr>
            </w:r>
            <w:r>
              <w:rPr>
                <w:noProof/>
                <w:webHidden/>
              </w:rPr>
              <w:fldChar w:fldCharType="separate"/>
            </w:r>
            <w:r w:rsidR="00562FBC">
              <w:rPr>
                <w:noProof/>
                <w:webHidden/>
              </w:rPr>
              <w:t>29</w:t>
            </w:r>
            <w:r>
              <w:rPr>
                <w:noProof/>
                <w:webHidden/>
              </w:rPr>
              <w:fldChar w:fldCharType="end"/>
            </w:r>
          </w:hyperlink>
        </w:p>
        <w:p w14:paraId="1BCC0CA9" w14:textId="012946B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7" w:history="1">
            <w:r w:rsidRPr="007169A4">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w:t>
            </w:r>
            <w:r>
              <w:rPr>
                <w:noProof/>
                <w:webHidden/>
              </w:rPr>
              <w:tab/>
            </w:r>
            <w:r>
              <w:rPr>
                <w:noProof/>
                <w:webHidden/>
              </w:rPr>
              <w:fldChar w:fldCharType="begin"/>
            </w:r>
            <w:r>
              <w:rPr>
                <w:noProof/>
                <w:webHidden/>
              </w:rPr>
              <w:instrText xml:space="preserve"> PAGEREF _Toc180752567 \h </w:instrText>
            </w:r>
            <w:r>
              <w:rPr>
                <w:noProof/>
                <w:webHidden/>
              </w:rPr>
            </w:r>
            <w:r>
              <w:rPr>
                <w:noProof/>
                <w:webHidden/>
              </w:rPr>
              <w:fldChar w:fldCharType="separate"/>
            </w:r>
            <w:r w:rsidR="00562FBC">
              <w:rPr>
                <w:noProof/>
                <w:webHidden/>
              </w:rPr>
              <w:t>31</w:t>
            </w:r>
            <w:r>
              <w:rPr>
                <w:noProof/>
                <w:webHidden/>
              </w:rPr>
              <w:fldChar w:fldCharType="end"/>
            </w:r>
          </w:hyperlink>
        </w:p>
        <w:p w14:paraId="7E0E7872" w14:textId="6C852EF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8" w:history="1">
            <w:r w:rsidRPr="007169A4">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Integrity</w:t>
            </w:r>
            <w:r>
              <w:rPr>
                <w:noProof/>
                <w:webHidden/>
              </w:rPr>
              <w:tab/>
            </w:r>
            <w:r>
              <w:rPr>
                <w:noProof/>
                <w:webHidden/>
              </w:rPr>
              <w:fldChar w:fldCharType="begin"/>
            </w:r>
            <w:r>
              <w:rPr>
                <w:noProof/>
                <w:webHidden/>
              </w:rPr>
              <w:instrText xml:space="preserve"> PAGEREF _Toc180752568 \h </w:instrText>
            </w:r>
            <w:r>
              <w:rPr>
                <w:noProof/>
                <w:webHidden/>
              </w:rPr>
            </w:r>
            <w:r>
              <w:rPr>
                <w:noProof/>
                <w:webHidden/>
              </w:rPr>
              <w:fldChar w:fldCharType="separate"/>
            </w:r>
            <w:r w:rsidR="00562FBC">
              <w:rPr>
                <w:noProof/>
                <w:webHidden/>
              </w:rPr>
              <w:t>32</w:t>
            </w:r>
            <w:r>
              <w:rPr>
                <w:noProof/>
                <w:webHidden/>
              </w:rPr>
              <w:fldChar w:fldCharType="end"/>
            </w:r>
          </w:hyperlink>
        </w:p>
        <w:p w14:paraId="0C2FB171" w14:textId="263E4B0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9" w:history="1">
            <w:r w:rsidRPr="007169A4">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Support Files</w:t>
            </w:r>
            <w:r>
              <w:rPr>
                <w:noProof/>
                <w:webHidden/>
              </w:rPr>
              <w:tab/>
            </w:r>
            <w:r>
              <w:rPr>
                <w:noProof/>
                <w:webHidden/>
              </w:rPr>
              <w:fldChar w:fldCharType="begin"/>
            </w:r>
            <w:r>
              <w:rPr>
                <w:noProof/>
                <w:webHidden/>
              </w:rPr>
              <w:instrText xml:space="preserve"> PAGEREF _Toc180752569 \h </w:instrText>
            </w:r>
            <w:r>
              <w:rPr>
                <w:noProof/>
                <w:webHidden/>
              </w:rPr>
            </w:r>
            <w:r>
              <w:rPr>
                <w:noProof/>
                <w:webHidden/>
              </w:rPr>
              <w:fldChar w:fldCharType="separate"/>
            </w:r>
            <w:r w:rsidR="00562FBC">
              <w:rPr>
                <w:noProof/>
                <w:webHidden/>
              </w:rPr>
              <w:t>32</w:t>
            </w:r>
            <w:r>
              <w:rPr>
                <w:noProof/>
                <w:webHidden/>
              </w:rPr>
              <w:fldChar w:fldCharType="end"/>
            </w:r>
          </w:hyperlink>
        </w:p>
        <w:p w14:paraId="1CB6F1A1" w14:textId="0E6516FF"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70" w:history="1">
            <w:r w:rsidRPr="007169A4">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Metadata</w:t>
            </w:r>
            <w:r>
              <w:rPr>
                <w:noProof/>
                <w:webHidden/>
              </w:rPr>
              <w:tab/>
            </w:r>
            <w:r>
              <w:rPr>
                <w:noProof/>
                <w:webHidden/>
              </w:rPr>
              <w:fldChar w:fldCharType="begin"/>
            </w:r>
            <w:r>
              <w:rPr>
                <w:noProof/>
                <w:webHidden/>
              </w:rPr>
              <w:instrText xml:space="preserve"> PAGEREF _Toc180752570 \h </w:instrText>
            </w:r>
            <w:r>
              <w:rPr>
                <w:noProof/>
                <w:webHidden/>
              </w:rPr>
            </w:r>
            <w:r>
              <w:rPr>
                <w:noProof/>
                <w:webHidden/>
              </w:rPr>
              <w:fldChar w:fldCharType="separate"/>
            </w:r>
            <w:r w:rsidR="00562FBC">
              <w:rPr>
                <w:noProof/>
                <w:webHidden/>
              </w:rPr>
              <w:t>33</w:t>
            </w:r>
            <w:r>
              <w:rPr>
                <w:noProof/>
                <w:webHidden/>
              </w:rPr>
              <w:fldChar w:fldCharType="end"/>
            </w:r>
          </w:hyperlink>
        </w:p>
        <w:p w14:paraId="31605C18" w14:textId="6572407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1" w:history="1">
            <w:r w:rsidRPr="007169A4">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_Toc180752571 \h </w:instrText>
            </w:r>
            <w:r>
              <w:rPr>
                <w:noProof/>
                <w:webHidden/>
              </w:rPr>
            </w:r>
            <w:r>
              <w:rPr>
                <w:noProof/>
                <w:webHidden/>
              </w:rPr>
              <w:fldChar w:fldCharType="separate"/>
            </w:r>
            <w:r w:rsidR="00562FBC">
              <w:rPr>
                <w:noProof/>
                <w:webHidden/>
              </w:rPr>
              <w:t>33</w:t>
            </w:r>
            <w:r>
              <w:rPr>
                <w:noProof/>
                <w:webHidden/>
              </w:rPr>
              <w:fldChar w:fldCharType="end"/>
            </w:r>
          </w:hyperlink>
        </w:p>
        <w:p w14:paraId="58B9DDCF" w14:textId="673157F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2" w:history="1">
            <w:r w:rsidRPr="007169A4">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S-421 to provide routes in UKC plans</w:t>
            </w:r>
            <w:r>
              <w:rPr>
                <w:noProof/>
                <w:webHidden/>
              </w:rPr>
              <w:tab/>
            </w:r>
            <w:r>
              <w:rPr>
                <w:noProof/>
                <w:webHidden/>
              </w:rPr>
              <w:fldChar w:fldCharType="begin"/>
            </w:r>
            <w:r>
              <w:rPr>
                <w:noProof/>
                <w:webHidden/>
              </w:rPr>
              <w:instrText xml:space="preserve"> PAGEREF _Toc180752572 \h </w:instrText>
            </w:r>
            <w:r>
              <w:rPr>
                <w:noProof/>
                <w:webHidden/>
              </w:rPr>
            </w:r>
            <w:r>
              <w:rPr>
                <w:noProof/>
                <w:webHidden/>
              </w:rPr>
              <w:fldChar w:fldCharType="separate"/>
            </w:r>
            <w:r w:rsidR="00562FBC">
              <w:rPr>
                <w:noProof/>
                <w:webHidden/>
              </w:rPr>
              <w:t>34</w:t>
            </w:r>
            <w:r>
              <w:rPr>
                <w:noProof/>
                <w:webHidden/>
              </w:rPr>
              <w:fldChar w:fldCharType="end"/>
            </w:r>
          </w:hyperlink>
        </w:p>
        <w:p w14:paraId="6D7F26E9" w14:textId="229DD1E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3" w:history="1">
            <w:r w:rsidRPr="007169A4">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Language</w:t>
            </w:r>
            <w:r>
              <w:rPr>
                <w:noProof/>
                <w:webHidden/>
              </w:rPr>
              <w:tab/>
            </w:r>
            <w:r>
              <w:rPr>
                <w:noProof/>
                <w:webHidden/>
              </w:rPr>
              <w:fldChar w:fldCharType="begin"/>
            </w:r>
            <w:r>
              <w:rPr>
                <w:noProof/>
                <w:webHidden/>
              </w:rPr>
              <w:instrText xml:space="preserve"> PAGEREF _Toc180752573 \h </w:instrText>
            </w:r>
            <w:r>
              <w:rPr>
                <w:noProof/>
                <w:webHidden/>
              </w:rPr>
            </w:r>
            <w:r>
              <w:rPr>
                <w:noProof/>
                <w:webHidden/>
              </w:rPr>
              <w:fldChar w:fldCharType="separate"/>
            </w:r>
            <w:r w:rsidR="00562FBC">
              <w:rPr>
                <w:noProof/>
                <w:webHidden/>
              </w:rPr>
              <w:t>34</w:t>
            </w:r>
            <w:r>
              <w:rPr>
                <w:noProof/>
                <w:webHidden/>
              </w:rPr>
              <w:fldChar w:fldCharType="end"/>
            </w:r>
          </w:hyperlink>
        </w:p>
        <w:p w14:paraId="4204BB3F" w14:textId="2BAF057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4" w:history="1">
            <w:r w:rsidRPr="007169A4">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metadata</w:t>
            </w:r>
            <w:r>
              <w:rPr>
                <w:noProof/>
                <w:webHidden/>
              </w:rPr>
              <w:tab/>
            </w:r>
            <w:r>
              <w:rPr>
                <w:noProof/>
                <w:webHidden/>
              </w:rPr>
              <w:fldChar w:fldCharType="begin"/>
            </w:r>
            <w:r>
              <w:rPr>
                <w:noProof/>
                <w:webHidden/>
              </w:rPr>
              <w:instrText xml:space="preserve"> PAGEREF _Toc180752574 \h </w:instrText>
            </w:r>
            <w:r>
              <w:rPr>
                <w:noProof/>
                <w:webHidden/>
              </w:rPr>
            </w:r>
            <w:r>
              <w:rPr>
                <w:noProof/>
                <w:webHidden/>
              </w:rPr>
              <w:fldChar w:fldCharType="separate"/>
            </w:r>
            <w:r w:rsidR="00562FBC">
              <w:rPr>
                <w:noProof/>
                <w:webHidden/>
              </w:rPr>
              <w:t>34</w:t>
            </w:r>
            <w:r>
              <w:rPr>
                <w:noProof/>
                <w:webHidden/>
              </w:rPr>
              <w:fldChar w:fldCharType="end"/>
            </w:r>
          </w:hyperlink>
        </w:p>
        <w:p w14:paraId="4A902A71" w14:textId="2F5992E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5" w:history="1">
            <w:r w:rsidRPr="007169A4">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S100_ExchangeCatalogue</w:t>
            </w:r>
            <w:r>
              <w:rPr>
                <w:noProof/>
                <w:webHidden/>
              </w:rPr>
              <w:tab/>
            </w:r>
            <w:r>
              <w:rPr>
                <w:noProof/>
                <w:webHidden/>
              </w:rPr>
              <w:fldChar w:fldCharType="begin"/>
            </w:r>
            <w:r>
              <w:rPr>
                <w:noProof/>
                <w:webHidden/>
              </w:rPr>
              <w:instrText xml:space="preserve"> PAGEREF _Toc180752575 \h </w:instrText>
            </w:r>
            <w:r>
              <w:rPr>
                <w:noProof/>
                <w:webHidden/>
              </w:rPr>
            </w:r>
            <w:r>
              <w:rPr>
                <w:noProof/>
                <w:webHidden/>
              </w:rPr>
              <w:fldChar w:fldCharType="separate"/>
            </w:r>
            <w:r w:rsidR="00562FBC">
              <w:rPr>
                <w:noProof/>
                <w:webHidden/>
              </w:rPr>
              <w:t>36</w:t>
            </w:r>
            <w:r>
              <w:rPr>
                <w:noProof/>
                <w:webHidden/>
              </w:rPr>
              <w:fldChar w:fldCharType="end"/>
            </w:r>
          </w:hyperlink>
        </w:p>
        <w:p w14:paraId="17B900A1" w14:textId="18EC27E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6" w:history="1">
            <w:r w:rsidRPr="007169A4">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S100_DatasetDiscoveryMetadata</w:t>
            </w:r>
            <w:r>
              <w:rPr>
                <w:noProof/>
                <w:webHidden/>
              </w:rPr>
              <w:tab/>
            </w:r>
            <w:r>
              <w:rPr>
                <w:noProof/>
                <w:webHidden/>
              </w:rPr>
              <w:fldChar w:fldCharType="begin"/>
            </w:r>
            <w:r>
              <w:rPr>
                <w:noProof/>
                <w:webHidden/>
              </w:rPr>
              <w:instrText xml:space="preserve"> PAGEREF _Toc180752576 \h </w:instrText>
            </w:r>
            <w:r>
              <w:rPr>
                <w:noProof/>
                <w:webHidden/>
              </w:rPr>
            </w:r>
            <w:r>
              <w:rPr>
                <w:noProof/>
                <w:webHidden/>
              </w:rPr>
              <w:fldChar w:fldCharType="separate"/>
            </w:r>
            <w:r w:rsidR="00562FBC">
              <w:rPr>
                <w:noProof/>
                <w:webHidden/>
              </w:rPr>
              <w:t>37</w:t>
            </w:r>
            <w:r>
              <w:rPr>
                <w:noProof/>
                <w:webHidden/>
              </w:rPr>
              <w:fldChar w:fldCharType="end"/>
            </w:r>
          </w:hyperlink>
        </w:p>
        <w:p w14:paraId="2F59D038" w14:textId="3463192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7" w:history="1">
            <w:r w:rsidRPr="007169A4">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S100_SupportFileDiscoveryMetadata</w:t>
            </w:r>
            <w:r>
              <w:rPr>
                <w:noProof/>
                <w:webHidden/>
              </w:rPr>
              <w:tab/>
            </w:r>
            <w:r>
              <w:rPr>
                <w:noProof/>
                <w:webHidden/>
              </w:rPr>
              <w:fldChar w:fldCharType="begin"/>
            </w:r>
            <w:r>
              <w:rPr>
                <w:noProof/>
                <w:webHidden/>
              </w:rPr>
              <w:instrText xml:space="preserve"> PAGEREF _Toc180752577 \h </w:instrText>
            </w:r>
            <w:r>
              <w:rPr>
                <w:noProof/>
                <w:webHidden/>
              </w:rPr>
            </w:r>
            <w:r>
              <w:rPr>
                <w:noProof/>
                <w:webHidden/>
              </w:rPr>
              <w:fldChar w:fldCharType="separate"/>
            </w:r>
            <w:r w:rsidR="00562FBC">
              <w:rPr>
                <w:noProof/>
                <w:webHidden/>
              </w:rPr>
              <w:t>42</w:t>
            </w:r>
            <w:r>
              <w:rPr>
                <w:noProof/>
                <w:webHidden/>
              </w:rPr>
              <w:fldChar w:fldCharType="end"/>
            </w:r>
          </w:hyperlink>
        </w:p>
        <w:p w14:paraId="2395C2DF" w14:textId="4CEBD1C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8" w:history="1">
            <w:r w:rsidRPr="007169A4">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S100_CatalogueDiscoveryMetadata</w:t>
            </w:r>
            <w:r>
              <w:rPr>
                <w:noProof/>
                <w:webHidden/>
              </w:rPr>
              <w:tab/>
            </w:r>
            <w:r>
              <w:rPr>
                <w:noProof/>
                <w:webHidden/>
              </w:rPr>
              <w:fldChar w:fldCharType="begin"/>
            </w:r>
            <w:r>
              <w:rPr>
                <w:noProof/>
                <w:webHidden/>
              </w:rPr>
              <w:instrText xml:space="preserve"> PAGEREF _Toc180752578 \h </w:instrText>
            </w:r>
            <w:r>
              <w:rPr>
                <w:noProof/>
                <w:webHidden/>
              </w:rPr>
            </w:r>
            <w:r>
              <w:rPr>
                <w:noProof/>
                <w:webHidden/>
              </w:rPr>
              <w:fldChar w:fldCharType="separate"/>
            </w:r>
            <w:r w:rsidR="00562FBC">
              <w:rPr>
                <w:noProof/>
                <w:webHidden/>
              </w:rPr>
              <w:t>43</w:t>
            </w:r>
            <w:r>
              <w:rPr>
                <w:noProof/>
                <w:webHidden/>
              </w:rPr>
              <w:fldChar w:fldCharType="end"/>
            </w:r>
          </w:hyperlink>
        </w:p>
        <w:p w14:paraId="4361A646" w14:textId="27D42DC3"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79" w:history="1">
            <w:r w:rsidRPr="007169A4">
              <w:rPr>
                <w:rStyle w:val="Hyperlink"/>
                <w:noProof/>
                <w14:scene3d>
                  <w14:camera w14:prst="orthographicFront"/>
                  <w14:lightRig w14:rig="threePt" w14:dir="t">
                    <w14:rot w14:lat="0" w14:lon="0" w14:rev="0"/>
                  </w14:lightRig>
                </w14:scene3d>
              </w:rPr>
              <w:t>Annex A.</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Data Classification and Encoding Guide</w:t>
            </w:r>
            <w:r>
              <w:rPr>
                <w:noProof/>
                <w:webHidden/>
              </w:rPr>
              <w:tab/>
            </w:r>
            <w:r>
              <w:rPr>
                <w:noProof/>
                <w:webHidden/>
              </w:rPr>
              <w:fldChar w:fldCharType="begin"/>
            </w:r>
            <w:r>
              <w:rPr>
                <w:noProof/>
                <w:webHidden/>
              </w:rPr>
              <w:instrText xml:space="preserve"> PAGEREF _Toc180752579 \h </w:instrText>
            </w:r>
            <w:r>
              <w:rPr>
                <w:noProof/>
                <w:webHidden/>
              </w:rPr>
            </w:r>
            <w:r>
              <w:rPr>
                <w:noProof/>
                <w:webHidden/>
              </w:rPr>
              <w:fldChar w:fldCharType="separate"/>
            </w:r>
            <w:r w:rsidR="00562FBC">
              <w:rPr>
                <w:noProof/>
                <w:webHidden/>
              </w:rPr>
              <w:t>46</w:t>
            </w:r>
            <w:r>
              <w:rPr>
                <w:noProof/>
                <w:webHidden/>
              </w:rPr>
              <w:fldChar w:fldCharType="end"/>
            </w:r>
          </w:hyperlink>
        </w:p>
        <w:p w14:paraId="1434AD4A" w14:textId="31D572F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0" w:history="1">
            <w:r w:rsidRPr="007169A4">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UnderKeelClearancePlan</w:t>
            </w:r>
            <w:r>
              <w:rPr>
                <w:noProof/>
                <w:webHidden/>
              </w:rPr>
              <w:tab/>
            </w:r>
            <w:r>
              <w:rPr>
                <w:noProof/>
                <w:webHidden/>
              </w:rPr>
              <w:fldChar w:fldCharType="begin"/>
            </w:r>
            <w:r>
              <w:rPr>
                <w:noProof/>
                <w:webHidden/>
              </w:rPr>
              <w:instrText xml:space="preserve"> PAGEREF _Toc180752580 \h </w:instrText>
            </w:r>
            <w:r>
              <w:rPr>
                <w:noProof/>
                <w:webHidden/>
              </w:rPr>
            </w:r>
            <w:r>
              <w:rPr>
                <w:noProof/>
                <w:webHidden/>
              </w:rPr>
              <w:fldChar w:fldCharType="separate"/>
            </w:r>
            <w:r w:rsidR="00562FBC">
              <w:rPr>
                <w:noProof/>
                <w:webHidden/>
              </w:rPr>
              <w:t>46</w:t>
            </w:r>
            <w:r>
              <w:rPr>
                <w:noProof/>
                <w:webHidden/>
              </w:rPr>
              <w:fldChar w:fldCharType="end"/>
            </w:r>
          </w:hyperlink>
        </w:p>
        <w:p w14:paraId="43E8ABE7" w14:textId="1BD33C3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1" w:history="1">
            <w:r w:rsidRPr="007169A4">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UnderKeelClearancePlanArea</w:t>
            </w:r>
            <w:r>
              <w:rPr>
                <w:noProof/>
                <w:webHidden/>
              </w:rPr>
              <w:tab/>
            </w:r>
            <w:r>
              <w:rPr>
                <w:noProof/>
                <w:webHidden/>
              </w:rPr>
              <w:fldChar w:fldCharType="begin"/>
            </w:r>
            <w:r>
              <w:rPr>
                <w:noProof/>
                <w:webHidden/>
              </w:rPr>
              <w:instrText xml:space="preserve"> PAGEREF _Toc180752581 \h </w:instrText>
            </w:r>
            <w:r>
              <w:rPr>
                <w:noProof/>
                <w:webHidden/>
              </w:rPr>
            </w:r>
            <w:r>
              <w:rPr>
                <w:noProof/>
                <w:webHidden/>
              </w:rPr>
              <w:fldChar w:fldCharType="separate"/>
            </w:r>
            <w:r w:rsidR="00562FBC">
              <w:rPr>
                <w:noProof/>
                <w:webHidden/>
              </w:rPr>
              <w:t>47</w:t>
            </w:r>
            <w:r>
              <w:rPr>
                <w:noProof/>
                <w:webHidden/>
              </w:rPr>
              <w:fldChar w:fldCharType="end"/>
            </w:r>
          </w:hyperlink>
        </w:p>
        <w:p w14:paraId="5017835A" w14:textId="012C4B2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2" w:history="1">
            <w:r w:rsidRPr="007169A4">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UnderKeelClearanceNonNavigableArea</w:t>
            </w:r>
            <w:r>
              <w:rPr>
                <w:noProof/>
                <w:webHidden/>
              </w:rPr>
              <w:tab/>
            </w:r>
            <w:r>
              <w:rPr>
                <w:noProof/>
                <w:webHidden/>
              </w:rPr>
              <w:fldChar w:fldCharType="begin"/>
            </w:r>
            <w:r>
              <w:rPr>
                <w:noProof/>
                <w:webHidden/>
              </w:rPr>
              <w:instrText xml:space="preserve"> PAGEREF _Toc180752582 \h </w:instrText>
            </w:r>
            <w:r>
              <w:rPr>
                <w:noProof/>
                <w:webHidden/>
              </w:rPr>
            </w:r>
            <w:r>
              <w:rPr>
                <w:noProof/>
                <w:webHidden/>
              </w:rPr>
              <w:fldChar w:fldCharType="separate"/>
            </w:r>
            <w:r w:rsidR="00562FBC">
              <w:rPr>
                <w:noProof/>
                <w:webHidden/>
              </w:rPr>
              <w:t>48</w:t>
            </w:r>
            <w:r>
              <w:rPr>
                <w:noProof/>
                <w:webHidden/>
              </w:rPr>
              <w:fldChar w:fldCharType="end"/>
            </w:r>
          </w:hyperlink>
        </w:p>
        <w:p w14:paraId="3116E3A5" w14:textId="4245D4AC"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3" w:history="1">
            <w:r w:rsidRPr="007169A4">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UnderKeelClearanceAlmostNonNavigableArea</w:t>
            </w:r>
            <w:r>
              <w:rPr>
                <w:noProof/>
                <w:webHidden/>
              </w:rPr>
              <w:tab/>
            </w:r>
            <w:r>
              <w:rPr>
                <w:noProof/>
                <w:webHidden/>
              </w:rPr>
              <w:fldChar w:fldCharType="begin"/>
            </w:r>
            <w:r>
              <w:rPr>
                <w:noProof/>
                <w:webHidden/>
              </w:rPr>
              <w:instrText xml:space="preserve"> PAGEREF _Toc180752583 \h </w:instrText>
            </w:r>
            <w:r>
              <w:rPr>
                <w:noProof/>
                <w:webHidden/>
              </w:rPr>
            </w:r>
            <w:r>
              <w:rPr>
                <w:noProof/>
                <w:webHidden/>
              </w:rPr>
              <w:fldChar w:fldCharType="separate"/>
            </w:r>
            <w:r w:rsidR="00562FBC">
              <w:rPr>
                <w:noProof/>
                <w:webHidden/>
              </w:rPr>
              <w:t>49</w:t>
            </w:r>
            <w:r>
              <w:rPr>
                <w:noProof/>
                <w:webHidden/>
              </w:rPr>
              <w:fldChar w:fldCharType="end"/>
            </w:r>
          </w:hyperlink>
        </w:p>
        <w:p w14:paraId="56280383" w14:textId="74AAB7C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4" w:history="1">
            <w:r w:rsidRPr="007169A4">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UnderKeelClearanceControlPoint</w:t>
            </w:r>
            <w:r>
              <w:rPr>
                <w:noProof/>
                <w:webHidden/>
              </w:rPr>
              <w:tab/>
            </w:r>
            <w:r>
              <w:rPr>
                <w:noProof/>
                <w:webHidden/>
              </w:rPr>
              <w:fldChar w:fldCharType="begin"/>
            </w:r>
            <w:r>
              <w:rPr>
                <w:noProof/>
                <w:webHidden/>
              </w:rPr>
              <w:instrText xml:space="preserve"> PAGEREF _Toc180752584 \h </w:instrText>
            </w:r>
            <w:r>
              <w:rPr>
                <w:noProof/>
                <w:webHidden/>
              </w:rPr>
            </w:r>
            <w:r>
              <w:rPr>
                <w:noProof/>
                <w:webHidden/>
              </w:rPr>
              <w:fldChar w:fldCharType="separate"/>
            </w:r>
            <w:r w:rsidR="00562FBC">
              <w:rPr>
                <w:noProof/>
                <w:webHidden/>
              </w:rPr>
              <w:t>50</w:t>
            </w:r>
            <w:r>
              <w:rPr>
                <w:noProof/>
                <w:webHidden/>
              </w:rPr>
              <w:fldChar w:fldCharType="end"/>
            </w:r>
          </w:hyperlink>
        </w:p>
        <w:p w14:paraId="581B98DF" w14:textId="75401A2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5" w:history="1">
            <w:r w:rsidRPr="007169A4">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Names</w:t>
            </w:r>
            <w:r>
              <w:rPr>
                <w:noProof/>
                <w:webHidden/>
              </w:rPr>
              <w:tab/>
            </w:r>
            <w:r>
              <w:rPr>
                <w:noProof/>
                <w:webHidden/>
              </w:rPr>
              <w:fldChar w:fldCharType="begin"/>
            </w:r>
            <w:r>
              <w:rPr>
                <w:noProof/>
                <w:webHidden/>
              </w:rPr>
              <w:instrText xml:space="preserve"> PAGEREF _Toc180752585 \h </w:instrText>
            </w:r>
            <w:r>
              <w:rPr>
                <w:noProof/>
                <w:webHidden/>
              </w:rPr>
            </w:r>
            <w:r>
              <w:rPr>
                <w:noProof/>
                <w:webHidden/>
              </w:rPr>
              <w:fldChar w:fldCharType="separate"/>
            </w:r>
            <w:r w:rsidR="00562FBC">
              <w:rPr>
                <w:noProof/>
                <w:webHidden/>
              </w:rPr>
              <w:t>51</w:t>
            </w:r>
            <w:r>
              <w:rPr>
                <w:noProof/>
                <w:webHidden/>
              </w:rPr>
              <w:fldChar w:fldCharType="end"/>
            </w:r>
          </w:hyperlink>
        </w:p>
        <w:p w14:paraId="35C48C83" w14:textId="089AACE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6" w:history="1">
            <w:r w:rsidRPr="007169A4">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Roles</w:t>
            </w:r>
            <w:r>
              <w:rPr>
                <w:noProof/>
                <w:webHidden/>
              </w:rPr>
              <w:tab/>
            </w:r>
            <w:r>
              <w:rPr>
                <w:noProof/>
                <w:webHidden/>
              </w:rPr>
              <w:fldChar w:fldCharType="begin"/>
            </w:r>
            <w:r>
              <w:rPr>
                <w:noProof/>
                <w:webHidden/>
              </w:rPr>
              <w:instrText xml:space="preserve"> PAGEREF _Toc180752586 \h </w:instrText>
            </w:r>
            <w:r>
              <w:rPr>
                <w:noProof/>
                <w:webHidden/>
              </w:rPr>
            </w:r>
            <w:r>
              <w:rPr>
                <w:noProof/>
                <w:webHidden/>
              </w:rPr>
              <w:fldChar w:fldCharType="separate"/>
            </w:r>
            <w:r w:rsidR="00562FBC">
              <w:rPr>
                <w:noProof/>
                <w:webHidden/>
              </w:rPr>
              <w:t>52</w:t>
            </w:r>
            <w:r>
              <w:rPr>
                <w:noProof/>
                <w:webHidden/>
              </w:rPr>
              <w:fldChar w:fldCharType="end"/>
            </w:r>
          </w:hyperlink>
        </w:p>
        <w:p w14:paraId="504F4DD6" w14:textId="290F6ED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7" w:history="1">
            <w:r w:rsidRPr="007169A4">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Attribute and Enumerate Descriptions</w:t>
            </w:r>
            <w:r>
              <w:rPr>
                <w:noProof/>
                <w:webHidden/>
              </w:rPr>
              <w:tab/>
            </w:r>
            <w:r>
              <w:rPr>
                <w:noProof/>
                <w:webHidden/>
              </w:rPr>
              <w:fldChar w:fldCharType="begin"/>
            </w:r>
            <w:r>
              <w:rPr>
                <w:noProof/>
                <w:webHidden/>
              </w:rPr>
              <w:instrText xml:space="preserve"> PAGEREF _Toc180752587 \h </w:instrText>
            </w:r>
            <w:r>
              <w:rPr>
                <w:noProof/>
                <w:webHidden/>
              </w:rPr>
            </w:r>
            <w:r>
              <w:rPr>
                <w:noProof/>
                <w:webHidden/>
              </w:rPr>
              <w:fldChar w:fldCharType="separate"/>
            </w:r>
            <w:r w:rsidR="00562FBC">
              <w:rPr>
                <w:noProof/>
                <w:webHidden/>
              </w:rPr>
              <w:t>52</w:t>
            </w:r>
            <w:r>
              <w:rPr>
                <w:noProof/>
                <w:webHidden/>
              </w:rPr>
              <w:fldChar w:fldCharType="end"/>
            </w:r>
          </w:hyperlink>
        </w:p>
        <w:p w14:paraId="0D69F931" w14:textId="33B5EC6A"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88" w:history="1">
            <w:r w:rsidRPr="007169A4">
              <w:rPr>
                <w:rStyle w:val="Hyperlink"/>
                <w:noProof/>
                <w14:scene3d>
                  <w14:camera w14:prst="orthographicFront"/>
                  <w14:lightRig w14:rig="threePt" w14:dir="t">
                    <w14:rot w14:lat="0" w14:lon="0" w14:rev="0"/>
                  </w14:lightRig>
                </w14:scene3d>
              </w:rPr>
              <w:t>Annex B.</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Schema documentation for S129.xsd</w:t>
            </w:r>
            <w:r>
              <w:rPr>
                <w:noProof/>
                <w:webHidden/>
              </w:rPr>
              <w:tab/>
            </w:r>
            <w:r>
              <w:rPr>
                <w:noProof/>
                <w:webHidden/>
              </w:rPr>
              <w:fldChar w:fldCharType="begin"/>
            </w:r>
            <w:r>
              <w:rPr>
                <w:noProof/>
                <w:webHidden/>
              </w:rPr>
              <w:instrText xml:space="preserve"> PAGEREF _Toc180752588 \h </w:instrText>
            </w:r>
            <w:r>
              <w:rPr>
                <w:noProof/>
                <w:webHidden/>
              </w:rPr>
            </w:r>
            <w:r>
              <w:rPr>
                <w:noProof/>
                <w:webHidden/>
              </w:rPr>
              <w:fldChar w:fldCharType="separate"/>
            </w:r>
            <w:r w:rsidR="00562FBC">
              <w:rPr>
                <w:noProof/>
                <w:webHidden/>
              </w:rPr>
              <w:t>58</w:t>
            </w:r>
            <w:r>
              <w:rPr>
                <w:noProof/>
                <w:webHidden/>
              </w:rPr>
              <w:fldChar w:fldCharType="end"/>
            </w:r>
          </w:hyperlink>
        </w:p>
        <w:p w14:paraId="3589763D" w14:textId="32B9003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9" w:history="1">
            <w:r w:rsidRPr="007169A4">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Schema(s)</w:t>
            </w:r>
            <w:r>
              <w:rPr>
                <w:noProof/>
                <w:webHidden/>
              </w:rPr>
              <w:tab/>
            </w:r>
            <w:r>
              <w:rPr>
                <w:noProof/>
                <w:webHidden/>
              </w:rPr>
              <w:fldChar w:fldCharType="begin"/>
            </w:r>
            <w:r>
              <w:rPr>
                <w:noProof/>
                <w:webHidden/>
              </w:rPr>
              <w:instrText xml:space="preserve"> PAGEREF _Toc180752589 \h </w:instrText>
            </w:r>
            <w:r>
              <w:rPr>
                <w:noProof/>
                <w:webHidden/>
              </w:rPr>
            </w:r>
            <w:r>
              <w:rPr>
                <w:noProof/>
                <w:webHidden/>
              </w:rPr>
              <w:fldChar w:fldCharType="separate"/>
            </w:r>
            <w:r w:rsidR="00562FBC">
              <w:rPr>
                <w:noProof/>
                <w:webHidden/>
              </w:rPr>
              <w:t>58</w:t>
            </w:r>
            <w:r>
              <w:rPr>
                <w:noProof/>
                <w:webHidden/>
              </w:rPr>
              <w:fldChar w:fldCharType="end"/>
            </w:r>
          </w:hyperlink>
        </w:p>
        <w:p w14:paraId="7589C6CB" w14:textId="6E7D1AD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0" w:history="1">
            <w:r w:rsidRPr="007169A4">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w:t>
            </w:r>
            <w:r w:rsidRPr="007169A4">
              <w:rPr>
                <w:rStyle w:val="Hyperlink"/>
                <w:noProof/>
                <w:spacing w:val="-8"/>
              </w:rPr>
              <w:t xml:space="preserve"> </w:t>
            </w:r>
            <w:r w:rsidRPr="007169A4">
              <w:rPr>
                <w:rStyle w:val="Hyperlink"/>
                <w:noProof/>
                <w:spacing w:val="-3"/>
              </w:rPr>
              <w:t>Type(s)</w:t>
            </w:r>
            <w:r>
              <w:rPr>
                <w:noProof/>
                <w:webHidden/>
              </w:rPr>
              <w:tab/>
            </w:r>
            <w:r>
              <w:rPr>
                <w:noProof/>
                <w:webHidden/>
              </w:rPr>
              <w:fldChar w:fldCharType="begin"/>
            </w:r>
            <w:r>
              <w:rPr>
                <w:noProof/>
                <w:webHidden/>
              </w:rPr>
              <w:instrText xml:space="preserve"> PAGEREF _Toc180752590 \h </w:instrText>
            </w:r>
            <w:r>
              <w:rPr>
                <w:noProof/>
                <w:webHidden/>
              </w:rPr>
            </w:r>
            <w:r>
              <w:rPr>
                <w:noProof/>
                <w:webHidden/>
              </w:rPr>
              <w:fldChar w:fldCharType="separate"/>
            </w:r>
            <w:r w:rsidR="00562FBC">
              <w:rPr>
                <w:noProof/>
                <w:webHidden/>
              </w:rPr>
              <w:t>58</w:t>
            </w:r>
            <w:r>
              <w:rPr>
                <w:noProof/>
                <w:webHidden/>
              </w:rPr>
              <w:fldChar w:fldCharType="end"/>
            </w:r>
          </w:hyperlink>
        </w:p>
        <w:p w14:paraId="419C4245" w14:textId="3BD587A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1" w:history="1">
            <w:r w:rsidRPr="007169A4">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Type(s</w:t>
            </w:r>
            <w:r w:rsidRPr="007169A4">
              <w:rPr>
                <w:rStyle w:val="Hyperlink"/>
                <w:noProof/>
                <w:spacing w:val="-3"/>
              </w:rPr>
              <w:t>)</w:t>
            </w:r>
            <w:r>
              <w:rPr>
                <w:noProof/>
                <w:webHidden/>
              </w:rPr>
              <w:tab/>
            </w:r>
            <w:r>
              <w:rPr>
                <w:noProof/>
                <w:webHidden/>
              </w:rPr>
              <w:fldChar w:fldCharType="begin"/>
            </w:r>
            <w:r>
              <w:rPr>
                <w:noProof/>
                <w:webHidden/>
              </w:rPr>
              <w:instrText xml:space="preserve"> PAGEREF _Toc180752591 \h </w:instrText>
            </w:r>
            <w:r>
              <w:rPr>
                <w:noProof/>
                <w:webHidden/>
              </w:rPr>
            </w:r>
            <w:r>
              <w:rPr>
                <w:noProof/>
                <w:webHidden/>
              </w:rPr>
              <w:fldChar w:fldCharType="separate"/>
            </w:r>
            <w:r w:rsidR="00562FBC">
              <w:rPr>
                <w:noProof/>
                <w:webHidden/>
              </w:rPr>
              <w:t>72</w:t>
            </w:r>
            <w:r>
              <w:rPr>
                <w:noProof/>
                <w:webHidden/>
              </w:rPr>
              <w:fldChar w:fldCharType="end"/>
            </w:r>
          </w:hyperlink>
        </w:p>
        <w:p w14:paraId="22A739E5" w14:textId="5EC80BF2"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92" w:history="1">
            <w:r w:rsidRPr="007169A4">
              <w:rPr>
                <w:rStyle w:val="Hyperlink"/>
                <w:noProof/>
                <w14:scene3d>
                  <w14:camera w14:prst="orthographicFront"/>
                  <w14:lightRig w14:rig="threePt" w14:dir="t">
                    <w14:rot w14:lat="0" w14:lon="0" w14:rev="0"/>
                  </w14:lightRig>
                </w14:scene3d>
              </w:rPr>
              <w:t>Annex C.</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Feature Catalogue</w:t>
            </w:r>
            <w:r>
              <w:rPr>
                <w:noProof/>
                <w:webHidden/>
              </w:rPr>
              <w:tab/>
            </w:r>
            <w:r>
              <w:rPr>
                <w:noProof/>
                <w:webHidden/>
              </w:rPr>
              <w:fldChar w:fldCharType="begin"/>
            </w:r>
            <w:r>
              <w:rPr>
                <w:noProof/>
                <w:webHidden/>
              </w:rPr>
              <w:instrText xml:space="preserve"> PAGEREF _Toc180752592 \h </w:instrText>
            </w:r>
            <w:r>
              <w:rPr>
                <w:noProof/>
                <w:webHidden/>
              </w:rPr>
            </w:r>
            <w:r>
              <w:rPr>
                <w:noProof/>
                <w:webHidden/>
              </w:rPr>
              <w:fldChar w:fldCharType="separate"/>
            </w:r>
            <w:r w:rsidR="00562FBC">
              <w:rPr>
                <w:noProof/>
                <w:webHidden/>
              </w:rPr>
              <w:t>74</w:t>
            </w:r>
            <w:r>
              <w:rPr>
                <w:noProof/>
                <w:webHidden/>
              </w:rPr>
              <w:fldChar w:fldCharType="end"/>
            </w:r>
          </w:hyperlink>
        </w:p>
        <w:p w14:paraId="0464BE18" w14:textId="196D280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3" w:history="1">
            <w:r w:rsidRPr="007169A4">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_Toc180752593 \h </w:instrText>
            </w:r>
            <w:r>
              <w:rPr>
                <w:noProof/>
                <w:webHidden/>
              </w:rPr>
            </w:r>
            <w:r>
              <w:rPr>
                <w:noProof/>
                <w:webHidden/>
              </w:rPr>
              <w:fldChar w:fldCharType="separate"/>
            </w:r>
            <w:r w:rsidR="00562FBC">
              <w:rPr>
                <w:noProof/>
                <w:webHidden/>
              </w:rPr>
              <w:t>74</w:t>
            </w:r>
            <w:r>
              <w:rPr>
                <w:noProof/>
                <w:webHidden/>
              </w:rPr>
              <w:fldChar w:fldCharType="end"/>
            </w:r>
          </w:hyperlink>
        </w:p>
        <w:p w14:paraId="27DD3F2A" w14:textId="6A00584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4" w:history="1">
            <w:r w:rsidRPr="007169A4">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_Toc180752594 \h </w:instrText>
            </w:r>
            <w:r>
              <w:rPr>
                <w:noProof/>
                <w:webHidden/>
              </w:rPr>
            </w:r>
            <w:r>
              <w:rPr>
                <w:noProof/>
                <w:webHidden/>
              </w:rPr>
              <w:fldChar w:fldCharType="separate"/>
            </w:r>
            <w:r w:rsidR="00562FBC">
              <w:rPr>
                <w:noProof/>
                <w:webHidden/>
              </w:rPr>
              <w:t>75</w:t>
            </w:r>
            <w:r>
              <w:rPr>
                <w:noProof/>
                <w:webHidden/>
              </w:rPr>
              <w:fldChar w:fldCharType="end"/>
            </w:r>
          </w:hyperlink>
        </w:p>
        <w:p w14:paraId="6DCCFAAF" w14:textId="2797864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5" w:history="1">
            <w:r w:rsidRPr="007169A4">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Attributes</w:t>
            </w:r>
            <w:r>
              <w:rPr>
                <w:noProof/>
                <w:webHidden/>
              </w:rPr>
              <w:tab/>
            </w:r>
            <w:r>
              <w:rPr>
                <w:noProof/>
                <w:webHidden/>
              </w:rPr>
              <w:fldChar w:fldCharType="begin"/>
            </w:r>
            <w:r>
              <w:rPr>
                <w:noProof/>
                <w:webHidden/>
              </w:rPr>
              <w:instrText xml:space="preserve"> PAGEREF _Toc180752595 \h </w:instrText>
            </w:r>
            <w:r>
              <w:rPr>
                <w:noProof/>
                <w:webHidden/>
              </w:rPr>
            </w:r>
            <w:r>
              <w:rPr>
                <w:noProof/>
                <w:webHidden/>
              </w:rPr>
              <w:fldChar w:fldCharType="separate"/>
            </w:r>
            <w:r w:rsidR="00562FBC">
              <w:rPr>
                <w:noProof/>
                <w:webHidden/>
              </w:rPr>
              <w:t>76</w:t>
            </w:r>
            <w:r>
              <w:rPr>
                <w:noProof/>
                <w:webHidden/>
              </w:rPr>
              <w:fldChar w:fldCharType="end"/>
            </w:r>
          </w:hyperlink>
        </w:p>
        <w:p w14:paraId="6BB9EFE7" w14:textId="45B8652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6" w:history="1">
            <w:r w:rsidRPr="007169A4">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Enumerations</w:t>
            </w:r>
            <w:r>
              <w:rPr>
                <w:noProof/>
                <w:webHidden/>
              </w:rPr>
              <w:tab/>
            </w:r>
            <w:r>
              <w:rPr>
                <w:noProof/>
                <w:webHidden/>
              </w:rPr>
              <w:fldChar w:fldCharType="begin"/>
            </w:r>
            <w:r>
              <w:rPr>
                <w:noProof/>
                <w:webHidden/>
              </w:rPr>
              <w:instrText xml:space="preserve"> PAGEREF _Toc180752596 \h </w:instrText>
            </w:r>
            <w:r>
              <w:rPr>
                <w:noProof/>
                <w:webHidden/>
              </w:rPr>
            </w:r>
            <w:r>
              <w:rPr>
                <w:noProof/>
                <w:webHidden/>
              </w:rPr>
              <w:fldChar w:fldCharType="separate"/>
            </w:r>
            <w:r w:rsidR="00562FBC">
              <w:rPr>
                <w:noProof/>
                <w:webHidden/>
              </w:rPr>
              <w:t>81</w:t>
            </w:r>
            <w:r>
              <w:rPr>
                <w:noProof/>
                <w:webHidden/>
              </w:rPr>
              <w:fldChar w:fldCharType="end"/>
            </w:r>
          </w:hyperlink>
        </w:p>
        <w:p w14:paraId="57355326" w14:textId="09674ED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7" w:history="1">
            <w:r w:rsidRPr="007169A4">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 Attributes</w:t>
            </w:r>
            <w:r>
              <w:rPr>
                <w:noProof/>
                <w:webHidden/>
              </w:rPr>
              <w:tab/>
            </w:r>
            <w:r>
              <w:rPr>
                <w:noProof/>
                <w:webHidden/>
              </w:rPr>
              <w:fldChar w:fldCharType="begin"/>
            </w:r>
            <w:r>
              <w:rPr>
                <w:noProof/>
                <w:webHidden/>
              </w:rPr>
              <w:instrText xml:space="preserve"> PAGEREF _Toc180752597 \h </w:instrText>
            </w:r>
            <w:r>
              <w:rPr>
                <w:noProof/>
                <w:webHidden/>
              </w:rPr>
            </w:r>
            <w:r>
              <w:rPr>
                <w:noProof/>
                <w:webHidden/>
              </w:rPr>
              <w:fldChar w:fldCharType="separate"/>
            </w:r>
            <w:r w:rsidR="00562FBC">
              <w:rPr>
                <w:noProof/>
                <w:webHidden/>
              </w:rPr>
              <w:t>83</w:t>
            </w:r>
            <w:r>
              <w:rPr>
                <w:noProof/>
                <w:webHidden/>
              </w:rPr>
              <w:fldChar w:fldCharType="end"/>
            </w:r>
          </w:hyperlink>
        </w:p>
        <w:p w14:paraId="33C3B7BD" w14:textId="2B93B64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8" w:history="1">
            <w:r w:rsidRPr="007169A4">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Roles</w:t>
            </w:r>
            <w:r>
              <w:rPr>
                <w:noProof/>
                <w:webHidden/>
              </w:rPr>
              <w:tab/>
            </w:r>
            <w:r>
              <w:rPr>
                <w:noProof/>
                <w:webHidden/>
              </w:rPr>
              <w:fldChar w:fldCharType="begin"/>
            </w:r>
            <w:r>
              <w:rPr>
                <w:noProof/>
                <w:webHidden/>
              </w:rPr>
              <w:instrText xml:space="preserve"> PAGEREF _Toc180752598 \h </w:instrText>
            </w:r>
            <w:r>
              <w:rPr>
                <w:noProof/>
                <w:webHidden/>
              </w:rPr>
            </w:r>
            <w:r>
              <w:rPr>
                <w:noProof/>
                <w:webHidden/>
              </w:rPr>
              <w:fldChar w:fldCharType="separate"/>
            </w:r>
            <w:r w:rsidR="00562FBC">
              <w:rPr>
                <w:noProof/>
                <w:webHidden/>
              </w:rPr>
              <w:t>84</w:t>
            </w:r>
            <w:r>
              <w:rPr>
                <w:noProof/>
                <w:webHidden/>
              </w:rPr>
              <w:fldChar w:fldCharType="end"/>
            </w:r>
          </w:hyperlink>
        </w:p>
        <w:p w14:paraId="766CACD1" w14:textId="5CB8A1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9" w:history="1">
            <w:r w:rsidRPr="007169A4">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_Toc180752599 \h </w:instrText>
            </w:r>
            <w:r>
              <w:rPr>
                <w:noProof/>
                <w:webHidden/>
              </w:rPr>
            </w:r>
            <w:r>
              <w:rPr>
                <w:noProof/>
                <w:webHidden/>
              </w:rPr>
              <w:fldChar w:fldCharType="separate"/>
            </w:r>
            <w:r w:rsidR="00562FBC">
              <w:rPr>
                <w:noProof/>
                <w:webHidden/>
              </w:rPr>
              <w:t>86</w:t>
            </w:r>
            <w:r>
              <w:rPr>
                <w:noProof/>
                <w:webHidden/>
              </w:rPr>
              <w:fldChar w:fldCharType="end"/>
            </w:r>
          </w:hyperlink>
        </w:p>
        <w:p w14:paraId="422EC1FD" w14:textId="6BE42478"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00" w:history="1">
            <w:r w:rsidRPr="007169A4">
              <w:rPr>
                <w:rStyle w:val="Hyperlink"/>
                <w:noProof/>
                <w14:scene3d>
                  <w14:camera w14:prst="orthographicFront"/>
                  <w14:lightRig w14:rig="threePt" w14:dir="t">
                    <w14:rot w14:lat="0" w14:lon="0" w14:rev="0"/>
                  </w14:lightRig>
                </w14:scene3d>
              </w:rPr>
              <w:t>Annex D.</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Portrayal Catalogue</w:t>
            </w:r>
            <w:r>
              <w:rPr>
                <w:noProof/>
                <w:webHidden/>
              </w:rPr>
              <w:tab/>
            </w:r>
            <w:r>
              <w:rPr>
                <w:noProof/>
                <w:webHidden/>
              </w:rPr>
              <w:fldChar w:fldCharType="begin"/>
            </w:r>
            <w:r>
              <w:rPr>
                <w:noProof/>
                <w:webHidden/>
              </w:rPr>
              <w:instrText xml:space="preserve"> PAGEREF _Toc180752600 \h </w:instrText>
            </w:r>
            <w:r>
              <w:rPr>
                <w:noProof/>
                <w:webHidden/>
              </w:rPr>
            </w:r>
            <w:r>
              <w:rPr>
                <w:noProof/>
                <w:webHidden/>
              </w:rPr>
              <w:fldChar w:fldCharType="separate"/>
            </w:r>
            <w:r w:rsidR="00562FBC">
              <w:rPr>
                <w:noProof/>
                <w:webHidden/>
              </w:rPr>
              <w:t>91</w:t>
            </w:r>
            <w:r>
              <w:rPr>
                <w:noProof/>
                <w:webHidden/>
              </w:rPr>
              <w:fldChar w:fldCharType="end"/>
            </w:r>
          </w:hyperlink>
        </w:p>
        <w:p w14:paraId="16D4EEB0" w14:textId="0AF649D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1" w:history="1">
            <w:r w:rsidRPr="007169A4">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_Toc180752601 \h </w:instrText>
            </w:r>
            <w:r>
              <w:rPr>
                <w:noProof/>
                <w:webHidden/>
              </w:rPr>
            </w:r>
            <w:r>
              <w:rPr>
                <w:noProof/>
                <w:webHidden/>
              </w:rPr>
              <w:fldChar w:fldCharType="separate"/>
            </w:r>
            <w:r w:rsidR="00562FBC">
              <w:rPr>
                <w:noProof/>
                <w:webHidden/>
              </w:rPr>
              <w:t>91</w:t>
            </w:r>
            <w:r>
              <w:rPr>
                <w:noProof/>
                <w:webHidden/>
              </w:rPr>
              <w:fldChar w:fldCharType="end"/>
            </w:r>
          </w:hyperlink>
        </w:p>
        <w:p w14:paraId="01D59F5F" w14:textId="6633E49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2" w:history="1">
            <w:r w:rsidRPr="007169A4">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_Toc180752602 \h </w:instrText>
            </w:r>
            <w:r>
              <w:rPr>
                <w:noProof/>
                <w:webHidden/>
              </w:rPr>
            </w:r>
            <w:r>
              <w:rPr>
                <w:noProof/>
                <w:webHidden/>
              </w:rPr>
              <w:fldChar w:fldCharType="separate"/>
            </w:r>
            <w:r w:rsidR="00562FBC">
              <w:rPr>
                <w:noProof/>
                <w:webHidden/>
              </w:rPr>
              <w:t>92</w:t>
            </w:r>
            <w:r>
              <w:rPr>
                <w:noProof/>
                <w:webHidden/>
              </w:rPr>
              <w:fldChar w:fldCharType="end"/>
            </w:r>
          </w:hyperlink>
        </w:p>
        <w:p w14:paraId="7B4FB349" w14:textId="5E62431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3" w:history="1">
            <w:r w:rsidRPr="007169A4">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Color Profiles</w:t>
            </w:r>
            <w:r>
              <w:rPr>
                <w:noProof/>
                <w:webHidden/>
              </w:rPr>
              <w:tab/>
            </w:r>
            <w:r>
              <w:rPr>
                <w:noProof/>
                <w:webHidden/>
              </w:rPr>
              <w:fldChar w:fldCharType="begin"/>
            </w:r>
            <w:r>
              <w:rPr>
                <w:noProof/>
                <w:webHidden/>
              </w:rPr>
              <w:instrText xml:space="preserve"> PAGEREF _Toc180752603 \h </w:instrText>
            </w:r>
            <w:r>
              <w:rPr>
                <w:noProof/>
                <w:webHidden/>
              </w:rPr>
            </w:r>
            <w:r>
              <w:rPr>
                <w:noProof/>
                <w:webHidden/>
              </w:rPr>
              <w:fldChar w:fldCharType="separate"/>
            </w:r>
            <w:r w:rsidR="00562FBC">
              <w:rPr>
                <w:noProof/>
                <w:webHidden/>
              </w:rPr>
              <w:t>93</w:t>
            </w:r>
            <w:r>
              <w:rPr>
                <w:noProof/>
                <w:webHidden/>
              </w:rPr>
              <w:fldChar w:fldCharType="end"/>
            </w:r>
          </w:hyperlink>
        </w:p>
        <w:p w14:paraId="3B9DE511" w14:textId="0700E97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4" w:history="1">
            <w:r w:rsidRPr="007169A4">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Symbols</w:t>
            </w:r>
            <w:r>
              <w:rPr>
                <w:noProof/>
                <w:webHidden/>
              </w:rPr>
              <w:tab/>
            </w:r>
            <w:r>
              <w:rPr>
                <w:noProof/>
                <w:webHidden/>
              </w:rPr>
              <w:fldChar w:fldCharType="begin"/>
            </w:r>
            <w:r>
              <w:rPr>
                <w:noProof/>
                <w:webHidden/>
              </w:rPr>
              <w:instrText xml:space="preserve"> PAGEREF _Toc180752604 \h </w:instrText>
            </w:r>
            <w:r>
              <w:rPr>
                <w:noProof/>
                <w:webHidden/>
              </w:rPr>
            </w:r>
            <w:r>
              <w:rPr>
                <w:noProof/>
                <w:webHidden/>
              </w:rPr>
              <w:fldChar w:fldCharType="separate"/>
            </w:r>
            <w:r w:rsidR="00562FBC">
              <w:rPr>
                <w:noProof/>
                <w:webHidden/>
              </w:rPr>
              <w:t>94</w:t>
            </w:r>
            <w:r>
              <w:rPr>
                <w:noProof/>
                <w:webHidden/>
              </w:rPr>
              <w:fldChar w:fldCharType="end"/>
            </w:r>
          </w:hyperlink>
        </w:p>
        <w:p w14:paraId="33699D29" w14:textId="02A3ADF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5" w:history="1">
            <w:r w:rsidRPr="007169A4">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Line styles</w:t>
            </w:r>
            <w:r>
              <w:rPr>
                <w:noProof/>
                <w:webHidden/>
              </w:rPr>
              <w:tab/>
            </w:r>
            <w:r>
              <w:rPr>
                <w:noProof/>
                <w:webHidden/>
              </w:rPr>
              <w:fldChar w:fldCharType="begin"/>
            </w:r>
            <w:r>
              <w:rPr>
                <w:noProof/>
                <w:webHidden/>
              </w:rPr>
              <w:instrText xml:space="preserve"> PAGEREF _Toc180752605 \h </w:instrText>
            </w:r>
            <w:r>
              <w:rPr>
                <w:noProof/>
                <w:webHidden/>
              </w:rPr>
            </w:r>
            <w:r>
              <w:rPr>
                <w:noProof/>
                <w:webHidden/>
              </w:rPr>
              <w:fldChar w:fldCharType="separate"/>
            </w:r>
            <w:r w:rsidR="00562FBC">
              <w:rPr>
                <w:noProof/>
                <w:webHidden/>
              </w:rPr>
              <w:t>96</w:t>
            </w:r>
            <w:r>
              <w:rPr>
                <w:noProof/>
                <w:webHidden/>
              </w:rPr>
              <w:fldChar w:fldCharType="end"/>
            </w:r>
          </w:hyperlink>
        </w:p>
        <w:p w14:paraId="75BEFB84" w14:textId="6CD474B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6" w:history="1">
            <w:r w:rsidRPr="007169A4">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Area Fills</w:t>
            </w:r>
            <w:r>
              <w:rPr>
                <w:noProof/>
                <w:webHidden/>
              </w:rPr>
              <w:tab/>
            </w:r>
            <w:r>
              <w:rPr>
                <w:noProof/>
                <w:webHidden/>
              </w:rPr>
              <w:fldChar w:fldCharType="begin"/>
            </w:r>
            <w:r>
              <w:rPr>
                <w:noProof/>
                <w:webHidden/>
              </w:rPr>
              <w:instrText xml:space="preserve"> PAGEREF _Toc180752606 \h </w:instrText>
            </w:r>
            <w:r>
              <w:rPr>
                <w:noProof/>
                <w:webHidden/>
              </w:rPr>
            </w:r>
            <w:r>
              <w:rPr>
                <w:noProof/>
                <w:webHidden/>
              </w:rPr>
              <w:fldChar w:fldCharType="separate"/>
            </w:r>
            <w:r w:rsidR="00562FBC">
              <w:rPr>
                <w:noProof/>
                <w:webHidden/>
              </w:rPr>
              <w:t>97</w:t>
            </w:r>
            <w:r>
              <w:rPr>
                <w:noProof/>
                <w:webHidden/>
              </w:rPr>
              <w:fldChar w:fldCharType="end"/>
            </w:r>
          </w:hyperlink>
        </w:p>
        <w:p w14:paraId="3AC3FE0D" w14:textId="79C6296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7" w:history="1">
            <w:r w:rsidRPr="007169A4">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Fonts</w:t>
            </w:r>
            <w:r>
              <w:rPr>
                <w:noProof/>
                <w:webHidden/>
              </w:rPr>
              <w:tab/>
            </w:r>
            <w:r>
              <w:rPr>
                <w:noProof/>
                <w:webHidden/>
              </w:rPr>
              <w:fldChar w:fldCharType="begin"/>
            </w:r>
            <w:r>
              <w:rPr>
                <w:noProof/>
                <w:webHidden/>
              </w:rPr>
              <w:instrText xml:space="preserve"> PAGEREF _Toc180752607 \h </w:instrText>
            </w:r>
            <w:r>
              <w:rPr>
                <w:noProof/>
                <w:webHidden/>
              </w:rPr>
            </w:r>
            <w:r>
              <w:rPr>
                <w:noProof/>
                <w:webHidden/>
              </w:rPr>
              <w:fldChar w:fldCharType="separate"/>
            </w:r>
            <w:r w:rsidR="00562FBC">
              <w:rPr>
                <w:noProof/>
                <w:webHidden/>
              </w:rPr>
              <w:t>98</w:t>
            </w:r>
            <w:r>
              <w:rPr>
                <w:noProof/>
                <w:webHidden/>
              </w:rPr>
              <w:fldChar w:fldCharType="end"/>
            </w:r>
          </w:hyperlink>
        </w:p>
        <w:p w14:paraId="0BF5FF62" w14:textId="56D5658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8" w:history="1">
            <w:r w:rsidRPr="007169A4">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Viewing Group</w:t>
            </w:r>
            <w:r>
              <w:rPr>
                <w:noProof/>
                <w:webHidden/>
              </w:rPr>
              <w:tab/>
            </w:r>
            <w:r>
              <w:rPr>
                <w:noProof/>
                <w:webHidden/>
              </w:rPr>
              <w:fldChar w:fldCharType="begin"/>
            </w:r>
            <w:r>
              <w:rPr>
                <w:noProof/>
                <w:webHidden/>
              </w:rPr>
              <w:instrText xml:space="preserve"> PAGEREF _Toc180752608 \h </w:instrText>
            </w:r>
            <w:r>
              <w:rPr>
                <w:noProof/>
                <w:webHidden/>
              </w:rPr>
            </w:r>
            <w:r>
              <w:rPr>
                <w:noProof/>
                <w:webHidden/>
              </w:rPr>
              <w:fldChar w:fldCharType="separate"/>
            </w:r>
            <w:r w:rsidR="00562FBC">
              <w:rPr>
                <w:noProof/>
                <w:webHidden/>
              </w:rPr>
              <w:t>99</w:t>
            </w:r>
            <w:r>
              <w:rPr>
                <w:noProof/>
                <w:webHidden/>
              </w:rPr>
              <w:fldChar w:fldCharType="end"/>
            </w:r>
          </w:hyperlink>
        </w:p>
        <w:p w14:paraId="77531117" w14:textId="6398957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9" w:history="1">
            <w:r w:rsidRPr="007169A4">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Viewing Group Layer</w:t>
            </w:r>
            <w:r>
              <w:rPr>
                <w:noProof/>
                <w:webHidden/>
              </w:rPr>
              <w:tab/>
            </w:r>
            <w:r>
              <w:rPr>
                <w:noProof/>
                <w:webHidden/>
              </w:rPr>
              <w:fldChar w:fldCharType="begin"/>
            </w:r>
            <w:r>
              <w:rPr>
                <w:noProof/>
                <w:webHidden/>
              </w:rPr>
              <w:instrText xml:space="preserve"> PAGEREF _Toc180752609 \h </w:instrText>
            </w:r>
            <w:r>
              <w:rPr>
                <w:noProof/>
                <w:webHidden/>
              </w:rPr>
            </w:r>
            <w:r>
              <w:rPr>
                <w:noProof/>
                <w:webHidden/>
              </w:rPr>
              <w:fldChar w:fldCharType="separate"/>
            </w:r>
            <w:r w:rsidR="00562FBC">
              <w:rPr>
                <w:noProof/>
                <w:webHidden/>
              </w:rPr>
              <w:t>100</w:t>
            </w:r>
            <w:r>
              <w:rPr>
                <w:noProof/>
                <w:webHidden/>
              </w:rPr>
              <w:fldChar w:fldCharType="end"/>
            </w:r>
          </w:hyperlink>
        </w:p>
        <w:p w14:paraId="48C38BED" w14:textId="64D1FDB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0" w:history="1">
            <w:r w:rsidRPr="007169A4">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Context</w:t>
            </w:r>
            <w:r>
              <w:rPr>
                <w:noProof/>
                <w:webHidden/>
              </w:rPr>
              <w:tab/>
            </w:r>
            <w:r>
              <w:rPr>
                <w:noProof/>
                <w:webHidden/>
              </w:rPr>
              <w:fldChar w:fldCharType="begin"/>
            </w:r>
            <w:r>
              <w:rPr>
                <w:noProof/>
                <w:webHidden/>
              </w:rPr>
              <w:instrText xml:space="preserve"> PAGEREF _Toc180752610 \h </w:instrText>
            </w:r>
            <w:r>
              <w:rPr>
                <w:noProof/>
                <w:webHidden/>
              </w:rPr>
            </w:r>
            <w:r>
              <w:rPr>
                <w:noProof/>
                <w:webHidden/>
              </w:rPr>
              <w:fldChar w:fldCharType="separate"/>
            </w:r>
            <w:r w:rsidR="00562FBC">
              <w:rPr>
                <w:noProof/>
                <w:webHidden/>
              </w:rPr>
              <w:t>100</w:t>
            </w:r>
            <w:r>
              <w:rPr>
                <w:noProof/>
                <w:webHidden/>
              </w:rPr>
              <w:fldChar w:fldCharType="end"/>
            </w:r>
          </w:hyperlink>
        </w:p>
        <w:p w14:paraId="10DBE495" w14:textId="19CCE2C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1" w:history="1">
            <w:r w:rsidRPr="007169A4">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Rules</w:t>
            </w:r>
            <w:r>
              <w:rPr>
                <w:noProof/>
                <w:webHidden/>
              </w:rPr>
              <w:tab/>
            </w:r>
            <w:r>
              <w:rPr>
                <w:noProof/>
                <w:webHidden/>
              </w:rPr>
              <w:fldChar w:fldCharType="begin"/>
            </w:r>
            <w:r>
              <w:rPr>
                <w:noProof/>
                <w:webHidden/>
              </w:rPr>
              <w:instrText xml:space="preserve"> PAGEREF _Toc180752611 \h </w:instrText>
            </w:r>
            <w:r>
              <w:rPr>
                <w:noProof/>
                <w:webHidden/>
              </w:rPr>
            </w:r>
            <w:r>
              <w:rPr>
                <w:noProof/>
                <w:webHidden/>
              </w:rPr>
              <w:fldChar w:fldCharType="separate"/>
            </w:r>
            <w:r w:rsidR="00562FBC">
              <w:rPr>
                <w:noProof/>
                <w:webHidden/>
              </w:rPr>
              <w:t>101</w:t>
            </w:r>
            <w:r>
              <w:rPr>
                <w:noProof/>
                <w:webHidden/>
              </w:rPr>
              <w:fldChar w:fldCharType="end"/>
            </w:r>
          </w:hyperlink>
        </w:p>
        <w:p w14:paraId="5EDCE7AB" w14:textId="1946D193"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12" w:history="1">
            <w:r w:rsidRPr="007169A4">
              <w:rPr>
                <w:rStyle w:val="Hyperlink"/>
                <w:noProof/>
                <w14:scene3d>
                  <w14:camera w14:prst="orthographicFront"/>
                  <w14:lightRig w14:rig="threePt" w14:dir="t">
                    <w14:rot w14:lat="0" w14:lon="0" w14:rev="0"/>
                  </w14:lightRig>
                </w14:scene3d>
              </w:rPr>
              <w:t>Annex E.</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Data Validation Checks</w:t>
            </w:r>
            <w:r>
              <w:rPr>
                <w:noProof/>
                <w:webHidden/>
              </w:rPr>
              <w:tab/>
            </w:r>
            <w:r>
              <w:rPr>
                <w:noProof/>
                <w:webHidden/>
              </w:rPr>
              <w:fldChar w:fldCharType="begin"/>
            </w:r>
            <w:r>
              <w:rPr>
                <w:noProof/>
                <w:webHidden/>
              </w:rPr>
              <w:instrText xml:space="preserve"> PAGEREF _Toc180752612 \h </w:instrText>
            </w:r>
            <w:r>
              <w:rPr>
                <w:noProof/>
                <w:webHidden/>
              </w:rPr>
            </w:r>
            <w:r>
              <w:rPr>
                <w:noProof/>
                <w:webHidden/>
              </w:rPr>
              <w:fldChar w:fldCharType="separate"/>
            </w:r>
            <w:r w:rsidR="00562FBC">
              <w:rPr>
                <w:noProof/>
                <w:webHidden/>
              </w:rPr>
              <w:t>103</w:t>
            </w:r>
            <w:r>
              <w:rPr>
                <w:noProof/>
                <w:webHidden/>
              </w:rPr>
              <w:fldChar w:fldCharType="end"/>
            </w:r>
          </w:hyperlink>
        </w:p>
        <w:p w14:paraId="5BB06628" w14:textId="313A92C9" w:rsidR="00844960" w:rsidRDefault="00844960" w:rsidP="00B472E2">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13" w:history="1">
            <w:r w:rsidRPr="007169A4">
              <w:rPr>
                <w:rStyle w:val="Hyperlink"/>
                <w:noProof/>
                <w14:scene3d>
                  <w14:camera w14:prst="orthographicFront"/>
                  <w14:lightRig w14:rig="threePt" w14:dir="t">
                    <w14:rot w14:lat="0" w14:lon="0" w14:rev="0"/>
                  </w14:lightRig>
                </w14:scene3d>
              </w:rPr>
              <w:t>Annex F.</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Geometry</w:t>
            </w:r>
            <w:r>
              <w:rPr>
                <w:noProof/>
                <w:webHidden/>
              </w:rPr>
              <w:tab/>
            </w:r>
            <w:r>
              <w:rPr>
                <w:noProof/>
                <w:webHidden/>
              </w:rPr>
              <w:fldChar w:fldCharType="begin"/>
            </w:r>
            <w:r>
              <w:rPr>
                <w:noProof/>
                <w:webHidden/>
              </w:rPr>
              <w:instrText xml:space="preserve"> PAGEREF _Toc180752613 \h </w:instrText>
            </w:r>
            <w:r>
              <w:rPr>
                <w:noProof/>
                <w:webHidden/>
              </w:rPr>
            </w:r>
            <w:r>
              <w:rPr>
                <w:noProof/>
                <w:webHidden/>
              </w:rPr>
              <w:fldChar w:fldCharType="separate"/>
            </w:r>
            <w:r w:rsidR="00562FBC">
              <w:rPr>
                <w:noProof/>
                <w:webHidden/>
              </w:rPr>
              <w:t>105</w:t>
            </w:r>
            <w:r>
              <w:rPr>
                <w:noProof/>
                <w:webHidden/>
              </w:rPr>
              <w:fldChar w:fldCharType="end"/>
            </w:r>
          </w:hyperlink>
        </w:p>
        <w:p w14:paraId="194C00F9" w14:textId="2DB6BFB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4" w:history="1">
            <w:r w:rsidRPr="007169A4">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_Toc180752614 \h </w:instrText>
            </w:r>
            <w:r>
              <w:rPr>
                <w:noProof/>
                <w:webHidden/>
              </w:rPr>
            </w:r>
            <w:r>
              <w:rPr>
                <w:noProof/>
                <w:webHidden/>
              </w:rPr>
              <w:fldChar w:fldCharType="separate"/>
            </w:r>
            <w:r w:rsidR="00562FBC">
              <w:rPr>
                <w:noProof/>
                <w:webHidden/>
              </w:rPr>
              <w:t>105</w:t>
            </w:r>
            <w:r>
              <w:rPr>
                <w:noProof/>
                <w:webHidden/>
              </w:rPr>
              <w:fldChar w:fldCharType="end"/>
            </w:r>
          </w:hyperlink>
        </w:p>
        <w:p w14:paraId="13CE0E47" w14:textId="42448FF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5" w:history="1">
            <w:r w:rsidRPr="007169A4">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Geometric Operator Definitions</w:t>
            </w:r>
            <w:r>
              <w:rPr>
                <w:noProof/>
                <w:webHidden/>
              </w:rPr>
              <w:tab/>
            </w:r>
            <w:r>
              <w:rPr>
                <w:noProof/>
                <w:webHidden/>
              </w:rPr>
              <w:fldChar w:fldCharType="begin"/>
            </w:r>
            <w:r>
              <w:rPr>
                <w:noProof/>
                <w:webHidden/>
              </w:rPr>
              <w:instrText xml:space="preserve"> PAGEREF _Toc180752615 \h </w:instrText>
            </w:r>
            <w:r>
              <w:rPr>
                <w:noProof/>
                <w:webHidden/>
              </w:rPr>
            </w:r>
            <w:r>
              <w:rPr>
                <w:noProof/>
                <w:webHidden/>
              </w:rPr>
              <w:fldChar w:fldCharType="separate"/>
            </w:r>
            <w:r w:rsidR="00562FBC">
              <w:rPr>
                <w:noProof/>
                <w:webHidden/>
              </w:rPr>
              <w:t>107</w:t>
            </w:r>
            <w:r>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headerReference w:type="first" r:id="rId20"/>
          <w:footerReference w:type="first" r:id="rId21"/>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8" w:name="_Toc180596502"/>
      <w:bookmarkStart w:id="9" w:name="_Toc180752512"/>
      <w:bookmarkStart w:id="10" w:name="_Toc225648272"/>
      <w:bookmarkStart w:id="11" w:name="_Toc225065129"/>
      <w:bookmarkStart w:id="12" w:name="_Toc127463810"/>
      <w:bookmarkStart w:id="13" w:name="_Toc128125436"/>
      <w:bookmarkStart w:id="14" w:name="_Toc141176161"/>
      <w:bookmarkStart w:id="15" w:name="_Toc141176316"/>
      <w:bookmarkStart w:id="16" w:name="_Toc141176947"/>
      <w:r>
        <w:lastRenderedPageBreak/>
        <w:t>Summary of Substantive Changes</w:t>
      </w:r>
      <w:bookmarkEnd w:id="8"/>
      <w:bookmarkEnd w:id="9"/>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8D3453" w:rsidRPr="008D0CFF" w14:paraId="4B959F89" w14:textId="77777777" w:rsidTr="00CA0081">
        <w:trPr>
          <w:cantSplit/>
        </w:trPr>
        <w:tc>
          <w:tcPr>
            <w:tcW w:w="7230" w:type="dxa"/>
          </w:tcPr>
          <w:p w14:paraId="6B204E7C" w14:textId="5E9F72A3" w:rsidR="008D3453" w:rsidRDefault="008D3453" w:rsidP="00AB32A8">
            <w:pPr>
              <w:suppressAutoHyphens/>
              <w:spacing w:before="60" w:after="60"/>
              <w:jc w:val="left"/>
              <w:rPr>
                <w:rFonts w:eastAsiaTheme="minorEastAsia" w:cs="Arial"/>
                <w:lang w:eastAsia="ko-KR"/>
              </w:rPr>
            </w:pPr>
            <w:r>
              <w:rPr>
                <w:rFonts w:eastAsiaTheme="minorEastAsia" w:cs="Arial"/>
                <w:lang w:eastAsia="ko-KR"/>
              </w:rPr>
              <w:t>Added “Alerts and Indication” subclause to clarify that no alarms are triggered by S-129 datasets</w:t>
            </w:r>
            <w:r w:rsidR="00911312">
              <w:rPr>
                <w:rFonts w:eastAsiaTheme="minorEastAsia" w:cs="Arial" w:hint="eastAsia"/>
                <w:lang w:eastAsia="ko-KR"/>
              </w:rPr>
              <w:t>.</w:t>
            </w:r>
          </w:p>
        </w:tc>
        <w:tc>
          <w:tcPr>
            <w:tcW w:w="2126" w:type="dxa"/>
          </w:tcPr>
          <w:p w14:paraId="516FDD9D" w14:textId="4A580D1A" w:rsidR="008D3453" w:rsidRDefault="008D3453" w:rsidP="00AB32A8">
            <w:pPr>
              <w:suppressAutoHyphens/>
              <w:spacing w:before="60" w:after="60"/>
              <w:jc w:val="left"/>
              <w:rPr>
                <w:rFonts w:eastAsiaTheme="minorEastAsia" w:cs="Arial"/>
                <w:b/>
                <w:lang w:eastAsia="ko-KR"/>
              </w:rPr>
            </w:pPr>
            <w:r>
              <w:rPr>
                <w:rFonts w:eastAsiaTheme="minorEastAsia" w:cs="Arial"/>
                <w:b/>
                <w:lang w:eastAsia="ko-KR"/>
              </w:rPr>
              <w:t>1, 1.5</w:t>
            </w:r>
          </w:p>
        </w:tc>
      </w:tr>
      <w:tr w:rsidR="00CB4650" w:rsidRPr="008D0CFF" w14:paraId="1CA17F08" w14:textId="77777777" w:rsidTr="00CA0081">
        <w:trPr>
          <w:cantSplit/>
        </w:trPr>
        <w:tc>
          <w:tcPr>
            <w:tcW w:w="7230" w:type="dxa"/>
          </w:tcPr>
          <w:p w14:paraId="354789DB" w14:textId="12F0DB91" w:rsidR="00CB4650" w:rsidRDefault="00107896" w:rsidP="00AB32A8">
            <w:pPr>
              <w:suppressAutoHyphens/>
              <w:spacing w:before="60" w:after="60"/>
              <w:jc w:val="left"/>
              <w:rPr>
                <w:rFonts w:eastAsiaTheme="minorEastAsia" w:cs="Arial"/>
                <w:lang w:eastAsia="ko-KR"/>
              </w:rPr>
            </w:pPr>
            <w:r>
              <w:rPr>
                <w:rFonts w:eastAsiaTheme="minorEastAsia" w:cs="Arial" w:hint="eastAsia"/>
                <w:lang w:eastAsia="ko-KR"/>
              </w:rPr>
              <w:t>Clarified that S-129 is generally intended to be used with S-101 ENC</w:t>
            </w:r>
            <w:r w:rsidR="00911312">
              <w:rPr>
                <w:rFonts w:eastAsiaTheme="minorEastAsia" w:cs="Arial" w:hint="eastAsia"/>
                <w:lang w:eastAsia="ko-KR"/>
              </w:rPr>
              <w:t>.</w:t>
            </w:r>
          </w:p>
        </w:tc>
        <w:tc>
          <w:tcPr>
            <w:tcW w:w="2126" w:type="dxa"/>
          </w:tcPr>
          <w:p w14:paraId="148064A3" w14:textId="177FB2F5" w:rsidR="00CB4650" w:rsidRDefault="00CB4650" w:rsidP="00AB32A8">
            <w:pPr>
              <w:suppressAutoHyphens/>
              <w:spacing w:before="60" w:after="60"/>
              <w:jc w:val="left"/>
              <w:rPr>
                <w:rFonts w:eastAsiaTheme="minorEastAsia" w:cs="Arial"/>
                <w:b/>
                <w:lang w:eastAsia="ko-KR"/>
              </w:rPr>
            </w:pPr>
            <w:r>
              <w:rPr>
                <w:rFonts w:eastAsiaTheme="minorEastAsia" w:cs="Arial"/>
                <w:b/>
                <w:lang w:eastAsia="ko-KR"/>
              </w:rPr>
              <w:t>7.1, 9, 10</w:t>
            </w:r>
          </w:p>
        </w:tc>
      </w:tr>
      <w:tr w:rsidR="008A0580" w:rsidRPr="008D0CFF" w14:paraId="6A5D421C" w14:textId="77777777" w:rsidTr="00CA0081">
        <w:trPr>
          <w:cantSplit/>
        </w:trPr>
        <w:tc>
          <w:tcPr>
            <w:tcW w:w="7230" w:type="dxa"/>
          </w:tcPr>
          <w:p w14:paraId="680F6933" w14:textId="54F8E22D" w:rsidR="008A0580" w:rsidRDefault="003B330A" w:rsidP="00AB32A8">
            <w:pPr>
              <w:suppressAutoHyphens/>
              <w:spacing w:before="60" w:after="60"/>
              <w:jc w:val="left"/>
              <w:rPr>
                <w:rFonts w:eastAsiaTheme="minorEastAsia" w:cs="Arial"/>
                <w:lang w:eastAsia="ko-KR"/>
              </w:rPr>
            </w:pPr>
            <w:r>
              <w:rPr>
                <w:rFonts w:eastAsiaTheme="minorEastAsia" w:cs="Arial"/>
                <w:lang w:eastAsia="ko-KR"/>
              </w:rPr>
              <w:t>Included S-104 and S-111 as other products, which may optionally be used with S-129.</w:t>
            </w:r>
          </w:p>
        </w:tc>
        <w:tc>
          <w:tcPr>
            <w:tcW w:w="2126" w:type="dxa"/>
          </w:tcPr>
          <w:p w14:paraId="3243B400" w14:textId="340D9592" w:rsidR="008A0580" w:rsidRDefault="008A0580" w:rsidP="00AB32A8">
            <w:pPr>
              <w:suppressAutoHyphens/>
              <w:spacing w:before="60" w:after="60"/>
              <w:jc w:val="left"/>
              <w:rPr>
                <w:rFonts w:eastAsiaTheme="minorEastAsia" w:cs="Arial"/>
                <w:b/>
                <w:lang w:eastAsia="ko-KR"/>
              </w:rPr>
            </w:pPr>
            <w:r>
              <w:rPr>
                <w:rFonts w:eastAsiaTheme="minorEastAsia" w:cs="Arial"/>
                <w:b/>
                <w:lang w:eastAsia="ko-KR"/>
              </w:rPr>
              <w:t>7.1, 9</w:t>
            </w:r>
          </w:p>
        </w:tc>
      </w:tr>
      <w:tr w:rsidR="00CD7C7D" w:rsidRPr="008D0CFF" w14:paraId="2199C5CE" w14:textId="77777777" w:rsidTr="00CA0081">
        <w:trPr>
          <w:cantSplit/>
        </w:trPr>
        <w:tc>
          <w:tcPr>
            <w:tcW w:w="7230" w:type="dxa"/>
          </w:tcPr>
          <w:p w14:paraId="5354E3ED" w14:textId="2BFAED14" w:rsidR="00CD7C7D" w:rsidRDefault="00CD7C7D" w:rsidP="00AB32A8">
            <w:pPr>
              <w:suppressAutoHyphens/>
              <w:spacing w:before="60" w:after="60"/>
              <w:jc w:val="left"/>
              <w:rPr>
                <w:rFonts w:eastAsiaTheme="minorEastAsia" w:cs="Arial"/>
                <w:lang w:eastAsia="ko-KR"/>
              </w:rPr>
            </w:pPr>
            <w:r>
              <w:rPr>
                <w:rFonts w:eastAsiaTheme="minorEastAsia" w:cs="Arial"/>
                <w:lang w:eastAsia="ko-KR"/>
              </w:rPr>
              <w:t xml:space="preserve">Amended </w:t>
            </w:r>
            <w:r w:rsidR="005302C1">
              <w:rPr>
                <w:rFonts w:eastAsiaTheme="minorEastAsia" w:cs="Arial"/>
                <w:lang w:eastAsia="ko-KR"/>
              </w:rPr>
              <w:t xml:space="preserve">paragraph to </w:t>
            </w:r>
            <w:r w:rsidR="005D7C8D">
              <w:rPr>
                <w:rFonts w:eastAsiaTheme="minorEastAsia" w:cs="Arial"/>
                <w:lang w:eastAsia="ko-KR"/>
              </w:rPr>
              <w:t>outline that S-129 datasets can temporally overlap</w:t>
            </w:r>
            <w:r w:rsidR="00911312">
              <w:rPr>
                <w:rFonts w:eastAsiaTheme="minorEastAsia" w:cs="Arial" w:hint="eastAsia"/>
                <w:lang w:eastAsia="ko-KR"/>
              </w:rPr>
              <w:t>.</w:t>
            </w:r>
          </w:p>
        </w:tc>
        <w:tc>
          <w:tcPr>
            <w:tcW w:w="2126" w:type="dxa"/>
          </w:tcPr>
          <w:p w14:paraId="7AB8E0EC" w14:textId="69F399B3" w:rsidR="00CD7C7D" w:rsidRDefault="00CD7C7D" w:rsidP="00AB32A8">
            <w:pPr>
              <w:suppressAutoHyphens/>
              <w:spacing w:before="60" w:after="60"/>
              <w:jc w:val="left"/>
              <w:rPr>
                <w:rFonts w:eastAsiaTheme="minorEastAsia" w:cs="Arial"/>
                <w:b/>
                <w:lang w:eastAsia="ko-KR"/>
              </w:rPr>
            </w:pPr>
            <w:r>
              <w:rPr>
                <w:rFonts w:eastAsiaTheme="minorEastAsia" w:cs="Arial"/>
                <w:b/>
                <w:lang w:eastAsia="ko-KR"/>
              </w:rPr>
              <w:t>17.9</w:t>
            </w:r>
          </w:p>
        </w:tc>
      </w:tr>
      <w:tr w:rsidR="003C5C76" w:rsidRPr="008D0CFF" w14:paraId="510BF308" w14:textId="77777777" w:rsidTr="00CA0081">
        <w:trPr>
          <w:cantSplit/>
        </w:trPr>
        <w:tc>
          <w:tcPr>
            <w:tcW w:w="7230" w:type="dxa"/>
          </w:tcPr>
          <w:p w14:paraId="44B20232" w14:textId="75665448" w:rsidR="003C5C76" w:rsidRDefault="00105E93" w:rsidP="00AB32A8">
            <w:pPr>
              <w:suppressAutoHyphens/>
              <w:spacing w:before="60" w:after="60"/>
              <w:jc w:val="left"/>
              <w:rPr>
                <w:rFonts w:eastAsiaTheme="minorEastAsia" w:cs="Arial"/>
                <w:lang w:eastAsia="ko-KR"/>
              </w:rPr>
            </w:pPr>
            <w:r>
              <w:rPr>
                <w:rFonts w:eastAsiaTheme="minorEastAsia" w:cs="Arial"/>
                <w:lang w:eastAsia="ko-KR"/>
              </w:rPr>
              <w:t>Correcte</w:t>
            </w:r>
            <w:r w:rsidR="00381FC9">
              <w:rPr>
                <w:rFonts w:eastAsiaTheme="minorEastAsia" w:cs="Arial"/>
                <w:lang w:eastAsia="ko-KR"/>
              </w:rPr>
              <w:t>d</w:t>
            </w:r>
            <w:r>
              <w:rPr>
                <w:rFonts w:eastAsiaTheme="minorEastAsia" w:cs="Arial"/>
                <w:lang w:eastAsia="ko-KR"/>
              </w:rPr>
              <w:t xml:space="preserve"> Feature Catalogue name in Feature Catalogue header information</w:t>
            </w:r>
            <w:r w:rsidR="00911312">
              <w:rPr>
                <w:rFonts w:eastAsiaTheme="minorEastAsia" w:cs="Arial" w:hint="eastAsia"/>
                <w:lang w:eastAsia="ko-KR"/>
              </w:rPr>
              <w:t>.</w:t>
            </w:r>
          </w:p>
        </w:tc>
        <w:tc>
          <w:tcPr>
            <w:tcW w:w="2126" w:type="dxa"/>
          </w:tcPr>
          <w:p w14:paraId="7C0B1AB1" w14:textId="580B3120" w:rsidR="003C5C76" w:rsidRDefault="00105E93" w:rsidP="00AB32A8">
            <w:pPr>
              <w:suppressAutoHyphens/>
              <w:spacing w:before="60" w:after="60"/>
              <w:jc w:val="left"/>
              <w:rPr>
                <w:rFonts w:eastAsiaTheme="minorEastAsia" w:cs="Arial"/>
                <w:b/>
                <w:lang w:eastAsia="ko-KR"/>
              </w:rPr>
            </w:pPr>
            <w:r>
              <w:rPr>
                <w:rFonts w:eastAsiaTheme="minorEastAsia" w:cs="Arial"/>
                <w:b/>
                <w:lang w:eastAsia="ko-KR"/>
              </w:rPr>
              <w:t>C.1</w:t>
            </w:r>
          </w:p>
        </w:tc>
      </w:tr>
      <w:tr w:rsidR="009304F4" w:rsidRPr="008D0CFF" w14:paraId="5D5F2E9F" w14:textId="77777777" w:rsidTr="00CA0081">
        <w:trPr>
          <w:cantSplit/>
        </w:trPr>
        <w:tc>
          <w:tcPr>
            <w:tcW w:w="7230" w:type="dxa"/>
          </w:tcPr>
          <w:p w14:paraId="62597D6E" w14:textId="6969F7F7" w:rsidR="009304F4" w:rsidRDefault="009304F4" w:rsidP="00AB32A8">
            <w:pPr>
              <w:suppressAutoHyphens/>
              <w:spacing w:before="60" w:after="60"/>
              <w:jc w:val="left"/>
              <w:rPr>
                <w:rFonts w:eastAsiaTheme="minorEastAsia" w:cs="Arial"/>
                <w:lang w:eastAsia="ko-KR"/>
              </w:rPr>
            </w:pPr>
            <w:r>
              <w:rPr>
                <w:rFonts w:eastAsiaTheme="minorEastAsia" w:cs="Arial"/>
                <w:lang w:eastAsia="ko-KR"/>
              </w:rPr>
              <w:t>Removed constraint in distanceAboveUKCLimit attribute</w:t>
            </w:r>
            <w:r w:rsidR="00911312">
              <w:rPr>
                <w:rFonts w:eastAsiaTheme="minorEastAsia" w:cs="Arial" w:hint="eastAsia"/>
                <w:lang w:eastAsia="ko-KR"/>
              </w:rPr>
              <w:t>.</w:t>
            </w:r>
          </w:p>
        </w:tc>
        <w:tc>
          <w:tcPr>
            <w:tcW w:w="2126" w:type="dxa"/>
          </w:tcPr>
          <w:p w14:paraId="1E2DC805" w14:textId="5A858BD8" w:rsidR="009304F4" w:rsidRDefault="009304F4" w:rsidP="00AB32A8">
            <w:pPr>
              <w:suppressAutoHyphens/>
              <w:spacing w:before="60" w:after="60"/>
              <w:jc w:val="left"/>
              <w:rPr>
                <w:rFonts w:eastAsiaTheme="minorEastAsia" w:cs="Arial"/>
                <w:b/>
                <w:lang w:eastAsia="ko-KR"/>
              </w:rPr>
            </w:pPr>
            <w:r>
              <w:rPr>
                <w:rFonts w:eastAsiaTheme="minorEastAsia" w:cs="Arial"/>
                <w:b/>
                <w:lang w:eastAsia="ko-KR"/>
              </w:rPr>
              <w:t>C.3.6</w:t>
            </w:r>
          </w:p>
        </w:tc>
      </w:tr>
      <w:tr w:rsidR="00C36C92" w:rsidRPr="008D0CFF" w14:paraId="6FB4B376" w14:textId="77777777" w:rsidTr="00CA0081">
        <w:trPr>
          <w:cantSplit/>
        </w:trPr>
        <w:tc>
          <w:tcPr>
            <w:tcW w:w="7230" w:type="dxa"/>
          </w:tcPr>
          <w:p w14:paraId="7BEA3C73" w14:textId="10F9A992" w:rsidR="00C36C92" w:rsidRDefault="00C36C92" w:rsidP="00AB32A8">
            <w:pPr>
              <w:suppressAutoHyphens/>
              <w:spacing w:before="60" w:after="60"/>
              <w:jc w:val="left"/>
              <w:rPr>
                <w:rFonts w:eastAsiaTheme="minorEastAsia" w:cs="Arial"/>
                <w:lang w:eastAsia="ko-KR"/>
              </w:rPr>
            </w:pPr>
            <w:r>
              <w:rPr>
                <w:rFonts w:eastAsiaTheme="minorEastAsia" w:cs="Arial"/>
                <w:lang w:eastAsia="ko-KR"/>
              </w:rPr>
              <w:t>Removed constraint in interoperabilityIdentifier attribute</w:t>
            </w:r>
            <w:r w:rsidR="00911312">
              <w:rPr>
                <w:rFonts w:eastAsiaTheme="minorEastAsia" w:cs="Arial" w:hint="eastAsia"/>
                <w:lang w:eastAsia="ko-KR"/>
              </w:rPr>
              <w:t>.</w:t>
            </w:r>
          </w:p>
        </w:tc>
        <w:tc>
          <w:tcPr>
            <w:tcW w:w="2126" w:type="dxa"/>
          </w:tcPr>
          <w:p w14:paraId="641E0BB9" w14:textId="3A3BC701" w:rsidR="00C36C92" w:rsidRDefault="00C36C92" w:rsidP="00AB32A8">
            <w:pPr>
              <w:suppressAutoHyphens/>
              <w:spacing w:before="60" w:after="60"/>
              <w:jc w:val="left"/>
              <w:rPr>
                <w:rFonts w:eastAsiaTheme="minorEastAsia" w:cs="Arial"/>
                <w:b/>
                <w:lang w:eastAsia="ko-KR"/>
              </w:rPr>
            </w:pPr>
            <w:r>
              <w:rPr>
                <w:rFonts w:eastAsiaTheme="minorEastAsia" w:cs="Arial"/>
                <w:b/>
                <w:lang w:eastAsia="ko-KR"/>
              </w:rPr>
              <w:t>C.3.12</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2"/>
          <w:footerReference w:type="default" r:id="rId23"/>
          <w:headerReference w:type="first" r:id="rId24"/>
          <w:footerReference w:type="first" r:id="rId25"/>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7" w:name="_Toc180596503"/>
      <w:bookmarkStart w:id="18" w:name="_Toc180752513"/>
      <w:r w:rsidRPr="0031303F">
        <w:lastRenderedPageBreak/>
        <w:t>Overview</w:t>
      </w:r>
      <w:bookmarkEnd w:id="10"/>
      <w:bookmarkEnd w:id="11"/>
      <w:bookmarkEnd w:id="12"/>
      <w:bookmarkEnd w:id="13"/>
      <w:bookmarkEnd w:id="14"/>
      <w:bookmarkEnd w:id="15"/>
      <w:bookmarkEnd w:id="16"/>
      <w:bookmarkEnd w:id="17"/>
      <w:bookmarkEnd w:id="18"/>
    </w:p>
    <w:p w14:paraId="238F0C79" w14:textId="13E5D1F3" w:rsidR="00063DA7" w:rsidRPr="0031303F" w:rsidRDefault="00063DA7" w:rsidP="00B3435A">
      <w:pPr>
        <w:pStyle w:val="Heading2"/>
      </w:pPr>
      <w:bookmarkStart w:id="19" w:name="_Toc127463811"/>
      <w:bookmarkStart w:id="20" w:name="_Toc128125437"/>
      <w:bookmarkStart w:id="21" w:name="_Toc141176162"/>
      <w:bookmarkStart w:id="22" w:name="_Toc141176317"/>
      <w:bookmarkStart w:id="23" w:name="_Toc141176948"/>
      <w:bookmarkStart w:id="24" w:name="_Toc180596504"/>
      <w:bookmarkStart w:id="25" w:name="_Toc180752514"/>
      <w:r w:rsidRPr="0031303F">
        <w:t>Introduction</w:t>
      </w:r>
      <w:bookmarkEnd w:id="19"/>
      <w:bookmarkEnd w:id="20"/>
      <w:bookmarkEnd w:id="21"/>
      <w:bookmarkEnd w:id="22"/>
      <w:bookmarkEnd w:id="23"/>
      <w:bookmarkEnd w:id="24"/>
      <w:bookmarkEnd w:id="25"/>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6" w:name="_Toc127463812"/>
      <w:bookmarkStart w:id="27" w:name="_Toc128125438"/>
      <w:bookmarkStart w:id="28" w:name="_Toc141176163"/>
      <w:bookmarkStart w:id="29" w:name="_Toc141176318"/>
      <w:bookmarkStart w:id="30" w:name="_Toc141176949"/>
      <w:bookmarkStart w:id="31" w:name="_Toc180596505"/>
      <w:bookmarkStart w:id="32" w:name="_Toc180752515"/>
      <w:r>
        <w:t>Initial v</w:t>
      </w:r>
      <w:r w:rsidR="00AD71E7" w:rsidRPr="00D129DC">
        <w:t>oyage planning</w:t>
      </w:r>
      <w:r>
        <w:t xml:space="preserve"> to navigate through a </w:t>
      </w:r>
      <w:bookmarkEnd w:id="26"/>
      <w:bookmarkEnd w:id="27"/>
      <w:bookmarkEnd w:id="28"/>
      <w:bookmarkEnd w:id="29"/>
      <w:bookmarkEnd w:id="30"/>
      <w:r w:rsidR="00E855CB">
        <w:t>UKCM Operational Area</w:t>
      </w:r>
      <w:bookmarkEnd w:id="31"/>
      <w:bookmarkEnd w:id="32"/>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33" w:name="_Toc127463813"/>
      <w:bookmarkStart w:id="34" w:name="_Toc128125439"/>
      <w:bookmarkStart w:id="35" w:name="_Toc141176164"/>
      <w:bookmarkStart w:id="36" w:name="_Toc141176319"/>
      <w:bookmarkStart w:id="37" w:name="_Toc141176950"/>
      <w:bookmarkStart w:id="38" w:name="_Toc180596506"/>
      <w:bookmarkStart w:id="39" w:name="_Toc180752516"/>
      <w:r w:rsidRPr="004112DA">
        <w:t>Refined voyage planning</w:t>
      </w:r>
      <w:r w:rsidR="004F5C1F">
        <w:t xml:space="preserve"> to navigate through a </w:t>
      </w:r>
      <w:bookmarkEnd w:id="33"/>
      <w:bookmarkEnd w:id="34"/>
      <w:bookmarkEnd w:id="35"/>
      <w:bookmarkEnd w:id="36"/>
      <w:bookmarkEnd w:id="37"/>
      <w:r w:rsidR="00E855CB">
        <w:t>UKCM Operational Area</w:t>
      </w:r>
      <w:bookmarkEnd w:id="38"/>
      <w:bookmarkEnd w:id="39"/>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40" w:name="_Toc127463814"/>
      <w:bookmarkStart w:id="41" w:name="_Toc128125440"/>
      <w:bookmarkStart w:id="42" w:name="_Toc141176165"/>
      <w:bookmarkStart w:id="43" w:name="_Toc141176320"/>
      <w:bookmarkStart w:id="44" w:name="_Toc141176951"/>
      <w:bookmarkStart w:id="45" w:name="_Toc180596507"/>
      <w:bookmarkStart w:id="46" w:name="_Toc180752517"/>
      <w:r w:rsidRPr="00EB5805">
        <w:t>Voyage monitoring</w:t>
      </w:r>
      <w:bookmarkEnd w:id="40"/>
      <w:bookmarkEnd w:id="41"/>
      <w:bookmarkEnd w:id="42"/>
      <w:bookmarkEnd w:id="43"/>
      <w:bookmarkEnd w:id="44"/>
      <w:bookmarkEnd w:id="45"/>
      <w:bookmarkEnd w:id="46"/>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2B2C1550" w:rsidR="0091091B" w:rsidRDefault="00DC193F" w:rsidP="001B5935">
      <w:pPr>
        <w:pStyle w:val="Heading2"/>
      </w:pPr>
      <w:bookmarkStart w:id="47" w:name="_Toc180596508"/>
      <w:bookmarkStart w:id="48" w:name="_Toc180752518"/>
      <w:r>
        <w:lastRenderedPageBreak/>
        <w:t>Alerts and Indications</w:t>
      </w:r>
      <w:bookmarkEnd w:id="47"/>
      <w:bookmarkEnd w:id="48"/>
    </w:p>
    <w:p w14:paraId="7A76D2B4" w14:textId="0AAE6F70" w:rsidR="00DC193F" w:rsidRDefault="00DC193F" w:rsidP="00B472E2">
      <w:r>
        <w:t>The intent behind the inclusion of the S-129 product as an information layer within the IHO’s S-100 framework is to enhance navigational awareness without introducing additional complexity or operational risks. S-129, which provides mariners with a depiction of UKC ‘go’ and no-go’ areas for a given route and time, offers valuable situational data that complements other navigational products like S-101 and S-102/S-104. However, to ensure that this supplementary information does not inadvertently overload the user or cause unnecessary confusion, the S-129 layer is designed to be non-intrusive, providing visual information only, without triggering any alarms. This approach maintains a clear separation between crucial navigational alarms and non-essential data displays, ensuring that mariners can prioritize safety-critical alerts.</w:t>
      </w:r>
    </w:p>
    <w:p w14:paraId="4E0869C6" w14:textId="3B7E2EEA" w:rsidR="00DC193F" w:rsidRPr="0031303F" w:rsidRDefault="00DC193F" w:rsidP="00DC193F">
      <w:r>
        <w:t>The decision not to have S-129 trigger any alarms is also based on the need to preserve the integrity and reliability of existing Electronic Chart Display and Information System (ECDIS) alarms generated via S-101 for ENC data and the combined alarms produced from bathymetric and water level information in S-102/S-104. If the S-129 layer were to issue alarms, it could interfere with or mask more critical alarms required for safe navigation, leading to potential navigational errors or delayed responses. Therefore, by providing S-129 as an information layer only, the system ensures a cleaner, more intuitive user experience without diminishing the operational importance of other safety-related ECDIS functions.</w:t>
      </w:r>
    </w:p>
    <w:p w14:paraId="6C74EB45" w14:textId="71E63B34" w:rsidR="00816736" w:rsidRPr="0031303F" w:rsidRDefault="00AC2813" w:rsidP="002721B0">
      <w:pPr>
        <w:pStyle w:val="Heading1"/>
      </w:pPr>
      <w:bookmarkStart w:id="49" w:name="_Toc127463815"/>
      <w:bookmarkStart w:id="50" w:name="_Toc128125441"/>
      <w:bookmarkStart w:id="51" w:name="_Toc141176166"/>
      <w:bookmarkStart w:id="52" w:name="_Toc141176321"/>
      <w:bookmarkStart w:id="53" w:name="_Toc141176952"/>
      <w:bookmarkStart w:id="54" w:name="_Toc180596509"/>
      <w:bookmarkStart w:id="55" w:name="_Toc180752519"/>
      <w:r w:rsidRPr="0031303F">
        <w:t>References</w:t>
      </w:r>
      <w:bookmarkEnd w:id="49"/>
      <w:bookmarkEnd w:id="50"/>
      <w:bookmarkEnd w:id="51"/>
      <w:bookmarkEnd w:id="52"/>
      <w:bookmarkEnd w:id="53"/>
      <w:bookmarkEnd w:id="54"/>
      <w:bookmarkEnd w:id="55"/>
    </w:p>
    <w:p w14:paraId="5C72B1EC" w14:textId="156ED1E3" w:rsidR="00542BB7" w:rsidRDefault="00542BB7" w:rsidP="00B3435A">
      <w:pPr>
        <w:pStyle w:val="Heading2"/>
      </w:pPr>
      <w:bookmarkStart w:id="56" w:name="_Toc127463816"/>
      <w:bookmarkStart w:id="57" w:name="_Toc128125442"/>
      <w:bookmarkStart w:id="58" w:name="_Toc141176167"/>
      <w:bookmarkStart w:id="59" w:name="_Toc141176322"/>
      <w:bookmarkStart w:id="60" w:name="_Toc141176953"/>
      <w:bookmarkStart w:id="61" w:name="_Toc180596510"/>
      <w:bookmarkStart w:id="62" w:name="_Toc180752520"/>
      <w:r>
        <w:t>Normative</w:t>
      </w:r>
      <w:bookmarkEnd w:id="56"/>
      <w:bookmarkEnd w:id="57"/>
      <w:bookmarkEnd w:id="58"/>
      <w:bookmarkEnd w:id="59"/>
      <w:bookmarkEnd w:id="60"/>
      <w:bookmarkEnd w:id="61"/>
      <w:bookmarkEnd w:id="62"/>
    </w:p>
    <w:p w14:paraId="37208E51" w14:textId="77777777" w:rsidR="00542BB7" w:rsidRDefault="00542BB7" w:rsidP="52D1A980">
      <w:pPr>
        <w:rPr>
          <w:rFonts w:cs="Arial"/>
          <w:lang w:eastAsia="en-GB"/>
        </w:rPr>
      </w:pPr>
      <w:r w:rsidRPr="52D1A980">
        <w:rPr>
          <w:rFonts w:cs="Arial"/>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327623E1" w:rsidR="00C45ECD" w:rsidRPr="00D129DC" w:rsidRDefault="00542BB7" w:rsidP="52D1A980">
      <w:pPr>
        <w:ind w:left="2552" w:hanging="2552"/>
        <w:rPr>
          <w:rFonts w:cs="Arial"/>
          <w:lang w:eastAsia="en-GB"/>
        </w:rPr>
      </w:pPr>
      <w:r w:rsidRPr="52D1A980">
        <w:rPr>
          <w:rFonts w:cs="Arial"/>
          <w:lang w:eastAsia="en-GB"/>
        </w:rPr>
        <w:t xml:space="preserve">IHO </w:t>
      </w:r>
      <w:r w:rsidR="00C45ECD" w:rsidRPr="52D1A980">
        <w:rPr>
          <w:rFonts w:cs="Arial"/>
          <w:lang w:eastAsia="en-GB"/>
        </w:rPr>
        <w:t>S-52</w:t>
      </w:r>
      <w:r>
        <w:tab/>
      </w:r>
      <w:r w:rsidR="00C45ECD" w:rsidRPr="52D1A980">
        <w:rPr>
          <w:rFonts w:cs="Arial"/>
          <w:lang w:eastAsia="en-GB"/>
        </w:rPr>
        <w:t>IHO Specifications for Chart Content and Display Aspects of ECDIS</w:t>
      </w:r>
      <w:r w:rsidR="61886523" w:rsidRPr="52D1A980">
        <w:rPr>
          <w:rFonts w:cs="Arial"/>
          <w:lang w:eastAsia="en-GB"/>
        </w:rPr>
        <w:t xml:space="preserve"> </w:t>
      </w:r>
      <w:r w:rsidR="00537114" w:rsidRPr="52D1A980">
        <w:rPr>
          <w:rFonts w:cs="Arial"/>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lastRenderedPageBreak/>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63" w:name="_Toc225648275"/>
      <w:bookmarkStart w:id="64"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65" w:name="_Toc127463817"/>
      <w:bookmarkStart w:id="66" w:name="_Toc128125443"/>
      <w:bookmarkStart w:id="67" w:name="_Toc141176168"/>
      <w:bookmarkStart w:id="68" w:name="_Toc141176323"/>
      <w:bookmarkStart w:id="69" w:name="_Toc141176954"/>
      <w:bookmarkStart w:id="70" w:name="_Toc180596511"/>
      <w:bookmarkStart w:id="71" w:name="_Toc180752521"/>
      <w:r w:rsidRPr="00D129DC">
        <w:t>Terms</w:t>
      </w:r>
      <w:r w:rsidR="00101C6B">
        <w:t>,</w:t>
      </w:r>
      <w:r w:rsidRPr="00D129DC">
        <w:t xml:space="preserve"> Definitions</w:t>
      </w:r>
      <w:bookmarkEnd w:id="63"/>
      <w:bookmarkEnd w:id="64"/>
      <w:r w:rsidR="00101C6B">
        <w:t xml:space="preserve"> and Abbreviations</w:t>
      </w:r>
      <w:bookmarkEnd w:id="65"/>
      <w:bookmarkEnd w:id="66"/>
      <w:bookmarkEnd w:id="67"/>
      <w:bookmarkEnd w:id="68"/>
      <w:bookmarkEnd w:id="69"/>
      <w:bookmarkEnd w:id="70"/>
      <w:bookmarkEnd w:id="71"/>
    </w:p>
    <w:p w14:paraId="28A61A09" w14:textId="021084BD" w:rsidR="00D85C4B" w:rsidRPr="00101C6B" w:rsidRDefault="00D85C4B" w:rsidP="00B3435A">
      <w:pPr>
        <w:pStyle w:val="Heading2"/>
      </w:pPr>
      <w:bookmarkStart w:id="72" w:name="_Toc127463818"/>
      <w:bookmarkStart w:id="73" w:name="_Toc128125444"/>
      <w:bookmarkStart w:id="74" w:name="_Toc141176169"/>
      <w:bookmarkStart w:id="75" w:name="_Toc141176324"/>
      <w:bookmarkStart w:id="76" w:name="_Toc141176955"/>
      <w:bookmarkStart w:id="77" w:name="_Toc180596512"/>
      <w:bookmarkStart w:id="78" w:name="_Toc180752522"/>
      <w:r w:rsidRPr="00101C6B">
        <w:t>Use of Language</w:t>
      </w:r>
      <w:bookmarkEnd w:id="72"/>
      <w:bookmarkEnd w:id="73"/>
      <w:bookmarkEnd w:id="74"/>
      <w:bookmarkEnd w:id="75"/>
      <w:bookmarkEnd w:id="76"/>
      <w:bookmarkEnd w:id="77"/>
      <w:bookmarkEnd w:id="78"/>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79" w:name="_Toc127463819"/>
      <w:bookmarkStart w:id="80" w:name="_Toc128125445"/>
      <w:bookmarkStart w:id="81" w:name="_Toc141176170"/>
      <w:bookmarkStart w:id="82" w:name="_Toc141176325"/>
      <w:bookmarkStart w:id="83" w:name="_Toc141176956"/>
      <w:bookmarkStart w:id="84" w:name="_Toc180596513"/>
      <w:bookmarkStart w:id="85" w:name="_Toc180752523"/>
      <w:r>
        <w:t>Terms and Definitions</w:t>
      </w:r>
      <w:bookmarkEnd w:id="79"/>
      <w:bookmarkEnd w:id="80"/>
      <w:bookmarkEnd w:id="81"/>
      <w:bookmarkEnd w:id="82"/>
      <w:bookmarkEnd w:id="83"/>
      <w:bookmarkEnd w:id="84"/>
      <w:bookmarkEnd w:id="85"/>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lastRenderedPageBreak/>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lastRenderedPageBreak/>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86" w:name="_Toc225648276"/>
      <w:bookmarkStart w:id="87" w:name="_Toc225065133"/>
      <w:bookmarkStart w:id="88" w:name="_Toc127463820"/>
      <w:bookmarkStart w:id="89" w:name="_Toc128125446"/>
      <w:bookmarkStart w:id="90" w:name="_Toc141176171"/>
      <w:bookmarkStart w:id="91" w:name="_Toc141176326"/>
      <w:bookmarkStart w:id="92" w:name="_Toc141176957"/>
      <w:bookmarkStart w:id="93" w:name="_Toc180596514"/>
      <w:bookmarkStart w:id="94" w:name="_Toc180752524"/>
      <w:r w:rsidRPr="00D129DC">
        <w:t>Abbreviations</w:t>
      </w:r>
      <w:bookmarkEnd w:id="86"/>
      <w:bookmarkEnd w:id="87"/>
      <w:bookmarkEnd w:id="88"/>
      <w:bookmarkEnd w:id="89"/>
      <w:bookmarkEnd w:id="90"/>
      <w:bookmarkEnd w:id="91"/>
      <w:bookmarkEnd w:id="92"/>
      <w:bookmarkEnd w:id="93"/>
      <w:bookmarkEnd w:id="94"/>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9D0580"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AIS</w:t>
      </w:r>
      <w:r w:rsidRPr="009D0580">
        <w:rPr>
          <w:color w:val="auto"/>
        </w:rPr>
        <w:tab/>
      </w:r>
      <w:r w:rsidRPr="009D0580">
        <w:rPr>
          <w:rStyle w:val="acronymChar"/>
          <w:rFonts w:eastAsia="MS Mincho"/>
          <w:i w:val="0"/>
          <w:color w:val="auto"/>
          <w:lang w:val="en-GB"/>
        </w:rPr>
        <w:t>Automatic Identification System</w:t>
      </w:r>
    </w:p>
    <w:p w14:paraId="4C9F6196"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009D0580">
        <w:rPr>
          <w:rStyle w:val="acronymChar"/>
          <w:rFonts w:eastAsia="MS Mincho"/>
          <w:i w:val="0"/>
          <w:color w:val="auto"/>
          <w:lang w:val="en-GB"/>
        </w:rPr>
        <w:t>BAG</w:t>
      </w:r>
      <w:r w:rsidRPr="009D0580">
        <w:rPr>
          <w:color w:val="auto"/>
        </w:rPr>
        <w:tab/>
      </w:r>
      <w:r w:rsidR="00C55D16" w:rsidRPr="52D1A980">
        <w:rPr>
          <w:rStyle w:val="acronymChar"/>
          <w:rFonts w:eastAsia="MS Mincho"/>
          <w:i w:val="0"/>
          <w:color w:val="auto"/>
          <w:lang w:val="en-GB"/>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95" w:name="_Toc127463821"/>
      <w:bookmarkStart w:id="96" w:name="_Toc128125447"/>
      <w:bookmarkStart w:id="97" w:name="_Toc141176172"/>
      <w:bookmarkStart w:id="98" w:name="_Toc141176327"/>
      <w:bookmarkStart w:id="99" w:name="_Toc141176958"/>
      <w:bookmarkStart w:id="100" w:name="_Toc180596515"/>
      <w:bookmarkStart w:id="101" w:name="_Toc180752525"/>
      <w:r>
        <w:t>Specification Description</w:t>
      </w:r>
      <w:bookmarkEnd w:id="95"/>
      <w:bookmarkEnd w:id="96"/>
      <w:bookmarkEnd w:id="97"/>
      <w:bookmarkEnd w:id="98"/>
      <w:bookmarkEnd w:id="99"/>
      <w:bookmarkEnd w:id="100"/>
      <w:bookmarkEnd w:id="101"/>
    </w:p>
    <w:p w14:paraId="0FCD3F86" w14:textId="33ED454D" w:rsidR="00C92C5E" w:rsidRDefault="00731D5E" w:rsidP="00B3435A">
      <w:pPr>
        <w:pStyle w:val="Heading2"/>
      </w:pPr>
      <w:bookmarkStart w:id="102" w:name="_Toc127463822"/>
      <w:bookmarkStart w:id="103" w:name="_Toc128125448"/>
      <w:bookmarkStart w:id="104" w:name="_Toc141176173"/>
      <w:bookmarkStart w:id="105" w:name="_Toc141176328"/>
      <w:bookmarkStart w:id="106" w:name="_Toc141176959"/>
      <w:bookmarkStart w:id="107" w:name="_Toc180596516"/>
      <w:bookmarkStart w:id="108" w:name="_Toc180752526"/>
      <w:r>
        <w:t>S-129</w:t>
      </w:r>
      <w:r w:rsidR="007919F3">
        <w:t xml:space="preserve"> General</w:t>
      </w:r>
      <w:r>
        <w:t xml:space="preserve"> </w:t>
      </w:r>
      <w:r w:rsidR="00650C8E">
        <w:t xml:space="preserve">Data Product </w:t>
      </w:r>
      <w:r>
        <w:t>Description</w:t>
      </w:r>
      <w:bookmarkEnd w:id="102"/>
      <w:bookmarkEnd w:id="103"/>
      <w:bookmarkEnd w:id="104"/>
      <w:bookmarkEnd w:id="105"/>
      <w:bookmarkEnd w:id="106"/>
      <w:bookmarkEnd w:id="107"/>
      <w:bookmarkEnd w:id="108"/>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lastRenderedPageBreak/>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9" w:name="_Toc127463823"/>
      <w:bookmarkStart w:id="110" w:name="_Toc128125449"/>
      <w:bookmarkStart w:id="111" w:name="_Toc141176174"/>
      <w:bookmarkStart w:id="112" w:name="_Toc141176329"/>
      <w:bookmarkStart w:id="113" w:name="_Toc141176960"/>
      <w:bookmarkStart w:id="114" w:name="_Toc180596517"/>
      <w:bookmarkStart w:id="115" w:name="_Toc180752527"/>
      <w:r w:rsidRPr="00D129DC">
        <w:t>Data</w:t>
      </w:r>
      <w:r>
        <w:t xml:space="preserve"> Product </w:t>
      </w:r>
      <w:r w:rsidR="0066549D">
        <w:t>Specification</w:t>
      </w:r>
      <w:r w:rsidR="001221F6" w:rsidRPr="00D129DC">
        <w:t xml:space="preserve"> </w:t>
      </w:r>
      <w:r w:rsidR="004D61E5">
        <w:t>M</w:t>
      </w:r>
      <w:r w:rsidR="001221F6" w:rsidRPr="00D129DC">
        <w:t>etadata</w:t>
      </w:r>
      <w:bookmarkEnd w:id="109"/>
      <w:bookmarkEnd w:id="110"/>
      <w:bookmarkEnd w:id="111"/>
      <w:bookmarkEnd w:id="112"/>
      <w:bookmarkEnd w:id="113"/>
      <w:bookmarkEnd w:id="114"/>
      <w:bookmarkEnd w:id="115"/>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3C09E083" w:rsidR="000F2AEA" w:rsidRPr="004B6C2C" w:rsidRDefault="008D49AA" w:rsidP="52D1A980">
      <w:pPr>
        <w:pStyle w:val="Label1"/>
        <w:spacing w:before="0" w:line="240" w:lineRule="auto"/>
        <w:ind w:left="2127" w:hanging="2127"/>
        <w:rPr>
          <w:rFonts w:cs="Arial"/>
        </w:rPr>
      </w:pPr>
      <w:r w:rsidRPr="52D1A980">
        <w:rPr>
          <w:sz w:val="22"/>
        </w:rPr>
        <w:t>S-1</w:t>
      </w:r>
      <w:r w:rsidR="00966798" w:rsidRPr="52D1A980">
        <w:rPr>
          <w:sz w:val="22"/>
        </w:rPr>
        <w:t>29</w:t>
      </w:r>
      <w:r w:rsidR="000F2AEA" w:rsidRPr="52D1A980">
        <w:rPr>
          <w:sz w:val="22"/>
        </w:rPr>
        <w:t xml:space="preserve"> Version:</w:t>
      </w:r>
      <w:r w:rsidR="000F2AEA" w:rsidRPr="52D1A980">
        <w:rPr>
          <w:rFonts w:cs="Arial"/>
        </w:rPr>
        <w:t xml:space="preserve"> </w:t>
      </w:r>
      <w:r>
        <w:tab/>
      </w:r>
      <w:r w:rsidR="00C04819">
        <w:rPr>
          <w:rFonts w:cs="Arial"/>
          <w:b w:val="0"/>
        </w:rPr>
        <w:t>2.0.0</w:t>
      </w:r>
    </w:p>
    <w:p w14:paraId="0745C966" w14:textId="579D2D80"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603CAF">
        <w:rPr>
          <w:rFonts w:eastAsiaTheme="minorEastAsia" w:cs="Arial"/>
          <w:b w:val="0"/>
          <w:szCs w:val="20"/>
          <w:lang w:eastAsia="ko-KR"/>
        </w:rPr>
        <w:t>October</w:t>
      </w:r>
      <w:r w:rsidR="00AA1517">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7"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8"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16" w:name="_Toc127463824"/>
      <w:bookmarkStart w:id="117" w:name="_Toc128125450"/>
      <w:bookmarkStart w:id="118" w:name="_Toc141176175"/>
      <w:bookmarkStart w:id="119" w:name="_Toc141176330"/>
      <w:bookmarkStart w:id="120" w:name="_Toc141176961"/>
      <w:bookmarkStart w:id="121" w:name="_Toc180596518"/>
      <w:bookmarkStart w:id="122" w:name="_Toc180752528"/>
      <w:r>
        <w:lastRenderedPageBreak/>
        <w:t xml:space="preserve">IHO </w:t>
      </w:r>
      <w:r w:rsidR="0066549D">
        <w:t>Product Specification</w:t>
      </w:r>
      <w:r w:rsidR="009F7443" w:rsidRPr="00D129DC">
        <w:t xml:space="preserve"> Maintenance</w:t>
      </w:r>
      <w:bookmarkEnd w:id="116"/>
      <w:bookmarkEnd w:id="117"/>
      <w:bookmarkEnd w:id="118"/>
      <w:bookmarkEnd w:id="119"/>
      <w:bookmarkEnd w:id="120"/>
      <w:bookmarkEnd w:id="121"/>
      <w:bookmarkEnd w:id="122"/>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43E77173" w:rsidR="001E561A" w:rsidRPr="00D129DC" w:rsidRDefault="001E561A" w:rsidP="52D1A980">
      <w:pPr>
        <w:autoSpaceDE w:val="0"/>
        <w:autoSpaceDN w:val="0"/>
        <w:adjustRightInd w:val="0"/>
        <w:rPr>
          <w:rFonts w:cs="Arial"/>
          <w:lang w:val="en-US"/>
        </w:rPr>
      </w:pPr>
      <w:r w:rsidRPr="52D1A980">
        <w:rPr>
          <w:rFonts w:cs="Arial"/>
          <w:color w:val="000000" w:themeColor="text1"/>
          <w:lang w:val="en-US"/>
        </w:rPr>
        <w:t xml:space="preserve">Changes in </w:t>
      </w:r>
      <w:r w:rsidR="471D3D0F" w:rsidRPr="52D1A980">
        <w:rPr>
          <w:rFonts w:cs="Arial"/>
          <w:color w:val="000000" w:themeColor="text1"/>
          <w:lang w:val="en-US"/>
        </w:rPr>
        <w:t>clarifications</w:t>
      </w:r>
      <w:r w:rsidRPr="52D1A980">
        <w:rPr>
          <w:rFonts w:cs="Arial"/>
          <w:color w:val="000000" w:themeColor="text1"/>
          <w:lang w:val="en-US"/>
        </w:rPr>
        <w:t xml:space="preserve"> are minor and ensure backward compatibility with the previous versions within the same Edition</w:t>
      </w:r>
      <w:r w:rsidR="0066549D" w:rsidRPr="52D1A980">
        <w:rPr>
          <w:rFonts w:cs="Arial"/>
          <w:color w:val="000000" w:themeColor="text1"/>
          <w:lang w:val="en-US"/>
        </w:rPr>
        <w:t>.</w:t>
      </w:r>
      <w:r w:rsidR="004E1105" w:rsidRPr="52D1A980">
        <w:rPr>
          <w:rFonts w:cs="Arial"/>
          <w:color w:val="000000" w:themeColor="text1"/>
          <w:lang w:val="en-US"/>
        </w:rPr>
        <w:t xml:space="preserve"> </w:t>
      </w:r>
      <w:r w:rsidRPr="52D1A980">
        <w:rPr>
          <w:rFonts w:cs="Arial"/>
          <w:color w:val="000000" w:themeColor="text1"/>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23" w:name="_Toc127463825"/>
      <w:bookmarkStart w:id="124" w:name="_Toc128125451"/>
      <w:bookmarkStart w:id="125" w:name="_Toc141176176"/>
      <w:bookmarkStart w:id="126" w:name="_Toc141176331"/>
      <w:bookmarkStart w:id="127" w:name="_Toc141176962"/>
      <w:bookmarkStart w:id="128" w:name="_Toc180596519"/>
      <w:bookmarkStart w:id="129" w:name="_Toc180752529"/>
      <w:bookmarkStart w:id="130" w:name="_Toc225648278"/>
      <w:bookmarkStart w:id="131" w:name="_Toc225065135"/>
      <w:r>
        <w:t>Specification Scope</w:t>
      </w:r>
      <w:bookmarkEnd w:id="123"/>
      <w:bookmarkEnd w:id="124"/>
      <w:bookmarkEnd w:id="125"/>
      <w:bookmarkEnd w:id="126"/>
      <w:bookmarkEnd w:id="127"/>
      <w:bookmarkEnd w:id="128"/>
      <w:bookmarkEnd w:id="129"/>
    </w:p>
    <w:bookmarkEnd w:id="130"/>
    <w:bookmarkEnd w:id="13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lastRenderedPageBreak/>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32" w:name="_Toc225648279"/>
      <w:bookmarkStart w:id="133" w:name="_Toc225065136"/>
      <w:bookmarkStart w:id="134" w:name="_Toc127463826"/>
      <w:bookmarkStart w:id="135" w:name="_Toc128125452"/>
      <w:bookmarkStart w:id="136" w:name="_Toc141176177"/>
      <w:bookmarkStart w:id="137" w:name="_Toc141176332"/>
      <w:bookmarkStart w:id="138" w:name="_Toc141176963"/>
      <w:bookmarkStart w:id="139" w:name="_Toc180596520"/>
      <w:bookmarkStart w:id="140" w:name="_Toc180752530"/>
      <w:r w:rsidRPr="00D129DC">
        <w:t>Data</w:t>
      </w:r>
      <w:r w:rsidR="00944B04">
        <w:t>set</w:t>
      </w:r>
      <w:r w:rsidR="00A25574" w:rsidRPr="00D129DC">
        <w:t xml:space="preserve"> </w:t>
      </w:r>
      <w:bookmarkEnd w:id="132"/>
      <w:bookmarkEnd w:id="133"/>
      <w:r w:rsidR="00944B04">
        <w:t>I</w:t>
      </w:r>
      <w:r w:rsidR="00A25574" w:rsidRPr="00D129DC">
        <w:t>dentification</w:t>
      </w:r>
      <w:bookmarkEnd w:id="134"/>
      <w:bookmarkEnd w:id="135"/>
      <w:bookmarkEnd w:id="136"/>
      <w:bookmarkEnd w:id="137"/>
      <w:bookmarkEnd w:id="138"/>
      <w:bookmarkEnd w:id="139"/>
      <w:bookmarkEnd w:id="140"/>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41" w:name="_Toc225648280"/>
      <w:bookmarkStart w:id="142" w:name="_Toc225065137"/>
      <w:bookmarkStart w:id="143" w:name="_Toc127463827"/>
      <w:bookmarkStart w:id="144" w:name="_Toc128125453"/>
      <w:bookmarkStart w:id="145" w:name="_Toc141176178"/>
      <w:bookmarkStart w:id="146" w:name="_Toc141176333"/>
      <w:bookmarkStart w:id="147" w:name="_Toc141176964"/>
      <w:bookmarkStart w:id="148" w:name="_Toc180596521"/>
      <w:bookmarkStart w:id="149" w:name="_Toc180752531"/>
      <w:r w:rsidRPr="00286A01">
        <w:t xml:space="preserve">Data </w:t>
      </w:r>
      <w:r w:rsidR="00944B04">
        <w:t>C</w:t>
      </w:r>
      <w:r w:rsidR="00E8406A" w:rsidRPr="00286A01">
        <w:t xml:space="preserve">ontent and </w:t>
      </w:r>
      <w:r w:rsidR="00944B04">
        <w:t>S</w:t>
      </w:r>
      <w:r w:rsidR="00E8406A" w:rsidRPr="00286A01">
        <w:t>tructure</w:t>
      </w:r>
      <w:bookmarkEnd w:id="141"/>
      <w:bookmarkEnd w:id="142"/>
      <w:bookmarkEnd w:id="143"/>
      <w:bookmarkEnd w:id="144"/>
      <w:bookmarkEnd w:id="145"/>
      <w:bookmarkEnd w:id="146"/>
      <w:bookmarkEnd w:id="147"/>
      <w:bookmarkEnd w:id="148"/>
      <w:bookmarkEnd w:id="149"/>
    </w:p>
    <w:p w14:paraId="111B3B5A" w14:textId="77777777" w:rsidR="00A15E77" w:rsidRPr="00286A01" w:rsidRDefault="00A15E77" w:rsidP="00B3435A">
      <w:pPr>
        <w:pStyle w:val="Heading2"/>
      </w:pPr>
      <w:bookmarkStart w:id="150" w:name="_Toc127463828"/>
      <w:bookmarkStart w:id="151" w:name="_Toc128125454"/>
      <w:bookmarkStart w:id="152" w:name="_Toc141176179"/>
      <w:bookmarkStart w:id="153" w:name="_Toc141176334"/>
      <w:bookmarkStart w:id="154" w:name="_Toc141176965"/>
      <w:bookmarkStart w:id="155" w:name="_Toc180596522"/>
      <w:bookmarkStart w:id="156" w:name="_Toc180752532"/>
      <w:bookmarkStart w:id="157" w:name="_Toc225648281"/>
      <w:bookmarkStart w:id="158" w:name="_Toc225065138"/>
      <w:r w:rsidRPr="00286A01">
        <w:t>Introduction</w:t>
      </w:r>
      <w:bookmarkEnd w:id="150"/>
      <w:bookmarkEnd w:id="151"/>
      <w:bookmarkEnd w:id="152"/>
      <w:bookmarkEnd w:id="153"/>
      <w:bookmarkEnd w:id="154"/>
      <w:bookmarkEnd w:id="155"/>
      <w:bookmarkEnd w:id="156"/>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lastRenderedPageBreak/>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59"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59"/>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37D9A80F" w:rsidR="00454257" w:rsidRPr="00D129DC" w:rsidRDefault="00A302AF" w:rsidP="009666A1">
      <w:pPr>
        <w:spacing w:before="0"/>
      </w:pPr>
      <w:r w:rsidRPr="00D129DC">
        <w:t xml:space="preserve">S-129 datasets are </w:t>
      </w:r>
      <w:r w:rsidR="001C691F">
        <w:t xml:space="preserve">generally </w:t>
      </w:r>
      <w:r w:rsidRPr="00D129DC">
        <w:t xml:space="preserve">intended to be used with </w:t>
      </w:r>
      <w:r w:rsidR="000E5BDE">
        <w:rPr>
          <w:rFonts w:eastAsiaTheme="minorEastAsia" w:hint="eastAsia"/>
          <w:lang w:eastAsia="ko-KR"/>
        </w:rPr>
        <w:t xml:space="preserve">S-101 </w:t>
      </w:r>
      <w:r w:rsidRPr="00D129DC">
        <w:t xml:space="preserve">ENC, and optionally with S-102 </w:t>
      </w:r>
      <w:r w:rsidR="00F02044">
        <w:t>(Bathymetric Surface), S-104 (Water Level Information for Surface Navigation), or S-111 (</w:t>
      </w:r>
      <w:r w:rsidR="00FF03B2">
        <w:t>Surface Currents</w:t>
      </w:r>
      <w:r w:rsidR="00F02044">
        <w:t>)</w:t>
      </w:r>
      <w:r w:rsidR="00F02044" w:rsidRPr="00D129DC">
        <w:t xml:space="preserve"> </w:t>
      </w:r>
      <w:r w:rsidRPr="00D129DC">
        <w:t>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lastRenderedPageBreak/>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60" w:name="_Toc172898019"/>
      <w:bookmarkStart w:id="161" w:name="_Ref534271179"/>
      <w:bookmarkStart w:id="162" w:name="_Ref534271191"/>
      <w:bookmarkStart w:id="163" w:name="_Toc127463829"/>
      <w:bookmarkStart w:id="164" w:name="_Toc128125455"/>
      <w:bookmarkStart w:id="165" w:name="_Toc141176180"/>
      <w:bookmarkStart w:id="166" w:name="_Toc141176335"/>
      <w:bookmarkStart w:id="167" w:name="_Toc141176966"/>
      <w:bookmarkStart w:id="168" w:name="_Toc180596523"/>
      <w:bookmarkStart w:id="169" w:name="_Toc180752533"/>
      <w:bookmarkEnd w:id="160"/>
      <w:r w:rsidRPr="00A4129D">
        <w:lastRenderedPageBreak/>
        <w:t>Application Schema</w:t>
      </w:r>
      <w:bookmarkEnd w:id="157"/>
      <w:bookmarkEnd w:id="158"/>
      <w:bookmarkEnd w:id="161"/>
      <w:bookmarkEnd w:id="162"/>
      <w:bookmarkEnd w:id="163"/>
      <w:bookmarkEnd w:id="164"/>
      <w:bookmarkEnd w:id="165"/>
      <w:bookmarkEnd w:id="166"/>
      <w:bookmarkEnd w:id="167"/>
      <w:bookmarkEnd w:id="168"/>
      <w:bookmarkEnd w:id="169"/>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1"/>
          <w:headerReference w:type="default" r:id="rId32"/>
          <w:footerReference w:type="even" r:id="rId33"/>
          <w:footerReference w:type="default" r:id="rId34"/>
          <w:pgSz w:w="16838" w:h="11906" w:orient="landscape"/>
          <w:pgMar w:top="1400" w:right="1440" w:bottom="1418" w:left="1440" w:header="720" w:footer="720" w:gutter="0"/>
          <w:cols w:space="720"/>
          <w:docGrid w:linePitch="272"/>
        </w:sectPr>
      </w:pPr>
      <w:bookmarkStart w:id="170" w:name="_Ref534270722"/>
      <w:bookmarkStart w:id="171"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70"/>
      <w:r w:rsidRPr="00195D9D">
        <w:rPr>
          <w:i/>
          <w:sz w:val="18"/>
          <w:szCs w:val="18"/>
        </w:rPr>
        <w:t>. S-129 Data Model</w:t>
      </w:r>
      <w:bookmarkEnd w:id="171"/>
    </w:p>
    <w:p w14:paraId="5B787C87" w14:textId="77777777" w:rsidR="00453950" w:rsidRDefault="00453950" w:rsidP="002721B0">
      <w:pPr>
        <w:pStyle w:val="Heading3"/>
      </w:pPr>
      <w:bookmarkStart w:id="172"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73"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73"/>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5"/>
          <w:footerReference w:type="default" r:id="rId36"/>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36DB242B"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r w:rsidR="00BF389D">
              <w:rPr>
                <w:rFonts w:cs="Arial"/>
                <w:sz w:val="18"/>
                <w:szCs w:val="18"/>
              </w:rPr>
              <w:t>Pre Plan</w:t>
            </w:r>
          </w:p>
          <w:p w14:paraId="7339700A" w14:textId="10075BB8"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EB2FAE">
              <w:rPr>
                <w:rFonts w:cs="Arial"/>
                <w:sz w:val="18"/>
                <w:szCs w:val="18"/>
              </w:rPr>
              <w:t>Actual Plan</w:t>
            </w:r>
          </w:p>
          <w:p w14:paraId="7D8C25CB" w14:textId="05564A02"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r w:rsidR="00EB2FAE">
              <w:rPr>
                <w:rFonts w:cs="Arial"/>
                <w:sz w:val="18"/>
                <w:szCs w:val="18"/>
              </w:rPr>
              <w:t>Actual 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5A61EFFD"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r w:rsidR="000B152F">
              <w:rPr>
                <w:rFonts w:cs="Arial"/>
                <w:sz w:val="18"/>
                <w:szCs w:val="18"/>
              </w:rPr>
              <w:t>Time Window</w:t>
            </w:r>
          </w:p>
          <w:p w14:paraId="01C2ED17" w14:textId="7A409EC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0B152F">
              <w:rPr>
                <w:rFonts w:cs="Arial"/>
                <w:sz w:val="18"/>
                <w:szCs w:val="18"/>
              </w:rPr>
              <w:t>Maximum 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74" w:name="_Toc225648301"/>
      <w:bookmarkStart w:id="175" w:name="_Toc225065158"/>
      <w:bookmarkStart w:id="176" w:name="_Toc225648282"/>
      <w:bookmarkStart w:id="177" w:name="_Toc225065139"/>
      <w:bookmarkEnd w:id="172"/>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78" w:name="_Toc127463830"/>
      <w:bookmarkStart w:id="179" w:name="_Toc128125456"/>
      <w:bookmarkStart w:id="180" w:name="_Toc141176181"/>
      <w:bookmarkStart w:id="181" w:name="_Toc141176336"/>
      <w:bookmarkStart w:id="182" w:name="_Toc141176967"/>
      <w:bookmarkStart w:id="183" w:name="_Toc180596524"/>
      <w:bookmarkStart w:id="184" w:name="_Toc180752534"/>
      <w:r w:rsidRPr="00A4129D">
        <w:t>F</w:t>
      </w:r>
      <w:r w:rsidR="00596942" w:rsidRPr="00A4129D">
        <w:t>eature Catalogue</w:t>
      </w:r>
      <w:bookmarkEnd w:id="174"/>
      <w:bookmarkEnd w:id="175"/>
      <w:bookmarkEnd w:id="178"/>
      <w:bookmarkEnd w:id="179"/>
      <w:bookmarkEnd w:id="180"/>
      <w:bookmarkEnd w:id="181"/>
      <w:bookmarkEnd w:id="182"/>
      <w:bookmarkEnd w:id="183"/>
      <w:bookmarkEnd w:id="184"/>
    </w:p>
    <w:p w14:paraId="53FA5856" w14:textId="77777777" w:rsidR="00E65251" w:rsidRPr="009D1822" w:rsidRDefault="00E65251" w:rsidP="00B3435A">
      <w:pPr>
        <w:pStyle w:val="Heading2"/>
      </w:pPr>
      <w:bookmarkStart w:id="185" w:name="_Toc127463831"/>
      <w:bookmarkStart w:id="186" w:name="_Toc128125457"/>
      <w:bookmarkStart w:id="187" w:name="_Toc141176182"/>
      <w:bookmarkStart w:id="188" w:name="_Toc141176337"/>
      <w:bookmarkStart w:id="189" w:name="_Toc141176968"/>
      <w:bookmarkStart w:id="190" w:name="_Toc180596525"/>
      <w:bookmarkStart w:id="191" w:name="_Toc180752535"/>
      <w:r w:rsidRPr="009D1822">
        <w:t>Introduction</w:t>
      </w:r>
      <w:bookmarkEnd w:id="185"/>
      <w:bookmarkEnd w:id="186"/>
      <w:bookmarkEnd w:id="187"/>
      <w:bookmarkEnd w:id="188"/>
      <w:bookmarkEnd w:id="189"/>
      <w:bookmarkEnd w:id="190"/>
      <w:bookmarkEnd w:id="191"/>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92" w:name="_Toc127463832"/>
      <w:bookmarkStart w:id="193" w:name="_Toc128125458"/>
      <w:bookmarkStart w:id="194" w:name="_Toc141176183"/>
      <w:bookmarkStart w:id="195" w:name="_Toc141176338"/>
      <w:bookmarkStart w:id="196" w:name="_Toc141176969"/>
      <w:bookmarkStart w:id="197" w:name="_Toc180596526"/>
      <w:bookmarkStart w:id="198" w:name="_Toc180752536"/>
      <w:r w:rsidRPr="00A4129D">
        <w:t>Feature Types</w:t>
      </w:r>
      <w:bookmarkEnd w:id="176"/>
      <w:bookmarkEnd w:id="177"/>
      <w:bookmarkEnd w:id="192"/>
      <w:bookmarkEnd w:id="193"/>
      <w:bookmarkEnd w:id="194"/>
      <w:bookmarkEnd w:id="195"/>
      <w:bookmarkEnd w:id="196"/>
      <w:bookmarkEnd w:id="197"/>
      <w:bookmarkEnd w:id="198"/>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99" w:name="_Toc225648283"/>
      <w:bookmarkStart w:id="200"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99"/>
      <w:bookmarkEnd w:id="200"/>
    </w:p>
    <w:p w14:paraId="46BDEEA9" w14:textId="77777777" w:rsidR="00D7007E" w:rsidRDefault="000771BD" w:rsidP="00060070">
      <w:pPr>
        <w:spacing w:before="0"/>
        <w:rPr>
          <w:lang w:val="en-US"/>
        </w:rPr>
      </w:pPr>
      <w:bookmarkStart w:id="201" w:name="_Toc225648284"/>
      <w:bookmarkStart w:id="202"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203" w:name="_Toc225648285"/>
      <w:bookmarkStart w:id="204" w:name="_Toc225065142"/>
      <w:bookmarkEnd w:id="201"/>
      <w:bookmarkEnd w:id="202"/>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203"/>
      <w:bookmarkEnd w:id="204"/>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205" w:name="_Toc225648292"/>
      <w:bookmarkStart w:id="206" w:name="_Toc225065149"/>
      <w:r w:rsidRPr="00A4129D">
        <w:t>Attributes</w:t>
      </w:r>
      <w:bookmarkEnd w:id="205"/>
      <w:bookmarkEnd w:id="206"/>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207" w:name="_Ref534199920"/>
      <w:bookmarkStart w:id="208"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207"/>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208"/>
    </w:p>
    <w:p w14:paraId="736C2653" w14:textId="7A0C3085" w:rsidR="0079766C" w:rsidRDefault="007E0252" w:rsidP="00736EF6">
      <w:pPr>
        <w:spacing w:before="0"/>
        <w:rPr>
          <w:rFonts w:eastAsia="MS Mincho" w:cs="Arial"/>
          <w:szCs w:val="20"/>
          <w:lang w:val="en-GB"/>
        </w:rPr>
      </w:pPr>
      <w:bookmarkStart w:id="209" w:name="_Toc2256482951"/>
      <w:bookmarkStart w:id="210"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209"/>
      <w:bookmarkEnd w:id="210"/>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1F06442B">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211" w:name="_Toc127463833"/>
      <w:bookmarkStart w:id="212" w:name="_Toc128125459"/>
      <w:bookmarkStart w:id="213" w:name="_Toc141176184"/>
      <w:bookmarkStart w:id="214" w:name="_Toc141176339"/>
      <w:bookmarkStart w:id="215" w:name="_Toc141176970"/>
      <w:bookmarkStart w:id="216" w:name="_Toc180596527"/>
      <w:bookmarkStart w:id="217" w:name="_Toc180752537"/>
      <w:r w:rsidRPr="003458C9">
        <w:t>Units of measure</w:t>
      </w:r>
      <w:bookmarkEnd w:id="211"/>
      <w:bookmarkEnd w:id="212"/>
      <w:bookmarkEnd w:id="213"/>
      <w:bookmarkEnd w:id="214"/>
      <w:bookmarkEnd w:id="215"/>
      <w:bookmarkEnd w:id="216"/>
      <w:bookmarkEnd w:id="217"/>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218" w:name="_Toc127463834"/>
      <w:bookmarkStart w:id="219" w:name="_Toc128125460"/>
      <w:bookmarkStart w:id="220" w:name="_Toc141176185"/>
      <w:bookmarkStart w:id="221" w:name="_Toc141176340"/>
      <w:bookmarkStart w:id="222" w:name="_Toc141176971"/>
      <w:bookmarkStart w:id="223" w:name="_Toc180596528"/>
      <w:bookmarkStart w:id="224" w:name="_Toc180752538"/>
      <w:bookmarkStart w:id="225" w:name="_Toc225648315"/>
      <w:bookmarkStart w:id="226" w:name="_Toc225065172"/>
      <w:r w:rsidRPr="003458C9">
        <w:t xml:space="preserve">Dataset </w:t>
      </w:r>
      <w:r w:rsidR="00C342BE" w:rsidRPr="003458C9">
        <w:t>Types</w:t>
      </w:r>
      <w:bookmarkEnd w:id="218"/>
      <w:bookmarkEnd w:id="219"/>
      <w:bookmarkEnd w:id="220"/>
      <w:bookmarkEnd w:id="221"/>
      <w:bookmarkEnd w:id="222"/>
      <w:bookmarkEnd w:id="223"/>
      <w:bookmarkEnd w:id="224"/>
    </w:p>
    <w:p w14:paraId="5F8B9F79" w14:textId="22873F92"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w:t>
      </w:r>
      <w:r w:rsidR="005434D0">
        <w:rPr>
          <w:rFonts w:eastAsiaTheme="minorEastAsia" w:cs="Arial" w:hint="eastAsia"/>
          <w:szCs w:val="20"/>
          <w:lang w:eastAsia="ko-KR"/>
        </w:rPr>
        <w:t xml:space="preserve">S-101 </w:t>
      </w:r>
      <w:r w:rsidRPr="00922A73">
        <w:rPr>
          <w:rFonts w:cs="Arial"/>
          <w:szCs w:val="20"/>
        </w:rPr>
        <w:t xml:space="preserve">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w:t>
      </w:r>
      <w:r w:rsidR="00D26B2E">
        <w:rPr>
          <w:rFonts w:cs="Arial"/>
          <w:szCs w:val="20"/>
        </w:rPr>
        <w:t>(B</w:t>
      </w:r>
      <w:r w:rsidR="00D26B2E" w:rsidRPr="00922A73">
        <w:rPr>
          <w:rFonts w:cs="Arial"/>
          <w:szCs w:val="20"/>
        </w:rPr>
        <w:t>athymetr</w:t>
      </w:r>
      <w:r w:rsidR="00D26B2E">
        <w:rPr>
          <w:rFonts w:cs="Arial"/>
          <w:szCs w:val="20"/>
        </w:rPr>
        <w:t>ic Surface)</w:t>
      </w:r>
      <w:r w:rsidR="00D26B2E">
        <w:t xml:space="preserve">, S-104 (Water Level Information for Surface Navigation), or S-111 (Surface </w:t>
      </w:r>
      <w:r w:rsidR="00FF03B2">
        <w:t>Currents</w:t>
      </w:r>
      <w:r w:rsidR="00D26B2E">
        <w:t>)</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227" w:name="_Toc127463835"/>
      <w:bookmarkStart w:id="228" w:name="_Toc128125461"/>
      <w:bookmarkStart w:id="229" w:name="_Toc141176186"/>
      <w:bookmarkStart w:id="230" w:name="_Toc141176341"/>
      <w:bookmarkStart w:id="231" w:name="_Toc141176972"/>
      <w:bookmarkStart w:id="232" w:name="_Toc180596529"/>
      <w:bookmarkStart w:id="233" w:name="_Toc180752539"/>
      <w:r w:rsidRPr="00D129DC">
        <w:t>Dataset Loading and Unloading</w:t>
      </w:r>
      <w:bookmarkEnd w:id="227"/>
      <w:bookmarkEnd w:id="228"/>
      <w:bookmarkEnd w:id="229"/>
      <w:bookmarkEnd w:id="230"/>
      <w:bookmarkEnd w:id="231"/>
      <w:bookmarkEnd w:id="232"/>
      <w:bookmarkEnd w:id="233"/>
    </w:p>
    <w:p w14:paraId="48AE89E9" w14:textId="058E5136" w:rsidR="002D3F05" w:rsidRPr="00D129DC" w:rsidRDefault="002D3F05" w:rsidP="00AC168D">
      <w:pPr>
        <w:spacing w:before="0"/>
      </w:pPr>
      <w:r w:rsidRPr="00D129DC">
        <w:t xml:space="preserve">S-129 datasets are </w:t>
      </w:r>
      <w:r>
        <w:t xml:space="preserve">typically </w:t>
      </w:r>
      <w:r w:rsidRPr="00D129DC">
        <w:t xml:space="preserve">intended to be overlays to </w:t>
      </w:r>
      <w:r w:rsidR="00632AE7">
        <w:rPr>
          <w:rFonts w:eastAsiaTheme="minorEastAsia" w:hint="eastAsia"/>
          <w:lang w:eastAsia="ko-KR"/>
        </w:rPr>
        <w:t xml:space="preserve">S-101 </w:t>
      </w:r>
      <w:r w:rsidRPr="00D129DC">
        <w:t xml:space="preserve">ENC and always displayed with </w:t>
      </w:r>
      <w:r w:rsidR="00AE380B">
        <w:rPr>
          <w:rFonts w:eastAsiaTheme="minorEastAsia" w:hint="eastAsia"/>
          <w:lang w:eastAsia="ko-KR"/>
        </w:rPr>
        <w:t xml:space="preserve">S-101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53E6528C" w:rsidR="002D3F05" w:rsidRDefault="002D3F05" w:rsidP="00AC168D">
      <w:pPr>
        <w:spacing w:before="0"/>
      </w:pPr>
      <w:r w:rsidRPr="00D129DC">
        <w:lastRenderedPageBreak/>
        <w:t xml:space="preserve">Optionally, S-129 datasets can be viewed as overlays to a combination of </w:t>
      </w:r>
      <w:r w:rsidR="005434D0">
        <w:rPr>
          <w:rFonts w:eastAsiaTheme="minorEastAsia" w:hint="eastAsia"/>
          <w:lang w:eastAsia="ko-KR"/>
        </w:rPr>
        <w:t xml:space="preserve">S-101 </w:t>
      </w:r>
      <w:r w:rsidRPr="00D129DC">
        <w:t>ENC and S-102</w:t>
      </w:r>
      <w:r w:rsidR="00634F03">
        <w:rPr>
          <w:rFonts w:eastAsiaTheme="minorEastAsia" w:hint="eastAsia"/>
          <w:lang w:eastAsia="ko-KR"/>
        </w:rPr>
        <w:t xml:space="preserve"> </w:t>
      </w:r>
      <w:r w:rsidR="00E953D4">
        <w:rPr>
          <w:rFonts w:eastAsiaTheme="minorEastAsia" w:hint="eastAsia"/>
          <w:lang w:eastAsia="ko-KR"/>
        </w:rPr>
        <w:t>(</w:t>
      </w:r>
      <w:r w:rsidR="00634F03">
        <w:rPr>
          <w:rFonts w:eastAsiaTheme="minorEastAsia" w:hint="eastAsia"/>
          <w:lang w:eastAsia="ko-KR"/>
        </w:rPr>
        <w:t>Bathymetric Surface</w:t>
      </w:r>
      <w:r w:rsidR="00E953D4">
        <w:rPr>
          <w:rFonts w:eastAsiaTheme="minorEastAsia" w:hint="eastAsia"/>
          <w:lang w:eastAsia="ko-KR"/>
        </w:rPr>
        <w:t>)</w:t>
      </w:r>
      <w:r w:rsidR="00942248">
        <w:rPr>
          <w:rFonts w:eastAsiaTheme="minorEastAsia" w:hint="eastAsia"/>
          <w:lang w:eastAsia="ko-KR"/>
        </w:rPr>
        <w:t xml:space="preserve"> datasets</w:t>
      </w:r>
      <w:r w:rsidR="00E953D4">
        <w:rPr>
          <w:rFonts w:eastAsiaTheme="minorEastAsia" w:hint="eastAsia"/>
          <w:lang w:eastAsia="ko-KR"/>
        </w:rPr>
        <w:t xml:space="preserve">, </w:t>
      </w:r>
      <w:r w:rsidR="00942248">
        <w:rPr>
          <w:rFonts w:eastAsiaTheme="minorEastAsia" w:hint="eastAsia"/>
          <w:lang w:eastAsia="ko-KR"/>
        </w:rPr>
        <w:t xml:space="preserve">with </w:t>
      </w:r>
      <w:r w:rsidR="00E953D4">
        <w:rPr>
          <w:rFonts w:eastAsiaTheme="minorEastAsia" w:hint="eastAsia"/>
          <w:lang w:eastAsia="ko-KR"/>
        </w:rPr>
        <w:t xml:space="preserve">S-104 </w:t>
      </w:r>
      <w:r w:rsidR="00942248">
        <w:rPr>
          <w:rFonts w:eastAsiaTheme="minorEastAsia" w:hint="eastAsia"/>
          <w:lang w:eastAsia="ko-KR"/>
        </w:rPr>
        <w:t>(</w:t>
      </w:r>
      <w:r w:rsidR="00942248">
        <w:t>Water Level Information for Surface Navigation</w:t>
      </w:r>
      <w:r w:rsidR="00942248">
        <w:rPr>
          <w:rFonts w:eastAsiaTheme="minorEastAsia" w:hint="eastAsia"/>
          <w:lang w:eastAsia="ko-KR"/>
        </w:rPr>
        <w:t>)</w:t>
      </w:r>
      <w:r w:rsidRPr="00D129DC">
        <w:t xml:space="preserve"> datasets</w:t>
      </w:r>
      <w:r w:rsidR="00942248">
        <w:rPr>
          <w:rFonts w:eastAsiaTheme="minorEastAsia" w:hint="eastAsia"/>
          <w:lang w:eastAsia="ko-KR"/>
        </w:rPr>
        <w:t xml:space="preserve"> incorporated </w:t>
      </w:r>
      <w:r w:rsidR="00942248">
        <w:rPr>
          <w:rFonts w:eastAsiaTheme="minorEastAsia"/>
          <w:lang w:eastAsia="ko-KR"/>
        </w:rPr>
        <w:t>where</w:t>
      </w:r>
      <w:r w:rsidR="00942248">
        <w:rPr>
          <w:rFonts w:eastAsiaTheme="minorEastAsia" w:hint="eastAsia"/>
          <w:lang w:eastAsia="ko-KR"/>
        </w:rPr>
        <w:t xml:space="preserve"> applicable</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34" w:name="_Toc127463836"/>
      <w:bookmarkStart w:id="235" w:name="_Toc128125462"/>
      <w:bookmarkStart w:id="236" w:name="_Toc141176187"/>
      <w:bookmarkStart w:id="237" w:name="_Toc141176342"/>
      <w:bookmarkStart w:id="238" w:name="_Toc141176973"/>
      <w:bookmarkStart w:id="239" w:name="_Toc180596530"/>
      <w:bookmarkStart w:id="240" w:name="_Toc180752540"/>
      <w:r w:rsidRPr="003458C9">
        <w:t>Geometry</w:t>
      </w:r>
      <w:bookmarkEnd w:id="225"/>
      <w:bookmarkEnd w:id="226"/>
      <w:bookmarkEnd w:id="234"/>
      <w:bookmarkEnd w:id="235"/>
      <w:bookmarkEnd w:id="236"/>
      <w:bookmarkEnd w:id="237"/>
      <w:bookmarkEnd w:id="238"/>
      <w:bookmarkEnd w:id="239"/>
      <w:bookmarkEnd w:id="240"/>
      <w:r w:rsidR="00F73215" w:rsidRPr="003458C9">
        <w:t xml:space="preserve"> </w:t>
      </w:r>
    </w:p>
    <w:p w14:paraId="430C04D4" w14:textId="77777777" w:rsidR="00941F24" w:rsidRDefault="007058EA" w:rsidP="00AC168D">
      <w:pPr>
        <w:pStyle w:val="note0"/>
        <w:spacing w:before="0"/>
        <w:rPr>
          <w:rFonts w:cs="Arial"/>
          <w:i w:val="0"/>
          <w:color w:val="auto"/>
        </w:rPr>
      </w:pPr>
      <w:bookmarkStart w:id="241" w:name="_Toc288810288"/>
      <w:bookmarkStart w:id="242" w:name="_Toc288812335"/>
      <w:r w:rsidRPr="00D129DC">
        <w:rPr>
          <w:rFonts w:cs="Arial"/>
          <w:i w:val="0"/>
          <w:color w:val="auto"/>
        </w:rPr>
        <w:t xml:space="preserve">Geometry in </w:t>
      </w:r>
      <w:bookmarkStart w:id="243" w:name="_Toc225648316"/>
      <w:bookmarkStart w:id="244" w:name="_Toc225065173"/>
      <w:bookmarkEnd w:id="241"/>
      <w:bookmarkEnd w:id="242"/>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45" w:name="_Toc127463837"/>
      <w:bookmarkStart w:id="246" w:name="_Toc128125463"/>
      <w:bookmarkStart w:id="247" w:name="_Toc141176188"/>
      <w:bookmarkStart w:id="248" w:name="_Toc141176343"/>
      <w:bookmarkStart w:id="249" w:name="_Toc141176974"/>
      <w:bookmarkStart w:id="250" w:name="_Toc180596531"/>
      <w:bookmarkStart w:id="251" w:name="_Toc180752541"/>
      <w:r w:rsidRPr="003458C9">
        <w:t>Coordinate Reference Systems</w:t>
      </w:r>
      <w:r w:rsidR="004504B9" w:rsidRPr="003458C9">
        <w:t xml:space="preserve"> (CRS)</w:t>
      </w:r>
      <w:bookmarkEnd w:id="243"/>
      <w:bookmarkEnd w:id="244"/>
      <w:bookmarkEnd w:id="245"/>
      <w:bookmarkEnd w:id="246"/>
      <w:bookmarkEnd w:id="247"/>
      <w:bookmarkEnd w:id="248"/>
      <w:bookmarkEnd w:id="249"/>
      <w:bookmarkEnd w:id="250"/>
      <w:bookmarkEnd w:id="251"/>
    </w:p>
    <w:p w14:paraId="19626B6C" w14:textId="4FD851FF" w:rsidR="00E039A5" w:rsidRDefault="00E039A5" w:rsidP="00B3435A">
      <w:pPr>
        <w:pStyle w:val="Heading2"/>
      </w:pPr>
      <w:bookmarkStart w:id="252" w:name="_Toc127463838"/>
      <w:bookmarkStart w:id="253" w:name="_Toc128125464"/>
      <w:bookmarkStart w:id="254" w:name="_Toc141176189"/>
      <w:bookmarkStart w:id="255" w:name="_Toc141176344"/>
      <w:bookmarkStart w:id="256" w:name="_Toc141176975"/>
      <w:bookmarkStart w:id="257" w:name="_Toc180596532"/>
      <w:bookmarkStart w:id="258" w:name="_Toc180752542"/>
      <w:r>
        <w:t>Introduction</w:t>
      </w:r>
      <w:bookmarkEnd w:id="252"/>
      <w:bookmarkEnd w:id="253"/>
      <w:bookmarkEnd w:id="254"/>
      <w:bookmarkEnd w:id="255"/>
      <w:bookmarkEnd w:id="256"/>
      <w:bookmarkEnd w:id="257"/>
      <w:bookmarkEnd w:id="258"/>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59" w:name="_Toc288810277"/>
      <w:bookmarkStart w:id="260"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61" w:name="_Toc288810278"/>
      <w:bookmarkStart w:id="262" w:name="_Toc288812325"/>
      <w:bookmarkEnd w:id="259"/>
      <w:bookmarkEnd w:id="260"/>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63" w:name="_Toc288810280"/>
      <w:bookmarkStart w:id="264" w:name="_Toc288812327"/>
      <w:bookmarkEnd w:id="261"/>
      <w:bookmarkEnd w:id="262"/>
      <w:r w:rsidRPr="00D129DC">
        <w:rPr>
          <w:rFonts w:cs="Arial"/>
          <w:szCs w:val="20"/>
        </w:rPr>
        <w:t>Coordi</w:t>
      </w:r>
      <w:r w:rsidR="00D96BD6">
        <w:rPr>
          <w:rFonts w:cs="Arial"/>
          <w:szCs w:val="20"/>
        </w:rPr>
        <w:t>nate reference system registry:</w:t>
      </w:r>
      <w:r w:rsidRPr="00D129DC">
        <w:rPr>
          <w:rFonts w:cs="Arial"/>
          <w:szCs w:val="20"/>
        </w:rPr>
        <w:tab/>
      </w:r>
      <w:hyperlink r:id="rId38" w:history="1">
        <w:r w:rsidRPr="00D129DC">
          <w:rPr>
            <w:rStyle w:val="Hyperlink"/>
            <w:rFonts w:cs="Arial"/>
            <w:b w:val="0"/>
            <w:szCs w:val="20"/>
            <w:lang w:val="en-US"/>
          </w:rPr>
          <w:t xml:space="preserve">EPSG Geodetic Parameter </w:t>
        </w:r>
        <w:bookmarkEnd w:id="263"/>
        <w:bookmarkEnd w:id="264"/>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65" w:name="_Toc288810282"/>
      <w:bookmarkStart w:id="266"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65"/>
      <w:bookmarkEnd w:id="266"/>
      <w:r w:rsidRPr="00D129DC">
        <w:rPr>
          <w:rFonts w:cs="Arial"/>
          <w:szCs w:val="20"/>
        </w:rPr>
        <w:t xml:space="preserve"> </w:t>
      </w:r>
    </w:p>
    <w:p w14:paraId="6CEF2593" w14:textId="77777777" w:rsidR="002F035B" w:rsidRPr="00D129DC" w:rsidRDefault="002F035B" w:rsidP="52D1A980">
      <w:pPr>
        <w:spacing w:before="0" w:after="0" w:line="360" w:lineRule="auto"/>
        <w:ind w:left="3969" w:hanging="3969"/>
        <w:rPr>
          <w:rStyle w:val="LabeldataChar"/>
          <w:rFonts w:cs="Arial"/>
          <w:lang w:val="en-AU"/>
        </w:rPr>
      </w:pPr>
      <w:bookmarkStart w:id="267" w:name="_Toc288810283"/>
      <w:bookmarkStart w:id="268" w:name="_Toc288812330"/>
      <w:r w:rsidRPr="52D1A980">
        <w:rPr>
          <w:rStyle w:val="Label1Char"/>
          <w:rFonts w:cs="Arial"/>
          <w:sz w:val="20"/>
          <w:szCs w:val="20"/>
          <w:lang w:val="en-AU"/>
        </w:rPr>
        <w:t>Responsible party:</w:t>
      </w:r>
      <w:r>
        <w:tab/>
      </w:r>
      <w:r w:rsidRPr="52D1A980">
        <w:rPr>
          <w:rStyle w:val="LabeldataChar"/>
          <w:rFonts w:cs="Arial"/>
          <w:lang w:val="en-AU"/>
        </w:rPr>
        <w:t xml:space="preserve">International </w:t>
      </w:r>
      <w:r w:rsidR="005842CD" w:rsidRPr="52D1A980">
        <w:rPr>
          <w:rStyle w:val="LabeldataChar"/>
          <w:rFonts w:cs="Arial"/>
          <w:lang w:val="en-AU"/>
        </w:rPr>
        <w:t xml:space="preserve">Association </w:t>
      </w:r>
      <w:r w:rsidRPr="52D1A980">
        <w:rPr>
          <w:rStyle w:val="LabeldataChar"/>
          <w:rFonts w:cs="Arial"/>
          <w:lang w:val="en-AU"/>
        </w:rPr>
        <w:t>of Oil and Gas Producers</w:t>
      </w:r>
      <w:bookmarkEnd w:id="267"/>
      <w:bookmarkEnd w:id="268"/>
      <w:r w:rsidRPr="52D1A980">
        <w:rPr>
          <w:rStyle w:val="LabeldataChar"/>
          <w:rFonts w:cs="Arial"/>
          <w:lang w:val="en-AU"/>
        </w:rPr>
        <w:t xml:space="preserve"> (</w:t>
      </w:r>
      <w:r w:rsidR="005842CD" w:rsidRPr="52D1A980">
        <w:rPr>
          <w:rStyle w:val="LabeldataChar"/>
          <w:rFonts w:cs="Arial"/>
          <w:lang w:val="en-AU"/>
        </w:rPr>
        <w:t>I</w:t>
      </w:r>
      <w:r w:rsidRPr="52D1A980">
        <w:rPr>
          <w:rStyle w:val="LabeldataChar"/>
          <w:rFonts w:cs="Arial"/>
          <w:lang w:val="en-AU"/>
        </w:rPr>
        <w:t>OGP)</w:t>
      </w:r>
    </w:p>
    <w:p w14:paraId="2D8163B3" w14:textId="3EB6F15E" w:rsidR="002F035B" w:rsidRPr="00D129DC" w:rsidRDefault="002F035B" w:rsidP="004B433D">
      <w:pPr>
        <w:spacing w:before="0"/>
        <w:ind w:left="3969" w:hanging="3969"/>
        <w:rPr>
          <w:rFonts w:cs="Arial"/>
          <w:szCs w:val="20"/>
        </w:rPr>
      </w:pPr>
      <w:bookmarkStart w:id="269" w:name="_Toc288810284"/>
      <w:bookmarkStart w:id="270" w:name="_Toc288812331"/>
      <w:r w:rsidRPr="00D129DC">
        <w:rPr>
          <w:rStyle w:val="Label1Char"/>
          <w:rFonts w:cs="Arial"/>
          <w:sz w:val="20"/>
          <w:szCs w:val="20"/>
        </w:rPr>
        <w:t>URL:</w:t>
      </w:r>
      <w:bookmarkEnd w:id="269"/>
      <w:bookmarkEnd w:id="270"/>
      <w:r w:rsidR="00221A42" w:rsidRPr="00D129DC">
        <w:rPr>
          <w:rFonts w:cs="Arial"/>
          <w:szCs w:val="20"/>
        </w:rPr>
        <w:tab/>
      </w:r>
      <w:hyperlink r:id="rId39"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71" w:name="_Geometric_representation_M"/>
      <w:bookmarkStart w:id="272" w:name="_Toc127463839"/>
      <w:bookmarkStart w:id="273" w:name="_Toc128125465"/>
      <w:bookmarkStart w:id="274" w:name="_Toc141176190"/>
      <w:bookmarkStart w:id="275" w:name="_Toc141176345"/>
      <w:bookmarkStart w:id="276" w:name="_Toc141176976"/>
      <w:bookmarkStart w:id="277" w:name="_Toc180596533"/>
      <w:bookmarkStart w:id="278" w:name="_Toc180752543"/>
      <w:bookmarkEnd w:id="271"/>
      <w:r w:rsidRPr="00D129DC">
        <w:t>Horizontal Reference System</w:t>
      </w:r>
      <w:bookmarkEnd w:id="272"/>
      <w:bookmarkEnd w:id="273"/>
      <w:bookmarkEnd w:id="274"/>
      <w:bookmarkEnd w:id="275"/>
      <w:bookmarkEnd w:id="276"/>
      <w:bookmarkEnd w:id="277"/>
      <w:bookmarkEnd w:id="278"/>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0"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79" w:name="_Toc127463840"/>
      <w:bookmarkStart w:id="280" w:name="_Toc128125466"/>
      <w:bookmarkStart w:id="281" w:name="_Toc141176191"/>
      <w:bookmarkStart w:id="282" w:name="_Toc141176346"/>
      <w:bookmarkStart w:id="283" w:name="_Toc141176977"/>
      <w:bookmarkStart w:id="284" w:name="_Toc180596534"/>
      <w:bookmarkStart w:id="285" w:name="_Toc180752544"/>
      <w:r w:rsidRPr="003458C9">
        <w:t>Vertical Reference System</w:t>
      </w:r>
      <w:bookmarkEnd w:id="279"/>
      <w:bookmarkEnd w:id="280"/>
      <w:bookmarkEnd w:id="281"/>
      <w:bookmarkEnd w:id="282"/>
      <w:bookmarkEnd w:id="283"/>
      <w:bookmarkEnd w:id="284"/>
      <w:bookmarkEnd w:id="285"/>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86" w:name="_Toc528325684"/>
      <w:bookmarkStart w:id="287" w:name="_Toc127463841"/>
      <w:bookmarkStart w:id="288" w:name="_Toc128125467"/>
      <w:bookmarkStart w:id="289" w:name="_Toc141176192"/>
      <w:bookmarkStart w:id="290" w:name="_Toc141176347"/>
      <w:bookmarkStart w:id="291" w:name="_Toc141176978"/>
      <w:bookmarkStart w:id="292" w:name="_Toc180596535"/>
      <w:bookmarkStart w:id="293" w:name="_Toc180752545"/>
      <w:bookmarkEnd w:id="286"/>
      <w:r w:rsidRPr="00D129DC">
        <w:t>Temporal Reference System</w:t>
      </w:r>
      <w:bookmarkEnd w:id="287"/>
      <w:bookmarkEnd w:id="288"/>
      <w:bookmarkEnd w:id="289"/>
      <w:bookmarkEnd w:id="290"/>
      <w:bookmarkEnd w:id="291"/>
      <w:bookmarkEnd w:id="292"/>
      <w:bookmarkEnd w:id="293"/>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94" w:name="_Toc225648327"/>
      <w:bookmarkStart w:id="295" w:name="_Toc225065184"/>
      <w:bookmarkStart w:id="296" w:name="_Toc127463842"/>
      <w:bookmarkStart w:id="297" w:name="_Toc128125468"/>
      <w:bookmarkStart w:id="298" w:name="_Toc141176193"/>
      <w:bookmarkStart w:id="299" w:name="_Toc141176348"/>
      <w:bookmarkStart w:id="300" w:name="_Toc141176979"/>
      <w:bookmarkStart w:id="301" w:name="_Toc180596536"/>
      <w:bookmarkStart w:id="302" w:name="_Toc180752546"/>
      <w:r w:rsidRPr="003458C9">
        <w:lastRenderedPageBreak/>
        <w:t>Data Quality</w:t>
      </w:r>
      <w:bookmarkEnd w:id="294"/>
      <w:bookmarkEnd w:id="295"/>
      <w:bookmarkEnd w:id="296"/>
      <w:bookmarkEnd w:id="297"/>
      <w:bookmarkEnd w:id="298"/>
      <w:bookmarkEnd w:id="299"/>
      <w:bookmarkEnd w:id="300"/>
      <w:bookmarkEnd w:id="301"/>
      <w:bookmarkEnd w:id="302"/>
    </w:p>
    <w:p w14:paraId="460F002F" w14:textId="4536063C" w:rsidR="00AD21B9" w:rsidRDefault="00AD21B9" w:rsidP="00B3435A">
      <w:pPr>
        <w:pStyle w:val="Heading2"/>
      </w:pPr>
      <w:bookmarkStart w:id="303" w:name="_Toc127463843"/>
      <w:bookmarkStart w:id="304" w:name="_Toc128125469"/>
      <w:bookmarkStart w:id="305" w:name="_Toc141176194"/>
      <w:bookmarkStart w:id="306" w:name="_Toc141176349"/>
      <w:bookmarkStart w:id="307" w:name="_Toc141176980"/>
      <w:bookmarkStart w:id="308" w:name="_Toc180596537"/>
      <w:bookmarkStart w:id="309" w:name="_Toc180752547"/>
      <w:r>
        <w:t>Introduction</w:t>
      </w:r>
      <w:bookmarkEnd w:id="303"/>
      <w:bookmarkEnd w:id="304"/>
      <w:bookmarkEnd w:id="305"/>
      <w:bookmarkEnd w:id="306"/>
      <w:bookmarkEnd w:id="307"/>
      <w:bookmarkEnd w:id="308"/>
      <w:bookmarkEnd w:id="309"/>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310" w:name="_Toc225648349"/>
      <w:bookmarkStart w:id="311" w:name="_Toc225065206"/>
      <w:bookmarkStart w:id="312" w:name="_Toc127463844"/>
      <w:bookmarkStart w:id="313" w:name="_Toc128125470"/>
      <w:bookmarkStart w:id="314" w:name="_Toc141176195"/>
      <w:bookmarkStart w:id="315" w:name="_Toc141176350"/>
      <w:bookmarkStart w:id="316" w:name="_Toc141176981"/>
      <w:bookmarkStart w:id="317" w:name="_Toc180596538"/>
      <w:bookmarkStart w:id="318" w:name="_Toc180752548"/>
      <w:r w:rsidRPr="006671C6">
        <w:t>Data Capture and Classification</w:t>
      </w:r>
      <w:bookmarkEnd w:id="310"/>
      <w:bookmarkEnd w:id="311"/>
      <w:bookmarkEnd w:id="312"/>
      <w:bookmarkEnd w:id="313"/>
      <w:bookmarkEnd w:id="314"/>
      <w:bookmarkEnd w:id="315"/>
      <w:bookmarkEnd w:id="316"/>
      <w:bookmarkEnd w:id="317"/>
      <w:bookmarkEnd w:id="318"/>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319" w:name="_Toc8629863"/>
      <w:bookmarkStart w:id="320" w:name="_Toc8629995"/>
      <w:bookmarkStart w:id="321" w:name="_Toc19077382"/>
      <w:bookmarkStart w:id="322" w:name="_Toc191284919"/>
      <w:bookmarkStart w:id="323" w:name="_Toc225648351"/>
      <w:bookmarkStart w:id="324" w:name="_Toc225065208"/>
      <w:bookmarkStart w:id="325" w:name="_Toc127463845"/>
      <w:bookmarkStart w:id="326" w:name="_Toc128125471"/>
      <w:bookmarkStart w:id="327" w:name="_Toc141176196"/>
      <w:bookmarkStart w:id="328" w:name="_Toc141176351"/>
      <w:bookmarkStart w:id="329" w:name="_Toc141176982"/>
      <w:bookmarkStart w:id="330" w:name="_Toc180596539"/>
      <w:bookmarkStart w:id="331" w:name="_Toc180752549"/>
      <w:bookmarkEnd w:id="319"/>
      <w:bookmarkEnd w:id="320"/>
      <w:bookmarkEnd w:id="321"/>
      <w:bookmarkEnd w:id="322"/>
      <w:r w:rsidRPr="006671C6">
        <w:t>Maintenance</w:t>
      </w:r>
      <w:bookmarkEnd w:id="323"/>
      <w:bookmarkEnd w:id="324"/>
      <w:bookmarkEnd w:id="325"/>
      <w:bookmarkEnd w:id="326"/>
      <w:bookmarkEnd w:id="327"/>
      <w:bookmarkEnd w:id="328"/>
      <w:bookmarkEnd w:id="329"/>
      <w:bookmarkEnd w:id="330"/>
      <w:bookmarkEnd w:id="33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332" w:name="_Toc127463846"/>
      <w:bookmarkStart w:id="333" w:name="_Toc128125472"/>
      <w:bookmarkStart w:id="334" w:name="_Toc141176197"/>
      <w:bookmarkStart w:id="335" w:name="_Toc141176352"/>
      <w:bookmarkStart w:id="336" w:name="_Toc141176983"/>
      <w:bookmarkStart w:id="337" w:name="_Toc180596540"/>
      <w:bookmarkStart w:id="338" w:name="_Toc180752550"/>
      <w:r w:rsidRPr="006671C6">
        <w:t>Maintenance</w:t>
      </w:r>
      <w:r w:rsidRPr="00D129DC">
        <w:t xml:space="preserve"> and Update Frequency</w:t>
      </w:r>
      <w:bookmarkEnd w:id="332"/>
      <w:bookmarkEnd w:id="333"/>
      <w:bookmarkEnd w:id="334"/>
      <w:bookmarkEnd w:id="335"/>
      <w:bookmarkEnd w:id="336"/>
      <w:bookmarkEnd w:id="337"/>
      <w:bookmarkEnd w:id="338"/>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339" w:name="_Toc127463847"/>
      <w:bookmarkStart w:id="340" w:name="_Toc128125473"/>
      <w:bookmarkStart w:id="341" w:name="_Toc141176198"/>
      <w:bookmarkStart w:id="342" w:name="_Toc141176353"/>
      <w:bookmarkStart w:id="343" w:name="_Toc141176984"/>
      <w:bookmarkStart w:id="344" w:name="_Toc180596541"/>
      <w:bookmarkStart w:id="345" w:name="_Toc180752551"/>
      <w:r w:rsidRPr="00D129DC">
        <w:lastRenderedPageBreak/>
        <w:t xml:space="preserve">Data </w:t>
      </w:r>
      <w:r w:rsidRPr="006671C6">
        <w:t>Source</w:t>
      </w:r>
      <w:bookmarkEnd w:id="339"/>
      <w:bookmarkEnd w:id="340"/>
      <w:bookmarkEnd w:id="341"/>
      <w:bookmarkEnd w:id="342"/>
      <w:bookmarkEnd w:id="343"/>
      <w:bookmarkEnd w:id="344"/>
      <w:bookmarkEnd w:id="345"/>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46" w:name="_Toc127463848"/>
      <w:bookmarkStart w:id="347" w:name="_Toc128125474"/>
      <w:bookmarkStart w:id="348" w:name="_Toc141176199"/>
      <w:bookmarkStart w:id="349" w:name="_Toc141176354"/>
      <w:bookmarkStart w:id="350" w:name="_Toc141176985"/>
      <w:bookmarkStart w:id="351" w:name="_Toc180596542"/>
      <w:bookmarkStart w:id="352" w:name="_Toc180752552"/>
      <w:r w:rsidRPr="00D129DC">
        <w:t xml:space="preserve">Production </w:t>
      </w:r>
      <w:r w:rsidRPr="000D3100">
        <w:t>Process</w:t>
      </w:r>
      <w:bookmarkEnd w:id="346"/>
      <w:bookmarkEnd w:id="347"/>
      <w:bookmarkEnd w:id="348"/>
      <w:bookmarkEnd w:id="349"/>
      <w:bookmarkEnd w:id="350"/>
      <w:bookmarkEnd w:id="351"/>
      <w:bookmarkEnd w:id="352"/>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53" w:name="_Toc225648363"/>
      <w:bookmarkStart w:id="354" w:name="_Toc225065220"/>
      <w:bookmarkStart w:id="355" w:name="_Toc127463849"/>
      <w:bookmarkStart w:id="356" w:name="_Toc128125475"/>
      <w:bookmarkStart w:id="357" w:name="_Toc141176200"/>
      <w:bookmarkStart w:id="358" w:name="_Toc141176355"/>
      <w:bookmarkStart w:id="359" w:name="_Toc141176986"/>
      <w:bookmarkStart w:id="360" w:name="_Toc180596543"/>
      <w:bookmarkStart w:id="361" w:name="_Toc180752553"/>
      <w:r w:rsidRPr="000D3100">
        <w:t>Portrayal</w:t>
      </w:r>
      <w:bookmarkEnd w:id="353"/>
      <w:bookmarkEnd w:id="354"/>
      <w:bookmarkEnd w:id="355"/>
      <w:bookmarkEnd w:id="356"/>
      <w:bookmarkEnd w:id="357"/>
      <w:bookmarkEnd w:id="358"/>
      <w:bookmarkEnd w:id="359"/>
      <w:bookmarkEnd w:id="360"/>
      <w:bookmarkEnd w:id="361"/>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62" w:name="_Toc514641"/>
      <w:bookmarkStart w:id="363" w:name="_Toc515419"/>
      <w:bookmarkStart w:id="364" w:name="_Toc515612"/>
      <w:bookmarkStart w:id="365" w:name="_Toc515716"/>
      <w:bookmarkStart w:id="366" w:name="_Toc516232"/>
      <w:bookmarkStart w:id="367" w:name="_Toc516336"/>
      <w:bookmarkStart w:id="368" w:name="_Toc127463850"/>
      <w:bookmarkStart w:id="369" w:name="_Toc128125476"/>
      <w:bookmarkStart w:id="370" w:name="_Toc141176201"/>
      <w:bookmarkStart w:id="371" w:name="_Toc141176356"/>
      <w:bookmarkStart w:id="372" w:name="_Toc141176987"/>
      <w:bookmarkStart w:id="373" w:name="_Toc180596544"/>
      <w:bookmarkStart w:id="374" w:name="_Toc180752554"/>
      <w:bookmarkEnd w:id="362"/>
      <w:bookmarkEnd w:id="363"/>
      <w:bookmarkEnd w:id="364"/>
      <w:bookmarkEnd w:id="365"/>
      <w:bookmarkEnd w:id="366"/>
      <w:bookmarkEnd w:id="367"/>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68"/>
      <w:bookmarkEnd w:id="369"/>
      <w:bookmarkEnd w:id="370"/>
      <w:bookmarkEnd w:id="371"/>
      <w:bookmarkEnd w:id="372"/>
      <w:bookmarkEnd w:id="373"/>
      <w:bookmarkEnd w:id="374"/>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75" w:name="_Toc127463851"/>
      <w:bookmarkStart w:id="376" w:name="_Toc128125477"/>
      <w:bookmarkStart w:id="377" w:name="_Toc141176202"/>
      <w:bookmarkStart w:id="378" w:name="_Toc141176357"/>
      <w:bookmarkStart w:id="379" w:name="_Toc141176988"/>
      <w:bookmarkStart w:id="380" w:name="_Toc180596545"/>
      <w:bookmarkStart w:id="381" w:name="_Toc180752555"/>
      <w:r w:rsidRPr="000D3100">
        <w:t>Encoding of Latitude and Longitude</w:t>
      </w:r>
      <w:bookmarkEnd w:id="375"/>
      <w:bookmarkEnd w:id="376"/>
      <w:bookmarkEnd w:id="377"/>
      <w:bookmarkEnd w:id="378"/>
      <w:bookmarkEnd w:id="379"/>
      <w:bookmarkEnd w:id="380"/>
      <w:bookmarkEnd w:id="381"/>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82" w:name="_Toc490487463"/>
      <w:r w:rsidRPr="00D129DC">
        <w:t>Encoding of coordinates as decimals</w:t>
      </w:r>
      <w:bookmarkEnd w:id="382"/>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83" w:name="_Toc490487464"/>
      <w:bookmarkStart w:id="384" w:name="_Toc127463852"/>
      <w:bookmarkStart w:id="385" w:name="_Toc128125478"/>
      <w:bookmarkStart w:id="386" w:name="_Toc141176203"/>
      <w:bookmarkStart w:id="387" w:name="_Toc141176358"/>
      <w:bookmarkStart w:id="388" w:name="_Toc141176989"/>
      <w:bookmarkStart w:id="389" w:name="_Toc180596546"/>
      <w:bookmarkStart w:id="390" w:name="_Toc180752556"/>
      <w:r w:rsidRPr="000D3100">
        <w:t>Numeric Attribute Encoding</w:t>
      </w:r>
      <w:bookmarkEnd w:id="383"/>
      <w:bookmarkEnd w:id="384"/>
      <w:bookmarkEnd w:id="385"/>
      <w:bookmarkEnd w:id="386"/>
      <w:bookmarkEnd w:id="387"/>
      <w:bookmarkEnd w:id="388"/>
      <w:bookmarkEnd w:id="389"/>
      <w:bookmarkEnd w:id="390"/>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91" w:name="_Toc490487465"/>
      <w:bookmarkStart w:id="392" w:name="_Toc127463853"/>
      <w:bookmarkStart w:id="393" w:name="_Toc128125479"/>
      <w:bookmarkStart w:id="394" w:name="_Toc141176204"/>
      <w:bookmarkStart w:id="395" w:name="_Toc141176359"/>
      <w:bookmarkStart w:id="396" w:name="_Toc141176990"/>
      <w:bookmarkStart w:id="397" w:name="_Toc180596547"/>
      <w:bookmarkStart w:id="398" w:name="_Toc180752557"/>
      <w:r w:rsidRPr="000D3100">
        <w:t>Text Attribute Values</w:t>
      </w:r>
      <w:bookmarkEnd w:id="391"/>
      <w:bookmarkEnd w:id="392"/>
      <w:bookmarkEnd w:id="393"/>
      <w:bookmarkEnd w:id="394"/>
      <w:bookmarkEnd w:id="395"/>
      <w:bookmarkEnd w:id="396"/>
      <w:bookmarkEnd w:id="397"/>
      <w:bookmarkEnd w:id="398"/>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99" w:name="_Toc514647"/>
      <w:bookmarkStart w:id="400" w:name="_Toc515425"/>
      <w:bookmarkStart w:id="401" w:name="_Toc515617"/>
      <w:bookmarkStart w:id="402" w:name="_Toc515721"/>
      <w:bookmarkStart w:id="403" w:name="_Toc516237"/>
      <w:bookmarkStart w:id="404" w:name="_Toc516341"/>
      <w:bookmarkStart w:id="405" w:name="_Toc490487466"/>
      <w:bookmarkStart w:id="406" w:name="_Toc127463854"/>
      <w:bookmarkStart w:id="407" w:name="_Toc128125480"/>
      <w:bookmarkStart w:id="408" w:name="_Toc141176205"/>
      <w:bookmarkStart w:id="409" w:name="_Toc141176360"/>
      <w:bookmarkStart w:id="410" w:name="_Toc141176991"/>
      <w:bookmarkStart w:id="411" w:name="_Toc180596548"/>
      <w:bookmarkStart w:id="412" w:name="_Toc180752558"/>
      <w:bookmarkEnd w:id="399"/>
      <w:bookmarkEnd w:id="400"/>
      <w:bookmarkEnd w:id="401"/>
      <w:bookmarkEnd w:id="402"/>
      <w:bookmarkEnd w:id="403"/>
      <w:bookmarkEnd w:id="404"/>
      <w:r w:rsidRPr="000D3100">
        <w:t>Mandatory Attribute Values</w:t>
      </w:r>
      <w:bookmarkEnd w:id="405"/>
      <w:bookmarkEnd w:id="406"/>
      <w:bookmarkEnd w:id="407"/>
      <w:bookmarkEnd w:id="408"/>
      <w:bookmarkEnd w:id="409"/>
      <w:bookmarkEnd w:id="410"/>
      <w:bookmarkEnd w:id="411"/>
      <w:bookmarkEnd w:id="412"/>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413" w:name="_Toc490487467"/>
      <w:bookmarkStart w:id="414" w:name="_Toc127463855"/>
      <w:bookmarkStart w:id="415" w:name="_Toc128125481"/>
      <w:bookmarkStart w:id="416" w:name="_Toc141176206"/>
      <w:bookmarkStart w:id="417" w:name="_Toc141176361"/>
      <w:bookmarkStart w:id="418" w:name="_Toc141176992"/>
      <w:bookmarkStart w:id="419" w:name="_Toc180596549"/>
      <w:bookmarkStart w:id="420" w:name="_Toc180752559"/>
      <w:r w:rsidRPr="006671C6">
        <w:t>Unknown Attribute Values</w:t>
      </w:r>
      <w:bookmarkEnd w:id="413"/>
      <w:bookmarkEnd w:id="414"/>
      <w:bookmarkEnd w:id="415"/>
      <w:bookmarkEnd w:id="416"/>
      <w:bookmarkEnd w:id="417"/>
      <w:bookmarkEnd w:id="418"/>
      <w:bookmarkEnd w:id="419"/>
      <w:bookmarkEnd w:id="42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421" w:name="_Toc490487468"/>
      <w:bookmarkStart w:id="422" w:name="_Toc127463856"/>
      <w:bookmarkStart w:id="423" w:name="_Toc128125482"/>
      <w:bookmarkStart w:id="424" w:name="_Toc141176207"/>
      <w:bookmarkStart w:id="425" w:name="_Toc141176362"/>
      <w:bookmarkStart w:id="426" w:name="_Toc141176993"/>
      <w:bookmarkStart w:id="427" w:name="_Toc180596550"/>
      <w:bookmarkStart w:id="428" w:name="_Toc180752560"/>
      <w:r w:rsidRPr="006671C6">
        <w:t>Structure of dataset files</w:t>
      </w:r>
      <w:bookmarkEnd w:id="421"/>
      <w:bookmarkEnd w:id="422"/>
      <w:bookmarkEnd w:id="423"/>
      <w:bookmarkEnd w:id="424"/>
      <w:bookmarkEnd w:id="425"/>
      <w:bookmarkEnd w:id="426"/>
      <w:bookmarkEnd w:id="427"/>
      <w:bookmarkEnd w:id="428"/>
    </w:p>
    <w:p w14:paraId="6C26639A" w14:textId="7BB3F190" w:rsidR="00D149EE" w:rsidRPr="00D129DC" w:rsidRDefault="00D149EE" w:rsidP="00AE7DD0">
      <w:pPr>
        <w:pStyle w:val="Heading3"/>
      </w:pPr>
      <w:bookmarkStart w:id="429" w:name="_Toc490487469"/>
      <w:r w:rsidRPr="00D129DC">
        <w:t>Sequence of objects</w:t>
      </w:r>
      <w:bookmarkEnd w:id="429"/>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430" w:name="__RefHeading__2980_1382180727"/>
      <w:bookmarkStart w:id="431" w:name="_Toc490487470"/>
      <w:bookmarkStart w:id="432" w:name="_Toc127463857"/>
      <w:bookmarkStart w:id="433" w:name="_Toc128125483"/>
      <w:bookmarkStart w:id="434" w:name="_Toc141176208"/>
      <w:bookmarkStart w:id="435" w:name="_Toc141176363"/>
      <w:bookmarkStart w:id="436" w:name="_Toc141176994"/>
      <w:bookmarkStart w:id="437" w:name="_Toc180596551"/>
      <w:bookmarkStart w:id="438" w:name="_Toc180752561"/>
      <w:bookmarkEnd w:id="430"/>
      <w:r w:rsidRPr="006671C6">
        <w:t>Object identifiers</w:t>
      </w:r>
      <w:bookmarkEnd w:id="431"/>
      <w:bookmarkEnd w:id="432"/>
      <w:bookmarkEnd w:id="433"/>
      <w:bookmarkEnd w:id="434"/>
      <w:bookmarkEnd w:id="435"/>
      <w:bookmarkEnd w:id="436"/>
      <w:bookmarkEnd w:id="437"/>
      <w:bookmarkEnd w:id="438"/>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439" w:name="__RefHeading__2982_1382180727"/>
      <w:bookmarkStart w:id="440" w:name="_Toc490487471"/>
      <w:bookmarkStart w:id="441" w:name="_Toc127463858"/>
      <w:bookmarkStart w:id="442" w:name="_Toc128125484"/>
      <w:bookmarkStart w:id="443" w:name="_Toc141176209"/>
      <w:bookmarkStart w:id="444" w:name="_Toc141176364"/>
      <w:bookmarkStart w:id="445" w:name="_Toc141176995"/>
      <w:bookmarkStart w:id="446" w:name="_Toc180596552"/>
      <w:bookmarkStart w:id="447" w:name="_Toc180752562"/>
      <w:bookmarkEnd w:id="439"/>
      <w:r w:rsidRPr="006671C6">
        <w:t>Dataset validation</w:t>
      </w:r>
      <w:bookmarkEnd w:id="440"/>
      <w:bookmarkEnd w:id="441"/>
      <w:bookmarkEnd w:id="442"/>
      <w:bookmarkEnd w:id="443"/>
      <w:bookmarkEnd w:id="444"/>
      <w:bookmarkEnd w:id="445"/>
      <w:bookmarkEnd w:id="446"/>
      <w:bookmarkEnd w:id="447"/>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448" w:name="_Toc481684046"/>
      <w:bookmarkStart w:id="449" w:name="_Toc127463859"/>
      <w:bookmarkStart w:id="450" w:name="_Toc128125485"/>
      <w:bookmarkStart w:id="451" w:name="_Toc141176210"/>
      <w:bookmarkStart w:id="452" w:name="_Toc141176365"/>
      <w:bookmarkStart w:id="453" w:name="_Toc141176996"/>
      <w:bookmarkStart w:id="454" w:name="_Toc180596553"/>
      <w:bookmarkStart w:id="455" w:name="_Toc180752563"/>
      <w:r w:rsidRPr="006671C6">
        <w:t>Data overlap</w:t>
      </w:r>
      <w:bookmarkEnd w:id="448"/>
      <w:bookmarkEnd w:id="449"/>
      <w:bookmarkEnd w:id="450"/>
      <w:bookmarkEnd w:id="451"/>
      <w:bookmarkEnd w:id="452"/>
      <w:bookmarkEnd w:id="453"/>
      <w:bookmarkEnd w:id="454"/>
      <w:bookmarkEnd w:id="455"/>
    </w:p>
    <w:p w14:paraId="302A8BCE" w14:textId="485E4CA6" w:rsidR="00D072D5" w:rsidRDefault="00D072D5" w:rsidP="00B51614">
      <w:pPr>
        <w:suppressAutoHyphens/>
        <w:spacing w:before="0"/>
        <w:rPr>
          <w:rFonts w:cs="Arial"/>
          <w:szCs w:val="20"/>
        </w:rPr>
      </w:pPr>
      <w:r w:rsidRPr="00D129DC">
        <w:rPr>
          <w:rFonts w:cs="Arial"/>
          <w:szCs w:val="20"/>
        </w:rPr>
        <w:t xml:space="preserve">S-129 datasets </w:t>
      </w:r>
      <w:r w:rsidR="00A765BF" w:rsidRPr="00D129DC">
        <w:rPr>
          <w:rFonts w:cs="Arial"/>
          <w:szCs w:val="20"/>
        </w:rPr>
        <w:t xml:space="preserve">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1C5C5768" w14:textId="277501A6" w:rsidR="00DF6024" w:rsidRDefault="009F159E" w:rsidP="00B51614">
      <w:pPr>
        <w:suppressAutoHyphens/>
        <w:spacing w:before="0"/>
        <w:rPr>
          <w:rFonts w:cs="Arial"/>
          <w:szCs w:val="20"/>
        </w:rPr>
      </w:pPr>
      <w:r>
        <w:rPr>
          <w:rFonts w:cs="Arial"/>
          <w:szCs w:val="20"/>
        </w:rPr>
        <w:t xml:space="preserve">S-129 datasets may </w:t>
      </w:r>
      <w:r w:rsidR="00C7138E">
        <w:rPr>
          <w:rFonts w:cs="Arial"/>
          <w:szCs w:val="20"/>
        </w:rPr>
        <w:t xml:space="preserve">temporally overlap other S-129 datasets. </w:t>
      </w:r>
      <w:r w:rsidR="00202DF5">
        <w:rPr>
          <w:rFonts w:cs="Arial"/>
          <w:szCs w:val="20"/>
        </w:rPr>
        <w:t xml:space="preserve">As S-129 </w:t>
      </w:r>
      <w:r w:rsidR="00334C26">
        <w:rPr>
          <w:rFonts w:cs="Arial"/>
          <w:szCs w:val="20"/>
        </w:rPr>
        <w:t>datasets include</w:t>
      </w:r>
      <w:r w:rsidR="0052465A">
        <w:rPr>
          <w:rFonts w:cs="Arial"/>
          <w:szCs w:val="20"/>
        </w:rPr>
        <w:t xml:space="preserve"> forecast</w:t>
      </w:r>
      <w:r w:rsidR="00A54283">
        <w:rPr>
          <w:rFonts w:cs="Arial"/>
          <w:szCs w:val="20"/>
        </w:rPr>
        <w:t xml:space="preserve"> information, it is possible that </w:t>
      </w:r>
      <w:r w:rsidR="00AF187F">
        <w:rPr>
          <w:rFonts w:cs="Arial"/>
          <w:szCs w:val="20"/>
        </w:rPr>
        <w:t xml:space="preserve">S-129 datasets for different vessels </w:t>
      </w:r>
      <w:r w:rsidR="00A00263">
        <w:rPr>
          <w:rFonts w:cs="Arial"/>
          <w:szCs w:val="20"/>
        </w:rPr>
        <w:t xml:space="preserve">correspond to overlapping voyage times </w:t>
      </w:r>
      <w:r w:rsidR="00DA6402">
        <w:rPr>
          <w:rFonts w:eastAsiaTheme="minorEastAsia" w:cs="Arial" w:hint="eastAsia"/>
          <w:szCs w:val="20"/>
          <w:lang w:eastAsia="ko-KR"/>
        </w:rPr>
        <w:t>or</w:t>
      </w:r>
      <w:r w:rsidR="00A00263">
        <w:rPr>
          <w:rFonts w:cs="Arial"/>
          <w:szCs w:val="20"/>
        </w:rPr>
        <w:t xml:space="preserve"> sailing windows.</w:t>
      </w:r>
    </w:p>
    <w:p w14:paraId="332B042B" w14:textId="17994B12" w:rsidR="00781B1F" w:rsidRDefault="00781B1F" w:rsidP="00B51614">
      <w:pPr>
        <w:suppressAutoHyphens/>
        <w:spacing w:before="0"/>
        <w:rPr>
          <w:rFonts w:cs="Arial"/>
          <w:szCs w:val="20"/>
        </w:rPr>
      </w:pPr>
      <w:r>
        <w:rPr>
          <w:rFonts w:cs="Arial"/>
          <w:szCs w:val="20"/>
        </w:rPr>
        <w:t>In the case of S-129 dataset updates, new S-129 datasets can replace preceding S-129 datasets for the same vessel, UKCM Operational Area, and planned time of voyage, to account for prevailing environmental and/or voyage conditions.</w:t>
      </w:r>
    </w:p>
    <w:p w14:paraId="6B4223F7" w14:textId="6DB76AE5" w:rsidR="00D072D5" w:rsidRPr="000D3100" w:rsidRDefault="00D072D5" w:rsidP="00B3435A">
      <w:pPr>
        <w:pStyle w:val="Heading2"/>
      </w:pPr>
      <w:bookmarkStart w:id="456" w:name="_Toc481684047"/>
      <w:bookmarkStart w:id="457" w:name="_Toc127463860"/>
      <w:bookmarkStart w:id="458" w:name="_Toc128125486"/>
      <w:bookmarkStart w:id="459" w:name="_Toc141176211"/>
      <w:bookmarkStart w:id="460" w:name="_Toc141176366"/>
      <w:bookmarkStart w:id="461" w:name="_Toc141176997"/>
      <w:bookmarkStart w:id="462" w:name="_Toc180596554"/>
      <w:bookmarkStart w:id="463" w:name="_Toc180752564"/>
      <w:r w:rsidRPr="006671C6">
        <w:t>Data quality</w:t>
      </w:r>
      <w:bookmarkEnd w:id="456"/>
      <w:bookmarkEnd w:id="457"/>
      <w:bookmarkEnd w:id="458"/>
      <w:bookmarkEnd w:id="459"/>
      <w:bookmarkEnd w:id="460"/>
      <w:bookmarkEnd w:id="461"/>
      <w:bookmarkEnd w:id="462"/>
      <w:bookmarkEnd w:id="463"/>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64" w:name="_Toc225648364"/>
      <w:bookmarkStart w:id="465" w:name="_Toc225065221"/>
      <w:bookmarkStart w:id="466" w:name="_Toc127463861"/>
      <w:bookmarkStart w:id="467" w:name="_Toc128125487"/>
      <w:bookmarkStart w:id="468" w:name="_Toc141176212"/>
      <w:bookmarkStart w:id="469" w:name="_Toc141176367"/>
      <w:bookmarkStart w:id="470" w:name="_Toc141176998"/>
      <w:bookmarkStart w:id="471" w:name="_Toc180596555"/>
      <w:bookmarkStart w:id="472" w:name="_Toc180752565"/>
      <w:bookmarkStart w:id="473" w:name="_Toc225648340"/>
      <w:bookmarkStart w:id="474" w:name="_Toc225065197"/>
      <w:r w:rsidRPr="006671C6">
        <w:t>Data</w:t>
      </w:r>
      <w:r>
        <w:t xml:space="preserve"> Product</w:t>
      </w:r>
      <w:r w:rsidRPr="006671C6">
        <w:t xml:space="preserve"> </w:t>
      </w:r>
      <w:r w:rsidR="0054652A" w:rsidRPr="006671C6">
        <w:t>Delivery</w:t>
      </w:r>
      <w:bookmarkEnd w:id="464"/>
      <w:bookmarkEnd w:id="465"/>
      <w:bookmarkEnd w:id="466"/>
      <w:bookmarkEnd w:id="467"/>
      <w:bookmarkEnd w:id="468"/>
      <w:bookmarkEnd w:id="469"/>
      <w:bookmarkEnd w:id="470"/>
      <w:bookmarkEnd w:id="471"/>
      <w:bookmarkEnd w:id="472"/>
    </w:p>
    <w:p w14:paraId="462AF486" w14:textId="77777777" w:rsidR="00ED586A" w:rsidRPr="006671C6" w:rsidRDefault="00ED586A" w:rsidP="00B3435A">
      <w:pPr>
        <w:pStyle w:val="Heading2"/>
      </w:pPr>
      <w:bookmarkStart w:id="475" w:name="_Toc127463862"/>
      <w:bookmarkStart w:id="476" w:name="_Toc128125488"/>
      <w:bookmarkStart w:id="477" w:name="_Toc141176213"/>
      <w:bookmarkStart w:id="478" w:name="_Toc141176368"/>
      <w:bookmarkStart w:id="479" w:name="_Toc141176999"/>
      <w:bookmarkStart w:id="480" w:name="_Toc180596556"/>
      <w:bookmarkStart w:id="481" w:name="_Toc180752566"/>
      <w:r w:rsidRPr="006671C6">
        <w:t>Introduction</w:t>
      </w:r>
      <w:bookmarkEnd w:id="475"/>
      <w:bookmarkEnd w:id="476"/>
      <w:bookmarkEnd w:id="477"/>
      <w:bookmarkEnd w:id="478"/>
      <w:bookmarkEnd w:id="479"/>
      <w:bookmarkEnd w:id="480"/>
      <w:bookmarkEnd w:id="481"/>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lastRenderedPageBreak/>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82" w:name="_Toc422820149"/>
      <w:bookmarkStart w:id="483" w:name="_Toc481684054"/>
      <w:r w:rsidRPr="006671C6">
        <w:t>Catalogue File Naming Convention</w:t>
      </w:r>
      <w:bookmarkEnd w:id="482"/>
      <w:bookmarkEnd w:id="483"/>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84" w:name="_Toc127463863"/>
      <w:bookmarkStart w:id="485" w:name="_Toc128125489"/>
      <w:bookmarkStart w:id="486" w:name="_Toc141176214"/>
      <w:bookmarkStart w:id="487" w:name="_Toc141176369"/>
      <w:bookmarkStart w:id="488" w:name="_Toc141177000"/>
      <w:bookmarkStart w:id="489" w:name="_Toc180596557"/>
      <w:bookmarkStart w:id="490" w:name="_Toc180752567"/>
      <w:r w:rsidRPr="006671C6">
        <w:t>Dataset</w:t>
      </w:r>
      <w:bookmarkEnd w:id="484"/>
      <w:bookmarkEnd w:id="485"/>
      <w:bookmarkEnd w:id="486"/>
      <w:bookmarkEnd w:id="487"/>
      <w:bookmarkEnd w:id="488"/>
      <w:bookmarkEnd w:id="489"/>
      <w:bookmarkEnd w:id="490"/>
    </w:p>
    <w:p w14:paraId="3E7D77B3" w14:textId="77777777" w:rsidR="00183503" w:rsidRPr="006671C6" w:rsidRDefault="00183503" w:rsidP="00F72FAB">
      <w:pPr>
        <w:pStyle w:val="Heading3"/>
      </w:pPr>
      <w:bookmarkStart w:id="491" w:name="_Toc225648341"/>
      <w:bookmarkStart w:id="492" w:name="_Toc225648342"/>
      <w:r w:rsidRPr="006671C6">
        <w:t>Data</w:t>
      </w:r>
      <w:r w:rsidR="00064E25" w:rsidRPr="006671C6">
        <w:t>s</w:t>
      </w:r>
      <w:r w:rsidRPr="006671C6">
        <w:t>ets</w:t>
      </w:r>
      <w:bookmarkEnd w:id="491"/>
      <w:bookmarkEnd w:id="492"/>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93" w:name="_Toc225648343"/>
      <w:bookmarkStart w:id="494" w:name="_Toc225065200"/>
      <w:r w:rsidRPr="00D129DC">
        <w:t>Data</w:t>
      </w:r>
      <w:r w:rsidR="00183503" w:rsidRPr="00D129DC">
        <w:t>set file naming</w:t>
      </w:r>
      <w:bookmarkEnd w:id="493"/>
      <w:bookmarkEnd w:id="494"/>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95" w:name="_Toc127463864"/>
      <w:bookmarkStart w:id="496" w:name="_Toc128125490"/>
      <w:bookmarkStart w:id="497" w:name="_Toc141176215"/>
      <w:bookmarkStart w:id="498" w:name="_Toc141176370"/>
      <w:bookmarkStart w:id="499" w:name="_Toc141177001"/>
      <w:bookmarkStart w:id="500" w:name="_Toc180596558"/>
      <w:bookmarkStart w:id="501" w:name="_Toc180752568"/>
      <w:r>
        <w:t>Data Integrity</w:t>
      </w:r>
      <w:bookmarkEnd w:id="495"/>
      <w:bookmarkEnd w:id="496"/>
      <w:bookmarkEnd w:id="497"/>
      <w:bookmarkEnd w:id="498"/>
      <w:bookmarkEnd w:id="499"/>
      <w:bookmarkEnd w:id="500"/>
      <w:bookmarkEnd w:id="501"/>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502" w:name="_Toc127463865"/>
      <w:bookmarkStart w:id="503" w:name="_Toc128125491"/>
      <w:bookmarkStart w:id="504" w:name="_Toc141176216"/>
      <w:bookmarkStart w:id="505" w:name="_Toc141176371"/>
      <w:bookmarkStart w:id="506" w:name="_Toc141177002"/>
      <w:bookmarkStart w:id="507" w:name="_Toc180596559"/>
      <w:bookmarkStart w:id="508" w:name="_Toc180752569"/>
      <w:r w:rsidRPr="006671C6">
        <w:t>Support Files</w:t>
      </w:r>
      <w:bookmarkEnd w:id="502"/>
      <w:bookmarkEnd w:id="503"/>
      <w:bookmarkEnd w:id="504"/>
      <w:bookmarkEnd w:id="505"/>
      <w:bookmarkEnd w:id="506"/>
      <w:bookmarkEnd w:id="507"/>
      <w:bookmarkEnd w:id="50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509" w:name="_Toc225648345"/>
      <w:bookmarkStart w:id="510" w:name="_Toc225065202"/>
      <w:bookmarkStart w:id="511" w:name="_Toc226430998"/>
      <w:r w:rsidRPr="00450010">
        <w:t>Support File Naming</w:t>
      </w:r>
      <w:bookmarkEnd w:id="509"/>
      <w:bookmarkEnd w:id="510"/>
      <w:bookmarkEnd w:id="51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512" w:name="_Toc225648311"/>
      <w:bookmarkStart w:id="513" w:name="_Toc225065168"/>
      <w:bookmarkStart w:id="514" w:name="_Toc127463866"/>
      <w:bookmarkStart w:id="515" w:name="_Toc128125492"/>
      <w:bookmarkStart w:id="516" w:name="_Toc141176217"/>
      <w:bookmarkStart w:id="517" w:name="_Toc141176372"/>
      <w:bookmarkStart w:id="518" w:name="_Toc141177003"/>
      <w:bookmarkStart w:id="519" w:name="_Ref150531304"/>
      <w:bookmarkStart w:id="520" w:name="_Ref150531311"/>
      <w:bookmarkStart w:id="521" w:name="_Ref150531355"/>
      <w:bookmarkStart w:id="522" w:name="_Toc180596560"/>
      <w:bookmarkStart w:id="523" w:name="_Toc180752570"/>
      <w:bookmarkEnd w:id="473"/>
      <w:bookmarkEnd w:id="474"/>
      <w:r w:rsidRPr="006671C6">
        <w:t>Metadata</w:t>
      </w:r>
      <w:bookmarkEnd w:id="512"/>
      <w:bookmarkEnd w:id="513"/>
      <w:bookmarkEnd w:id="514"/>
      <w:bookmarkEnd w:id="515"/>
      <w:bookmarkEnd w:id="516"/>
      <w:bookmarkEnd w:id="517"/>
      <w:bookmarkEnd w:id="518"/>
      <w:bookmarkEnd w:id="519"/>
      <w:bookmarkEnd w:id="520"/>
      <w:bookmarkEnd w:id="521"/>
      <w:bookmarkEnd w:id="522"/>
      <w:bookmarkEnd w:id="523"/>
    </w:p>
    <w:p w14:paraId="0B09B0AE" w14:textId="0C9E80BE" w:rsidR="00780142" w:rsidRPr="00D129DC" w:rsidRDefault="00780142" w:rsidP="00B3435A">
      <w:pPr>
        <w:pStyle w:val="Heading2"/>
      </w:pPr>
      <w:bookmarkStart w:id="524" w:name="_Toc127463867"/>
      <w:bookmarkStart w:id="525" w:name="_Toc128125493"/>
      <w:bookmarkStart w:id="526" w:name="_Toc141176218"/>
      <w:bookmarkStart w:id="527" w:name="_Toc141176373"/>
      <w:bookmarkStart w:id="528" w:name="_Toc141177004"/>
      <w:bookmarkStart w:id="529" w:name="_Toc180596561"/>
      <w:bookmarkStart w:id="530" w:name="_Toc180752571"/>
      <w:r w:rsidRPr="00D129DC">
        <w:t>Introduction</w:t>
      </w:r>
      <w:bookmarkEnd w:id="524"/>
      <w:bookmarkEnd w:id="525"/>
      <w:bookmarkEnd w:id="526"/>
      <w:bookmarkEnd w:id="527"/>
      <w:bookmarkEnd w:id="528"/>
      <w:bookmarkEnd w:id="529"/>
      <w:bookmarkEnd w:id="530"/>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531" w:name="_Toc127463868"/>
      <w:bookmarkStart w:id="532" w:name="_Toc128125494"/>
      <w:bookmarkStart w:id="533" w:name="_Toc141176219"/>
      <w:bookmarkStart w:id="534" w:name="_Toc141176374"/>
      <w:bookmarkStart w:id="535" w:name="_Toc141177005"/>
      <w:bookmarkStart w:id="536" w:name="_Toc180596562"/>
      <w:bookmarkStart w:id="537" w:name="_Toc180752572"/>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531"/>
      <w:bookmarkEnd w:id="532"/>
      <w:bookmarkEnd w:id="533"/>
      <w:bookmarkEnd w:id="534"/>
      <w:bookmarkEnd w:id="535"/>
      <w:bookmarkEnd w:id="536"/>
      <w:bookmarkEnd w:id="537"/>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538" w:name="_Toc225648314"/>
      <w:bookmarkStart w:id="539" w:name="_Toc225065171"/>
      <w:bookmarkStart w:id="540" w:name="_Toc127463869"/>
      <w:bookmarkStart w:id="541" w:name="_Toc128125495"/>
      <w:bookmarkStart w:id="542" w:name="_Toc141176220"/>
      <w:bookmarkStart w:id="543" w:name="_Toc141176375"/>
      <w:bookmarkStart w:id="544" w:name="_Toc141177006"/>
      <w:bookmarkStart w:id="545" w:name="_Toc180596563"/>
      <w:bookmarkStart w:id="546" w:name="_Toc180752573"/>
      <w:r w:rsidRPr="008D05D2">
        <w:t>Language</w:t>
      </w:r>
      <w:bookmarkEnd w:id="538"/>
      <w:bookmarkEnd w:id="539"/>
      <w:bookmarkEnd w:id="540"/>
      <w:bookmarkEnd w:id="541"/>
      <w:bookmarkEnd w:id="542"/>
      <w:bookmarkEnd w:id="543"/>
      <w:bookmarkEnd w:id="544"/>
      <w:bookmarkEnd w:id="545"/>
      <w:bookmarkEnd w:id="546"/>
    </w:p>
    <w:p w14:paraId="04EBD639" w14:textId="77777777" w:rsidR="008B4127" w:rsidRDefault="00217DE6" w:rsidP="00A003BB">
      <w:pPr>
        <w:pStyle w:val="note0"/>
        <w:spacing w:before="0" w:line="240" w:lineRule="auto"/>
        <w:jc w:val="left"/>
        <w:rPr>
          <w:rFonts w:cs="Arial"/>
          <w:i w:val="0"/>
          <w:color w:val="auto"/>
          <w:lang w:eastAsia="en-GB"/>
        </w:rPr>
      </w:pPr>
      <w:bookmarkStart w:id="547" w:name="_Toc225648365"/>
      <w:bookmarkStart w:id="548"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549" w:name="_Toc522669156"/>
      <w:bookmarkStart w:id="550" w:name="_Ref522601831"/>
      <w:bookmarkStart w:id="551" w:name="_Toc422820154"/>
      <w:bookmarkStart w:id="552" w:name="_Toc316976325"/>
      <w:bookmarkStart w:id="553" w:name="_Toc127463870"/>
      <w:bookmarkStart w:id="554" w:name="_Toc128125496"/>
      <w:bookmarkStart w:id="555" w:name="_Toc141176221"/>
      <w:bookmarkStart w:id="556" w:name="_Toc141176376"/>
      <w:bookmarkStart w:id="557" w:name="_Toc141177007"/>
      <w:bookmarkStart w:id="558" w:name="_Toc180596564"/>
      <w:bookmarkStart w:id="559" w:name="_Toc180752574"/>
      <w:r w:rsidRPr="00B732A5">
        <w:t>Dataset metadata</w:t>
      </w:r>
      <w:bookmarkEnd w:id="549"/>
      <w:bookmarkEnd w:id="550"/>
      <w:bookmarkEnd w:id="551"/>
      <w:bookmarkEnd w:id="552"/>
      <w:bookmarkEnd w:id="553"/>
      <w:bookmarkEnd w:id="554"/>
      <w:bookmarkEnd w:id="555"/>
      <w:bookmarkEnd w:id="556"/>
      <w:bookmarkEnd w:id="557"/>
      <w:bookmarkEnd w:id="558"/>
      <w:bookmarkEnd w:id="559"/>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5"/>
          <w:headerReference w:type="default" r:id="rId46"/>
          <w:footerReference w:type="even" r:id="rId47"/>
          <w:footerReference w:type="default" r:id="rId48"/>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560" w:name="_Toc403560564"/>
      <w:bookmarkStart w:id="561" w:name="_Toc127463871"/>
      <w:bookmarkStart w:id="562" w:name="_Toc128125497"/>
      <w:bookmarkStart w:id="563" w:name="_Toc141176222"/>
      <w:bookmarkStart w:id="564" w:name="_Toc141176377"/>
      <w:bookmarkStart w:id="565" w:name="_Toc141177008"/>
      <w:bookmarkStart w:id="566" w:name="_Toc180596565"/>
      <w:bookmarkStart w:id="567" w:name="_Toc180752575"/>
      <w:r w:rsidRPr="00CC7A28">
        <w:lastRenderedPageBreak/>
        <w:t>S100_ExchangeCatalogue</w:t>
      </w:r>
      <w:bookmarkEnd w:id="560"/>
      <w:bookmarkEnd w:id="561"/>
      <w:bookmarkEnd w:id="562"/>
      <w:bookmarkEnd w:id="563"/>
      <w:bookmarkEnd w:id="564"/>
      <w:bookmarkEnd w:id="565"/>
      <w:bookmarkEnd w:id="566"/>
      <w:bookmarkEnd w:id="567"/>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E2F5020" w14:textId="77777777" w:rsidR="00C800DC" w:rsidRDefault="00C800DC" w:rsidP="00C800DC">
            <w:pPr>
              <w:snapToGrid w:val="0"/>
              <w:spacing w:before="60" w:after="60"/>
              <w:rPr>
                <w:rFonts w:cs="Arial"/>
                <w:sz w:val="16"/>
                <w:szCs w:val="16"/>
              </w:rPr>
            </w:pPr>
          </w:p>
          <w:p w14:paraId="11CC7CEE" w14:textId="77777777" w:rsidR="002622AC" w:rsidRPr="002622AC" w:rsidRDefault="002622AC" w:rsidP="00B472E2">
            <w:pPr>
              <w:jc w:val="right"/>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68" w:name="_Toc512925140"/>
      <w:r w:rsidRPr="007C307C">
        <w:t>S100_</w:t>
      </w:r>
      <w:r w:rsidR="00C96A4C">
        <w:t>Exchange</w:t>
      </w:r>
      <w:r w:rsidRPr="007C307C">
        <w:t>CatalogueIdentifier</w:t>
      </w:r>
      <w:bookmarkEnd w:id="568"/>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69" w:name="_Toc512925141"/>
      <w:r w:rsidRPr="00224DC4">
        <w:t>S100_CataloguePointofContact</w:t>
      </w:r>
      <w:bookmarkEnd w:id="569"/>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70" w:name="_Toc141176091"/>
      <w:bookmarkStart w:id="571" w:name="_Toc141176253"/>
      <w:bookmarkStart w:id="572" w:name="_Toc141176413"/>
      <w:bookmarkStart w:id="573" w:name="_Toc141177044"/>
      <w:bookmarkStart w:id="574" w:name="_Toc150177924"/>
      <w:bookmarkStart w:id="575" w:name="_Toc141176414"/>
      <w:bookmarkStart w:id="576" w:name="_Toc141177045"/>
      <w:bookmarkStart w:id="577" w:name="_Toc141176117"/>
      <w:bookmarkStart w:id="578" w:name="_Toc141176279"/>
      <w:bookmarkStart w:id="579" w:name="_Toc141176443"/>
      <w:bookmarkStart w:id="580" w:name="_Toc141177074"/>
      <w:bookmarkStart w:id="581" w:name="_Toc150177950"/>
      <w:bookmarkStart w:id="582" w:name="_Toc512925143"/>
      <w:bookmarkStart w:id="583" w:name="_Toc127463872"/>
      <w:bookmarkStart w:id="584" w:name="_Toc128125498"/>
      <w:bookmarkStart w:id="585" w:name="_Toc141176280"/>
      <w:bookmarkStart w:id="586" w:name="_Toc141176444"/>
      <w:bookmarkStart w:id="587" w:name="_Toc141177075"/>
      <w:bookmarkStart w:id="588" w:name="_Toc180596566"/>
      <w:bookmarkStart w:id="589" w:name="_Toc180752576"/>
      <w:bookmarkEnd w:id="570"/>
      <w:bookmarkEnd w:id="571"/>
      <w:bookmarkEnd w:id="572"/>
      <w:bookmarkEnd w:id="573"/>
      <w:bookmarkEnd w:id="574"/>
      <w:bookmarkEnd w:id="575"/>
      <w:bookmarkEnd w:id="576"/>
      <w:bookmarkEnd w:id="577"/>
      <w:bookmarkEnd w:id="578"/>
      <w:bookmarkEnd w:id="579"/>
      <w:bookmarkEnd w:id="580"/>
      <w:bookmarkEnd w:id="581"/>
      <w:r w:rsidRPr="00224DC4">
        <w:t>S100_</w:t>
      </w:r>
      <w:bookmarkEnd w:id="582"/>
      <w:bookmarkEnd w:id="583"/>
      <w:r w:rsidR="00A04E56" w:rsidRPr="00224DC4">
        <w:t>DatasetDiscoveryMetadata</w:t>
      </w:r>
      <w:bookmarkEnd w:id="584"/>
      <w:bookmarkEnd w:id="585"/>
      <w:bookmarkEnd w:id="586"/>
      <w:bookmarkEnd w:id="587"/>
      <w:bookmarkEnd w:id="588"/>
      <w:bookmarkEnd w:id="589"/>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90" w:name="_Toc512925144"/>
      <w:r w:rsidRPr="007C307C">
        <w:t>S100_D</w:t>
      </w:r>
      <w:r>
        <w:t>ataCoverage</w:t>
      </w:r>
      <w:bookmarkEnd w:id="590"/>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91" w:name="_Toc512925146"/>
      <w:r w:rsidRPr="007C307C">
        <w:t>S100_</w:t>
      </w:r>
      <w:bookmarkEnd w:id="591"/>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92" w:name="_Toc512925147"/>
      <w:bookmarkStart w:id="593" w:name="_Hlk513114082"/>
      <w:r w:rsidRPr="007C307C">
        <w:t>S100_ProductSpecification</w:t>
      </w:r>
      <w:bookmarkEnd w:id="592"/>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93"/>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94" w:name="_Toc512925148"/>
      <w:bookmarkStart w:id="595" w:name="_Toc127463873"/>
      <w:bookmarkStart w:id="596" w:name="_Toc128125499"/>
      <w:bookmarkStart w:id="597" w:name="_Toc141176281"/>
      <w:bookmarkStart w:id="598" w:name="_Toc141176445"/>
      <w:bookmarkStart w:id="599" w:name="_Toc141177076"/>
      <w:bookmarkStart w:id="600" w:name="_Toc180596567"/>
      <w:bookmarkStart w:id="601" w:name="_Toc180752577"/>
      <w:r w:rsidRPr="007C307C">
        <w:t>S100_SupportFileDiscoveryMetadata</w:t>
      </w:r>
      <w:bookmarkEnd w:id="594"/>
      <w:bookmarkEnd w:id="595"/>
      <w:bookmarkEnd w:id="596"/>
      <w:bookmarkEnd w:id="597"/>
      <w:bookmarkEnd w:id="598"/>
      <w:bookmarkEnd w:id="599"/>
      <w:bookmarkEnd w:id="600"/>
      <w:bookmarkEnd w:id="601"/>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602" w:name="_Toc512925149"/>
      <w:r w:rsidRPr="007C307C">
        <w:t>S100_SupportFileFormat</w:t>
      </w:r>
      <w:bookmarkEnd w:id="602"/>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603" w:name="_Toc512925150"/>
      <w:r w:rsidRPr="007C307C">
        <w:t>S100_</w:t>
      </w:r>
      <w:bookmarkEnd w:id="603"/>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604" w:name="_Toc172898065"/>
      <w:bookmarkStart w:id="605" w:name="_Toc512925151"/>
      <w:bookmarkStart w:id="606" w:name="_Toc127463874"/>
      <w:bookmarkStart w:id="607" w:name="_Toc128125500"/>
      <w:bookmarkStart w:id="608" w:name="_Toc141176282"/>
      <w:bookmarkStart w:id="609" w:name="_Toc141176446"/>
      <w:bookmarkStart w:id="610" w:name="_Toc141177077"/>
      <w:bookmarkStart w:id="611" w:name="_Toc180596568"/>
      <w:bookmarkStart w:id="612" w:name="_Toc180752578"/>
      <w:bookmarkEnd w:id="604"/>
      <w:r w:rsidRPr="007C307C">
        <w:lastRenderedPageBreak/>
        <w:t>S100_Catalogue</w:t>
      </w:r>
      <w:r w:rsidR="0092489E">
        <w:t>Discovery</w:t>
      </w:r>
      <w:r>
        <w:t>Metadata</w:t>
      </w:r>
      <w:bookmarkEnd w:id="605"/>
      <w:bookmarkEnd w:id="606"/>
      <w:bookmarkEnd w:id="607"/>
      <w:bookmarkEnd w:id="608"/>
      <w:bookmarkEnd w:id="609"/>
      <w:bookmarkEnd w:id="610"/>
      <w:bookmarkEnd w:id="611"/>
      <w:bookmarkEnd w:id="612"/>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613" w:name="_Toc512925152"/>
      <w:r w:rsidRPr="007C307C">
        <w:t>S100_Catalogue</w:t>
      </w:r>
      <w:r>
        <w:t>Scope</w:t>
      </w:r>
      <w:bookmarkEnd w:id="613"/>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9"/>
          <w:headerReference w:type="default" r:id="rId50"/>
          <w:footerReference w:type="even" r:id="rId51"/>
          <w:footerReference w:type="default" r:id="rId52"/>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614" w:name="_Toc141177078"/>
      <w:bookmarkStart w:id="615" w:name="_Toc141176447"/>
      <w:bookmarkStart w:id="616" w:name="_Toc141177079"/>
      <w:bookmarkStart w:id="617" w:name="_Toc127463875"/>
      <w:bookmarkStart w:id="618" w:name="_Toc128125501"/>
      <w:bookmarkStart w:id="619" w:name="_Toc141176283"/>
      <w:bookmarkStart w:id="620" w:name="_Toc141176448"/>
      <w:bookmarkStart w:id="621" w:name="_Toc141177080"/>
      <w:bookmarkStart w:id="622" w:name="_Toc180596569"/>
      <w:bookmarkStart w:id="623" w:name="_Toc180752579"/>
      <w:bookmarkEnd w:id="614"/>
      <w:bookmarkEnd w:id="615"/>
      <w:bookmarkEnd w:id="616"/>
      <w:r w:rsidRPr="00CE2E2D">
        <w:lastRenderedPageBreak/>
        <w:t>Data Classification and Encoding Guide</w:t>
      </w:r>
      <w:bookmarkEnd w:id="617"/>
      <w:bookmarkEnd w:id="618"/>
      <w:bookmarkEnd w:id="619"/>
      <w:bookmarkEnd w:id="620"/>
      <w:bookmarkEnd w:id="621"/>
      <w:bookmarkEnd w:id="622"/>
      <w:bookmarkEnd w:id="623"/>
    </w:p>
    <w:p w14:paraId="4ED9F115" w14:textId="7B95487B" w:rsidR="00746982" w:rsidRPr="00273D9B" w:rsidRDefault="00746982" w:rsidP="00B3435A">
      <w:pPr>
        <w:pStyle w:val="Annexheader-level2"/>
      </w:pPr>
      <w:bookmarkStart w:id="624" w:name="_Toc127463876"/>
      <w:bookmarkStart w:id="625" w:name="_Toc128125502"/>
      <w:bookmarkStart w:id="626" w:name="_Toc141176284"/>
      <w:bookmarkStart w:id="627" w:name="_Toc141176449"/>
      <w:bookmarkStart w:id="628" w:name="_Toc141177081"/>
      <w:bookmarkStart w:id="629" w:name="_Toc180596570"/>
      <w:bookmarkStart w:id="630" w:name="_Toc180752580"/>
      <w:r w:rsidRPr="00273D9B">
        <w:t>UnderKeelClearancePlan</w:t>
      </w:r>
      <w:bookmarkEnd w:id="624"/>
      <w:bookmarkEnd w:id="625"/>
      <w:bookmarkEnd w:id="626"/>
      <w:bookmarkEnd w:id="627"/>
      <w:bookmarkEnd w:id="628"/>
      <w:bookmarkEnd w:id="629"/>
      <w:bookmarkEnd w:id="63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3142"/>
        <w:gridCol w:w="1495"/>
        <w:gridCol w:w="2116"/>
        <w:gridCol w:w="855"/>
        <w:gridCol w:w="1457"/>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3577357D"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r w:rsidR="00BF389D">
              <w:rPr>
                <w:rFonts w:ascii="Arial Narrow" w:eastAsia="Malgun Gothic" w:hAnsi="Arial Narrow"/>
                <w:color w:val="000000"/>
                <w:kern w:val="2"/>
                <w:szCs w:val="22"/>
                <w:lang w:val="en-US" w:eastAsia="ko-KR"/>
              </w:rPr>
              <w:t>Pre Plan</w:t>
            </w:r>
          </w:p>
          <w:p w14:paraId="2D980E8D" w14:textId="394BC9BD"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EB2FAE">
              <w:rPr>
                <w:rFonts w:ascii="Arial Narrow" w:eastAsia="Malgun Gothic" w:hAnsi="Arial Narrow"/>
                <w:color w:val="000000"/>
                <w:kern w:val="2"/>
                <w:szCs w:val="22"/>
                <w:lang w:val="en-US" w:eastAsia="ko-KR"/>
              </w:rPr>
              <w:t>Actual Plan</w:t>
            </w:r>
          </w:p>
          <w:p w14:paraId="3D7315B5" w14:textId="2B872AE8"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r w:rsidR="00EB2FAE">
              <w:rPr>
                <w:rFonts w:ascii="Arial Narrow" w:eastAsia="Malgun Gothic" w:hAnsi="Arial Narrow"/>
                <w:color w:val="000000"/>
                <w:kern w:val="2"/>
                <w:szCs w:val="22"/>
                <w:lang w:val="en-US" w:eastAsia="ko-KR"/>
              </w:rPr>
              <w:t>Actual 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B85D88D"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r w:rsidR="000B152F">
              <w:rPr>
                <w:rFonts w:ascii="Arial Narrow" w:eastAsia="Malgun Gothic" w:hAnsi="Arial Narrow"/>
                <w:color w:val="000000"/>
                <w:kern w:val="2"/>
                <w:szCs w:val="22"/>
                <w:lang w:val="en-US" w:eastAsia="ko-KR"/>
              </w:rPr>
              <w:t>Time Window</w:t>
            </w:r>
          </w:p>
          <w:p w14:paraId="20F4935A" w14:textId="58D183FF"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0B152F">
              <w:rPr>
                <w:rFonts w:ascii="Arial Narrow" w:eastAsia="Malgun Gothic" w:hAnsi="Arial Narrow"/>
                <w:color w:val="000000"/>
                <w:kern w:val="2"/>
                <w:szCs w:val="22"/>
                <w:lang w:val="en-US" w:eastAsia="ko-KR"/>
              </w:rPr>
              <w:t>Maximum 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631" w:name="_Toc180596571"/>
      <w:bookmarkStart w:id="632" w:name="_Toc180752581"/>
      <w:bookmarkStart w:id="633" w:name="_Toc127463877"/>
      <w:bookmarkStart w:id="634" w:name="_Toc128125503"/>
      <w:bookmarkStart w:id="635" w:name="_Toc141176285"/>
      <w:bookmarkStart w:id="636" w:name="_Toc141176450"/>
      <w:bookmarkStart w:id="637" w:name="_Toc141177082"/>
      <w:r>
        <w:rPr>
          <w:rFonts w:eastAsiaTheme="minorEastAsia" w:hint="eastAsia"/>
          <w:lang w:eastAsia="ko-KR"/>
        </w:rPr>
        <w:t>UnderKeelClearancePlanArea</w:t>
      </w:r>
      <w:bookmarkEnd w:id="631"/>
      <w:bookmarkEnd w:id="632"/>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638" w:name="_Toc180596572"/>
      <w:bookmarkStart w:id="639" w:name="_Toc180752582"/>
      <w:r w:rsidRPr="00273D9B">
        <w:lastRenderedPageBreak/>
        <w:t>UnderKeelClearanceNonNavigableArea</w:t>
      </w:r>
      <w:bookmarkEnd w:id="633"/>
      <w:bookmarkEnd w:id="634"/>
      <w:bookmarkEnd w:id="635"/>
      <w:bookmarkEnd w:id="636"/>
      <w:bookmarkEnd w:id="637"/>
      <w:bookmarkEnd w:id="638"/>
      <w:bookmarkEnd w:id="639"/>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640" w:name="_Toc172898071"/>
      <w:bookmarkStart w:id="641" w:name="_Toc127463878"/>
      <w:bookmarkStart w:id="642" w:name="_Toc128125504"/>
      <w:bookmarkStart w:id="643" w:name="_Toc141176286"/>
      <w:bookmarkStart w:id="644" w:name="_Toc141176451"/>
      <w:bookmarkStart w:id="645" w:name="_Toc141177083"/>
      <w:bookmarkStart w:id="646" w:name="_Toc180596573"/>
      <w:bookmarkStart w:id="647" w:name="_Toc180752583"/>
      <w:bookmarkEnd w:id="640"/>
      <w:r w:rsidRPr="00273D9B">
        <w:lastRenderedPageBreak/>
        <w:t>UnderKeelClearanceAlmostNonNavigableArea</w:t>
      </w:r>
      <w:bookmarkEnd w:id="641"/>
      <w:bookmarkEnd w:id="642"/>
      <w:bookmarkEnd w:id="643"/>
      <w:bookmarkEnd w:id="644"/>
      <w:bookmarkEnd w:id="645"/>
      <w:bookmarkEnd w:id="646"/>
      <w:bookmarkEnd w:id="647"/>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648" w:name="_Toc172898073"/>
      <w:bookmarkStart w:id="649" w:name="_Toc127463879"/>
      <w:bookmarkStart w:id="650" w:name="_Toc128125505"/>
      <w:bookmarkStart w:id="651" w:name="_Toc141176287"/>
      <w:bookmarkStart w:id="652" w:name="_Toc141176452"/>
      <w:bookmarkStart w:id="653" w:name="_Toc141177084"/>
      <w:bookmarkStart w:id="654" w:name="_Toc180596574"/>
      <w:bookmarkStart w:id="655" w:name="_Toc180752584"/>
      <w:bookmarkEnd w:id="648"/>
      <w:r w:rsidRPr="00273D9B">
        <w:lastRenderedPageBreak/>
        <w:t>UnderKeelClearanceControlPoint</w:t>
      </w:r>
      <w:bookmarkEnd w:id="649"/>
      <w:bookmarkEnd w:id="650"/>
      <w:bookmarkEnd w:id="651"/>
      <w:bookmarkEnd w:id="652"/>
      <w:bookmarkEnd w:id="653"/>
      <w:bookmarkEnd w:id="654"/>
      <w:bookmarkEnd w:id="655"/>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656" w:name="_Toc172898075"/>
      <w:bookmarkStart w:id="657" w:name="_Toc454280013"/>
      <w:bookmarkStart w:id="658" w:name="_Toc454280210"/>
      <w:bookmarkStart w:id="659" w:name="_Toc516364"/>
      <w:bookmarkStart w:id="660" w:name="_Toc127463880"/>
      <w:bookmarkStart w:id="661" w:name="_Toc128125506"/>
      <w:bookmarkStart w:id="662" w:name="_Toc141176288"/>
      <w:bookmarkStart w:id="663" w:name="_Toc141176453"/>
      <w:bookmarkStart w:id="664" w:name="_Toc141177085"/>
      <w:bookmarkStart w:id="665" w:name="_Toc180596575"/>
      <w:bookmarkStart w:id="666" w:name="_Toc180752585"/>
      <w:bookmarkEnd w:id="656"/>
      <w:r w:rsidRPr="00D129DC">
        <w:lastRenderedPageBreak/>
        <w:t>Associatio</w:t>
      </w:r>
      <w:r w:rsidR="00910EEA">
        <w:t xml:space="preserve">n </w:t>
      </w:r>
      <w:bookmarkEnd w:id="657"/>
      <w:bookmarkEnd w:id="658"/>
      <w:bookmarkEnd w:id="659"/>
      <w:bookmarkEnd w:id="660"/>
      <w:bookmarkEnd w:id="661"/>
      <w:bookmarkEnd w:id="662"/>
      <w:bookmarkEnd w:id="663"/>
      <w:bookmarkEnd w:id="664"/>
      <w:r w:rsidR="00F669CF">
        <w:t>Names</w:t>
      </w:r>
      <w:bookmarkEnd w:id="665"/>
      <w:bookmarkEnd w:id="666"/>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667" w:name="_Toc180596576"/>
      <w:bookmarkStart w:id="668" w:name="_Toc180752586"/>
      <w:r>
        <w:t>Association Roles</w:t>
      </w:r>
      <w:bookmarkEnd w:id="667"/>
      <w:bookmarkEnd w:id="668"/>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669" w:name="_Toc180596577"/>
      <w:bookmarkStart w:id="670" w:name="_Toc180752587"/>
      <w:r w:rsidRPr="00B35992">
        <w:t>Attribute and Enumerate Descriptions</w:t>
      </w:r>
      <w:bookmarkEnd w:id="669"/>
      <w:bookmarkEnd w:id="670"/>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8C1A154" w:rsidR="00AA41E7" w:rsidRDefault="00AA41E7" w:rsidP="00042BE5">
            <w:pPr>
              <w:pStyle w:val="BodyText"/>
              <w:spacing w:before="120"/>
              <w:rPr>
                <w:rFonts w:cs="Arial"/>
                <w:sz w:val="20"/>
              </w:rPr>
            </w:pPr>
            <w:r>
              <w:rPr>
                <w:rFonts w:cs="Arial"/>
                <w:sz w:val="20"/>
              </w:rPr>
              <w:t xml:space="preserve">1) </w:t>
            </w:r>
            <w:r w:rsidR="00BF389D">
              <w:rPr>
                <w:rFonts w:cs="Arial"/>
                <w:b/>
                <w:sz w:val="20"/>
              </w:rPr>
              <w:t>Pre 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37570F99" w:rsidR="00AA41E7" w:rsidRDefault="00AA41E7" w:rsidP="00042BE5">
            <w:pPr>
              <w:pStyle w:val="BodyText"/>
              <w:spacing w:before="120"/>
              <w:rPr>
                <w:rFonts w:cs="Arial"/>
                <w:sz w:val="20"/>
              </w:rPr>
            </w:pPr>
            <w:r>
              <w:rPr>
                <w:rFonts w:cs="Arial"/>
                <w:sz w:val="20"/>
              </w:rPr>
              <w:t xml:space="preserve">2) </w:t>
            </w:r>
            <w:r w:rsidR="00EB2FAE">
              <w:rPr>
                <w:rFonts w:cs="Arial"/>
                <w:b/>
                <w:sz w:val="20"/>
              </w:rPr>
              <w:t>Actual 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21FE32A1" w:rsidR="00AA41E7" w:rsidRDefault="00AA41E7" w:rsidP="00042BE5">
            <w:pPr>
              <w:pStyle w:val="BodyText"/>
              <w:spacing w:before="120"/>
              <w:rPr>
                <w:rFonts w:cs="Arial"/>
                <w:sz w:val="20"/>
              </w:rPr>
            </w:pPr>
            <w:r>
              <w:rPr>
                <w:rFonts w:cs="Arial"/>
                <w:sz w:val="20"/>
              </w:rPr>
              <w:t xml:space="preserve">3) </w:t>
            </w:r>
            <w:r w:rsidR="00EB2FAE">
              <w:rPr>
                <w:rFonts w:cs="Arial"/>
                <w:b/>
                <w:sz w:val="20"/>
              </w:rPr>
              <w:t>Actual 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2FE9205B" w:rsidR="00AA41E7" w:rsidRDefault="00AA41E7" w:rsidP="00042BE5">
            <w:pPr>
              <w:pStyle w:val="BodyText"/>
              <w:spacing w:before="120"/>
              <w:rPr>
                <w:rFonts w:cs="Arial"/>
                <w:sz w:val="20"/>
              </w:rPr>
            </w:pPr>
            <w:r>
              <w:rPr>
                <w:rFonts w:cs="Arial"/>
                <w:sz w:val="20"/>
              </w:rPr>
              <w:t xml:space="preserve">1) </w:t>
            </w:r>
            <w:r w:rsidR="000B152F">
              <w:rPr>
                <w:rFonts w:cs="Arial"/>
                <w:b/>
                <w:sz w:val="20"/>
              </w:rPr>
              <w:t>Time 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1C8BF67F" w:rsidR="00AA41E7" w:rsidRDefault="00AA41E7" w:rsidP="00042BE5">
            <w:pPr>
              <w:pStyle w:val="BodyText"/>
              <w:spacing w:before="120"/>
              <w:rPr>
                <w:rFonts w:cs="Arial"/>
                <w:sz w:val="20"/>
              </w:rPr>
            </w:pPr>
            <w:r>
              <w:rPr>
                <w:rFonts w:cs="Arial"/>
                <w:sz w:val="20"/>
              </w:rPr>
              <w:t xml:space="preserve">2) </w:t>
            </w:r>
            <w:r w:rsidR="000B152F">
              <w:rPr>
                <w:rFonts w:cs="Arial"/>
                <w:b/>
                <w:sz w:val="20"/>
              </w:rPr>
              <w:t>Maximum 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671" w:name="_Toc127463881"/>
      <w:bookmarkStart w:id="672" w:name="_Toc128125507"/>
      <w:bookmarkStart w:id="673" w:name="_Toc141176289"/>
      <w:bookmarkStart w:id="674" w:name="_Toc141176454"/>
      <w:bookmarkStart w:id="675" w:name="_Toc141177086"/>
      <w:bookmarkStart w:id="676" w:name="_Toc180596578"/>
      <w:bookmarkStart w:id="677" w:name="_Toc180752588"/>
      <w:bookmarkStart w:id="678" w:name="_Toc270580271"/>
      <w:r w:rsidR="008A4EB6" w:rsidRPr="00BA00B6">
        <w:lastRenderedPageBreak/>
        <w:t>Schema documentation for S129.xsd</w:t>
      </w:r>
      <w:bookmarkEnd w:id="671"/>
      <w:bookmarkEnd w:id="672"/>
      <w:bookmarkEnd w:id="673"/>
      <w:bookmarkEnd w:id="674"/>
      <w:bookmarkEnd w:id="675"/>
      <w:bookmarkEnd w:id="676"/>
      <w:bookmarkEnd w:id="677"/>
    </w:p>
    <w:p w14:paraId="48D49FAD" w14:textId="77777777" w:rsidR="008A4EB6" w:rsidRDefault="008A4EB6" w:rsidP="00B3435A">
      <w:pPr>
        <w:pStyle w:val="Annexheader-level2"/>
      </w:pPr>
      <w:bookmarkStart w:id="679" w:name="Table_of_Contents"/>
      <w:bookmarkStart w:id="680" w:name="Namespace:_&quot;http://www.iho.int/S124/gml/"/>
      <w:bookmarkStart w:id="681" w:name="_bookmark0"/>
      <w:bookmarkStart w:id="682" w:name="Schema(s)"/>
      <w:bookmarkStart w:id="683" w:name="_bookmark1"/>
      <w:bookmarkStart w:id="684" w:name="_Toc516366"/>
      <w:bookmarkStart w:id="685" w:name="_Toc127463882"/>
      <w:bookmarkStart w:id="686" w:name="_Toc128125508"/>
      <w:bookmarkStart w:id="687" w:name="_Toc141176290"/>
      <w:bookmarkStart w:id="688" w:name="_Toc141176455"/>
      <w:bookmarkStart w:id="689" w:name="_Toc141177087"/>
      <w:bookmarkStart w:id="690" w:name="_Toc180596579"/>
      <w:bookmarkStart w:id="691" w:name="_Toc180752589"/>
      <w:bookmarkEnd w:id="679"/>
      <w:bookmarkEnd w:id="680"/>
      <w:bookmarkEnd w:id="681"/>
      <w:bookmarkEnd w:id="682"/>
      <w:bookmarkEnd w:id="683"/>
      <w:r>
        <w:t>Schema(s)</w:t>
      </w:r>
      <w:bookmarkEnd w:id="684"/>
      <w:bookmarkEnd w:id="685"/>
      <w:bookmarkEnd w:id="686"/>
      <w:bookmarkEnd w:id="687"/>
      <w:bookmarkEnd w:id="688"/>
      <w:bookmarkEnd w:id="689"/>
      <w:bookmarkEnd w:id="690"/>
      <w:bookmarkEnd w:id="691"/>
    </w:p>
    <w:p w14:paraId="1FFE7A7B" w14:textId="77777777" w:rsidR="008A4EB6" w:rsidRDefault="008A4EB6" w:rsidP="00716349">
      <w:pPr>
        <w:pStyle w:val="Annex-Heading3"/>
      </w:pPr>
      <w:bookmarkStart w:id="692" w:name="Main_schema_S129.xsd"/>
      <w:bookmarkStart w:id="693" w:name="_bookmark2"/>
      <w:bookmarkEnd w:id="692"/>
      <w:bookmarkEnd w:id="69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8A4EB6" w:rsidP="005D41D7">
            <w:pPr>
              <w:pStyle w:val="TableParagraph"/>
              <w:spacing w:before="25"/>
              <w:ind w:left="37"/>
              <w:rPr>
                <w:rFonts w:ascii="Times New Roman" w:eastAsia="Times New Roman" w:hAnsi="Times New Roman" w:cs="Times New Roman"/>
                <w:sz w:val="16"/>
                <w:szCs w:val="16"/>
              </w:rPr>
            </w:pPr>
            <w:hyperlink r:id="rId53">
              <w:r>
                <w:rPr>
                  <w:rFonts w:ascii="Times New Roman"/>
                  <w:sz w:val="16"/>
                </w:rPr>
                <w:t>http://www.iho.int/</w:t>
              </w:r>
              <w:r w:rsidR="00A31A5F">
                <w:rPr>
                  <w:rFonts w:ascii="Times New Roman"/>
                  <w:sz w:val="16"/>
                </w:rPr>
                <w:t>S129</w:t>
              </w:r>
              <w:r>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94" w:name="Complex_Type(s)"/>
      <w:bookmarkStart w:id="695" w:name="_bookmark3"/>
      <w:bookmarkStart w:id="696" w:name="_Toc516367"/>
      <w:bookmarkStart w:id="697" w:name="_Toc127463883"/>
      <w:bookmarkStart w:id="698" w:name="_Toc128125509"/>
      <w:bookmarkStart w:id="699" w:name="_Toc141176291"/>
      <w:bookmarkStart w:id="700" w:name="_Toc141176456"/>
      <w:bookmarkStart w:id="701" w:name="_Toc141177088"/>
      <w:bookmarkStart w:id="702" w:name="_Toc180596580"/>
      <w:bookmarkStart w:id="703" w:name="_Toc180752590"/>
      <w:bookmarkEnd w:id="694"/>
      <w:bookmarkEnd w:id="695"/>
      <w:r>
        <w:t>Complex</w:t>
      </w:r>
      <w:r>
        <w:rPr>
          <w:spacing w:val="-8"/>
        </w:rPr>
        <w:t xml:space="preserve"> </w:t>
      </w:r>
      <w:r>
        <w:rPr>
          <w:spacing w:val="-3"/>
        </w:rPr>
        <w:t>Type(s)</w:t>
      </w:r>
      <w:bookmarkEnd w:id="696"/>
      <w:bookmarkEnd w:id="697"/>
      <w:bookmarkEnd w:id="698"/>
      <w:bookmarkEnd w:id="699"/>
      <w:bookmarkEnd w:id="700"/>
      <w:bookmarkEnd w:id="701"/>
      <w:bookmarkEnd w:id="702"/>
      <w:bookmarkEnd w:id="703"/>
    </w:p>
    <w:p w14:paraId="22998CCE" w14:textId="77777777" w:rsidR="008A4EB6" w:rsidRDefault="008A4EB6" w:rsidP="00716349">
      <w:pPr>
        <w:pStyle w:val="Annex-Heading3"/>
      </w:pPr>
      <w:bookmarkStart w:id="704" w:name="Complex_Type_GM_Point"/>
      <w:bookmarkStart w:id="705" w:name="_bookmark4"/>
      <w:bookmarkEnd w:id="704"/>
      <w:bookmarkEnd w:id="705"/>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8A4EB6" w:rsidP="005D41D7">
            <w:pPr>
              <w:pStyle w:val="TableParagraph"/>
              <w:spacing w:before="25"/>
              <w:ind w:left="37"/>
              <w:rPr>
                <w:rFonts w:ascii="Times New Roman" w:eastAsia="Times New Roman" w:hAnsi="Times New Roman" w:cs="Times New Roman"/>
                <w:sz w:val="16"/>
                <w:szCs w:val="16"/>
              </w:rPr>
            </w:pPr>
            <w:hyperlink r:id="rId54">
              <w:r>
                <w:rPr>
                  <w:rFonts w:ascii="Times New Roman"/>
                  <w:sz w:val="16"/>
                </w:rPr>
                <w:t>http://www.iho.int/</w:t>
              </w:r>
              <w:r w:rsidR="00A31A5F">
                <w:rPr>
                  <w:rFonts w:ascii="Times New Roman"/>
                  <w:sz w:val="16"/>
                </w:rPr>
                <w:t>S129</w:t>
              </w:r>
              <w:r>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706" w:name="Complex_Type_GM_Curve"/>
      <w:bookmarkStart w:id="707" w:name="_bookmark5"/>
      <w:bookmarkEnd w:id="706"/>
      <w:bookmarkEnd w:id="707"/>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8A4EB6" w:rsidP="005D41D7">
            <w:pPr>
              <w:pStyle w:val="TableParagraph"/>
              <w:spacing w:before="25"/>
              <w:ind w:left="37"/>
              <w:rPr>
                <w:rFonts w:ascii="Times New Roman" w:eastAsia="Times New Roman" w:hAnsi="Times New Roman" w:cs="Times New Roman"/>
                <w:sz w:val="16"/>
                <w:szCs w:val="16"/>
              </w:rPr>
            </w:pPr>
            <w:hyperlink r:id="rId56">
              <w:r>
                <w:rPr>
                  <w:rFonts w:ascii="Times New Roman"/>
                  <w:sz w:val="16"/>
                </w:rPr>
                <w:t>http://www.iho.int/</w:t>
              </w:r>
              <w:r w:rsidR="00A31A5F">
                <w:rPr>
                  <w:rFonts w:ascii="Times New Roman"/>
                  <w:sz w:val="16"/>
                </w:rPr>
                <w:t>S129</w:t>
              </w:r>
              <w:r>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7"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708" w:name="Complex_Type_GM_Surface"/>
      <w:bookmarkStart w:id="709" w:name="_bookmark6"/>
      <w:bookmarkEnd w:id="708"/>
      <w:bookmarkEnd w:id="709"/>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8A4EB6" w:rsidP="005D41D7">
            <w:pPr>
              <w:pStyle w:val="TableParagraph"/>
              <w:spacing w:before="25"/>
              <w:ind w:left="37"/>
              <w:rPr>
                <w:rFonts w:ascii="Times New Roman" w:eastAsia="Times New Roman" w:hAnsi="Times New Roman" w:cs="Times New Roman"/>
                <w:sz w:val="16"/>
                <w:szCs w:val="16"/>
              </w:rPr>
            </w:pPr>
            <w:hyperlink r:id="rId58">
              <w:r>
                <w:rPr>
                  <w:rFonts w:ascii="Times New Roman"/>
                  <w:sz w:val="16"/>
                </w:rPr>
                <w:t>http://www.iho.int/</w:t>
              </w:r>
              <w:r w:rsidR="00A31A5F">
                <w:rPr>
                  <w:rFonts w:ascii="Times New Roman"/>
                  <w:sz w:val="16"/>
                </w:rPr>
                <w:t>S129</w:t>
              </w:r>
              <w:r>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9"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710" w:name="Complex_Type_fixedTimeRangeType"/>
      <w:bookmarkStart w:id="711" w:name="_bookmark7"/>
      <w:bookmarkEnd w:id="710"/>
      <w:bookmarkEnd w:id="711"/>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8A4EB6" w:rsidP="005D41D7">
            <w:pPr>
              <w:pStyle w:val="TableParagraph"/>
              <w:spacing w:before="25"/>
              <w:ind w:left="37"/>
              <w:rPr>
                <w:rFonts w:ascii="Times New Roman" w:eastAsia="Times New Roman" w:hAnsi="Times New Roman" w:cs="Times New Roman"/>
                <w:sz w:val="16"/>
                <w:szCs w:val="16"/>
              </w:rPr>
            </w:pPr>
            <w:hyperlink r:id="rId60">
              <w:r>
                <w:rPr>
                  <w:rFonts w:ascii="Times New Roman"/>
                  <w:sz w:val="16"/>
                </w:rPr>
                <w:t>http://www.iho.int/</w:t>
              </w:r>
              <w:r w:rsidR="00A31A5F">
                <w:rPr>
                  <w:rFonts w:ascii="Times New Roman"/>
                  <w:sz w:val="16"/>
                </w:rPr>
                <w:t>S129</w:t>
              </w:r>
              <w:r>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1"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712" w:name="Complex_Type_FeatureType"/>
      <w:bookmarkStart w:id="713" w:name="_bookmark8"/>
      <w:bookmarkEnd w:id="712"/>
      <w:bookmarkEnd w:id="713"/>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rFonts w:ascii="Times New Roman" w:eastAsia="Times New Roman" w:hAnsi="Times New Roman" w:cs="Times New Roman"/>
                <w:sz w:val="16"/>
                <w:szCs w:val="16"/>
              </w:rPr>
            </w:pPr>
            <w:hyperlink r:id="rId62">
              <w:r>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8A4EB6" w:rsidP="005D41D7">
            <w:pPr>
              <w:pStyle w:val="TableParagraph"/>
              <w:spacing w:before="25"/>
              <w:ind w:left="37"/>
              <w:rPr>
                <w:rFonts w:ascii="Times New Roman" w:eastAsia="Times New Roman" w:hAnsi="Times New Roman" w:cs="Times New Roman"/>
                <w:sz w:val="16"/>
                <w:szCs w:val="16"/>
              </w:rPr>
            </w:pPr>
            <w:hyperlink r:id="rId64">
              <w:r>
                <w:rPr>
                  <w:rFonts w:ascii="Times New Roman"/>
                  <w:sz w:val="16"/>
                </w:rPr>
                <w:t>http://www.iho.int/</w:t>
              </w:r>
              <w:r w:rsidR="00A31A5F">
                <w:rPr>
                  <w:rFonts w:ascii="Times New Roman"/>
                  <w:sz w:val="16"/>
                </w:rPr>
                <w:t>S129</w:t>
              </w:r>
              <w:r>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8A4EB6"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714" w:name="Complex_Type_UnderKeelClearancePlanType"/>
      <w:bookmarkStart w:id="715" w:name="_bookmark9"/>
      <w:bookmarkEnd w:id="714"/>
      <w:bookmarkEnd w:id="715"/>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8A4EB6" w:rsidP="005D41D7">
            <w:pPr>
              <w:pStyle w:val="TableParagraph"/>
              <w:spacing w:before="25"/>
              <w:ind w:left="37"/>
              <w:rPr>
                <w:rFonts w:ascii="Times New Roman" w:eastAsia="Times New Roman" w:hAnsi="Times New Roman" w:cs="Times New Roman"/>
                <w:sz w:val="16"/>
                <w:szCs w:val="16"/>
              </w:rPr>
            </w:pPr>
            <w:hyperlink r:id="rId66">
              <w:r>
                <w:rPr>
                  <w:rFonts w:ascii="Times New Roman"/>
                  <w:sz w:val="16"/>
                </w:rPr>
                <w:t>http://www.iho.int/</w:t>
              </w:r>
              <w:r w:rsidR="00A31A5F">
                <w:rPr>
                  <w:rFonts w:ascii="Times New Roman"/>
                  <w:sz w:val="16"/>
                </w:rPr>
                <w:t>S129</w:t>
              </w:r>
              <w:r>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8A4EB6"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8A4EB6"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716" w:name="Complex_Type_UnderKeelClearanceNonNaviga"/>
      <w:bookmarkStart w:id="717" w:name="_bookmark10"/>
      <w:bookmarkEnd w:id="716"/>
      <w:bookmarkEnd w:id="717"/>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7C140F" w:rsidP="00FB4D5E">
            <w:pPr>
              <w:pStyle w:val="TableParagraph"/>
              <w:spacing w:before="25"/>
              <w:ind w:left="37"/>
              <w:rPr>
                <w:rFonts w:ascii="Times New Roman" w:eastAsia="Times New Roman" w:hAnsi="Times New Roman" w:cs="Times New Roman"/>
                <w:sz w:val="16"/>
                <w:szCs w:val="16"/>
              </w:rPr>
            </w:pPr>
            <w:hyperlink r:id="rId68">
              <w:r>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7C140F"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7C140F"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w:t>
              </w:r>
              <w:r w:rsidR="003E466E">
                <w:rPr>
                  <w:rFonts w:ascii="Times New Roman"/>
                  <w:sz w:val="16"/>
                </w:rPr>
                <w:t>Area</w:t>
              </w:r>
              <w:r>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8A4EB6" w:rsidP="005D41D7">
            <w:pPr>
              <w:pStyle w:val="TableParagraph"/>
              <w:spacing w:before="25"/>
              <w:ind w:left="37"/>
              <w:rPr>
                <w:rFonts w:ascii="Times New Roman" w:eastAsia="Times New Roman" w:hAnsi="Times New Roman" w:cs="Times New Roman"/>
                <w:sz w:val="16"/>
                <w:szCs w:val="16"/>
              </w:rPr>
            </w:pPr>
            <w:hyperlink r:id="rId70">
              <w:r>
                <w:rPr>
                  <w:rFonts w:ascii="Times New Roman"/>
                  <w:sz w:val="16"/>
                </w:rPr>
                <w:t>http://www.iho.int/</w:t>
              </w:r>
              <w:r w:rsidR="00A31A5F">
                <w:rPr>
                  <w:rFonts w:ascii="Times New Roman"/>
                  <w:sz w:val="16"/>
                </w:rPr>
                <w:t>S129</w:t>
              </w:r>
              <w:r>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8A4EB6"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8A4EB6"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718" w:name="Complex_Type_UnderKeelClearanceAlmostNon"/>
      <w:bookmarkStart w:id="719" w:name="_bookmark11"/>
      <w:bookmarkEnd w:id="718"/>
      <w:bookmarkEnd w:id="719"/>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8A4EB6" w:rsidP="005D41D7">
            <w:pPr>
              <w:pStyle w:val="TableParagraph"/>
              <w:spacing w:before="25"/>
              <w:ind w:left="37"/>
              <w:rPr>
                <w:rFonts w:ascii="Times New Roman" w:eastAsia="Times New Roman" w:hAnsi="Times New Roman" w:cs="Times New Roman"/>
                <w:sz w:val="16"/>
                <w:szCs w:val="16"/>
              </w:rPr>
            </w:pPr>
            <w:hyperlink r:id="rId71">
              <w:r>
                <w:rPr>
                  <w:rFonts w:ascii="Times New Roman"/>
                  <w:sz w:val="16"/>
                </w:rPr>
                <w:t>http://www.iho.int/</w:t>
              </w:r>
              <w:r w:rsidR="00A31A5F">
                <w:rPr>
                  <w:rFonts w:ascii="Times New Roman"/>
                  <w:sz w:val="16"/>
                </w:rPr>
                <w:t>S129</w:t>
              </w:r>
              <w:r>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8A4EB6"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8A4EB6"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720" w:name="Complex_Type_UnderKeelClearanceControlPo"/>
      <w:bookmarkStart w:id="721" w:name="_bookmark12"/>
      <w:bookmarkEnd w:id="720"/>
      <w:bookmarkEnd w:id="721"/>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8A4EB6" w:rsidP="00971C72">
            <w:pPr>
              <w:pStyle w:val="TableParagraph"/>
              <w:keepNext/>
              <w:keepLines/>
              <w:spacing w:before="25"/>
              <w:ind w:left="37"/>
              <w:rPr>
                <w:rFonts w:ascii="Times New Roman" w:eastAsia="Times New Roman" w:hAnsi="Times New Roman" w:cs="Times New Roman"/>
                <w:sz w:val="16"/>
                <w:szCs w:val="16"/>
              </w:rPr>
            </w:pPr>
            <w:hyperlink r:id="rId73">
              <w:r>
                <w:rPr>
                  <w:rFonts w:ascii="Times New Roman"/>
                  <w:sz w:val="16"/>
                </w:rPr>
                <w:t>http://www.iho.int/</w:t>
              </w:r>
              <w:r w:rsidR="00A31A5F">
                <w:rPr>
                  <w:rFonts w:ascii="Times New Roman"/>
                  <w:sz w:val="16"/>
                </w:rPr>
                <w:t>S129</w:t>
              </w:r>
              <w:r>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8A4EB6"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8A4EB6"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722" w:name="Complex_Type_InformationTypeType"/>
      <w:bookmarkStart w:id="723" w:name="_bookmark13"/>
      <w:bookmarkEnd w:id="722"/>
      <w:bookmarkEnd w:id="723"/>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8A4EB6" w:rsidP="005D41D7">
            <w:pPr>
              <w:pStyle w:val="TableParagraph"/>
              <w:spacing w:before="25"/>
              <w:ind w:left="37"/>
              <w:rPr>
                <w:rFonts w:ascii="Times New Roman" w:eastAsia="Times New Roman" w:hAnsi="Times New Roman" w:cs="Times New Roman"/>
                <w:sz w:val="16"/>
                <w:szCs w:val="16"/>
              </w:rPr>
            </w:pPr>
            <w:hyperlink r:id="rId75">
              <w:r>
                <w:rPr>
                  <w:rFonts w:ascii="Times New Roman"/>
                  <w:sz w:val="16"/>
                </w:rPr>
                <w:t>http://www.iho.int/</w:t>
              </w:r>
              <w:r w:rsidR="00A31A5F">
                <w:rPr>
                  <w:rFonts w:ascii="Times New Roman"/>
                  <w:sz w:val="16"/>
                </w:rPr>
                <w:t>S129</w:t>
              </w:r>
              <w:r>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6"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8A4EB6"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724" w:name="Complex_Type_DatasetType"/>
      <w:bookmarkStart w:id="725" w:name="_bookmark14"/>
      <w:bookmarkEnd w:id="724"/>
      <w:bookmarkEnd w:id="725"/>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8A4EB6" w:rsidP="002C58F5">
            <w:pPr>
              <w:pStyle w:val="TableParagraph"/>
              <w:spacing w:before="25"/>
              <w:ind w:left="37"/>
              <w:rPr>
                <w:rFonts w:ascii="Times New Roman" w:eastAsia="Times New Roman" w:hAnsi="Times New Roman" w:cs="Times New Roman"/>
                <w:sz w:val="16"/>
                <w:szCs w:val="16"/>
              </w:rPr>
            </w:pPr>
            <w:hyperlink r:id="rId77">
              <w:r>
                <w:rPr>
                  <w:rFonts w:ascii="Times New Roman"/>
                  <w:sz w:val="16"/>
                </w:rPr>
                <w:t>http://www.iho.int/</w:t>
              </w:r>
              <w:r w:rsidR="00A31A5F">
                <w:rPr>
                  <w:rFonts w:ascii="Times New Roman"/>
                  <w:sz w:val="16"/>
                </w:rPr>
                <w:t>S129</w:t>
              </w:r>
              <w:r>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8"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8A4EB6"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726" w:name="Complex_Type_IMemberType"/>
      <w:bookmarkStart w:id="727" w:name="_bookmark15"/>
      <w:bookmarkEnd w:id="726"/>
      <w:bookmarkEnd w:id="727"/>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8A4EB6" w:rsidP="005D41D7">
            <w:pPr>
              <w:pStyle w:val="TableParagraph"/>
              <w:spacing w:before="25"/>
              <w:ind w:left="37"/>
              <w:rPr>
                <w:rFonts w:ascii="Times New Roman" w:eastAsia="Times New Roman" w:hAnsi="Times New Roman" w:cs="Times New Roman"/>
                <w:sz w:val="16"/>
                <w:szCs w:val="16"/>
              </w:rPr>
            </w:pPr>
            <w:hyperlink r:id="rId79">
              <w:r>
                <w:rPr>
                  <w:rFonts w:ascii="Times New Roman"/>
                  <w:sz w:val="16"/>
                </w:rPr>
                <w:t>http://www.iho.int/</w:t>
              </w:r>
              <w:r w:rsidR="00A31A5F">
                <w:rPr>
                  <w:rFonts w:ascii="Times New Roman"/>
                  <w:sz w:val="16"/>
                </w:rPr>
                <w:t>S129</w:t>
              </w:r>
              <w:r>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0"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8A4EB6"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728" w:name="Complex_Type_MemberType"/>
      <w:bookmarkStart w:id="729" w:name="_bookmark16"/>
      <w:bookmarkEnd w:id="728"/>
      <w:bookmarkEnd w:id="729"/>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8A4EB6" w:rsidP="005D41D7">
            <w:pPr>
              <w:pStyle w:val="TableParagraph"/>
              <w:spacing w:before="25"/>
              <w:ind w:left="37"/>
              <w:rPr>
                <w:rFonts w:ascii="Times New Roman" w:eastAsia="Times New Roman" w:hAnsi="Times New Roman" w:cs="Times New Roman"/>
                <w:sz w:val="16"/>
                <w:szCs w:val="16"/>
              </w:rPr>
            </w:pPr>
            <w:hyperlink r:id="rId81">
              <w:r>
                <w:rPr>
                  <w:rFonts w:ascii="Times New Roman"/>
                  <w:sz w:val="16"/>
                </w:rPr>
                <w:t>http://www.iho.int/</w:t>
              </w:r>
              <w:r w:rsidR="00A31A5F">
                <w:rPr>
                  <w:rFonts w:ascii="Times New Roman"/>
                  <w:sz w:val="16"/>
                </w:rPr>
                <w:t>S129</w:t>
              </w:r>
              <w:r>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2"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8A4EB6"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730" w:name="Complex_Type_GenericFeatureType"/>
      <w:bookmarkStart w:id="731" w:name="_bookmark17"/>
      <w:bookmarkEnd w:id="730"/>
      <w:bookmarkEnd w:id="731"/>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672BF6" w:rsidP="00CD1EC1">
            <w:pPr>
              <w:pStyle w:val="TableParagraph"/>
              <w:spacing w:before="25"/>
              <w:ind w:left="40"/>
              <w:rPr>
                <w:rFonts w:ascii="Courier New" w:eastAsia="Courier New" w:hAnsi="Courier New" w:cs="Courier New"/>
                <w:b/>
                <w:bCs/>
                <w:sz w:val="5"/>
                <w:szCs w:val="5"/>
              </w:rPr>
            </w:pPr>
            <w:hyperlink r:id="rId83">
              <w:r>
                <w:rPr>
                  <w:rFonts w:ascii="Times New Roman"/>
                  <w:sz w:val="16"/>
                </w:rPr>
                <w:t>http://www.iho.int/</w:t>
              </w:r>
              <w:r w:rsidR="00A31A5F">
                <w:rPr>
                  <w:rFonts w:ascii="Times New Roman"/>
                  <w:sz w:val="16"/>
                </w:rPr>
                <w:t>S129</w:t>
              </w:r>
              <w:r>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4"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8A4EB6"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732" w:name="Simple_Type(s)"/>
      <w:bookmarkStart w:id="733" w:name="_bookmark18"/>
      <w:bookmarkEnd w:id="732"/>
      <w:bookmarkEnd w:id="733"/>
      <w:r>
        <w:br w:type="page"/>
      </w:r>
    </w:p>
    <w:p w14:paraId="1B75782C" w14:textId="77777777" w:rsidR="008A4EB6" w:rsidRDefault="008A4EB6" w:rsidP="00B3435A">
      <w:pPr>
        <w:pStyle w:val="Annexheader-level2"/>
      </w:pPr>
      <w:bookmarkStart w:id="734" w:name="_Toc516368"/>
      <w:bookmarkStart w:id="735" w:name="_Toc127463884"/>
      <w:bookmarkStart w:id="736" w:name="_Toc128125510"/>
      <w:bookmarkStart w:id="737" w:name="_Toc141176292"/>
      <w:bookmarkStart w:id="738" w:name="_Toc141176457"/>
      <w:bookmarkStart w:id="739" w:name="_Toc141177089"/>
      <w:bookmarkStart w:id="740" w:name="_Toc180596581"/>
      <w:bookmarkStart w:id="741" w:name="_Toc180752591"/>
      <w:r w:rsidRPr="004C7014">
        <w:lastRenderedPageBreak/>
        <w:t>Simple Type(s</w:t>
      </w:r>
      <w:r>
        <w:rPr>
          <w:spacing w:val="-3"/>
        </w:rPr>
        <w:t>)</w:t>
      </w:r>
      <w:bookmarkEnd w:id="734"/>
      <w:bookmarkEnd w:id="735"/>
      <w:bookmarkEnd w:id="736"/>
      <w:bookmarkEnd w:id="737"/>
      <w:bookmarkEnd w:id="738"/>
      <w:bookmarkEnd w:id="739"/>
      <w:bookmarkEnd w:id="740"/>
      <w:bookmarkEnd w:id="741"/>
    </w:p>
    <w:p w14:paraId="283C7301" w14:textId="69EF6343" w:rsidR="00EF5205" w:rsidRDefault="00EF5205" w:rsidP="00716349">
      <w:pPr>
        <w:pStyle w:val="Annex-Heading3"/>
      </w:pPr>
      <w:bookmarkStart w:id="742" w:name="Simple_Type_underKeelClearancePurposeTyp"/>
      <w:bookmarkStart w:id="743" w:name="_bookmark19"/>
      <w:bookmarkEnd w:id="742"/>
      <w:bookmarkEnd w:id="743"/>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rFonts w:ascii="Times New Roman" w:eastAsia="Times New Roman" w:hAnsi="Times New Roman" w:cs="Times New Roman"/>
                <w:sz w:val="16"/>
                <w:szCs w:val="16"/>
              </w:rPr>
            </w:pPr>
            <w:hyperlink r:id="rId85">
              <w:r>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8A4EB6" w:rsidP="005D41D7">
            <w:pPr>
              <w:pStyle w:val="TableParagraph"/>
              <w:spacing w:before="25"/>
              <w:ind w:left="37"/>
              <w:rPr>
                <w:rFonts w:ascii="Times New Roman" w:eastAsia="Times New Roman" w:hAnsi="Times New Roman" w:cs="Times New Roman"/>
                <w:sz w:val="16"/>
                <w:szCs w:val="16"/>
              </w:rPr>
            </w:pPr>
            <w:hyperlink r:id="rId87">
              <w:r>
                <w:rPr>
                  <w:rFonts w:ascii="Times New Roman"/>
                  <w:sz w:val="16"/>
                </w:rPr>
                <w:t>http://www.iho.int/</w:t>
              </w:r>
              <w:r w:rsidR="00A31A5F">
                <w:rPr>
                  <w:rFonts w:ascii="Times New Roman"/>
                  <w:sz w:val="16"/>
                </w:rPr>
                <w:t>S129</w:t>
              </w:r>
              <w:r>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6CF4C99" w:rsidR="008A4EB6" w:rsidRDefault="006705A7"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515397A6" w:rsidR="008A4EB6" w:rsidRDefault="006705A7"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4D4E494B" w:rsidR="008A4EB6" w:rsidRDefault="006705A7"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744" w:name="Simple_Type_underKeelClearanceCalculatio"/>
      <w:bookmarkStart w:id="745" w:name="_bookmark20"/>
      <w:bookmarkEnd w:id="744"/>
      <w:bookmarkEnd w:id="745"/>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8A4EB6" w:rsidP="005D41D7">
            <w:pPr>
              <w:pStyle w:val="TableParagraph"/>
              <w:spacing w:before="25"/>
              <w:ind w:left="37"/>
              <w:rPr>
                <w:rFonts w:ascii="Times New Roman" w:eastAsia="Times New Roman" w:hAnsi="Times New Roman" w:cs="Times New Roman"/>
                <w:sz w:val="16"/>
                <w:szCs w:val="16"/>
              </w:rPr>
            </w:pPr>
            <w:hyperlink r:id="rId89">
              <w:r>
                <w:rPr>
                  <w:rFonts w:ascii="Times New Roman"/>
                  <w:sz w:val="16"/>
                </w:rPr>
                <w:t>http://www.iho.int/</w:t>
              </w:r>
              <w:r w:rsidR="00A31A5F">
                <w:rPr>
                  <w:rFonts w:ascii="Times New Roman"/>
                  <w:sz w:val="16"/>
                </w:rPr>
                <w:t>S129</w:t>
              </w:r>
              <w:r>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9D37DF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sidR="00B877D3">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18CF9537" w:rsidR="008A4EB6" w:rsidRDefault="00B877D3" w:rsidP="005D41D7">
            <w:pPr>
              <w:pStyle w:val="TableParagraph"/>
              <w:spacing w:before="41"/>
              <w:ind w:left="448"/>
              <w:rPr>
                <w:rFonts w:ascii="Courier New" w:eastAsia="Courier New" w:hAnsi="Courier New" w:cs="Courier New"/>
                <w:sz w:val="16"/>
                <w:szCs w:val="16"/>
              </w:rPr>
            </w:pPr>
            <w:r>
              <w:rPr>
                <w:rFonts w:ascii="Courier New"/>
                <w:sz w:val="16"/>
              </w:rPr>
              <w:t>Maximum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746" w:name="_Toc454280016"/>
      <w:bookmarkStart w:id="747" w:name="_Ref534271635"/>
      <w:bookmarkEnd w:id="547"/>
      <w:bookmarkEnd w:id="548"/>
      <w:bookmarkEnd w:id="678"/>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748" w:name="_Toc127463885"/>
      <w:bookmarkStart w:id="749" w:name="_Toc128125511"/>
      <w:bookmarkStart w:id="750" w:name="_Toc141176293"/>
      <w:bookmarkStart w:id="751" w:name="_Toc141176458"/>
      <w:bookmarkStart w:id="752" w:name="_Toc141177090"/>
      <w:bookmarkStart w:id="753" w:name="_Toc180596582"/>
      <w:bookmarkStart w:id="754" w:name="_Toc180752592"/>
      <w:r w:rsidRPr="00D009CB">
        <w:lastRenderedPageBreak/>
        <w:t>Feature</w:t>
      </w:r>
      <w:r w:rsidRPr="00D129DC">
        <w:t xml:space="preserve"> Catalogue</w:t>
      </w:r>
      <w:bookmarkEnd w:id="746"/>
      <w:bookmarkEnd w:id="747"/>
      <w:bookmarkEnd w:id="748"/>
      <w:bookmarkEnd w:id="749"/>
      <w:bookmarkEnd w:id="750"/>
      <w:bookmarkEnd w:id="751"/>
      <w:bookmarkEnd w:id="752"/>
      <w:bookmarkEnd w:id="753"/>
      <w:bookmarkEnd w:id="754"/>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755" w:name="idmarkerx16777217x585"/>
      <w:bookmarkStart w:id="756" w:name="_Toc527705873"/>
      <w:bookmarkStart w:id="757" w:name="_Toc528589761"/>
      <w:bookmarkStart w:id="758" w:name="_Toc516370"/>
      <w:bookmarkStart w:id="759" w:name="_Toc127463886"/>
      <w:bookmarkStart w:id="760" w:name="_Toc128125512"/>
      <w:bookmarkStart w:id="761" w:name="_Toc141176294"/>
      <w:bookmarkStart w:id="762" w:name="_Toc141176459"/>
      <w:bookmarkStart w:id="763" w:name="_Toc141177091"/>
      <w:bookmarkStart w:id="764" w:name="_Toc180596583"/>
      <w:bookmarkStart w:id="765" w:name="_Toc180752593"/>
      <w:bookmarkEnd w:id="755"/>
      <w:r w:rsidRPr="00D72A08">
        <w:t>Catalogue header information</w:t>
      </w:r>
      <w:bookmarkEnd w:id="756"/>
      <w:bookmarkEnd w:id="757"/>
      <w:bookmarkEnd w:id="758"/>
      <w:bookmarkEnd w:id="759"/>
      <w:bookmarkEnd w:id="760"/>
      <w:bookmarkEnd w:id="761"/>
      <w:bookmarkEnd w:id="762"/>
      <w:bookmarkEnd w:id="763"/>
      <w:bookmarkEnd w:id="764"/>
      <w:bookmarkEnd w:id="765"/>
    </w:p>
    <w:p w14:paraId="69F2F4DE" w14:textId="5321C01F" w:rsidR="006E3A8C" w:rsidRDefault="003E0B96" w:rsidP="007D127A">
      <w:pPr>
        <w:spacing w:before="0"/>
        <w:jc w:val="left"/>
      </w:pPr>
      <w:r>
        <w:t xml:space="preserve">Name: </w:t>
      </w:r>
      <w:r w:rsidR="004A17E2" w:rsidRPr="004A17E2">
        <w:t>Under Keel Clearance Management</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38CA5967" w:rsidR="006E3A8C" w:rsidRDefault="003E0B96" w:rsidP="007D127A">
      <w:pPr>
        <w:spacing w:before="0"/>
        <w:jc w:val="left"/>
      </w:pPr>
      <w:r>
        <w:t>Version Number:</w:t>
      </w:r>
      <w:r w:rsidR="00FF52C5">
        <w:t xml:space="preserve"> </w:t>
      </w:r>
      <w:r w:rsidR="0042787E">
        <w:t>2.0.0</w:t>
      </w:r>
    </w:p>
    <w:p w14:paraId="79470C8A" w14:textId="5F07EF2E"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8242AC">
        <w:rPr>
          <w:rFonts w:eastAsiaTheme="minorEastAsia" w:hint="eastAsia"/>
          <w:lang w:eastAsia="ko-KR"/>
        </w:rPr>
        <w:t>0</w:t>
      </w:r>
      <w:r w:rsidR="008242AC">
        <w:rPr>
          <w:rFonts w:eastAsiaTheme="minorEastAsia"/>
          <w:lang w:eastAsia="ko-KR"/>
        </w:rPr>
        <w:t>9</w:t>
      </w:r>
      <w:r>
        <w:t>-</w:t>
      </w:r>
      <w:r w:rsidR="008242AC">
        <w:rPr>
          <w:rFonts w:eastAsiaTheme="minorEastAsia"/>
          <w:lang w:eastAsia="ko-KR"/>
        </w:rPr>
        <w:t>28</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766" w:name="idmarkerx16777217x1358"/>
      <w:bookmarkStart w:id="767" w:name="_Toc527705874"/>
      <w:bookmarkStart w:id="768" w:name="_Toc528589762"/>
      <w:bookmarkStart w:id="769" w:name="_Toc516371"/>
      <w:bookmarkStart w:id="770" w:name="_Toc127463887"/>
      <w:bookmarkStart w:id="771" w:name="_Toc128125513"/>
      <w:bookmarkStart w:id="772" w:name="_Toc141176295"/>
      <w:bookmarkStart w:id="773" w:name="_Toc141176460"/>
      <w:bookmarkStart w:id="774" w:name="_Toc141177092"/>
      <w:bookmarkStart w:id="775" w:name="_Toc180596584"/>
      <w:bookmarkStart w:id="776" w:name="_Toc180752594"/>
      <w:bookmarkEnd w:id="766"/>
      <w:r>
        <w:lastRenderedPageBreak/>
        <w:t>Definition Sources</w:t>
      </w:r>
      <w:bookmarkEnd w:id="767"/>
      <w:bookmarkEnd w:id="768"/>
      <w:bookmarkEnd w:id="769"/>
      <w:bookmarkEnd w:id="770"/>
      <w:bookmarkEnd w:id="771"/>
      <w:bookmarkEnd w:id="772"/>
      <w:bookmarkEnd w:id="773"/>
      <w:bookmarkEnd w:id="774"/>
      <w:bookmarkEnd w:id="775"/>
      <w:bookmarkEnd w:id="77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777" w:name="idmarkerx16777217x1382"/>
      <w:bookmarkStart w:id="778" w:name="_Toc527705875"/>
      <w:bookmarkStart w:id="779" w:name="_Toc528589763"/>
      <w:bookmarkStart w:id="780" w:name="_Toc516372"/>
      <w:bookmarkStart w:id="781" w:name="_Toc127463888"/>
      <w:bookmarkStart w:id="782" w:name="_Toc128125514"/>
      <w:bookmarkStart w:id="783" w:name="_Toc141176296"/>
      <w:bookmarkStart w:id="784" w:name="_Toc141176461"/>
      <w:bookmarkStart w:id="785" w:name="_Toc141177093"/>
      <w:bookmarkStart w:id="786" w:name="_Toc180596585"/>
      <w:bookmarkStart w:id="787" w:name="_Toc180752595"/>
      <w:bookmarkEnd w:id="777"/>
      <w:r>
        <w:lastRenderedPageBreak/>
        <w:t>Simple Attribute</w:t>
      </w:r>
      <w:r w:rsidR="00D91CFA">
        <w:t>s</w:t>
      </w:r>
      <w:bookmarkEnd w:id="778"/>
      <w:bookmarkEnd w:id="779"/>
      <w:bookmarkEnd w:id="780"/>
      <w:bookmarkEnd w:id="781"/>
      <w:bookmarkEnd w:id="782"/>
      <w:bookmarkEnd w:id="783"/>
      <w:bookmarkEnd w:id="784"/>
      <w:bookmarkEnd w:id="785"/>
      <w:bookmarkEnd w:id="786"/>
      <w:bookmarkEnd w:id="787"/>
    </w:p>
    <w:p w14:paraId="3FBC3C20" w14:textId="126B275F" w:rsidR="003E0B96" w:rsidRPr="0069011F" w:rsidRDefault="003E0B96" w:rsidP="002721B0">
      <w:pPr>
        <w:pStyle w:val="Annex-Heading3"/>
        <w:rPr>
          <w:rFonts w:ascii="Times New Roman" w:hAnsi="Times New Roman"/>
          <w:szCs w:val="24"/>
        </w:rPr>
      </w:pPr>
      <w:bookmarkStart w:id="788" w:name="idmarkerx16777217x1399"/>
      <w:bookmarkStart w:id="789" w:name="_Toc527705876"/>
      <w:bookmarkStart w:id="790" w:name="_Toc528589764"/>
      <w:bookmarkEnd w:id="788"/>
      <w:r w:rsidRPr="0069011F">
        <w:t>Generation</w:t>
      </w:r>
      <w:r>
        <w:t xml:space="preserve"> Time</w:t>
      </w:r>
      <w:bookmarkEnd w:id="789"/>
      <w:bookmarkEnd w:id="790"/>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91" w:name="_Toc527705877"/>
      <w:bookmarkStart w:id="792" w:name="_Toc528589765"/>
      <w:r w:rsidRPr="006E3438">
        <w:t xml:space="preserve">Vessel </w:t>
      </w:r>
      <w:r w:rsidR="003E0B96" w:rsidRPr="006E3438">
        <w:t>ID</w:t>
      </w:r>
      <w:bookmarkEnd w:id="791"/>
      <w:bookmarkEnd w:id="792"/>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93" w:name="idmarkerx16777217x1507"/>
      <w:bookmarkStart w:id="794" w:name="_Toc527705878"/>
      <w:bookmarkStart w:id="795" w:name="_Toc528589766"/>
      <w:bookmarkEnd w:id="793"/>
      <w:r>
        <w:t>Source Route Name</w:t>
      </w:r>
      <w:bookmarkEnd w:id="794"/>
      <w:bookmarkEnd w:id="795"/>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96" w:name="idmarkerx16777217x1561"/>
      <w:bookmarkStart w:id="797" w:name="_Toc527705879"/>
      <w:bookmarkStart w:id="798" w:name="_Toc528589767"/>
      <w:bookmarkEnd w:id="796"/>
      <w:r>
        <w:t>Source Route Version</w:t>
      </w:r>
      <w:bookmarkEnd w:id="797"/>
      <w:bookmarkEnd w:id="798"/>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99" w:name="idmarkerx16777217x1618"/>
      <w:bookmarkStart w:id="800" w:name="_Toc527705880"/>
      <w:bookmarkStart w:id="801" w:name="_Toc528589768"/>
      <w:bookmarkEnd w:id="799"/>
      <w:r>
        <w:t>Maximum Draught</w:t>
      </w:r>
      <w:bookmarkEnd w:id="800"/>
      <w:bookmarkEnd w:id="801"/>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802" w:name="idmarkerx16777217x1673"/>
      <w:bookmarkStart w:id="803" w:name="_Toc527705881"/>
      <w:bookmarkStart w:id="804" w:name="_Toc528589769"/>
      <w:bookmarkEnd w:id="802"/>
      <w:r>
        <w:t>Distance Above UKC Limit</w:t>
      </w:r>
      <w:bookmarkEnd w:id="803"/>
      <w:bookmarkEnd w:id="804"/>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805" w:name="idmarkerx16777217x5781"/>
      <w:bookmarkStart w:id="806" w:name="_Toc527705882"/>
      <w:bookmarkStart w:id="807" w:name="_Toc528589770"/>
      <w:bookmarkEnd w:id="805"/>
      <w:r>
        <w:lastRenderedPageBreak/>
        <w:t>Scale Minimum</w:t>
      </w:r>
      <w:bookmarkEnd w:id="806"/>
      <w:bookmarkEnd w:id="807"/>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808" w:name="_Toc527705884"/>
      <w:bookmarkStart w:id="809" w:name="_Toc528589772"/>
      <w:r>
        <w:t>Expect</w:t>
      </w:r>
      <w:r w:rsidR="001C64E5">
        <w:t>ed</w:t>
      </w:r>
      <w:r>
        <w:t xml:space="preserve"> Passing Time</w:t>
      </w:r>
      <w:bookmarkEnd w:id="808"/>
      <w:bookmarkEnd w:id="809"/>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810" w:name="_Toc527705885"/>
      <w:bookmarkStart w:id="811" w:name="_Toc528589773"/>
      <w:r>
        <w:lastRenderedPageBreak/>
        <w:t>Expect</w:t>
      </w:r>
      <w:r w:rsidR="001C64E5">
        <w:t>ed</w:t>
      </w:r>
      <w:r>
        <w:t xml:space="preserve"> Passing Speed</w:t>
      </w:r>
      <w:bookmarkEnd w:id="810"/>
      <w:bookmarkEnd w:id="811"/>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6DAAF109" w:rsidR="00D95E7D" w:rsidRDefault="00D95E7D" w:rsidP="00841212">
      <w:r w:rsidRPr="00FB4D5E">
        <w:rPr>
          <w:b/>
          <w:bCs/>
        </w:rPr>
        <w:t>Code</w:t>
      </w:r>
      <w:r>
        <w:t xml:space="preserve">: </w:t>
      </w:r>
      <w:r w:rsidRPr="00841212">
        <w:rPr>
          <w:rFonts w:ascii="Courier New" w:hAnsi="Courier New" w:cs="Courier New"/>
        </w:rPr>
        <w:t>'</w:t>
      </w:r>
      <w:r w:rsidR="009C67EF" w:rsidRPr="009C67EF">
        <w:rPr>
          <w:rFonts w:ascii="Courier New" w:hAnsi="Courier New" w:cs="Courier New"/>
        </w:rPr>
        <w:t xml:space="preserve"> </w:t>
      </w:r>
      <w:r w:rsidR="009C67EF">
        <w:rPr>
          <w:rFonts w:ascii="Courier New" w:hAnsi="Courier New" w:cs="Courier New"/>
        </w:rPr>
        <w:t>interoperabilityIdentifier</w:t>
      </w:r>
      <w:r w:rsidR="009C67EF" w:rsidRPr="00841212" w:rsidDel="009C67EF">
        <w:rPr>
          <w:rFonts w:ascii="Courier New" w:hAnsi="Courier New" w:cs="Courier New"/>
        </w:rPr>
        <w:t xml:space="preserve"> </w:t>
      </w:r>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lastRenderedPageBreak/>
        <w:t>Aliases</w:t>
      </w:r>
      <w:r>
        <w:t>:</w:t>
      </w:r>
    </w:p>
    <w:p w14:paraId="2BE8BF39" w14:textId="4182E2F8" w:rsidR="0047028D" w:rsidRDefault="00AB38F1" w:rsidP="00841212">
      <w:r w:rsidRPr="00FB4D5E">
        <w:rPr>
          <w:b/>
          <w:bCs/>
        </w:rPr>
        <w:t>Value</w:t>
      </w:r>
      <w:r>
        <w:t xml:space="preserve"> </w:t>
      </w:r>
      <w:r w:rsidRPr="00FB4D5E">
        <w:rPr>
          <w:b/>
          <w:bCs/>
        </w:rPr>
        <w:t>Type</w:t>
      </w:r>
      <w:r>
        <w:t xml:space="preserve">: </w:t>
      </w:r>
      <w:r w:rsidR="00C5065C">
        <w:t>dateTime</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554A0D73" w:rsidR="00AB38F1" w:rsidRDefault="00AB38F1" w:rsidP="00841212">
      <w:r w:rsidRPr="00FB4D5E">
        <w:rPr>
          <w:b/>
          <w:bCs/>
        </w:rPr>
        <w:t>Value</w:t>
      </w:r>
      <w:r>
        <w:t xml:space="preserve"> </w:t>
      </w:r>
      <w:r w:rsidRPr="00FB4D5E">
        <w:rPr>
          <w:b/>
          <w:bCs/>
        </w:rPr>
        <w:t>Type</w:t>
      </w:r>
      <w:r>
        <w:t xml:space="preserve">: </w:t>
      </w:r>
      <w:r w:rsidR="00C5065C">
        <w:t>dateTime</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812" w:name="_Toc527705886"/>
      <w:bookmarkStart w:id="813" w:name="_Toc528589774"/>
      <w:bookmarkStart w:id="814" w:name="_Toc516373"/>
      <w:bookmarkStart w:id="815" w:name="_Toc127463889"/>
      <w:bookmarkStart w:id="816" w:name="_Toc128125515"/>
      <w:bookmarkStart w:id="817" w:name="_Toc141176297"/>
      <w:bookmarkStart w:id="818" w:name="_Toc141176462"/>
      <w:bookmarkStart w:id="819" w:name="_Toc141177094"/>
      <w:bookmarkStart w:id="820" w:name="_Toc180596586"/>
      <w:bookmarkStart w:id="821" w:name="_Toc180752596"/>
      <w:r>
        <w:lastRenderedPageBreak/>
        <w:t>Enumerations</w:t>
      </w:r>
      <w:bookmarkEnd w:id="812"/>
      <w:bookmarkEnd w:id="813"/>
      <w:bookmarkEnd w:id="814"/>
      <w:bookmarkEnd w:id="815"/>
      <w:bookmarkEnd w:id="816"/>
      <w:bookmarkEnd w:id="817"/>
      <w:bookmarkEnd w:id="818"/>
      <w:bookmarkEnd w:id="819"/>
      <w:bookmarkEnd w:id="820"/>
      <w:bookmarkEnd w:id="821"/>
    </w:p>
    <w:p w14:paraId="1AB634BF" w14:textId="7D8BDD40" w:rsidR="002D3B94" w:rsidRDefault="002D3B94" w:rsidP="002D3B94">
      <w:pPr>
        <w:pStyle w:val="Annex-Heading3"/>
      </w:pPr>
      <w:bookmarkStart w:id="822" w:name="idmarkerx16777217x100082"/>
      <w:bookmarkStart w:id="823" w:name="idmarkerx16777217x103713"/>
      <w:bookmarkStart w:id="824" w:name="idmarkerx16777217x106868"/>
      <w:bookmarkStart w:id="825" w:name="idmarkerx16777217x106922"/>
      <w:bookmarkStart w:id="826" w:name="idmarkerx16777217x106976"/>
      <w:bookmarkStart w:id="827" w:name="idmarkerx16777217x109894"/>
      <w:bookmarkStart w:id="828" w:name="idmarkerx16777217x110618"/>
      <w:bookmarkStart w:id="829" w:name="idmarkerx16777217x111342"/>
      <w:bookmarkStart w:id="830" w:name="idmarkerx16777217x112099"/>
      <w:bookmarkStart w:id="831" w:name="idmarkerx16777217x112157"/>
      <w:bookmarkStart w:id="832" w:name="idmarkerx16777217x112916"/>
      <w:bookmarkStart w:id="833" w:name="idmarkerx16777217x112971"/>
      <w:bookmarkStart w:id="834" w:name="idmarkerx16777217x113025"/>
      <w:bookmarkStart w:id="835" w:name="idmarkerx16777217x114038"/>
      <w:bookmarkStart w:id="836" w:name="idmarkerx16777217x118148"/>
      <w:bookmarkStart w:id="837" w:name="idmarkerx16777217x121544"/>
      <w:bookmarkStart w:id="838" w:name="idmarkerx16777217x122560"/>
      <w:bookmarkStart w:id="839" w:name="idmarkerx16777217x126908"/>
      <w:bookmarkStart w:id="840" w:name="idmarkerx16777217x129828"/>
      <w:bookmarkStart w:id="841" w:name="_Toc527705887"/>
      <w:bookmarkStart w:id="842" w:name="_Toc528589775"/>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841"/>
      <w:bookmarkEnd w:id="842"/>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14F2C7F3" w:rsidR="003E0B96" w:rsidRDefault="003E0B96" w:rsidP="00492958">
            <w:pPr>
              <w:spacing w:line="276" w:lineRule="auto"/>
            </w:pPr>
            <w:r>
              <w:t>'</w:t>
            </w:r>
            <w:r w:rsidR="00BF389D">
              <w:rPr>
                <w:rFonts w:ascii="Courier New" w:hAnsi="Courier New" w:cs="Courier New"/>
                <w:szCs w:val="22"/>
              </w:rPr>
              <w:t>Pre 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40ED8095" w:rsidR="003E0B96" w:rsidRDefault="003E0B96" w:rsidP="00492958">
            <w:pPr>
              <w:spacing w:line="276" w:lineRule="auto"/>
            </w:pPr>
            <w:r>
              <w:t>'</w:t>
            </w:r>
            <w:r w:rsidR="00EB2FAE">
              <w:rPr>
                <w:rFonts w:ascii="Courier New" w:hAnsi="Courier New" w:cs="Courier New"/>
                <w:szCs w:val="22"/>
              </w:rPr>
              <w:t>Actual 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26A9CA8" w:rsidR="003E0B96" w:rsidRDefault="003E0B96" w:rsidP="00492958">
            <w:pPr>
              <w:spacing w:line="276" w:lineRule="auto"/>
            </w:pPr>
            <w:r>
              <w:t>'</w:t>
            </w:r>
            <w:r w:rsidR="00EB2FAE">
              <w:rPr>
                <w:rFonts w:ascii="Courier New" w:hAnsi="Courier New" w:cs="Courier New"/>
                <w:szCs w:val="22"/>
              </w:rPr>
              <w:t>Actual 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843" w:name="_Toc527705888"/>
      <w:bookmarkStart w:id="844"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843"/>
      <w:bookmarkEnd w:id="844"/>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F08D2A3" w:rsidR="003E0B96" w:rsidRDefault="003E0B96" w:rsidP="007D127A">
            <w:pPr>
              <w:keepNext/>
              <w:keepLines/>
              <w:spacing w:line="276" w:lineRule="auto"/>
            </w:pPr>
            <w:r>
              <w:t>'</w:t>
            </w:r>
            <w:r w:rsidR="000B152F">
              <w:rPr>
                <w:rFonts w:ascii="Courier New" w:hAnsi="Courier New" w:cs="Courier New"/>
                <w:szCs w:val="22"/>
              </w:rPr>
              <w:t>Time 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1085AFED" w:rsidR="003E0B96" w:rsidRDefault="003E0B96" w:rsidP="00492958">
            <w:pPr>
              <w:spacing w:line="276" w:lineRule="auto"/>
            </w:pPr>
            <w:r>
              <w:t>'</w:t>
            </w:r>
            <w:r w:rsidR="000B152F">
              <w:rPr>
                <w:rFonts w:ascii="Courier New" w:hAnsi="Courier New" w:cs="Courier New"/>
                <w:szCs w:val="22"/>
              </w:rPr>
              <w:t>Maximum Draught</w:t>
            </w:r>
            <w:r>
              <w:t>'</w:t>
            </w:r>
            <w:r w:rsidR="000B152F">
              <w:br/>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845" w:name="idmarkerx16777217x132034"/>
      <w:bookmarkStart w:id="846" w:name="idmarkerx16777217x133047"/>
      <w:bookmarkStart w:id="847" w:name="idmarkerx16777217x133587"/>
      <w:bookmarkStart w:id="848" w:name="idmarkerx16777217x133649"/>
      <w:bookmarkEnd w:id="845"/>
      <w:bookmarkEnd w:id="846"/>
      <w:bookmarkEnd w:id="847"/>
      <w:bookmarkEnd w:id="848"/>
      <w:r>
        <w:br w:type="page"/>
      </w:r>
      <w:bookmarkStart w:id="849" w:name="_Toc527705889"/>
      <w:bookmarkStart w:id="850" w:name="_Toc528589777"/>
      <w:bookmarkStart w:id="851" w:name="_Toc516374"/>
      <w:bookmarkStart w:id="852" w:name="_Toc127463890"/>
      <w:bookmarkStart w:id="853" w:name="_Toc128125516"/>
      <w:bookmarkStart w:id="854" w:name="_Toc141176298"/>
      <w:bookmarkStart w:id="855" w:name="_Toc141176463"/>
      <w:bookmarkStart w:id="856" w:name="_Toc141177095"/>
      <w:bookmarkStart w:id="857" w:name="_Toc180596587"/>
      <w:bookmarkStart w:id="858" w:name="_Toc180752597"/>
      <w:r>
        <w:lastRenderedPageBreak/>
        <w:t>Complex Attributes</w:t>
      </w:r>
      <w:bookmarkEnd w:id="849"/>
      <w:bookmarkEnd w:id="850"/>
      <w:bookmarkEnd w:id="851"/>
      <w:bookmarkEnd w:id="852"/>
      <w:bookmarkEnd w:id="853"/>
      <w:bookmarkEnd w:id="854"/>
      <w:bookmarkEnd w:id="855"/>
      <w:bookmarkEnd w:id="856"/>
      <w:bookmarkEnd w:id="857"/>
      <w:bookmarkEnd w:id="858"/>
    </w:p>
    <w:p w14:paraId="4BCF9873" w14:textId="07C39DE5" w:rsidR="003E0B96" w:rsidRDefault="003E0B96" w:rsidP="00716349">
      <w:pPr>
        <w:pStyle w:val="Annex-Heading3"/>
        <w:rPr>
          <w:rFonts w:ascii="Times New Roman" w:hAnsi="Times New Roman"/>
          <w:szCs w:val="24"/>
        </w:rPr>
      </w:pPr>
      <w:bookmarkStart w:id="859" w:name="idmarkerx16777217x133666"/>
      <w:bookmarkStart w:id="860" w:name="_Toc527705890"/>
      <w:bookmarkStart w:id="861" w:name="_Toc528589778"/>
      <w:bookmarkEnd w:id="859"/>
      <w:r>
        <w:t>Fixed Time Range</w:t>
      </w:r>
      <w:bookmarkEnd w:id="860"/>
      <w:bookmarkEnd w:id="861"/>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862" w:name="idmarkerx16777217x135570"/>
      <w:bookmarkStart w:id="863" w:name="idmarkerx16777217x137332"/>
      <w:bookmarkStart w:id="864" w:name="idmarkerx16777217x138529"/>
      <w:bookmarkStart w:id="865" w:name="idmarkerx16777217x139446"/>
      <w:bookmarkStart w:id="866" w:name="idmarkerx16777217x140640"/>
      <w:bookmarkStart w:id="867" w:name="idmarkerx16777217x142401"/>
      <w:bookmarkStart w:id="868" w:name="idmarkerx16777217x144167"/>
      <w:bookmarkStart w:id="869" w:name="idmarkerx16777217x145381"/>
      <w:bookmarkStart w:id="870" w:name="idmarkerx16777217x147812"/>
      <w:bookmarkStart w:id="871" w:name="idmarkerx16777217x148726"/>
      <w:bookmarkStart w:id="872" w:name="idmarkerx16777217x149665"/>
      <w:bookmarkStart w:id="873" w:name="idmarkerx16777217x150582"/>
      <w:bookmarkStart w:id="874" w:name="idmarkerx16777217x153857"/>
      <w:bookmarkStart w:id="875" w:name="idmarkerx16777217x155318"/>
      <w:bookmarkStart w:id="876" w:name="idmarkerx16777217x157588"/>
      <w:bookmarkStart w:id="877" w:name="idmarkerx16777217x158502"/>
      <w:bookmarkStart w:id="878" w:name="idmarkerx16777217x160654"/>
      <w:bookmarkStart w:id="879" w:name="idmarkerx16777217x162160"/>
      <w:bookmarkStart w:id="880" w:name="idmarkerx16777217x163701"/>
      <w:bookmarkStart w:id="881" w:name="idmarkerx16777217x165199"/>
      <w:bookmarkStart w:id="882" w:name="idmarkerx16777217x166968"/>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r>
        <w:br w:type="column"/>
      </w:r>
      <w:bookmarkStart w:id="883" w:name="_Toc527705891"/>
      <w:bookmarkStart w:id="884" w:name="_Toc528589779"/>
      <w:bookmarkStart w:id="885" w:name="_Toc516375"/>
      <w:bookmarkStart w:id="886" w:name="_Toc127463891"/>
      <w:bookmarkStart w:id="887" w:name="_Toc128125517"/>
      <w:bookmarkStart w:id="888" w:name="_Toc141176299"/>
      <w:bookmarkStart w:id="889" w:name="_Toc141176464"/>
      <w:bookmarkStart w:id="890" w:name="_Toc141177096"/>
      <w:bookmarkStart w:id="891" w:name="_Toc180596588"/>
      <w:bookmarkStart w:id="892" w:name="_Toc180752598"/>
      <w:r w:rsidRPr="006E3A8C">
        <w:lastRenderedPageBreak/>
        <w:t>Roles</w:t>
      </w:r>
      <w:bookmarkEnd w:id="883"/>
      <w:bookmarkEnd w:id="884"/>
      <w:bookmarkEnd w:id="885"/>
      <w:bookmarkEnd w:id="886"/>
      <w:bookmarkEnd w:id="887"/>
      <w:bookmarkEnd w:id="888"/>
      <w:bookmarkEnd w:id="889"/>
      <w:bookmarkEnd w:id="890"/>
      <w:bookmarkEnd w:id="891"/>
      <w:bookmarkEnd w:id="892"/>
    </w:p>
    <w:p w14:paraId="0E5811DA" w14:textId="77777777" w:rsidR="00086AF2" w:rsidRDefault="00086AF2" w:rsidP="00716349">
      <w:pPr>
        <w:pStyle w:val="Annex-Heading3"/>
      </w:pPr>
      <w:bookmarkStart w:id="893" w:name="idmarkerx16777217x166989"/>
      <w:bookmarkStart w:id="894" w:name="_Toc527705892"/>
      <w:bookmarkStart w:id="895" w:name="_Toc528589780"/>
      <w:bookmarkEnd w:id="893"/>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94"/>
    <w:bookmarkEnd w:id="895"/>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96" w:name="idmarkerx16777217x167040"/>
      <w:bookmarkEnd w:id="896"/>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97" w:name="idmarkerx16777217x168592"/>
      <w:bookmarkStart w:id="898" w:name="idmarkerx16777217x170959"/>
      <w:bookmarkStart w:id="899" w:name="idmarkerx16777217x171296"/>
      <w:bookmarkStart w:id="900" w:name="idmarkerx16777217x194551"/>
      <w:bookmarkStart w:id="901" w:name="_Toc527705894"/>
      <w:bookmarkStart w:id="902" w:name="_Toc528589782"/>
      <w:bookmarkStart w:id="903" w:name="_Toc516376"/>
      <w:bookmarkStart w:id="904" w:name="_Toc127463892"/>
      <w:bookmarkStart w:id="905" w:name="_Toc128125518"/>
      <w:bookmarkStart w:id="906" w:name="_Toc141176300"/>
      <w:bookmarkStart w:id="907" w:name="_Toc141176465"/>
      <w:bookmarkStart w:id="908" w:name="_Toc141177097"/>
      <w:bookmarkStart w:id="909" w:name="_Toc180596589"/>
      <w:bookmarkStart w:id="910" w:name="_Toc180752599"/>
      <w:bookmarkEnd w:id="897"/>
      <w:bookmarkEnd w:id="898"/>
      <w:bookmarkEnd w:id="899"/>
      <w:bookmarkEnd w:id="900"/>
      <w:r>
        <w:lastRenderedPageBreak/>
        <w:t>Feature Types</w:t>
      </w:r>
      <w:bookmarkEnd w:id="901"/>
      <w:bookmarkEnd w:id="902"/>
      <w:bookmarkEnd w:id="903"/>
      <w:bookmarkEnd w:id="904"/>
      <w:bookmarkEnd w:id="905"/>
      <w:bookmarkEnd w:id="906"/>
      <w:bookmarkEnd w:id="907"/>
      <w:bookmarkEnd w:id="908"/>
      <w:bookmarkEnd w:id="909"/>
      <w:bookmarkEnd w:id="910"/>
    </w:p>
    <w:p w14:paraId="3B82484E" w14:textId="248190AC" w:rsidR="003E0B96" w:rsidRDefault="003E0B96" w:rsidP="008524C7">
      <w:pPr>
        <w:pStyle w:val="Annex-Heading3"/>
        <w:rPr>
          <w:rFonts w:ascii="Times New Roman" w:hAnsi="Times New Roman"/>
          <w:szCs w:val="24"/>
        </w:rPr>
      </w:pPr>
      <w:bookmarkStart w:id="911" w:name="idmarkerx16777217x194572"/>
      <w:bookmarkStart w:id="912" w:name="_Toc527705895"/>
      <w:bookmarkStart w:id="913" w:name="_Toc528589783"/>
      <w:bookmarkEnd w:id="911"/>
      <w:r>
        <w:t>UnderKeelClearancePlan</w:t>
      </w:r>
      <w:bookmarkEnd w:id="912"/>
      <w:bookmarkEnd w:id="91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3BAE28C" w:rsidR="003E0B96" w:rsidRDefault="003E0B96" w:rsidP="006952C2">
            <w:pPr>
              <w:spacing w:after="0"/>
              <w:rPr>
                <w:lang w:eastAsia="ko-KR"/>
              </w:rPr>
            </w:pPr>
            <w:r>
              <w:rPr>
                <w:rFonts w:hint="eastAsia"/>
                <w:lang w:eastAsia="ko-KR"/>
              </w:rPr>
              <w:t xml:space="preserve">1: </w:t>
            </w:r>
            <w:r w:rsidR="00BF389D">
              <w:rPr>
                <w:lang w:eastAsia="ko-KR"/>
              </w:rPr>
              <w:t>Pre Plan</w:t>
            </w:r>
          </w:p>
          <w:p w14:paraId="5F96231D" w14:textId="639211B0" w:rsidR="003E0B96" w:rsidRDefault="003E0B96" w:rsidP="006952C2">
            <w:pPr>
              <w:spacing w:before="0" w:after="0"/>
              <w:rPr>
                <w:lang w:eastAsia="ko-KR"/>
              </w:rPr>
            </w:pPr>
            <w:r>
              <w:rPr>
                <w:lang w:eastAsia="ko-KR"/>
              </w:rPr>
              <w:t xml:space="preserve">2: </w:t>
            </w:r>
            <w:r w:rsidR="00EB2FAE">
              <w:rPr>
                <w:lang w:eastAsia="ko-KR"/>
              </w:rPr>
              <w:t>Actual Plan</w:t>
            </w:r>
          </w:p>
          <w:p w14:paraId="1DCDF60A" w14:textId="75BD7E73" w:rsidR="00E35A62" w:rsidRDefault="003E0B96" w:rsidP="006952C2">
            <w:pPr>
              <w:spacing w:before="0"/>
              <w:rPr>
                <w:lang w:eastAsia="ko-KR"/>
              </w:rPr>
            </w:pPr>
            <w:r>
              <w:rPr>
                <w:rFonts w:hint="eastAsia"/>
                <w:lang w:eastAsia="ko-KR"/>
              </w:rPr>
              <w:t xml:space="preserve">3: </w:t>
            </w:r>
            <w:r w:rsidR="00EB2FAE">
              <w:rPr>
                <w:rFonts w:hint="eastAsia"/>
                <w:lang w:eastAsia="ko-KR"/>
              </w:rPr>
              <w:t>Actual 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01A9091A" w:rsidR="003E0B96" w:rsidRDefault="003E0B96" w:rsidP="006952C2">
            <w:pPr>
              <w:spacing w:after="0"/>
              <w:rPr>
                <w:lang w:eastAsia="ko-KR"/>
              </w:rPr>
            </w:pPr>
            <w:r>
              <w:rPr>
                <w:rFonts w:hint="eastAsia"/>
                <w:lang w:eastAsia="ko-KR"/>
              </w:rPr>
              <w:t xml:space="preserve">1: </w:t>
            </w:r>
            <w:r w:rsidR="000B152F">
              <w:rPr>
                <w:lang w:eastAsia="ko-KR"/>
              </w:rPr>
              <w:t>Time Window</w:t>
            </w:r>
          </w:p>
          <w:p w14:paraId="7750FC89" w14:textId="4CCEDFB8" w:rsidR="00E35A62" w:rsidRDefault="003E0B96" w:rsidP="006952C2">
            <w:pPr>
              <w:spacing w:before="0"/>
              <w:rPr>
                <w:lang w:eastAsia="ko-KR"/>
              </w:rPr>
            </w:pPr>
            <w:r>
              <w:rPr>
                <w:lang w:eastAsia="ko-KR"/>
              </w:rPr>
              <w:t xml:space="preserve">2: </w:t>
            </w:r>
            <w:r w:rsidR="000B152F">
              <w:rPr>
                <w:lang w:eastAsia="ko-KR"/>
              </w:rPr>
              <w:t>Maximum 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914" w:name="idmarkerx16777217x198100"/>
      <w:bookmarkStart w:id="915" w:name="_Toc527705896"/>
      <w:bookmarkStart w:id="916" w:name="_Toc528589784"/>
      <w:bookmarkEnd w:id="914"/>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915"/>
      <w:bookmarkEnd w:id="91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917" w:name="idmarkerx16777217x198807"/>
      <w:bookmarkStart w:id="918" w:name="_Toc527705897"/>
      <w:bookmarkStart w:id="919" w:name="_Toc528589785"/>
      <w:bookmarkEnd w:id="917"/>
      <w:r>
        <w:t>UnderKeelClearanceAlmost</w:t>
      </w:r>
      <w:r w:rsidR="0002483E">
        <w:t>N</w:t>
      </w:r>
      <w:r w:rsidR="00C92FE4">
        <w:t>on</w:t>
      </w:r>
      <w:r>
        <w:t>NavigableArea</w:t>
      </w:r>
      <w:bookmarkEnd w:id="918"/>
      <w:bookmarkEnd w:id="91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920" w:name="_Toc527705898"/>
      <w:bookmarkStart w:id="921" w:name="_Toc528589786"/>
      <w:r>
        <w:lastRenderedPageBreak/>
        <w:t>UnderKeelClearanceControlPoint</w:t>
      </w:r>
      <w:bookmarkEnd w:id="920"/>
      <w:bookmarkEnd w:id="92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922" w:name="_Toc528325769"/>
      <w:bookmarkStart w:id="923" w:name="_Toc127463893"/>
      <w:bookmarkStart w:id="924" w:name="_Toc128125519"/>
      <w:bookmarkStart w:id="925" w:name="_Toc141176301"/>
      <w:bookmarkStart w:id="926" w:name="_Toc141176466"/>
      <w:bookmarkStart w:id="927" w:name="_Toc141177098"/>
      <w:bookmarkStart w:id="928" w:name="_Toc180596590"/>
      <w:bookmarkStart w:id="929" w:name="_Toc180752600"/>
      <w:bookmarkEnd w:id="922"/>
      <w:r w:rsidRPr="00D129DC">
        <w:lastRenderedPageBreak/>
        <w:t>Portrayal Catalogue</w:t>
      </w:r>
      <w:bookmarkEnd w:id="923"/>
      <w:bookmarkEnd w:id="924"/>
      <w:bookmarkEnd w:id="925"/>
      <w:bookmarkEnd w:id="926"/>
      <w:bookmarkEnd w:id="927"/>
      <w:bookmarkEnd w:id="928"/>
      <w:bookmarkEnd w:id="929"/>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930" w:name="_Toc527707420"/>
      <w:bookmarkStart w:id="931" w:name="_Toc528589788"/>
      <w:bookmarkStart w:id="932" w:name="_Toc516378"/>
      <w:bookmarkStart w:id="933" w:name="_Toc127463894"/>
      <w:bookmarkStart w:id="934" w:name="_Toc128125520"/>
      <w:bookmarkStart w:id="935" w:name="_Toc141176302"/>
      <w:bookmarkStart w:id="936" w:name="_Toc141176467"/>
      <w:bookmarkStart w:id="937" w:name="_Toc141177099"/>
      <w:bookmarkStart w:id="938" w:name="_Toc180596591"/>
      <w:bookmarkStart w:id="939" w:name="_Toc180752601"/>
      <w:r>
        <w:t>Catalogue header information</w:t>
      </w:r>
      <w:bookmarkEnd w:id="930"/>
      <w:bookmarkEnd w:id="931"/>
      <w:bookmarkEnd w:id="932"/>
      <w:bookmarkEnd w:id="933"/>
      <w:bookmarkEnd w:id="934"/>
      <w:bookmarkEnd w:id="935"/>
      <w:bookmarkEnd w:id="936"/>
      <w:bookmarkEnd w:id="937"/>
      <w:bookmarkEnd w:id="938"/>
      <w:bookmarkEnd w:id="939"/>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3DFB424A" w:rsidR="006916E5" w:rsidRDefault="003E0B96" w:rsidP="00A51240">
      <w:pPr>
        <w:spacing w:before="0"/>
      </w:pPr>
      <w:r>
        <w:t>Version Number:</w:t>
      </w:r>
      <w:r w:rsidR="005A50C3">
        <w:t xml:space="preserve"> </w:t>
      </w:r>
      <w:r w:rsidR="00B63D72">
        <w:t>2.0.0</w:t>
      </w:r>
    </w:p>
    <w:p w14:paraId="7426E8C6" w14:textId="1C052F88"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796B36">
        <w:rPr>
          <w:rFonts w:eastAsiaTheme="minorEastAsia"/>
          <w:lang w:eastAsia="ko-KR"/>
        </w:rPr>
        <w:t>10</w:t>
      </w:r>
      <w:r>
        <w:t>-</w:t>
      </w:r>
      <w:r w:rsidR="00796B36">
        <w:rPr>
          <w:rFonts w:eastAsiaTheme="minorEastAsia"/>
          <w:lang w:eastAsia="ko-KR"/>
        </w:rPr>
        <w:t>09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940" w:name="_Toc527707421"/>
      <w:bookmarkStart w:id="941" w:name="_Toc528589789"/>
      <w:bookmarkStart w:id="942" w:name="_Toc516379"/>
      <w:bookmarkStart w:id="943" w:name="_Toc127463895"/>
      <w:bookmarkStart w:id="944" w:name="_Toc128125521"/>
      <w:bookmarkStart w:id="945" w:name="_Toc141176303"/>
      <w:bookmarkStart w:id="946" w:name="_Toc141176468"/>
      <w:bookmarkStart w:id="947" w:name="_Toc141177100"/>
      <w:bookmarkStart w:id="948" w:name="_Toc180596592"/>
      <w:bookmarkStart w:id="949" w:name="_Toc180752602"/>
      <w:r>
        <w:lastRenderedPageBreak/>
        <w:t>Definition Sources</w:t>
      </w:r>
      <w:bookmarkEnd w:id="940"/>
      <w:bookmarkEnd w:id="941"/>
      <w:bookmarkEnd w:id="942"/>
      <w:bookmarkEnd w:id="943"/>
      <w:bookmarkEnd w:id="944"/>
      <w:bookmarkEnd w:id="945"/>
      <w:bookmarkEnd w:id="946"/>
      <w:bookmarkEnd w:id="947"/>
      <w:bookmarkEnd w:id="948"/>
      <w:bookmarkEnd w:id="949"/>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950" w:name="_Toc527707422"/>
      <w:bookmarkStart w:id="951" w:name="_Toc528589790"/>
      <w:bookmarkStart w:id="952" w:name="_Toc516380"/>
      <w:bookmarkStart w:id="953" w:name="_Toc127463896"/>
      <w:bookmarkStart w:id="954" w:name="_Toc128125522"/>
      <w:bookmarkStart w:id="955" w:name="_Toc141176304"/>
      <w:bookmarkStart w:id="956" w:name="_Toc141176469"/>
      <w:bookmarkStart w:id="957" w:name="_Toc141177101"/>
      <w:bookmarkStart w:id="958" w:name="_Toc180596593"/>
      <w:bookmarkStart w:id="959" w:name="_Toc180752603"/>
      <w:r>
        <w:lastRenderedPageBreak/>
        <w:t>Color Profiles</w:t>
      </w:r>
      <w:bookmarkEnd w:id="950"/>
      <w:bookmarkEnd w:id="951"/>
      <w:bookmarkEnd w:id="952"/>
      <w:bookmarkEnd w:id="953"/>
      <w:bookmarkEnd w:id="954"/>
      <w:bookmarkEnd w:id="955"/>
      <w:bookmarkEnd w:id="956"/>
      <w:bookmarkEnd w:id="957"/>
      <w:bookmarkEnd w:id="958"/>
      <w:bookmarkEnd w:id="959"/>
    </w:p>
    <w:p w14:paraId="0FACBD4E" w14:textId="11F82A58" w:rsidR="003E0B96" w:rsidRDefault="003E0B96" w:rsidP="00716349">
      <w:pPr>
        <w:pStyle w:val="Annex-Heading3"/>
        <w:rPr>
          <w:rFonts w:ascii="Times New Roman" w:hAnsi="Times New Roman"/>
          <w:szCs w:val="24"/>
        </w:rPr>
      </w:pPr>
      <w:bookmarkStart w:id="960" w:name="_Toc527707423"/>
      <w:bookmarkStart w:id="961" w:name="_Toc528589791"/>
      <w:r>
        <w:t>UKC color profile</w:t>
      </w:r>
      <w:bookmarkEnd w:id="960"/>
      <w:bookmarkEnd w:id="961"/>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962" w:name="_Toc527707424"/>
      <w:bookmarkStart w:id="963" w:name="_Toc528589792"/>
      <w:bookmarkStart w:id="964" w:name="_Toc516381"/>
      <w:bookmarkStart w:id="965" w:name="_Toc127463897"/>
      <w:bookmarkStart w:id="966" w:name="_Toc128125523"/>
      <w:bookmarkStart w:id="967" w:name="_Toc141176305"/>
      <w:bookmarkStart w:id="968" w:name="_Toc141176470"/>
      <w:bookmarkStart w:id="969" w:name="_Toc141177102"/>
      <w:bookmarkStart w:id="970" w:name="_Toc180596594"/>
      <w:bookmarkStart w:id="971" w:name="_Toc180752604"/>
      <w:r w:rsidRPr="002464F7">
        <w:lastRenderedPageBreak/>
        <w:t>Symbols</w:t>
      </w:r>
      <w:bookmarkEnd w:id="962"/>
      <w:bookmarkEnd w:id="963"/>
      <w:bookmarkEnd w:id="964"/>
      <w:bookmarkEnd w:id="965"/>
      <w:bookmarkEnd w:id="966"/>
      <w:bookmarkEnd w:id="967"/>
      <w:bookmarkEnd w:id="968"/>
      <w:bookmarkEnd w:id="969"/>
      <w:bookmarkEnd w:id="970"/>
      <w:bookmarkEnd w:id="971"/>
    </w:p>
    <w:p w14:paraId="472A99F2" w14:textId="476D4AD7" w:rsidR="003E0B96" w:rsidRDefault="002C4B93" w:rsidP="00716349">
      <w:pPr>
        <w:pStyle w:val="Annex-Heading3"/>
        <w:rPr>
          <w:rFonts w:ascii="Times New Roman" w:hAnsi="Times New Roman"/>
          <w:szCs w:val="24"/>
        </w:rPr>
      </w:pPr>
      <w:bookmarkStart w:id="972" w:name="_Toc527707425"/>
      <w:bookmarkStart w:id="973" w:name="_Toc528589793"/>
      <w:r w:rsidRPr="002C4B93">
        <w:t>UKCCONPT</w:t>
      </w:r>
      <w:bookmarkEnd w:id="972"/>
      <w:bookmarkEnd w:id="97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974" w:name="_Toc527707426"/>
      <w:bookmarkStart w:id="975" w:name="_Toc528589794"/>
      <w:bookmarkStart w:id="976" w:name="_Toc516382"/>
      <w:bookmarkStart w:id="977" w:name="_Toc127463898"/>
      <w:bookmarkStart w:id="978" w:name="_Toc128125524"/>
      <w:bookmarkStart w:id="979" w:name="_Toc141176306"/>
      <w:bookmarkStart w:id="980" w:name="_Toc141176471"/>
      <w:bookmarkStart w:id="981" w:name="_Toc141177103"/>
      <w:bookmarkStart w:id="982" w:name="_Toc180596595"/>
      <w:bookmarkStart w:id="983" w:name="_Toc180752605"/>
      <w:r>
        <w:rPr>
          <w:rFonts w:hint="eastAsia"/>
        </w:rPr>
        <w:lastRenderedPageBreak/>
        <w:t>Line</w:t>
      </w:r>
      <w:r>
        <w:t xml:space="preserve"> </w:t>
      </w:r>
      <w:r>
        <w:rPr>
          <w:rFonts w:hint="eastAsia"/>
        </w:rPr>
        <w:t>styles</w:t>
      </w:r>
      <w:bookmarkEnd w:id="974"/>
      <w:bookmarkEnd w:id="975"/>
      <w:bookmarkEnd w:id="976"/>
      <w:bookmarkEnd w:id="977"/>
      <w:bookmarkEnd w:id="978"/>
      <w:bookmarkEnd w:id="979"/>
      <w:bookmarkEnd w:id="980"/>
      <w:bookmarkEnd w:id="981"/>
      <w:bookmarkEnd w:id="982"/>
      <w:bookmarkEnd w:id="983"/>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984" w:name="_Toc527707428"/>
      <w:bookmarkStart w:id="985" w:name="_Toc528589796"/>
      <w:bookmarkStart w:id="986" w:name="_Toc516383"/>
      <w:bookmarkStart w:id="987" w:name="_Toc127463899"/>
      <w:bookmarkStart w:id="988" w:name="_Toc128125525"/>
      <w:bookmarkStart w:id="989" w:name="_Toc141176307"/>
      <w:bookmarkStart w:id="990" w:name="_Toc141176472"/>
      <w:bookmarkStart w:id="991" w:name="_Toc141177104"/>
      <w:bookmarkStart w:id="992" w:name="_Toc180596596"/>
      <w:bookmarkStart w:id="993" w:name="_Toc180752606"/>
      <w:r>
        <w:rPr>
          <w:rFonts w:hint="eastAsia"/>
        </w:rPr>
        <w:t>Area Fills</w:t>
      </w:r>
      <w:bookmarkEnd w:id="984"/>
      <w:bookmarkEnd w:id="985"/>
      <w:bookmarkEnd w:id="986"/>
      <w:bookmarkEnd w:id="987"/>
      <w:bookmarkEnd w:id="988"/>
      <w:bookmarkEnd w:id="989"/>
      <w:bookmarkEnd w:id="990"/>
      <w:bookmarkEnd w:id="991"/>
      <w:bookmarkEnd w:id="992"/>
      <w:bookmarkEnd w:id="993"/>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994" w:name="_Toc527707431"/>
      <w:bookmarkStart w:id="995" w:name="_Toc528589799"/>
      <w:bookmarkStart w:id="996" w:name="_Toc516384"/>
      <w:bookmarkStart w:id="997" w:name="_Toc127463900"/>
      <w:bookmarkStart w:id="998" w:name="_Toc128125526"/>
      <w:bookmarkStart w:id="999" w:name="_Toc141176308"/>
      <w:bookmarkStart w:id="1000" w:name="_Toc141176473"/>
      <w:bookmarkStart w:id="1001" w:name="_Toc141177105"/>
      <w:bookmarkStart w:id="1002" w:name="_Toc180596597"/>
      <w:bookmarkStart w:id="1003" w:name="_Toc180752607"/>
      <w:r>
        <w:rPr>
          <w:rFonts w:hint="eastAsia"/>
        </w:rPr>
        <w:lastRenderedPageBreak/>
        <w:t>Fonts</w:t>
      </w:r>
      <w:bookmarkEnd w:id="994"/>
      <w:bookmarkEnd w:id="995"/>
      <w:bookmarkEnd w:id="996"/>
      <w:bookmarkEnd w:id="997"/>
      <w:bookmarkEnd w:id="998"/>
      <w:bookmarkEnd w:id="999"/>
      <w:bookmarkEnd w:id="1000"/>
      <w:bookmarkEnd w:id="1001"/>
      <w:bookmarkEnd w:id="1002"/>
      <w:bookmarkEnd w:id="1003"/>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1004" w:name="_Toc527707432"/>
      <w:bookmarkStart w:id="1005" w:name="_Toc528589800"/>
      <w:bookmarkStart w:id="1006" w:name="_Toc516385"/>
      <w:bookmarkStart w:id="1007" w:name="_Toc127463901"/>
      <w:bookmarkStart w:id="1008" w:name="_Toc128125527"/>
      <w:bookmarkStart w:id="1009" w:name="_Toc141176309"/>
      <w:bookmarkStart w:id="1010" w:name="_Toc141176474"/>
      <w:bookmarkStart w:id="1011" w:name="_Toc141177106"/>
      <w:bookmarkStart w:id="1012" w:name="_Toc180596598"/>
      <w:bookmarkStart w:id="1013" w:name="_Toc180752608"/>
      <w:r>
        <w:lastRenderedPageBreak/>
        <w:t>Viewing Group</w:t>
      </w:r>
      <w:bookmarkEnd w:id="1004"/>
      <w:bookmarkEnd w:id="1005"/>
      <w:bookmarkEnd w:id="1006"/>
      <w:bookmarkEnd w:id="1007"/>
      <w:bookmarkEnd w:id="1008"/>
      <w:bookmarkEnd w:id="1009"/>
      <w:bookmarkEnd w:id="1010"/>
      <w:bookmarkEnd w:id="1011"/>
      <w:bookmarkEnd w:id="1012"/>
      <w:bookmarkEnd w:id="1013"/>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4D81249B" w:rsidR="0009187F" w:rsidRPr="00FF24A0" w:rsidRDefault="0009187F" w:rsidP="00841212">
      <w:pPr>
        <w:rPr>
          <w:rFonts w:eastAsiaTheme="minorEastAsia"/>
          <w:lang w:eastAsia="ko-KR"/>
        </w:rPr>
      </w:pPr>
      <w:r>
        <w:rPr>
          <w:rFonts w:eastAsiaTheme="minorEastAsia" w:hint="eastAsia"/>
          <w:lang w:eastAsia="ko-KR"/>
        </w:rPr>
        <w:t xml:space="preserve">ID: </w:t>
      </w:r>
      <w:r w:rsidR="00517AC2">
        <w:rPr>
          <w:rFonts w:eastAsiaTheme="minorEastAsia"/>
          <w:lang w:eastAsia="ko-KR"/>
        </w:rPr>
        <w:t>29010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2EA1DF26" w:rsidR="00947863" w:rsidRPr="00FF24A0" w:rsidRDefault="00947863" w:rsidP="008F438A">
      <w:pPr>
        <w:rPr>
          <w:rFonts w:eastAsiaTheme="minorEastAsia"/>
          <w:lang w:eastAsia="ko-KR"/>
        </w:rPr>
      </w:pPr>
      <w:r>
        <w:rPr>
          <w:rFonts w:eastAsiaTheme="minorEastAsia" w:hint="eastAsia"/>
          <w:lang w:eastAsia="ko-KR"/>
        </w:rPr>
        <w:t xml:space="preserve">ID: </w:t>
      </w:r>
      <w:r w:rsidR="00517AC2">
        <w:rPr>
          <w:rFonts w:eastAsiaTheme="minorEastAsia"/>
          <w:lang w:eastAsia="ko-KR"/>
        </w:rPr>
        <w:t>29020</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12FA8402"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29030</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2FA6F3FB"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29050</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581B8B2E" w:rsidR="0009201D" w:rsidRDefault="0009201D" w:rsidP="0009201D">
      <w:pPr>
        <w:rPr>
          <w:rFonts w:eastAsiaTheme="minorEastAsia"/>
          <w:lang w:eastAsia="ko-KR"/>
        </w:rPr>
      </w:pPr>
      <w:r>
        <w:rPr>
          <w:rFonts w:eastAsiaTheme="minorEastAsia" w:hint="eastAsia"/>
          <w:lang w:eastAsia="ko-KR"/>
        </w:rPr>
        <w:t xml:space="preserve">ID: </w:t>
      </w:r>
      <w:r w:rsidR="00517AC2">
        <w:rPr>
          <w:rFonts w:eastAsiaTheme="minorEastAsia"/>
          <w:lang w:eastAsia="ko-KR"/>
        </w:rPr>
        <w:t>29060</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1385DDF4"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29070</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11A09284" w:rsidR="0009201D" w:rsidRDefault="0009201D" w:rsidP="00947863">
      <w:pPr>
        <w:rPr>
          <w:rFonts w:eastAsiaTheme="minorEastAsia"/>
          <w:lang w:val="en-GB" w:eastAsia="ko-KR"/>
        </w:rPr>
      </w:pPr>
      <w:r>
        <w:rPr>
          <w:rFonts w:eastAsiaTheme="minorEastAsia" w:hint="eastAsia"/>
          <w:lang w:val="en-GB" w:eastAsia="ko-KR"/>
        </w:rPr>
        <w:t xml:space="preserve">ID: </w:t>
      </w:r>
      <w:r w:rsidR="00517AC2">
        <w:rPr>
          <w:rFonts w:eastAsiaTheme="minorEastAsia"/>
          <w:lang w:eastAsia="ko-KR"/>
        </w:rPr>
        <w:t>29040</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1014" w:name="_Toc180596599"/>
      <w:bookmarkStart w:id="1015" w:name="_Toc180752609"/>
      <w:r>
        <w:rPr>
          <w:rFonts w:eastAsiaTheme="minorEastAsia" w:hint="eastAsia"/>
          <w:lang w:eastAsia="ko-KR"/>
        </w:rPr>
        <w:t>Viewing Group Layer</w:t>
      </w:r>
      <w:bookmarkEnd w:id="1014"/>
      <w:bookmarkEnd w:id="1015"/>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1016" w:name="_Toc180596600"/>
      <w:bookmarkStart w:id="1017" w:name="_Toc180752610"/>
      <w:r>
        <w:rPr>
          <w:rFonts w:eastAsiaTheme="minorEastAsia" w:hint="eastAsia"/>
          <w:lang w:eastAsia="ko-KR"/>
        </w:rPr>
        <w:t>Context</w:t>
      </w:r>
      <w:bookmarkEnd w:id="1016"/>
      <w:bookmarkEnd w:id="1017"/>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1018" w:name="_Toc527707433"/>
      <w:bookmarkStart w:id="1019" w:name="_Toc528589801"/>
      <w:bookmarkStart w:id="1020" w:name="_Toc516386"/>
      <w:bookmarkStart w:id="1021" w:name="_Toc127463902"/>
      <w:bookmarkStart w:id="1022" w:name="_Toc128125528"/>
      <w:bookmarkStart w:id="1023" w:name="_Toc141176310"/>
      <w:bookmarkStart w:id="1024" w:name="_Toc141176475"/>
      <w:bookmarkStart w:id="1025" w:name="_Toc141177107"/>
      <w:bookmarkStart w:id="1026" w:name="_Toc180596601"/>
      <w:bookmarkStart w:id="1027" w:name="_Toc180752611"/>
      <w:r>
        <w:rPr>
          <w:rFonts w:hint="eastAsia"/>
        </w:rPr>
        <w:lastRenderedPageBreak/>
        <w:t>Rules</w:t>
      </w:r>
      <w:bookmarkEnd w:id="1018"/>
      <w:bookmarkEnd w:id="1019"/>
      <w:bookmarkEnd w:id="1020"/>
      <w:bookmarkEnd w:id="1021"/>
      <w:bookmarkEnd w:id="1022"/>
      <w:bookmarkEnd w:id="1023"/>
      <w:bookmarkEnd w:id="1024"/>
      <w:bookmarkEnd w:id="1025"/>
      <w:bookmarkEnd w:id="1026"/>
      <w:bookmarkEnd w:id="1027"/>
    </w:p>
    <w:p w14:paraId="3F137553" w14:textId="52E75319" w:rsidR="003E0B96" w:rsidRDefault="003E0B96" w:rsidP="00331C2F">
      <w:pPr>
        <w:pStyle w:val="Annex-Heading3"/>
        <w:rPr>
          <w:rFonts w:ascii="Times New Roman" w:hAnsi="Times New Roman"/>
          <w:szCs w:val="24"/>
        </w:rPr>
      </w:pPr>
      <w:bookmarkStart w:id="1028" w:name="_Toc527707434"/>
      <w:bookmarkStart w:id="1029" w:name="_Toc528589802"/>
      <w:r>
        <w:t>Main</w:t>
      </w:r>
      <w:bookmarkEnd w:id="1028"/>
      <w:bookmarkEnd w:id="1029"/>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1030" w:name="_Toc527707435"/>
      <w:bookmarkStart w:id="1031" w:name="_Toc528589803"/>
      <w:r>
        <w:t>Control Point</w:t>
      </w:r>
      <w:bookmarkEnd w:id="1030"/>
      <w:bookmarkEnd w:id="1031"/>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1032" w:name="_Toc527707436"/>
      <w:bookmarkStart w:id="1033" w:name="_Toc528589804"/>
      <w:r>
        <w:t>Information Box</w:t>
      </w:r>
      <w:bookmarkEnd w:id="1032"/>
      <w:bookmarkEnd w:id="1033"/>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1034" w:name="_Toc527707437"/>
      <w:bookmarkStart w:id="1035" w:name="_Toc528589805"/>
      <w:r>
        <w:t xml:space="preserve">Almost </w:t>
      </w:r>
      <w:r w:rsidR="00C92FE4">
        <w:t>Non</w:t>
      </w:r>
      <w:r w:rsidR="002E5829">
        <w:rPr>
          <w:rFonts w:eastAsiaTheme="minorEastAsia" w:hint="eastAsia"/>
          <w:lang w:eastAsia="ko-KR"/>
        </w:rPr>
        <w:t xml:space="preserve"> </w:t>
      </w:r>
      <w:r>
        <w:t>Navigable Area</w:t>
      </w:r>
      <w:bookmarkEnd w:id="1034"/>
      <w:bookmarkEnd w:id="1035"/>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1036" w:name="_Toc527707438"/>
      <w:bookmarkStart w:id="1037" w:name="_Toc528589806"/>
      <w:r>
        <w:t>Non</w:t>
      </w:r>
      <w:r w:rsidR="002E5829">
        <w:rPr>
          <w:rFonts w:eastAsiaTheme="minorEastAsia" w:hint="eastAsia"/>
          <w:lang w:eastAsia="ko-KR"/>
        </w:rPr>
        <w:t xml:space="preserve"> </w:t>
      </w:r>
      <w:r>
        <w:t>Navigable Area</w:t>
      </w:r>
      <w:bookmarkEnd w:id="1036"/>
      <w:bookmarkEnd w:id="1037"/>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1038" w:name="_Toc127463903"/>
      <w:bookmarkStart w:id="1039" w:name="_Toc128125529"/>
      <w:bookmarkStart w:id="1040" w:name="_Toc141176311"/>
      <w:bookmarkStart w:id="1041" w:name="_Toc141176476"/>
      <w:bookmarkStart w:id="1042" w:name="_Toc141177108"/>
      <w:bookmarkStart w:id="1043" w:name="_Toc180596602"/>
      <w:bookmarkStart w:id="1044" w:name="_Toc180752612"/>
      <w:r>
        <w:lastRenderedPageBreak/>
        <w:t xml:space="preserve">Data </w:t>
      </w:r>
      <w:r w:rsidR="002F4516" w:rsidRPr="00D129DC">
        <w:t>Validation Checks</w:t>
      </w:r>
      <w:bookmarkEnd w:id="1038"/>
      <w:bookmarkEnd w:id="1039"/>
      <w:bookmarkEnd w:id="1040"/>
      <w:bookmarkEnd w:id="1041"/>
      <w:bookmarkEnd w:id="1042"/>
      <w:bookmarkEnd w:id="1043"/>
      <w:bookmarkEnd w:id="1044"/>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1"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1045" w:name="_Toc127463904"/>
      <w:bookmarkStart w:id="1046" w:name="_Toc128125530"/>
      <w:bookmarkStart w:id="1047" w:name="_Toc141176312"/>
      <w:bookmarkStart w:id="1048" w:name="_Toc141176477"/>
      <w:bookmarkStart w:id="1049" w:name="_Toc141177109"/>
      <w:bookmarkStart w:id="1050" w:name="_Toc180596603"/>
      <w:bookmarkStart w:id="1051" w:name="_Toc180752613"/>
      <w:r>
        <w:lastRenderedPageBreak/>
        <w:t>Geometry</w:t>
      </w:r>
      <w:bookmarkEnd w:id="1045"/>
      <w:bookmarkEnd w:id="1046"/>
      <w:bookmarkEnd w:id="1047"/>
      <w:bookmarkEnd w:id="1048"/>
      <w:bookmarkEnd w:id="1049"/>
      <w:bookmarkEnd w:id="1050"/>
      <w:bookmarkEnd w:id="1051"/>
    </w:p>
    <w:p w14:paraId="6EE95239" w14:textId="4C9E6286" w:rsidR="003E0B96" w:rsidRPr="0069011F" w:rsidRDefault="002464F7" w:rsidP="00B3435A">
      <w:pPr>
        <w:pStyle w:val="Annexheader-level2"/>
      </w:pPr>
      <w:bookmarkStart w:id="1052" w:name="_Toc516389"/>
      <w:bookmarkStart w:id="1053" w:name="_Toc127463905"/>
      <w:bookmarkStart w:id="1054" w:name="_Toc128125531"/>
      <w:bookmarkStart w:id="1055" w:name="_Toc141176313"/>
      <w:bookmarkStart w:id="1056" w:name="_Toc141176478"/>
      <w:bookmarkStart w:id="1057" w:name="_Toc141177110"/>
      <w:bookmarkStart w:id="1058" w:name="_Toc180596604"/>
      <w:bookmarkStart w:id="1059" w:name="_Toc180752614"/>
      <w:r>
        <w:t>Introduction</w:t>
      </w:r>
      <w:bookmarkEnd w:id="1052"/>
      <w:bookmarkEnd w:id="1053"/>
      <w:bookmarkEnd w:id="1054"/>
      <w:bookmarkEnd w:id="1055"/>
      <w:bookmarkEnd w:id="1056"/>
      <w:bookmarkEnd w:id="1057"/>
      <w:bookmarkEnd w:id="1058"/>
      <w:bookmarkEnd w:id="1059"/>
    </w:p>
    <w:p w14:paraId="08044A7F" w14:textId="104D626F" w:rsidR="003E0B96" w:rsidRDefault="003E0B96" w:rsidP="00D41B9A">
      <w:pPr>
        <w:pStyle w:val="Annex-Heading3"/>
      </w:pPr>
      <w:bookmarkStart w:id="1060" w:name="_Toc528589814"/>
      <w:r w:rsidRPr="000A7861">
        <w:t>ISO 19125-1:2004</w:t>
      </w:r>
      <w:r>
        <w:t xml:space="preserve"> geometry</w:t>
      </w:r>
      <w:bookmarkEnd w:id="1060"/>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1061" w:name="_Toc516390"/>
      <w:bookmarkStart w:id="1062" w:name="_Toc127463906"/>
      <w:bookmarkStart w:id="1063" w:name="_Toc128125532"/>
      <w:bookmarkStart w:id="1064" w:name="_Toc141176314"/>
      <w:bookmarkStart w:id="1065" w:name="_Toc141176479"/>
      <w:bookmarkStart w:id="1066" w:name="_Toc141177111"/>
      <w:bookmarkStart w:id="1067" w:name="_Toc180596605"/>
      <w:bookmarkStart w:id="1068" w:name="_Toc180752615"/>
      <w:r>
        <w:t>Geometric Operator Definitions</w:t>
      </w:r>
      <w:bookmarkEnd w:id="1061"/>
      <w:bookmarkEnd w:id="1062"/>
      <w:bookmarkEnd w:id="1063"/>
      <w:bookmarkEnd w:id="1064"/>
      <w:bookmarkEnd w:id="1065"/>
      <w:bookmarkEnd w:id="1066"/>
      <w:bookmarkEnd w:id="1067"/>
      <w:bookmarkEnd w:id="1068"/>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069" w:name="_Toc516391"/>
      <w:r w:rsidR="00FD3411">
        <w:rPr>
          <w:snapToGrid w:val="0"/>
        </w:rPr>
        <w:t>ve</w:t>
      </w:r>
      <w:r w:rsidR="000F7D65">
        <w:rPr>
          <w:snapToGrid w:val="0"/>
        </w:rPr>
        <w:t>.</w:t>
      </w:r>
      <w:bookmarkEnd w:id="1069"/>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1"/>
      <w:headerReference w:type="default" r:id="rId102"/>
      <w:footerReference w:type="even" r:id="rId103"/>
      <w:footerReference w:type="default" r:id="rId104"/>
      <w:headerReference w:type="first" r:id="rId105"/>
      <w:footerReference w:type="first" r:id="rId106"/>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03DCE" w14:textId="77777777" w:rsidR="00AF39C5" w:rsidRDefault="00AF39C5">
      <w:r>
        <w:separator/>
      </w:r>
    </w:p>
  </w:endnote>
  <w:endnote w:type="continuationSeparator" w:id="0">
    <w:p w14:paraId="4DA70559" w14:textId="77777777" w:rsidR="00AF39C5" w:rsidRDefault="00AF39C5">
      <w:r>
        <w:continuationSeparator/>
      </w:r>
    </w:p>
  </w:endnote>
  <w:endnote w:type="continuationNotice" w:id="1">
    <w:p w14:paraId="596AFC91" w14:textId="77777777" w:rsidR="00AF39C5" w:rsidRDefault="00AF39C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479BC1B8"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44960">
      <w:rPr>
        <w:rFonts w:eastAsiaTheme="minorEastAsia" w:cs="Arial"/>
        <w:sz w:val="16"/>
        <w:lang w:eastAsia="ko-KR"/>
      </w:rPr>
      <w:t>October</w:t>
    </w:r>
    <w:r w:rsidR="00844960">
      <w:rPr>
        <w:rFonts w:eastAsiaTheme="minorEastAsia" w:cs="Arial" w:hint="eastAsia"/>
        <w:sz w:val="16"/>
        <w:lang w:eastAsia="ko-KR"/>
      </w:rPr>
      <w:t xml:space="preserve"> </w:t>
    </w:r>
    <w:r w:rsidR="00DF7643">
      <w:rPr>
        <w:rFonts w:eastAsiaTheme="minorEastAsia" w:cs="Arial" w:hint="eastAsia"/>
        <w:sz w:val="16"/>
        <w:lang w:eastAsia="ko-KR"/>
      </w:rPr>
      <w:t>2024</w:t>
    </w:r>
    <w:r w:rsidR="00C661FB">
      <w:rPr>
        <w:rFonts w:cs="Arial"/>
        <w:sz w:val="16"/>
      </w:rPr>
      <w:tab/>
    </w:r>
    <w:r w:rsidR="008F108C">
      <w:rPr>
        <w:rFonts w:cs="Arial"/>
        <w:sz w:val="16"/>
      </w:rPr>
      <w:t xml:space="preserve">Edition </w:t>
    </w:r>
    <w:r w:rsidR="00C04819">
      <w:rPr>
        <w:rFonts w:cs="Arial"/>
        <w:sz w:val="16"/>
      </w:rPr>
      <w:t>2.0.0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0B779B94"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80742">
      <w:rPr>
        <w:rFonts w:cs="Arial"/>
        <w:sz w:val="16"/>
      </w:rPr>
      <w:t>October</w:t>
    </w:r>
    <w:r>
      <w:rPr>
        <w:rFonts w:cs="Arial"/>
        <w:sz w:val="16"/>
      </w:rPr>
      <w:t xml:space="preserve"> 2024</w:t>
    </w:r>
    <w:r w:rsidRPr="007F6DC7">
      <w:rPr>
        <w:rFonts w:cs="Arial"/>
        <w:sz w:val="16"/>
      </w:rPr>
      <w:tab/>
    </w:r>
    <w:r>
      <w:rPr>
        <w:rFonts w:cs="Arial"/>
        <w:sz w:val="16"/>
      </w:rPr>
      <w:t xml:space="preserve">Edition </w:t>
    </w:r>
    <w:r w:rsidR="00ED7744">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FB0D67C"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80742">
      <w:rPr>
        <w:rFonts w:cs="Arial"/>
        <w:sz w:val="16"/>
      </w:rPr>
      <w:t>October</w:t>
    </w:r>
    <w:r>
      <w:rPr>
        <w:rFonts w:cs="Arial"/>
        <w:sz w:val="16"/>
      </w:rPr>
      <w:t xml:space="preserve"> 2024</w:t>
    </w:r>
    <w:r>
      <w:rPr>
        <w:rFonts w:cs="Arial"/>
        <w:sz w:val="16"/>
      </w:rPr>
      <w:tab/>
      <w:t xml:space="preserve">Edition </w:t>
    </w:r>
    <w:r w:rsidR="00832F5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62FB842"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2622AC">
      <w:rPr>
        <w:rFonts w:cs="Arial"/>
        <w:sz w:val="16"/>
      </w:rPr>
      <w:t>October</w:t>
    </w:r>
    <w:r w:rsidR="00902A20">
      <w:rPr>
        <w:rFonts w:cs="Arial"/>
        <w:sz w:val="16"/>
      </w:rPr>
      <w:t xml:space="preserve"> 2024</w:t>
    </w:r>
    <w:r>
      <w:rPr>
        <w:rFonts w:cs="Arial"/>
        <w:sz w:val="16"/>
      </w:rPr>
      <w:tab/>
    </w:r>
    <w:r w:rsidR="008F108C">
      <w:rPr>
        <w:rFonts w:cs="Arial"/>
        <w:sz w:val="16"/>
      </w:rPr>
      <w:t xml:space="preserve">Edition </w:t>
    </w:r>
    <w:r w:rsidR="00D5277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23105D9"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2622AC">
      <w:rPr>
        <w:rFonts w:cs="Arial"/>
        <w:sz w:val="16"/>
      </w:rPr>
      <w:t>October</w:t>
    </w:r>
    <w:r w:rsidR="00902A20">
      <w:rPr>
        <w:rFonts w:cs="Arial"/>
        <w:sz w:val="16"/>
      </w:rPr>
      <w:t xml:space="preserve"> 2024</w:t>
    </w:r>
    <w:r>
      <w:rPr>
        <w:rFonts w:cs="Arial"/>
        <w:sz w:val="16"/>
      </w:rPr>
      <w:tab/>
    </w:r>
    <w:r w:rsidR="008F108C">
      <w:rPr>
        <w:rFonts w:cs="Arial"/>
        <w:sz w:val="16"/>
      </w:rPr>
      <w:t xml:space="preserve">Edition </w:t>
    </w:r>
    <w:r w:rsidR="00F87EF7">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AE504EC"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2622AC">
      <w:rPr>
        <w:rFonts w:cs="Arial"/>
        <w:sz w:val="16"/>
      </w:rPr>
      <w:t>October</w:t>
    </w:r>
    <w:r w:rsidR="00902A20">
      <w:rPr>
        <w:rFonts w:cs="Arial"/>
        <w:sz w:val="16"/>
      </w:rPr>
      <w:t xml:space="preserve"> 2024</w:t>
    </w:r>
    <w:r w:rsidRPr="007F6DC7">
      <w:rPr>
        <w:rFonts w:cs="Arial"/>
        <w:sz w:val="16"/>
      </w:rPr>
      <w:tab/>
    </w:r>
    <w:r w:rsidR="008F108C">
      <w:rPr>
        <w:rFonts w:cs="Arial"/>
        <w:sz w:val="16"/>
      </w:rPr>
      <w:t xml:space="preserve">Edition </w:t>
    </w:r>
    <w:r w:rsidR="00D53856">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375262CF"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A81FEA">
      <w:rPr>
        <w:rFonts w:cs="Arial"/>
        <w:sz w:val="16"/>
      </w:rPr>
      <w:t>October</w:t>
    </w:r>
    <w:r w:rsidR="00902A20">
      <w:rPr>
        <w:rFonts w:cs="Arial"/>
        <w:sz w:val="16"/>
      </w:rPr>
      <w:t xml:space="preserve"> 2024</w:t>
    </w:r>
    <w:r w:rsidRPr="007F6DC7">
      <w:rPr>
        <w:rFonts w:cs="Arial"/>
        <w:sz w:val="16"/>
      </w:rPr>
      <w:tab/>
    </w:r>
    <w:r w:rsidR="008F108C">
      <w:rPr>
        <w:rFonts w:cs="Arial"/>
        <w:sz w:val="16"/>
      </w:rPr>
      <w:t xml:space="preserve">Edition </w:t>
    </w:r>
    <w:r w:rsidR="00E01B6D">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4F90F017"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23748A">
      <w:rPr>
        <w:rFonts w:cs="Arial"/>
        <w:sz w:val="16"/>
      </w:rPr>
      <w:t xml:space="preserve">October </w:t>
    </w:r>
    <w:r w:rsidR="00902A20">
      <w:rPr>
        <w:rFonts w:cs="Arial"/>
        <w:sz w:val="16"/>
      </w:rPr>
      <w:t>2024</w:t>
    </w:r>
    <w:r w:rsidRPr="007F6DC7">
      <w:rPr>
        <w:rFonts w:cs="Arial"/>
        <w:sz w:val="16"/>
      </w:rPr>
      <w:tab/>
    </w:r>
    <w:r w:rsidR="008F108C">
      <w:rPr>
        <w:rFonts w:cs="Arial"/>
        <w:sz w:val="16"/>
      </w:rPr>
      <w:t xml:space="preserve">Edition </w:t>
    </w:r>
    <w:r w:rsidR="006929F1">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EE1B3" w14:textId="77777777" w:rsidR="006929F1" w:rsidRDefault="006929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7762386"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542990">
      <w:rPr>
        <w:rFonts w:cs="Arial"/>
        <w:sz w:val="16"/>
      </w:rPr>
      <w:t>October</w:t>
    </w:r>
    <w:r w:rsidR="00902A20">
      <w:rPr>
        <w:rFonts w:cs="Arial"/>
        <w:sz w:val="16"/>
      </w:rPr>
      <w:t xml:space="preserve"> 2024</w:t>
    </w:r>
    <w:r w:rsidRPr="007F6DC7">
      <w:rPr>
        <w:rFonts w:cs="Arial"/>
        <w:sz w:val="16"/>
      </w:rPr>
      <w:tab/>
    </w:r>
    <w:r w:rsidR="008F108C">
      <w:rPr>
        <w:rFonts w:cs="Arial"/>
        <w:sz w:val="16"/>
      </w:rPr>
      <w:t xml:space="preserve">Edition </w:t>
    </w:r>
    <w:r w:rsidR="00156EBD">
      <w:rPr>
        <w:rFonts w:cs="Arial"/>
        <w:sz w:val="16"/>
      </w:rPr>
      <w:t>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7196888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542990">
      <w:rPr>
        <w:rFonts w:cs="Arial"/>
        <w:sz w:val="16"/>
      </w:rPr>
      <w:t>October</w:t>
    </w:r>
    <w:r w:rsidR="00902A20">
      <w:rPr>
        <w:rFonts w:cs="Arial"/>
        <w:sz w:val="16"/>
      </w:rPr>
      <w:t xml:space="preserve"> 2024</w:t>
    </w:r>
    <w:r w:rsidR="00BE058B">
      <w:rPr>
        <w:rFonts w:cs="Arial"/>
        <w:sz w:val="16"/>
      </w:rPr>
      <w:tab/>
    </w:r>
    <w:r w:rsidR="008F108C">
      <w:rPr>
        <w:rFonts w:cs="Arial"/>
        <w:sz w:val="16"/>
      </w:rPr>
      <w:t xml:space="preserve">Edition </w:t>
    </w:r>
    <w:r w:rsidR="00951185">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6663B980"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A440A9">
      <w:rPr>
        <w:rFonts w:cs="Arial"/>
        <w:sz w:val="16"/>
      </w:rPr>
      <w:t>October</w:t>
    </w:r>
    <w:r>
      <w:rPr>
        <w:rFonts w:cs="Arial"/>
        <w:sz w:val="16"/>
      </w:rPr>
      <w:t xml:space="preserve"> 2024</w:t>
    </w:r>
    <w:r w:rsidRPr="007F6DC7">
      <w:rPr>
        <w:rFonts w:cs="Arial"/>
        <w:sz w:val="16"/>
      </w:rPr>
      <w:tab/>
    </w:r>
    <w:r>
      <w:rPr>
        <w:rFonts w:cs="Arial"/>
        <w:sz w:val="16"/>
      </w:rPr>
      <w:t xml:space="preserve">Edition </w:t>
    </w:r>
    <w:r w:rsidR="00E8604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14E55E7B"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BA143E">
      <w:rPr>
        <w:rFonts w:cs="Arial"/>
        <w:sz w:val="16"/>
      </w:rPr>
      <w:t>October</w:t>
    </w:r>
    <w:r>
      <w:rPr>
        <w:rFonts w:cs="Arial"/>
        <w:sz w:val="16"/>
      </w:rPr>
      <w:t xml:space="preserve"> 2024</w:t>
    </w:r>
    <w:r>
      <w:rPr>
        <w:rFonts w:cs="Arial"/>
        <w:sz w:val="16"/>
      </w:rPr>
      <w:tab/>
      <w:t xml:space="preserve">Edition </w:t>
    </w:r>
    <w:r w:rsidR="00261EEA">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02BB276F"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A440A9">
      <w:rPr>
        <w:rFonts w:cs="Arial"/>
        <w:sz w:val="16"/>
      </w:rPr>
      <w:t>October</w:t>
    </w:r>
    <w:r>
      <w:rPr>
        <w:rFonts w:cs="Arial"/>
        <w:sz w:val="16"/>
      </w:rPr>
      <w:t xml:space="preserve"> 2024</w:t>
    </w:r>
    <w:r>
      <w:rPr>
        <w:rFonts w:cs="Arial"/>
        <w:sz w:val="16"/>
      </w:rPr>
      <w:tab/>
      <w:t xml:space="preserve">Edition </w:t>
    </w:r>
    <w:r w:rsidR="002707B7">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54C88" w14:textId="77777777" w:rsidR="00AF39C5" w:rsidRDefault="00AF39C5">
      <w:r>
        <w:separator/>
      </w:r>
    </w:p>
  </w:footnote>
  <w:footnote w:type="continuationSeparator" w:id="0">
    <w:p w14:paraId="4E0883F4" w14:textId="77777777" w:rsidR="00AF39C5" w:rsidRDefault="00AF39C5">
      <w:r>
        <w:continuationSeparator/>
      </w:r>
    </w:p>
  </w:footnote>
  <w:footnote w:type="continuationNotice" w:id="1">
    <w:p w14:paraId="1A96AFFB" w14:textId="77777777" w:rsidR="00AF39C5" w:rsidRDefault="00AF39C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2208C" w14:textId="77777777" w:rsidR="006929F1" w:rsidRDefault="006929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activeWritingStyle w:appName="MSWord" w:lang="en-CA"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7"/>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671DA"/>
    <w:rsid w:val="00070080"/>
    <w:rsid w:val="00070569"/>
    <w:rsid w:val="00070B5E"/>
    <w:rsid w:val="00070BCC"/>
    <w:rsid w:val="000715BE"/>
    <w:rsid w:val="00071706"/>
    <w:rsid w:val="00071EE7"/>
    <w:rsid w:val="00072605"/>
    <w:rsid w:val="00072A9E"/>
    <w:rsid w:val="000738F3"/>
    <w:rsid w:val="000747B3"/>
    <w:rsid w:val="000749BA"/>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0FC"/>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49A"/>
    <w:rsid w:val="000B059F"/>
    <w:rsid w:val="000B0FF2"/>
    <w:rsid w:val="000B11CD"/>
    <w:rsid w:val="000B128A"/>
    <w:rsid w:val="000B152F"/>
    <w:rsid w:val="000B15B3"/>
    <w:rsid w:val="000B2FB7"/>
    <w:rsid w:val="000B39E5"/>
    <w:rsid w:val="000B3E51"/>
    <w:rsid w:val="000B3F15"/>
    <w:rsid w:val="000B3F51"/>
    <w:rsid w:val="000B3F82"/>
    <w:rsid w:val="000B40A1"/>
    <w:rsid w:val="000B47CD"/>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BDE"/>
    <w:rsid w:val="000E5DA7"/>
    <w:rsid w:val="000E5FDA"/>
    <w:rsid w:val="000E63EE"/>
    <w:rsid w:val="000E7459"/>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C"/>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5E93"/>
    <w:rsid w:val="0010600C"/>
    <w:rsid w:val="00106AD7"/>
    <w:rsid w:val="001073C7"/>
    <w:rsid w:val="00107783"/>
    <w:rsid w:val="00107896"/>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6EBD"/>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29E1"/>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935"/>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2DF5"/>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0CF7"/>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48A"/>
    <w:rsid w:val="00237E76"/>
    <w:rsid w:val="0024045C"/>
    <w:rsid w:val="0024149F"/>
    <w:rsid w:val="00241642"/>
    <w:rsid w:val="00241991"/>
    <w:rsid w:val="002429AD"/>
    <w:rsid w:val="00243075"/>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1EEA"/>
    <w:rsid w:val="002622AC"/>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7B7"/>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CAF"/>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5E6"/>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07E2F"/>
    <w:rsid w:val="0031094F"/>
    <w:rsid w:val="00311958"/>
    <w:rsid w:val="00311A75"/>
    <w:rsid w:val="003120FE"/>
    <w:rsid w:val="00312929"/>
    <w:rsid w:val="00312DE4"/>
    <w:rsid w:val="0031303F"/>
    <w:rsid w:val="0031353C"/>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4C26"/>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60E"/>
    <w:rsid w:val="00354B18"/>
    <w:rsid w:val="003559AF"/>
    <w:rsid w:val="0035657C"/>
    <w:rsid w:val="003572D3"/>
    <w:rsid w:val="003577E0"/>
    <w:rsid w:val="00357A87"/>
    <w:rsid w:val="00357BE7"/>
    <w:rsid w:val="00360855"/>
    <w:rsid w:val="0036096C"/>
    <w:rsid w:val="00361C76"/>
    <w:rsid w:val="00361CD6"/>
    <w:rsid w:val="0036222C"/>
    <w:rsid w:val="00363D1E"/>
    <w:rsid w:val="003648EA"/>
    <w:rsid w:val="0036507D"/>
    <w:rsid w:val="00365679"/>
    <w:rsid w:val="003656C7"/>
    <w:rsid w:val="00365E42"/>
    <w:rsid w:val="003668DB"/>
    <w:rsid w:val="00366E98"/>
    <w:rsid w:val="003671D5"/>
    <w:rsid w:val="003676F1"/>
    <w:rsid w:val="00367C6D"/>
    <w:rsid w:val="003701F0"/>
    <w:rsid w:val="0037027C"/>
    <w:rsid w:val="003705F1"/>
    <w:rsid w:val="003706EE"/>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1FC9"/>
    <w:rsid w:val="00382B15"/>
    <w:rsid w:val="00382C0A"/>
    <w:rsid w:val="00382CC5"/>
    <w:rsid w:val="003834B3"/>
    <w:rsid w:val="003835F3"/>
    <w:rsid w:val="00383EF0"/>
    <w:rsid w:val="003845DA"/>
    <w:rsid w:val="003845DE"/>
    <w:rsid w:val="00384C32"/>
    <w:rsid w:val="0038569F"/>
    <w:rsid w:val="00386678"/>
    <w:rsid w:val="00386F70"/>
    <w:rsid w:val="00387500"/>
    <w:rsid w:val="00387B2F"/>
    <w:rsid w:val="0039076C"/>
    <w:rsid w:val="003911A8"/>
    <w:rsid w:val="003915A0"/>
    <w:rsid w:val="00391BCB"/>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BD3"/>
    <w:rsid w:val="003A7C02"/>
    <w:rsid w:val="003A7C25"/>
    <w:rsid w:val="003B05BA"/>
    <w:rsid w:val="003B0C74"/>
    <w:rsid w:val="003B0D74"/>
    <w:rsid w:val="003B0F49"/>
    <w:rsid w:val="003B26B2"/>
    <w:rsid w:val="003B31BD"/>
    <w:rsid w:val="003B31D6"/>
    <w:rsid w:val="003B330A"/>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5C76"/>
    <w:rsid w:val="003C60E1"/>
    <w:rsid w:val="003C635B"/>
    <w:rsid w:val="003C6471"/>
    <w:rsid w:val="003C7614"/>
    <w:rsid w:val="003C7647"/>
    <w:rsid w:val="003C7801"/>
    <w:rsid w:val="003C7969"/>
    <w:rsid w:val="003D1324"/>
    <w:rsid w:val="003D1865"/>
    <w:rsid w:val="003D2F70"/>
    <w:rsid w:val="003D335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6ED"/>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4D97"/>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87E"/>
    <w:rsid w:val="00427969"/>
    <w:rsid w:val="004279CC"/>
    <w:rsid w:val="00427C24"/>
    <w:rsid w:val="00427C26"/>
    <w:rsid w:val="00427FF9"/>
    <w:rsid w:val="00430E9C"/>
    <w:rsid w:val="00431198"/>
    <w:rsid w:val="0043181F"/>
    <w:rsid w:val="00431D1D"/>
    <w:rsid w:val="00432649"/>
    <w:rsid w:val="00432D0F"/>
    <w:rsid w:val="004334CC"/>
    <w:rsid w:val="004337FC"/>
    <w:rsid w:val="00434664"/>
    <w:rsid w:val="00434709"/>
    <w:rsid w:val="00434B3A"/>
    <w:rsid w:val="00435222"/>
    <w:rsid w:val="00435297"/>
    <w:rsid w:val="004353CA"/>
    <w:rsid w:val="004355CA"/>
    <w:rsid w:val="00436292"/>
    <w:rsid w:val="00436488"/>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693"/>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7E2"/>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0658"/>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3D5E"/>
    <w:rsid w:val="00514ADD"/>
    <w:rsid w:val="00515446"/>
    <w:rsid w:val="00516478"/>
    <w:rsid w:val="00516BD1"/>
    <w:rsid w:val="00517AC2"/>
    <w:rsid w:val="00517CA1"/>
    <w:rsid w:val="00517E20"/>
    <w:rsid w:val="00520189"/>
    <w:rsid w:val="0052124D"/>
    <w:rsid w:val="00521AD0"/>
    <w:rsid w:val="00521E4E"/>
    <w:rsid w:val="0052201F"/>
    <w:rsid w:val="00522512"/>
    <w:rsid w:val="005237A9"/>
    <w:rsid w:val="0052465A"/>
    <w:rsid w:val="005250F1"/>
    <w:rsid w:val="005251DF"/>
    <w:rsid w:val="005252E8"/>
    <w:rsid w:val="00525593"/>
    <w:rsid w:val="005264EE"/>
    <w:rsid w:val="00526B13"/>
    <w:rsid w:val="00527468"/>
    <w:rsid w:val="00527703"/>
    <w:rsid w:val="005278BE"/>
    <w:rsid w:val="00527EDD"/>
    <w:rsid w:val="005302C1"/>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990"/>
    <w:rsid w:val="00542BB7"/>
    <w:rsid w:val="0054339C"/>
    <w:rsid w:val="005434D0"/>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0E02"/>
    <w:rsid w:val="00561650"/>
    <w:rsid w:val="00561696"/>
    <w:rsid w:val="00562A84"/>
    <w:rsid w:val="00562FBC"/>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593"/>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D7C8D"/>
    <w:rsid w:val="005E062A"/>
    <w:rsid w:val="005E0678"/>
    <w:rsid w:val="005E1463"/>
    <w:rsid w:val="005E1594"/>
    <w:rsid w:val="005E27CA"/>
    <w:rsid w:val="005E3DDA"/>
    <w:rsid w:val="005E4402"/>
    <w:rsid w:val="005E463F"/>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192"/>
    <w:rsid w:val="006022BC"/>
    <w:rsid w:val="006027FF"/>
    <w:rsid w:val="00602AA3"/>
    <w:rsid w:val="00602FB5"/>
    <w:rsid w:val="006031D7"/>
    <w:rsid w:val="00603834"/>
    <w:rsid w:val="00603CAF"/>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4B6"/>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AE7"/>
    <w:rsid w:val="00632B92"/>
    <w:rsid w:val="006341EA"/>
    <w:rsid w:val="0063471E"/>
    <w:rsid w:val="00634812"/>
    <w:rsid w:val="00634884"/>
    <w:rsid w:val="006348BE"/>
    <w:rsid w:val="00634F03"/>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5A7"/>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29F1"/>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5F"/>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0EFC"/>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040A"/>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1B1F"/>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B36"/>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94F"/>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2AC"/>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2F59"/>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4960"/>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2E14"/>
    <w:rsid w:val="00853EFA"/>
    <w:rsid w:val="00854102"/>
    <w:rsid w:val="0085670D"/>
    <w:rsid w:val="00856D9E"/>
    <w:rsid w:val="00857747"/>
    <w:rsid w:val="00857BC0"/>
    <w:rsid w:val="0086079B"/>
    <w:rsid w:val="00860E26"/>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3E94"/>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3B7"/>
    <w:rsid w:val="0089442A"/>
    <w:rsid w:val="00894BF7"/>
    <w:rsid w:val="0089533D"/>
    <w:rsid w:val="008962A3"/>
    <w:rsid w:val="0089686B"/>
    <w:rsid w:val="0089691C"/>
    <w:rsid w:val="00897736"/>
    <w:rsid w:val="00897C6C"/>
    <w:rsid w:val="008A0408"/>
    <w:rsid w:val="008A0580"/>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A7222"/>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331A"/>
    <w:rsid w:val="008D3453"/>
    <w:rsid w:val="008D42DA"/>
    <w:rsid w:val="008D4534"/>
    <w:rsid w:val="008D47AA"/>
    <w:rsid w:val="008D48C3"/>
    <w:rsid w:val="008D49AA"/>
    <w:rsid w:val="008D4EB2"/>
    <w:rsid w:val="008D5295"/>
    <w:rsid w:val="008D585F"/>
    <w:rsid w:val="008D6120"/>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466"/>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7FE"/>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312"/>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4F4"/>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2248"/>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185"/>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23E9"/>
    <w:rsid w:val="009630E4"/>
    <w:rsid w:val="00963E06"/>
    <w:rsid w:val="00963FE0"/>
    <w:rsid w:val="00964087"/>
    <w:rsid w:val="00964577"/>
    <w:rsid w:val="00964583"/>
    <w:rsid w:val="00964842"/>
    <w:rsid w:val="00966098"/>
    <w:rsid w:val="00966298"/>
    <w:rsid w:val="009666A1"/>
    <w:rsid w:val="00966798"/>
    <w:rsid w:val="00966C1A"/>
    <w:rsid w:val="00966F8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2F9"/>
    <w:rsid w:val="009C6346"/>
    <w:rsid w:val="009C67EF"/>
    <w:rsid w:val="009C6828"/>
    <w:rsid w:val="009C68D7"/>
    <w:rsid w:val="009C6937"/>
    <w:rsid w:val="009C6D69"/>
    <w:rsid w:val="009C6FF3"/>
    <w:rsid w:val="009D00F0"/>
    <w:rsid w:val="009D058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59E"/>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263"/>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268A9"/>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0A9"/>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283"/>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1FEA"/>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97ADB"/>
    <w:rsid w:val="00AA0561"/>
    <w:rsid w:val="00AA0989"/>
    <w:rsid w:val="00AA0B98"/>
    <w:rsid w:val="00AA10F5"/>
    <w:rsid w:val="00AA1517"/>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5DA"/>
    <w:rsid w:val="00AD7C43"/>
    <w:rsid w:val="00AE21D7"/>
    <w:rsid w:val="00AE2E09"/>
    <w:rsid w:val="00AE33AD"/>
    <w:rsid w:val="00AE380B"/>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87F"/>
    <w:rsid w:val="00AF1ABD"/>
    <w:rsid w:val="00AF2A34"/>
    <w:rsid w:val="00AF3316"/>
    <w:rsid w:val="00AF390E"/>
    <w:rsid w:val="00AF39C5"/>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2E2"/>
    <w:rsid w:val="00B473D3"/>
    <w:rsid w:val="00B47A4D"/>
    <w:rsid w:val="00B47AE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3D72"/>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7D3"/>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43E"/>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8B8"/>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7C1"/>
    <w:rsid w:val="00BE4861"/>
    <w:rsid w:val="00BE52A9"/>
    <w:rsid w:val="00BE572A"/>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89D"/>
    <w:rsid w:val="00BF3B1E"/>
    <w:rsid w:val="00BF3E27"/>
    <w:rsid w:val="00BF3FCB"/>
    <w:rsid w:val="00BF40B3"/>
    <w:rsid w:val="00BF4308"/>
    <w:rsid w:val="00BF44F5"/>
    <w:rsid w:val="00BF51D5"/>
    <w:rsid w:val="00BF5281"/>
    <w:rsid w:val="00BF5385"/>
    <w:rsid w:val="00BF57B8"/>
    <w:rsid w:val="00BF6047"/>
    <w:rsid w:val="00BF623F"/>
    <w:rsid w:val="00BF6AC5"/>
    <w:rsid w:val="00BF6E06"/>
    <w:rsid w:val="00BF6FA3"/>
    <w:rsid w:val="00BF7B93"/>
    <w:rsid w:val="00BF7EA4"/>
    <w:rsid w:val="00C00FF8"/>
    <w:rsid w:val="00C02E4B"/>
    <w:rsid w:val="00C03F79"/>
    <w:rsid w:val="00C042CE"/>
    <w:rsid w:val="00C04819"/>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4C0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C92"/>
    <w:rsid w:val="00C36E4E"/>
    <w:rsid w:val="00C37644"/>
    <w:rsid w:val="00C37CC7"/>
    <w:rsid w:val="00C40045"/>
    <w:rsid w:val="00C40A39"/>
    <w:rsid w:val="00C40DA9"/>
    <w:rsid w:val="00C43218"/>
    <w:rsid w:val="00C43B21"/>
    <w:rsid w:val="00C4469E"/>
    <w:rsid w:val="00C456D9"/>
    <w:rsid w:val="00C45ECD"/>
    <w:rsid w:val="00C460F9"/>
    <w:rsid w:val="00C462C5"/>
    <w:rsid w:val="00C4662C"/>
    <w:rsid w:val="00C4745F"/>
    <w:rsid w:val="00C478D3"/>
    <w:rsid w:val="00C5035C"/>
    <w:rsid w:val="00C50633"/>
    <w:rsid w:val="00C5065C"/>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56F0C"/>
    <w:rsid w:val="00C57834"/>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8E"/>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235"/>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B60"/>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4650"/>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D7C7D"/>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6C9"/>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5FC"/>
    <w:rsid w:val="00D26B2E"/>
    <w:rsid w:val="00D26EE2"/>
    <w:rsid w:val="00D27549"/>
    <w:rsid w:val="00D27C0A"/>
    <w:rsid w:val="00D30465"/>
    <w:rsid w:val="00D313CA"/>
    <w:rsid w:val="00D31C77"/>
    <w:rsid w:val="00D31CA3"/>
    <w:rsid w:val="00D3282C"/>
    <w:rsid w:val="00D32FBB"/>
    <w:rsid w:val="00D33270"/>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779"/>
    <w:rsid w:val="00D52A25"/>
    <w:rsid w:val="00D52BE8"/>
    <w:rsid w:val="00D53856"/>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2AB"/>
    <w:rsid w:val="00D64313"/>
    <w:rsid w:val="00D64835"/>
    <w:rsid w:val="00D64896"/>
    <w:rsid w:val="00D65ACD"/>
    <w:rsid w:val="00D66172"/>
    <w:rsid w:val="00D677D9"/>
    <w:rsid w:val="00D7007E"/>
    <w:rsid w:val="00D707EB"/>
    <w:rsid w:val="00D70AFD"/>
    <w:rsid w:val="00D71AB2"/>
    <w:rsid w:val="00D71FF1"/>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6402"/>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DC4"/>
    <w:rsid w:val="00DC0F83"/>
    <w:rsid w:val="00DC193F"/>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A97"/>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024"/>
    <w:rsid w:val="00DF65A1"/>
    <w:rsid w:val="00DF6775"/>
    <w:rsid w:val="00DF6AC9"/>
    <w:rsid w:val="00DF6D02"/>
    <w:rsid w:val="00DF7643"/>
    <w:rsid w:val="00E008D7"/>
    <w:rsid w:val="00E00A31"/>
    <w:rsid w:val="00E00A7B"/>
    <w:rsid w:val="00E00D88"/>
    <w:rsid w:val="00E010FB"/>
    <w:rsid w:val="00E01560"/>
    <w:rsid w:val="00E019D3"/>
    <w:rsid w:val="00E01A35"/>
    <w:rsid w:val="00E01B6D"/>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049"/>
    <w:rsid w:val="00E86BB7"/>
    <w:rsid w:val="00E86E97"/>
    <w:rsid w:val="00E9016D"/>
    <w:rsid w:val="00E90A64"/>
    <w:rsid w:val="00E90E70"/>
    <w:rsid w:val="00E91188"/>
    <w:rsid w:val="00E9131C"/>
    <w:rsid w:val="00E92215"/>
    <w:rsid w:val="00E92FDB"/>
    <w:rsid w:val="00E9348D"/>
    <w:rsid w:val="00E93592"/>
    <w:rsid w:val="00E939EF"/>
    <w:rsid w:val="00E94078"/>
    <w:rsid w:val="00E94681"/>
    <w:rsid w:val="00E948A7"/>
    <w:rsid w:val="00E9539E"/>
    <w:rsid w:val="00E953D4"/>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2FAE"/>
    <w:rsid w:val="00EB30FA"/>
    <w:rsid w:val="00EB31EA"/>
    <w:rsid w:val="00EB359F"/>
    <w:rsid w:val="00EB3657"/>
    <w:rsid w:val="00EB370E"/>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744"/>
    <w:rsid w:val="00ED7EB6"/>
    <w:rsid w:val="00EE0506"/>
    <w:rsid w:val="00EE14C8"/>
    <w:rsid w:val="00EE19A6"/>
    <w:rsid w:val="00EE1A25"/>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044"/>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08C"/>
    <w:rsid w:val="00F71542"/>
    <w:rsid w:val="00F71900"/>
    <w:rsid w:val="00F71D1D"/>
    <w:rsid w:val="00F726EB"/>
    <w:rsid w:val="00F72FAB"/>
    <w:rsid w:val="00F7302E"/>
    <w:rsid w:val="00F73215"/>
    <w:rsid w:val="00F7324F"/>
    <w:rsid w:val="00F735DE"/>
    <w:rsid w:val="00F736C5"/>
    <w:rsid w:val="00F73AB1"/>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42"/>
    <w:rsid w:val="00F807E8"/>
    <w:rsid w:val="00F8081E"/>
    <w:rsid w:val="00F81734"/>
    <w:rsid w:val="00F824D6"/>
    <w:rsid w:val="00F830D8"/>
    <w:rsid w:val="00F83577"/>
    <w:rsid w:val="00F84270"/>
    <w:rsid w:val="00F845FD"/>
    <w:rsid w:val="00F84B3B"/>
    <w:rsid w:val="00F84BAD"/>
    <w:rsid w:val="00F854EF"/>
    <w:rsid w:val="00F8555F"/>
    <w:rsid w:val="00F8580C"/>
    <w:rsid w:val="00F87806"/>
    <w:rsid w:val="00F87DD3"/>
    <w:rsid w:val="00F87EF7"/>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3B2"/>
    <w:rsid w:val="00FF0F1F"/>
    <w:rsid w:val="00FF13ED"/>
    <w:rsid w:val="00FF1559"/>
    <w:rsid w:val="00FF17CE"/>
    <w:rsid w:val="00FF1D55"/>
    <w:rsid w:val="00FF2643"/>
    <w:rsid w:val="00FF2645"/>
    <w:rsid w:val="00FF26F3"/>
    <w:rsid w:val="00FF2727"/>
    <w:rsid w:val="00FF2CA8"/>
    <w:rsid w:val="00FF431B"/>
    <w:rsid w:val="00FF4CAE"/>
    <w:rsid w:val="00FF52C5"/>
    <w:rsid w:val="00FF534E"/>
    <w:rsid w:val="00FF5E44"/>
    <w:rsid w:val="00FF6266"/>
    <w:rsid w:val="00FF6FD3"/>
    <w:rsid w:val="00FF7722"/>
    <w:rsid w:val="00FF7DCD"/>
    <w:rsid w:val="0CDC5DFE"/>
    <w:rsid w:val="471D3D0F"/>
    <w:rsid w:val="52D1A980"/>
    <w:rsid w:val="61886523"/>
    <w:rsid w:val="6397F90A"/>
    <w:rsid w:val="6453FB86"/>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12.png"/><Relationship Id="rId47" Type="http://schemas.openxmlformats.org/officeDocument/2006/relationships/footer" Target="footer10.xml"/><Relationship Id="rId63" Type="http://schemas.openxmlformats.org/officeDocument/2006/relationships/image" Target="media/image19.jpeg"/><Relationship Id="rId68" Type="http://schemas.openxmlformats.org/officeDocument/2006/relationships/hyperlink" Target="http://www.iho.int/S124/gml/cs0/0.1" TargetMode="External"/><Relationship Id="rId84" Type="http://schemas.openxmlformats.org/officeDocument/2006/relationships/image" Target="media/image29.jpeg"/><Relationship Id="rId89" Type="http://schemas.openxmlformats.org/officeDocument/2006/relationships/hyperlink" Target="http://www.iho.int/S124/gml/cs0/0.1" TargetMode="Externa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header" Target="header6.xml"/><Relationship Id="rId37" Type="http://schemas.openxmlformats.org/officeDocument/2006/relationships/image" Target="media/image10.png"/><Relationship Id="rId40" Type="http://schemas.openxmlformats.org/officeDocument/2006/relationships/hyperlink" Target="https://epsg.org/" TargetMode="External"/><Relationship Id="rId45" Type="http://schemas.openxmlformats.org/officeDocument/2006/relationships/header" Target="header8.xml"/><Relationship Id="rId53" Type="http://schemas.openxmlformats.org/officeDocument/2006/relationships/hyperlink" Target="http://www.iho.int/S124/gml/cs0/0.1" TargetMode="External"/><Relationship Id="rId58" Type="http://schemas.openxmlformats.org/officeDocument/2006/relationships/hyperlink" Target="http://www.iho.int/S124/gml/cs0/0.1" TargetMode="External"/><Relationship Id="rId66" Type="http://schemas.openxmlformats.org/officeDocument/2006/relationships/hyperlink" Target="http://www.iho.int/S124/gml/cs0/0.1" TargetMode="External"/><Relationship Id="rId74" Type="http://schemas.openxmlformats.org/officeDocument/2006/relationships/image" Target="media/image24.jpeg"/><Relationship Id="rId79" Type="http://schemas.openxmlformats.org/officeDocument/2006/relationships/hyperlink" Target="http://www.iho.int/S124/gml/cs0/0.1" TargetMode="External"/><Relationship Id="rId87" Type="http://schemas.openxmlformats.org/officeDocument/2006/relationships/hyperlink" Target="http://www.iho.int/S124/gml/cs0/0.1" TargetMode="External"/><Relationship Id="rId102"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28.png"/><Relationship Id="rId90" Type="http://schemas.openxmlformats.org/officeDocument/2006/relationships/image" Target="media/image32.jpeg"/><Relationship Id="rId95" Type="http://schemas.openxmlformats.org/officeDocument/2006/relationships/image" Target="media/image36.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footer" Target="footer4.xml"/><Relationship Id="rId27" Type="http://schemas.openxmlformats.org/officeDocument/2006/relationships/hyperlink" Target="mailto:info@iho.int" TargetMode="External"/><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image" Target="media/image13.emf"/><Relationship Id="rId48" Type="http://schemas.openxmlformats.org/officeDocument/2006/relationships/footer" Target="footer11.xml"/><Relationship Id="rId56" Type="http://schemas.openxmlformats.org/officeDocument/2006/relationships/hyperlink" Target="http://www.iho.int/S124/gml/cs0/0.1" TargetMode="External"/><Relationship Id="rId64" Type="http://schemas.openxmlformats.org/officeDocument/2006/relationships/hyperlink" Target="http://www.iho.int/S124/gml/cs0/0.1" TargetMode="External"/><Relationship Id="rId69" Type="http://schemas.openxmlformats.org/officeDocument/2006/relationships/image" Target="media/image22.jpeg"/><Relationship Id="rId77" Type="http://schemas.openxmlformats.org/officeDocument/2006/relationships/hyperlink" Target="http://www.iho.int/S124/gml/cs0/0.1" TargetMode="External"/><Relationship Id="rId100" Type="http://schemas.openxmlformats.org/officeDocument/2006/relationships/image" Target="media/image41.png"/><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12.xml"/><Relationship Id="rId72" Type="http://schemas.openxmlformats.org/officeDocument/2006/relationships/image" Target="media/image23.jpeg"/><Relationship Id="rId80" Type="http://schemas.openxmlformats.org/officeDocument/2006/relationships/image" Target="media/image27.png"/><Relationship Id="rId85" Type="http://schemas.openxmlformats.org/officeDocument/2006/relationships/hyperlink" Target="http://www.iho.int/S124/gml/cs0/0.1" TargetMode="External"/><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6.xml"/><Relationship Id="rId33" Type="http://schemas.openxmlformats.org/officeDocument/2006/relationships/footer" Target="footer7.xml"/><Relationship Id="rId38" Type="http://schemas.openxmlformats.org/officeDocument/2006/relationships/hyperlink" Target="http://www.epsg-registry.org/" TargetMode="External"/><Relationship Id="rId46" Type="http://schemas.openxmlformats.org/officeDocument/2006/relationships/header" Target="header9.xml"/><Relationship Id="rId59" Type="http://schemas.openxmlformats.org/officeDocument/2006/relationships/image" Target="media/image17.png"/><Relationship Id="rId67" Type="http://schemas.openxmlformats.org/officeDocument/2006/relationships/image" Target="media/image21.jpeg"/><Relationship Id="rId103" Type="http://schemas.openxmlformats.org/officeDocument/2006/relationships/footer" Target="footer14.xml"/><Relationship Id="rId108"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1.jpeg"/><Relationship Id="rId54" Type="http://schemas.openxmlformats.org/officeDocument/2006/relationships/hyperlink" Target="http://www.iho.int/S124/gml/cs0/0.1" TargetMode="External"/><Relationship Id="rId62"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hyperlink" Target="http://www.iho.int/S124/gml/cs0/0.1" TargetMode="External"/><Relationship Id="rId83" Type="http://schemas.openxmlformats.org/officeDocument/2006/relationships/hyperlink" Target="http://www.iho.int/S124/gml/cs0/0.1" TargetMode="External"/><Relationship Id="rId88" Type="http://schemas.openxmlformats.org/officeDocument/2006/relationships/image" Target="media/image31.png"/><Relationship Id="rId91" Type="http://schemas.openxmlformats.org/officeDocument/2006/relationships/hyperlink" Target="http://www.iho.int" TargetMode="Externa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hyperlink" Target="file:///C:\Users\ldp01\AppData\Local\Microsoft\Windows\INetCache\Content.Outlook\AWYHJ2Y1\www.iho.int" TargetMode="External"/><Relationship Id="rId36" Type="http://schemas.openxmlformats.org/officeDocument/2006/relationships/footer" Target="footer9.xml"/><Relationship Id="rId49" Type="http://schemas.openxmlformats.org/officeDocument/2006/relationships/header" Target="header10.xml"/><Relationship Id="rId57" Type="http://schemas.openxmlformats.org/officeDocument/2006/relationships/image" Target="media/image16.png"/><Relationship Id="rId106" Type="http://schemas.openxmlformats.org/officeDocument/2006/relationships/footer" Target="footer16.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image" Target="media/image14.png"/><Relationship Id="rId52" Type="http://schemas.openxmlformats.org/officeDocument/2006/relationships/footer" Target="footer13.xml"/><Relationship Id="rId60" Type="http://schemas.openxmlformats.org/officeDocument/2006/relationships/hyperlink" Target="http://www.iho.int/S124/gml/cs0/0.1" TargetMode="External"/><Relationship Id="rId65" Type="http://schemas.openxmlformats.org/officeDocument/2006/relationships/image" Target="media/image20.jpeg"/><Relationship Id="rId73" Type="http://schemas.openxmlformats.org/officeDocument/2006/relationships/hyperlink" Target="http://www.iho.int/S124/gml/cs0/0.1" TargetMode="External"/><Relationship Id="rId78" Type="http://schemas.openxmlformats.org/officeDocument/2006/relationships/image" Target="media/image26.jpeg"/><Relationship Id="rId81" Type="http://schemas.openxmlformats.org/officeDocument/2006/relationships/hyperlink" Target="http://www.iho.int/S124/gml/cs0/0.1" TargetMode="External"/><Relationship Id="rId86" Type="http://schemas.openxmlformats.org/officeDocument/2006/relationships/image" Target="media/image30.jpe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www.iogp.org" TargetMode="External"/><Relationship Id="rId34" Type="http://schemas.openxmlformats.org/officeDocument/2006/relationships/footer" Target="footer8.xml"/><Relationship Id="rId50" Type="http://schemas.openxmlformats.org/officeDocument/2006/relationships/header" Target="header11.xml"/><Relationship Id="rId55" Type="http://schemas.openxmlformats.org/officeDocument/2006/relationships/image" Target="media/image15.png"/><Relationship Id="rId76" Type="http://schemas.openxmlformats.org/officeDocument/2006/relationships/image" Target="media/image25.png"/><Relationship Id="rId97" Type="http://schemas.openxmlformats.org/officeDocument/2006/relationships/image" Target="media/image38.png"/><Relationship Id="rId104"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123</Pages>
  <Words>22852</Words>
  <Characters>130259</Characters>
  <Application>Microsoft Office Word</Application>
  <DocSecurity>0</DocSecurity>
  <Lines>1085</Lines>
  <Paragraphs>305</Paragraphs>
  <ScaleCrop>false</ScaleCrop>
  <Company>afnor</Company>
  <LinksUpToDate>false</LinksUpToDate>
  <CharactersWithSpaces>152806</CharactersWithSpaces>
  <SharedDoc>false</SharedDoc>
  <HLinks>
    <vt:vector size="960" baseType="variant">
      <vt:variant>
        <vt:i4>3145848</vt:i4>
      </vt:variant>
      <vt:variant>
        <vt:i4>831</vt:i4>
      </vt:variant>
      <vt:variant>
        <vt:i4>0</vt:i4>
      </vt:variant>
      <vt:variant>
        <vt:i4>5</vt:i4>
      </vt:variant>
      <vt:variant>
        <vt:lpwstr>http://www.iho.int/</vt:lpwstr>
      </vt:variant>
      <vt:variant>
        <vt:lpwstr/>
      </vt:variant>
      <vt:variant>
        <vt:i4>7209018</vt:i4>
      </vt:variant>
      <vt:variant>
        <vt:i4>828</vt:i4>
      </vt:variant>
      <vt:variant>
        <vt:i4>0</vt:i4>
      </vt:variant>
      <vt:variant>
        <vt:i4>5</vt:i4>
      </vt:variant>
      <vt:variant>
        <vt:lpwstr>http://www.iho.int/S124/gml/cs0/0.1</vt:lpwstr>
      </vt:variant>
      <vt:variant>
        <vt:lpwstr/>
      </vt:variant>
      <vt:variant>
        <vt:i4>7209018</vt:i4>
      </vt:variant>
      <vt:variant>
        <vt:i4>825</vt:i4>
      </vt:variant>
      <vt:variant>
        <vt:i4>0</vt:i4>
      </vt:variant>
      <vt:variant>
        <vt:i4>5</vt:i4>
      </vt:variant>
      <vt:variant>
        <vt:lpwstr>http://www.iho.int/S124/gml/cs0/0.1</vt:lpwstr>
      </vt:variant>
      <vt:variant>
        <vt:lpwstr/>
      </vt:variant>
      <vt:variant>
        <vt:i4>7209018</vt:i4>
      </vt:variant>
      <vt:variant>
        <vt:i4>822</vt:i4>
      </vt:variant>
      <vt:variant>
        <vt:i4>0</vt:i4>
      </vt:variant>
      <vt:variant>
        <vt:i4>5</vt:i4>
      </vt:variant>
      <vt:variant>
        <vt:lpwstr>http://www.iho.int/S124/gml/cs0/0.1</vt:lpwstr>
      </vt:variant>
      <vt:variant>
        <vt:lpwstr/>
      </vt:variant>
      <vt:variant>
        <vt:i4>2293841</vt:i4>
      </vt:variant>
      <vt:variant>
        <vt:i4>819</vt:i4>
      </vt:variant>
      <vt:variant>
        <vt:i4>0</vt:i4>
      </vt:variant>
      <vt:variant>
        <vt:i4>5</vt:i4>
      </vt:variant>
      <vt:variant>
        <vt:lpwstr/>
      </vt:variant>
      <vt:variant>
        <vt:lpwstr>_bookmark17</vt:lpwstr>
      </vt:variant>
      <vt:variant>
        <vt:i4>7209018</vt:i4>
      </vt:variant>
      <vt:variant>
        <vt:i4>816</vt:i4>
      </vt:variant>
      <vt:variant>
        <vt:i4>0</vt:i4>
      </vt:variant>
      <vt:variant>
        <vt:i4>5</vt:i4>
      </vt:variant>
      <vt:variant>
        <vt:lpwstr>http://www.iho.int/S124/gml/cs0/0.1</vt:lpwstr>
      </vt:variant>
      <vt:variant>
        <vt:lpwstr/>
      </vt:variant>
      <vt:variant>
        <vt:i4>2293841</vt:i4>
      </vt:variant>
      <vt:variant>
        <vt:i4>813</vt:i4>
      </vt:variant>
      <vt:variant>
        <vt:i4>0</vt:i4>
      </vt:variant>
      <vt:variant>
        <vt:i4>5</vt:i4>
      </vt:variant>
      <vt:variant>
        <vt:lpwstr/>
      </vt:variant>
      <vt:variant>
        <vt:lpwstr>_bookmark16</vt:lpwstr>
      </vt:variant>
      <vt:variant>
        <vt:i4>7209018</vt:i4>
      </vt:variant>
      <vt:variant>
        <vt:i4>810</vt:i4>
      </vt:variant>
      <vt:variant>
        <vt:i4>0</vt:i4>
      </vt:variant>
      <vt:variant>
        <vt:i4>5</vt:i4>
      </vt:variant>
      <vt:variant>
        <vt:lpwstr>http://www.iho.int/S124/gml/cs0/0.1</vt:lpwstr>
      </vt:variant>
      <vt:variant>
        <vt:lpwstr/>
      </vt:variant>
      <vt:variant>
        <vt:i4>2293841</vt:i4>
      </vt:variant>
      <vt:variant>
        <vt:i4>807</vt:i4>
      </vt:variant>
      <vt:variant>
        <vt:i4>0</vt:i4>
      </vt:variant>
      <vt:variant>
        <vt:i4>5</vt:i4>
      </vt:variant>
      <vt:variant>
        <vt:lpwstr/>
      </vt:variant>
      <vt:variant>
        <vt:lpwstr>_bookmark15</vt:lpwstr>
      </vt:variant>
      <vt:variant>
        <vt:i4>7209018</vt:i4>
      </vt:variant>
      <vt:variant>
        <vt:i4>804</vt:i4>
      </vt:variant>
      <vt:variant>
        <vt:i4>0</vt:i4>
      </vt:variant>
      <vt:variant>
        <vt:i4>5</vt:i4>
      </vt:variant>
      <vt:variant>
        <vt:lpwstr>http://www.iho.int/S124/gml/cs0/0.1</vt:lpwstr>
      </vt:variant>
      <vt:variant>
        <vt:lpwstr/>
      </vt:variant>
      <vt:variant>
        <vt:i4>2293841</vt:i4>
      </vt:variant>
      <vt:variant>
        <vt:i4>801</vt:i4>
      </vt:variant>
      <vt:variant>
        <vt:i4>0</vt:i4>
      </vt:variant>
      <vt:variant>
        <vt:i4>5</vt:i4>
      </vt:variant>
      <vt:variant>
        <vt:lpwstr/>
      </vt:variant>
      <vt:variant>
        <vt:lpwstr>_bookmark14</vt:lpwstr>
      </vt:variant>
      <vt:variant>
        <vt:i4>7209018</vt:i4>
      </vt:variant>
      <vt:variant>
        <vt:i4>798</vt:i4>
      </vt:variant>
      <vt:variant>
        <vt:i4>0</vt:i4>
      </vt:variant>
      <vt:variant>
        <vt:i4>5</vt:i4>
      </vt:variant>
      <vt:variant>
        <vt:lpwstr>http://www.iho.int/S124/gml/cs0/0.1</vt:lpwstr>
      </vt:variant>
      <vt:variant>
        <vt:lpwstr/>
      </vt:variant>
      <vt:variant>
        <vt:i4>2293841</vt:i4>
      </vt:variant>
      <vt:variant>
        <vt:i4>795</vt:i4>
      </vt:variant>
      <vt:variant>
        <vt:i4>0</vt:i4>
      </vt:variant>
      <vt:variant>
        <vt:i4>5</vt:i4>
      </vt:variant>
      <vt:variant>
        <vt:lpwstr/>
      </vt:variant>
      <vt:variant>
        <vt:lpwstr>_bookmark13</vt:lpwstr>
      </vt:variant>
      <vt:variant>
        <vt:i4>7209018</vt:i4>
      </vt:variant>
      <vt:variant>
        <vt:i4>792</vt:i4>
      </vt:variant>
      <vt:variant>
        <vt:i4>0</vt:i4>
      </vt:variant>
      <vt:variant>
        <vt:i4>5</vt:i4>
      </vt:variant>
      <vt:variant>
        <vt:lpwstr>http://www.iho.int/S124/gml/cs0/0.1</vt:lpwstr>
      </vt:variant>
      <vt:variant>
        <vt:lpwstr/>
      </vt:variant>
      <vt:variant>
        <vt:i4>2293841</vt:i4>
      </vt:variant>
      <vt:variant>
        <vt:i4>789</vt:i4>
      </vt:variant>
      <vt:variant>
        <vt:i4>0</vt:i4>
      </vt:variant>
      <vt:variant>
        <vt:i4>5</vt:i4>
      </vt:variant>
      <vt:variant>
        <vt:lpwstr/>
      </vt:variant>
      <vt:variant>
        <vt:lpwstr>_bookmark12</vt:lpwstr>
      </vt:variant>
      <vt:variant>
        <vt:i4>2752593</vt:i4>
      </vt:variant>
      <vt:variant>
        <vt:i4>786</vt:i4>
      </vt:variant>
      <vt:variant>
        <vt:i4>0</vt:i4>
      </vt:variant>
      <vt:variant>
        <vt:i4>5</vt:i4>
      </vt:variant>
      <vt:variant>
        <vt:lpwstr/>
      </vt:variant>
      <vt:variant>
        <vt:lpwstr>_bookmark8</vt:lpwstr>
      </vt:variant>
      <vt:variant>
        <vt:i4>2752593</vt:i4>
      </vt:variant>
      <vt:variant>
        <vt:i4>783</vt:i4>
      </vt:variant>
      <vt:variant>
        <vt:i4>0</vt:i4>
      </vt:variant>
      <vt:variant>
        <vt:i4>5</vt:i4>
      </vt:variant>
      <vt:variant>
        <vt:lpwstr/>
      </vt:variant>
      <vt:variant>
        <vt:lpwstr>_bookmark8</vt:lpwstr>
      </vt:variant>
      <vt:variant>
        <vt:i4>7209018</vt:i4>
      </vt:variant>
      <vt:variant>
        <vt:i4>780</vt:i4>
      </vt:variant>
      <vt:variant>
        <vt:i4>0</vt:i4>
      </vt:variant>
      <vt:variant>
        <vt:i4>5</vt:i4>
      </vt:variant>
      <vt:variant>
        <vt:lpwstr>http://www.iho.int/S124/gml/cs0/0.1</vt:lpwstr>
      </vt:variant>
      <vt:variant>
        <vt:lpwstr/>
      </vt:variant>
      <vt:variant>
        <vt:i4>2293841</vt:i4>
      </vt:variant>
      <vt:variant>
        <vt:i4>777</vt:i4>
      </vt:variant>
      <vt:variant>
        <vt:i4>0</vt:i4>
      </vt:variant>
      <vt:variant>
        <vt:i4>5</vt:i4>
      </vt:variant>
      <vt:variant>
        <vt:lpwstr/>
      </vt:variant>
      <vt:variant>
        <vt:lpwstr>_bookmark11</vt:lpwstr>
      </vt:variant>
      <vt:variant>
        <vt:i4>2752593</vt:i4>
      </vt:variant>
      <vt:variant>
        <vt:i4>774</vt:i4>
      </vt:variant>
      <vt:variant>
        <vt:i4>0</vt:i4>
      </vt:variant>
      <vt:variant>
        <vt:i4>5</vt:i4>
      </vt:variant>
      <vt:variant>
        <vt:lpwstr/>
      </vt:variant>
      <vt:variant>
        <vt:lpwstr>_bookmark8</vt:lpwstr>
      </vt:variant>
      <vt:variant>
        <vt:i4>2752593</vt:i4>
      </vt:variant>
      <vt:variant>
        <vt:i4>771</vt:i4>
      </vt:variant>
      <vt:variant>
        <vt:i4>0</vt:i4>
      </vt:variant>
      <vt:variant>
        <vt:i4>5</vt:i4>
      </vt:variant>
      <vt:variant>
        <vt:lpwstr/>
      </vt:variant>
      <vt:variant>
        <vt:lpwstr>_bookmark8</vt:lpwstr>
      </vt:variant>
      <vt:variant>
        <vt:i4>7209018</vt:i4>
      </vt:variant>
      <vt:variant>
        <vt:i4>768</vt:i4>
      </vt:variant>
      <vt:variant>
        <vt:i4>0</vt:i4>
      </vt:variant>
      <vt:variant>
        <vt:i4>5</vt:i4>
      </vt:variant>
      <vt:variant>
        <vt:lpwstr>http://www.iho.int/S124/gml/cs0/0.1</vt:lpwstr>
      </vt:variant>
      <vt:variant>
        <vt:lpwstr/>
      </vt:variant>
      <vt:variant>
        <vt:i4>2293841</vt:i4>
      </vt:variant>
      <vt:variant>
        <vt:i4>765</vt:i4>
      </vt:variant>
      <vt:variant>
        <vt:i4>0</vt:i4>
      </vt:variant>
      <vt:variant>
        <vt:i4>5</vt:i4>
      </vt:variant>
      <vt:variant>
        <vt:lpwstr/>
      </vt:variant>
      <vt:variant>
        <vt:lpwstr>_bookmark10</vt:lpwstr>
      </vt:variant>
      <vt:variant>
        <vt:i4>2752593</vt:i4>
      </vt:variant>
      <vt:variant>
        <vt:i4>762</vt:i4>
      </vt:variant>
      <vt:variant>
        <vt:i4>0</vt:i4>
      </vt:variant>
      <vt:variant>
        <vt:i4>5</vt:i4>
      </vt:variant>
      <vt:variant>
        <vt:lpwstr/>
      </vt:variant>
      <vt:variant>
        <vt:lpwstr>_bookmark8</vt:lpwstr>
      </vt:variant>
      <vt:variant>
        <vt:i4>2752593</vt:i4>
      </vt:variant>
      <vt:variant>
        <vt:i4>759</vt:i4>
      </vt:variant>
      <vt:variant>
        <vt:i4>0</vt:i4>
      </vt:variant>
      <vt:variant>
        <vt:i4>5</vt:i4>
      </vt:variant>
      <vt:variant>
        <vt:lpwstr/>
      </vt:variant>
      <vt:variant>
        <vt:lpwstr>_bookmark8</vt:lpwstr>
      </vt:variant>
      <vt:variant>
        <vt:i4>7209018</vt:i4>
      </vt:variant>
      <vt:variant>
        <vt:i4>756</vt:i4>
      </vt:variant>
      <vt:variant>
        <vt:i4>0</vt:i4>
      </vt:variant>
      <vt:variant>
        <vt:i4>5</vt:i4>
      </vt:variant>
      <vt:variant>
        <vt:lpwstr>http://www.iho.int/S124/gml/cs0/0.1</vt:lpwstr>
      </vt:variant>
      <vt:variant>
        <vt:lpwstr/>
      </vt:variant>
      <vt:variant>
        <vt:i4>2818129</vt:i4>
      </vt:variant>
      <vt:variant>
        <vt:i4>753</vt:i4>
      </vt:variant>
      <vt:variant>
        <vt:i4>0</vt:i4>
      </vt:variant>
      <vt:variant>
        <vt:i4>5</vt:i4>
      </vt:variant>
      <vt:variant>
        <vt:lpwstr/>
      </vt:variant>
      <vt:variant>
        <vt:lpwstr>_bookmark9</vt:lpwstr>
      </vt:variant>
      <vt:variant>
        <vt:i4>2752593</vt:i4>
      </vt:variant>
      <vt:variant>
        <vt:i4>750</vt:i4>
      </vt:variant>
      <vt:variant>
        <vt:i4>0</vt:i4>
      </vt:variant>
      <vt:variant>
        <vt:i4>5</vt:i4>
      </vt:variant>
      <vt:variant>
        <vt:lpwstr/>
      </vt:variant>
      <vt:variant>
        <vt:lpwstr>_bookmark8</vt:lpwstr>
      </vt:variant>
      <vt:variant>
        <vt:i4>2752593</vt:i4>
      </vt:variant>
      <vt:variant>
        <vt:i4>747</vt:i4>
      </vt:variant>
      <vt:variant>
        <vt:i4>0</vt:i4>
      </vt:variant>
      <vt:variant>
        <vt:i4>5</vt:i4>
      </vt:variant>
      <vt:variant>
        <vt:lpwstr/>
      </vt:variant>
      <vt:variant>
        <vt:lpwstr>_bookmark8</vt:lpwstr>
      </vt:variant>
      <vt:variant>
        <vt:i4>7209018</vt:i4>
      </vt:variant>
      <vt:variant>
        <vt:i4>744</vt:i4>
      </vt:variant>
      <vt:variant>
        <vt:i4>0</vt:i4>
      </vt:variant>
      <vt:variant>
        <vt:i4>5</vt:i4>
      </vt:variant>
      <vt:variant>
        <vt:lpwstr>http://www.iho.int/S124/gml/cs0/0.1</vt:lpwstr>
      </vt:variant>
      <vt:variant>
        <vt:lpwstr/>
      </vt:variant>
      <vt:variant>
        <vt:i4>2818129</vt:i4>
      </vt:variant>
      <vt:variant>
        <vt:i4>741</vt:i4>
      </vt:variant>
      <vt:variant>
        <vt:i4>0</vt:i4>
      </vt:variant>
      <vt:variant>
        <vt:i4>5</vt:i4>
      </vt:variant>
      <vt:variant>
        <vt:lpwstr/>
      </vt:variant>
      <vt:variant>
        <vt:lpwstr>_bookmark9</vt:lpwstr>
      </vt:variant>
      <vt:variant>
        <vt:i4>2752593</vt:i4>
      </vt:variant>
      <vt:variant>
        <vt:i4>738</vt:i4>
      </vt:variant>
      <vt:variant>
        <vt:i4>0</vt:i4>
      </vt:variant>
      <vt:variant>
        <vt:i4>5</vt:i4>
      </vt:variant>
      <vt:variant>
        <vt:lpwstr/>
      </vt:variant>
      <vt:variant>
        <vt:lpwstr>_bookmark8</vt:lpwstr>
      </vt:variant>
      <vt:variant>
        <vt:i4>2752593</vt:i4>
      </vt:variant>
      <vt:variant>
        <vt:i4>735</vt:i4>
      </vt:variant>
      <vt:variant>
        <vt:i4>0</vt:i4>
      </vt:variant>
      <vt:variant>
        <vt:i4>5</vt:i4>
      </vt:variant>
      <vt:variant>
        <vt:lpwstr/>
      </vt:variant>
      <vt:variant>
        <vt:lpwstr>_bookmark8</vt:lpwstr>
      </vt:variant>
      <vt:variant>
        <vt:i4>7209018</vt:i4>
      </vt:variant>
      <vt:variant>
        <vt:i4>732</vt:i4>
      </vt:variant>
      <vt:variant>
        <vt:i4>0</vt:i4>
      </vt:variant>
      <vt:variant>
        <vt:i4>5</vt:i4>
      </vt:variant>
      <vt:variant>
        <vt:lpwstr>http://www.iho.int/S124/gml/cs0/0.1</vt:lpwstr>
      </vt:variant>
      <vt:variant>
        <vt:lpwstr/>
      </vt:variant>
      <vt:variant>
        <vt:i4>2818129</vt:i4>
      </vt:variant>
      <vt:variant>
        <vt:i4>729</vt:i4>
      </vt:variant>
      <vt:variant>
        <vt:i4>0</vt:i4>
      </vt:variant>
      <vt:variant>
        <vt:i4>5</vt:i4>
      </vt:variant>
      <vt:variant>
        <vt:lpwstr/>
      </vt:variant>
      <vt:variant>
        <vt:lpwstr>_bookmark9</vt:lpwstr>
      </vt:variant>
      <vt:variant>
        <vt:i4>2818129</vt:i4>
      </vt:variant>
      <vt:variant>
        <vt:i4>726</vt:i4>
      </vt:variant>
      <vt:variant>
        <vt:i4>0</vt:i4>
      </vt:variant>
      <vt:variant>
        <vt:i4>5</vt:i4>
      </vt:variant>
      <vt:variant>
        <vt:lpwstr/>
      </vt:variant>
      <vt:variant>
        <vt:lpwstr>_bookmark9</vt:lpwstr>
      </vt:variant>
      <vt:variant>
        <vt:i4>2293841</vt:i4>
      </vt:variant>
      <vt:variant>
        <vt:i4>723</vt:i4>
      </vt:variant>
      <vt:variant>
        <vt:i4>0</vt:i4>
      </vt:variant>
      <vt:variant>
        <vt:i4>5</vt:i4>
      </vt:variant>
      <vt:variant>
        <vt:lpwstr/>
      </vt:variant>
      <vt:variant>
        <vt:lpwstr>_bookmark10</vt:lpwstr>
      </vt:variant>
      <vt:variant>
        <vt:i4>2293841</vt:i4>
      </vt:variant>
      <vt:variant>
        <vt:i4>720</vt:i4>
      </vt:variant>
      <vt:variant>
        <vt:i4>0</vt:i4>
      </vt:variant>
      <vt:variant>
        <vt:i4>5</vt:i4>
      </vt:variant>
      <vt:variant>
        <vt:lpwstr/>
      </vt:variant>
      <vt:variant>
        <vt:lpwstr>_bookmark10</vt:lpwstr>
      </vt:variant>
      <vt:variant>
        <vt:i4>2293841</vt:i4>
      </vt:variant>
      <vt:variant>
        <vt:i4>717</vt:i4>
      </vt:variant>
      <vt:variant>
        <vt:i4>0</vt:i4>
      </vt:variant>
      <vt:variant>
        <vt:i4>5</vt:i4>
      </vt:variant>
      <vt:variant>
        <vt:lpwstr/>
      </vt:variant>
      <vt:variant>
        <vt:lpwstr>_bookmark12</vt:lpwstr>
      </vt:variant>
      <vt:variant>
        <vt:i4>2293841</vt:i4>
      </vt:variant>
      <vt:variant>
        <vt:i4>714</vt:i4>
      </vt:variant>
      <vt:variant>
        <vt:i4>0</vt:i4>
      </vt:variant>
      <vt:variant>
        <vt:i4>5</vt:i4>
      </vt:variant>
      <vt:variant>
        <vt:lpwstr/>
      </vt:variant>
      <vt:variant>
        <vt:lpwstr>_bookmark11</vt:lpwstr>
      </vt:variant>
      <vt:variant>
        <vt:i4>2752593</vt:i4>
      </vt:variant>
      <vt:variant>
        <vt:i4>711</vt:i4>
      </vt:variant>
      <vt:variant>
        <vt:i4>0</vt:i4>
      </vt:variant>
      <vt:variant>
        <vt:i4>5</vt:i4>
      </vt:variant>
      <vt:variant>
        <vt:lpwstr/>
      </vt:variant>
      <vt:variant>
        <vt:lpwstr>_bookmark8</vt:lpwstr>
      </vt:variant>
      <vt:variant>
        <vt:i4>7209018</vt:i4>
      </vt:variant>
      <vt:variant>
        <vt:i4>708</vt:i4>
      </vt:variant>
      <vt:variant>
        <vt:i4>0</vt:i4>
      </vt:variant>
      <vt:variant>
        <vt:i4>5</vt:i4>
      </vt:variant>
      <vt:variant>
        <vt:lpwstr>http://www.iho.int/S124/gml/cs0/0.1</vt:lpwstr>
      </vt:variant>
      <vt:variant>
        <vt:lpwstr/>
      </vt:variant>
      <vt:variant>
        <vt:i4>7209018</vt:i4>
      </vt:variant>
      <vt:variant>
        <vt:i4>705</vt:i4>
      </vt:variant>
      <vt:variant>
        <vt:i4>0</vt:i4>
      </vt:variant>
      <vt:variant>
        <vt:i4>5</vt:i4>
      </vt:variant>
      <vt:variant>
        <vt:lpwstr>http://www.iho.int/S124/gml/cs0/0.1</vt:lpwstr>
      </vt:variant>
      <vt:variant>
        <vt:lpwstr/>
      </vt:variant>
      <vt:variant>
        <vt:i4>7209018</vt:i4>
      </vt:variant>
      <vt:variant>
        <vt:i4>702</vt:i4>
      </vt:variant>
      <vt:variant>
        <vt:i4>0</vt:i4>
      </vt:variant>
      <vt:variant>
        <vt:i4>5</vt:i4>
      </vt:variant>
      <vt:variant>
        <vt:lpwstr>http://www.iho.int/S124/gml/cs0/0.1</vt:lpwstr>
      </vt:variant>
      <vt:variant>
        <vt:lpwstr/>
      </vt:variant>
      <vt:variant>
        <vt:i4>7209018</vt:i4>
      </vt:variant>
      <vt:variant>
        <vt:i4>699</vt:i4>
      </vt:variant>
      <vt:variant>
        <vt:i4>0</vt:i4>
      </vt:variant>
      <vt:variant>
        <vt:i4>5</vt:i4>
      </vt:variant>
      <vt:variant>
        <vt:lpwstr>http://www.iho.int/S124/gml/cs0/0.1</vt:lpwstr>
      </vt:variant>
      <vt:variant>
        <vt:lpwstr/>
      </vt:variant>
      <vt:variant>
        <vt:i4>7209018</vt:i4>
      </vt:variant>
      <vt:variant>
        <vt:i4>696</vt:i4>
      </vt:variant>
      <vt:variant>
        <vt:i4>0</vt:i4>
      </vt:variant>
      <vt:variant>
        <vt:i4>5</vt:i4>
      </vt:variant>
      <vt:variant>
        <vt:lpwstr>http://www.iho.int/S124/gml/cs0/0.1</vt:lpwstr>
      </vt:variant>
      <vt:variant>
        <vt:lpwstr/>
      </vt:variant>
      <vt:variant>
        <vt:i4>7209018</vt:i4>
      </vt:variant>
      <vt:variant>
        <vt:i4>693</vt:i4>
      </vt:variant>
      <vt:variant>
        <vt:i4>0</vt:i4>
      </vt:variant>
      <vt:variant>
        <vt:i4>5</vt:i4>
      </vt:variant>
      <vt:variant>
        <vt:lpwstr>http://www.iho.int/S124/gml/cs0/0.1</vt:lpwstr>
      </vt:variant>
      <vt:variant>
        <vt:lpwstr/>
      </vt:variant>
      <vt:variant>
        <vt:i4>7209018</vt:i4>
      </vt:variant>
      <vt:variant>
        <vt:i4>690</vt:i4>
      </vt:variant>
      <vt:variant>
        <vt:i4>0</vt:i4>
      </vt:variant>
      <vt:variant>
        <vt:i4>5</vt:i4>
      </vt:variant>
      <vt:variant>
        <vt:lpwstr>http://www.iho.int/S124/gml/cs0/0.1</vt:lpwstr>
      </vt:variant>
      <vt:variant>
        <vt:lpwstr/>
      </vt:variant>
      <vt:variant>
        <vt:i4>917514</vt:i4>
      </vt:variant>
      <vt:variant>
        <vt:i4>678</vt:i4>
      </vt:variant>
      <vt:variant>
        <vt:i4>0</vt:i4>
      </vt:variant>
      <vt:variant>
        <vt:i4>5</vt:i4>
      </vt:variant>
      <vt:variant>
        <vt:lpwstr>https://epsg.org/</vt:lpwstr>
      </vt:variant>
      <vt:variant>
        <vt:lpwstr/>
      </vt:variant>
      <vt:variant>
        <vt:i4>5636167</vt:i4>
      </vt:variant>
      <vt:variant>
        <vt:i4>675</vt:i4>
      </vt:variant>
      <vt:variant>
        <vt:i4>0</vt:i4>
      </vt:variant>
      <vt:variant>
        <vt:i4>5</vt:i4>
      </vt:variant>
      <vt:variant>
        <vt:lpwstr>http://www.iogp.org/</vt:lpwstr>
      </vt:variant>
      <vt:variant>
        <vt:lpwstr/>
      </vt:variant>
      <vt:variant>
        <vt:i4>1638415</vt:i4>
      </vt:variant>
      <vt:variant>
        <vt:i4>672</vt:i4>
      </vt:variant>
      <vt:variant>
        <vt:i4>0</vt:i4>
      </vt:variant>
      <vt:variant>
        <vt:i4>5</vt:i4>
      </vt:variant>
      <vt:variant>
        <vt:lpwstr>http://www.epsg-registry.org/</vt:lpwstr>
      </vt:variant>
      <vt:variant>
        <vt:lpwstr/>
      </vt:variant>
      <vt:variant>
        <vt:i4>3473469</vt:i4>
      </vt:variant>
      <vt:variant>
        <vt:i4>645</vt:i4>
      </vt:variant>
      <vt:variant>
        <vt:i4>0</vt:i4>
      </vt:variant>
      <vt:variant>
        <vt:i4>5</vt:i4>
      </vt:variant>
      <vt:variant>
        <vt:lpwstr>C:\Users\ldp01\AppData\Local\Microsoft\Windows\INetCache\Content.Outlook\AWYHJ2Y1\www.iho.int</vt:lpwstr>
      </vt:variant>
      <vt:variant>
        <vt:lpwstr/>
      </vt:variant>
      <vt:variant>
        <vt:i4>327716</vt:i4>
      </vt:variant>
      <vt:variant>
        <vt:i4>642</vt:i4>
      </vt:variant>
      <vt:variant>
        <vt:i4>0</vt:i4>
      </vt:variant>
      <vt:variant>
        <vt:i4>5</vt:i4>
      </vt:variant>
      <vt:variant>
        <vt:lpwstr>mailto:info@iho.int</vt:lpwstr>
      </vt:variant>
      <vt:variant>
        <vt:lpwstr/>
      </vt:variant>
      <vt:variant>
        <vt:i4>1835070</vt:i4>
      </vt:variant>
      <vt:variant>
        <vt:i4>632</vt:i4>
      </vt:variant>
      <vt:variant>
        <vt:i4>0</vt:i4>
      </vt:variant>
      <vt:variant>
        <vt:i4>5</vt:i4>
      </vt:variant>
      <vt:variant>
        <vt:lpwstr/>
      </vt:variant>
      <vt:variant>
        <vt:lpwstr>_Toc180596605</vt:lpwstr>
      </vt:variant>
      <vt:variant>
        <vt:i4>1835070</vt:i4>
      </vt:variant>
      <vt:variant>
        <vt:i4>626</vt:i4>
      </vt:variant>
      <vt:variant>
        <vt:i4>0</vt:i4>
      </vt:variant>
      <vt:variant>
        <vt:i4>5</vt:i4>
      </vt:variant>
      <vt:variant>
        <vt:lpwstr/>
      </vt:variant>
      <vt:variant>
        <vt:lpwstr>_Toc180596604</vt:lpwstr>
      </vt:variant>
      <vt:variant>
        <vt:i4>1835070</vt:i4>
      </vt:variant>
      <vt:variant>
        <vt:i4>620</vt:i4>
      </vt:variant>
      <vt:variant>
        <vt:i4>0</vt:i4>
      </vt:variant>
      <vt:variant>
        <vt:i4>5</vt:i4>
      </vt:variant>
      <vt:variant>
        <vt:lpwstr/>
      </vt:variant>
      <vt:variant>
        <vt:lpwstr>_Toc180596603</vt:lpwstr>
      </vt:variant>
      <vt:variant>
        <vt:i4>1835070</vt:i4>
      </vt:variant>
      <vt:variant>
        <vt:i4>614</vt:i4>
      </vt:variant>
      <vt:variant>
        <vt:i4>0</vt:i4>
      </vt:variant>
      <vt:variant>
        <vt:i4>5</vt:i4>
      </vt:variant>
      <vt:variant>
        <vt:lpwstr/>
      </vt:variant>
      <vt:variant>
        <vt:lpwstr>_Toc180596602</vt:lpwstr>
      </vt:variant>
      <vt:variant>
        <vt:i4>1835070</vt:i4>
      </vt:variant>
      <vt:variant>
        <vt:i4>608</vt:i4>
      </vt:variant>
      <vt:variant>
        <vt:i4>0</vt:i4>
      </vt:variant>
      <vt:variant>
        <vt:i4>5</vt:i4>
      </vt:variant>
      <vt:variant>
        <vt:lpwstr/>
      </vt:variant>
      <vt:variant>
        <vt:lpwstr>_Toc180596601</vt:lpwstr>
      </vt:variant>
      <vt:variant>
        <vt:i4>1835070</vt:i4>
      </vt:variant>
      <vt:variant>
        <vt:i4>602</vt:i4>
      </vt:variant>
      <vt:variant>
        <vt:i4>0</vt:i4>
      </vt:variant>
      <vt:variant>
        <vt:i4>5</vt:i4>
      </vt:variant>
      <vt:variant>
        <vt:lpwstr/>
      </vt:variant>
      <vt:variant>
        <vt:lpwstr>_Toc180596600</vt:lpwstr>
      </vt:variant>
      <vt:variant>
        <vt:i4>1376317</vt:i4>
      </vt:variant>
      <vt:variant>
        <vt:i4>596</vt:i4>
      </vt:variant>
      <vt:variant>
        <vt:i4>0</vt:i4>
      </vt:variant>
      <vt:variant>
        <vt:i4>5</vt:i4>
      </vt:variant>
      <vt:variant>
        <vt:lpwstr/>
      </vt:variant>
      <vt:variant>
        <vt:lpwstr>_Toc180596599</vt:lpwstr>
      </vt:variant>
      <vt:variant>
        <vt:i4>1376317</vt:i4>
      </vt:variant>
      <vt:variant>
        <vt:i4>590</vt:i4>
      </vt:variant>
      <vt:variant>
        <vt:i4>0</vt:i4>
      </vt:variant>
      <vt:variant>
        <vt:i4>5</vt:i4>
      </vt:variant>
      <vt:variant>
        <vt:lpwstr/>
      </vt:variant>
      <vt:variant>
        <vt:lpwstr>_Toc180596598</vt:lpwstr>
      </vt:variant>
      <vt:variant>
        <vt:i4>1376317</vt:i4>
      </vt:variant>
      <vt:variant>
        <vt:i4>584</vt:i4>
      </vt:variant>
      <vt:variant>
        <vt:i4>0</vt:i4>
      </vt:variant>
      <vt:variant>
        <vt:i4>5</vt:i4>
      </vt:variant>
      <vt:variant>
        <vt:lpwstr/>
      </vt:variant>
      <vt:variant>
        <vt:lpwstr>_Toc180596597</vt:lpwstr>
      </vt:variant>
      <vt:variant>
        <vt:i4>1376317</vt:i4>
      </vt:variant>
      <vt:variant>
        <vt:i4>578</vt:i4>
      </vt:variant>
      <vt:variant>
        <vt:i4>0</vt:i4>
      </vt:variant>
      <vt:variant>
        <vt:i4>5</vt:i4>
      </vt:variant>
      <vt:variant>
        <vt:lpwstr/>
      </vt:variant>
      <vt:variant>
        <vt:lpwstr>_Toc180596596</vt:lpwstr>
      </vt:variant>
      <vt:variant>
        <vt:i4>1376317</vt:i4>
      </vt:variant>
      <vt:variant>
        <vt:i4>572</vt:i4>
      </vt:variant>
      <vt:variant>
        <vt:i4>0</vt:i4>
      </vt:variant>
      <vt:variant>
        <vt:i4>5</vt:i4>
      </vt:variant>
      <vt:variant>
        <vt:lpwstr/>
      </vt:variant>
      <vt:variant>
        <vt:lpwstr>_Toc180596595</vt:lpwstr>
      </vt:variant>
      <vt:variant>
        <vt:i4>1376317</vt:i4>
      </vt:variant>
      <vt:variant>
        <vt:i4>566</vt:i4>
      </vt:variant>
      <vt:variant>
        <vt:i4>0</vt:i4>
      </vt:variant>
      <vt:variant>
        <vt:i4>5</vt:i4>
      </vt:variant>
      <vt:variant>
        <vt:lpwstr/>
      </vt:variant>
      <vt:variant>
        <vt:lpwstr>_Toc180596594</vt:lpwstr>
      </vt:variant>
      <vt:variant>
        <vt:i4>1376317</vt:i4>
      </vt:variant>
      <vt:variant>
        <vt:i4>560</vt:i4>
      </vt:variant>
      <vt:variant>
        <vt:i4>0</vt:i4>
      </vt:variant>
      <vt:variant>
        <vt:i4>5</vt:i4>
      </vt:variant>
      <vt:variant>
        <vt:lpwstr/>
      </vt:variant>
      <vt:variant>
        <vt:lpwstr>_Toc180596593</vt:lpwstr>
      </vt:variant>
      <vt:variant>
        <vt:i4>1376317</vt:i4>
      </vt:variant>
      <vt:variant>
        <vt:i4>554</vt:i4>
      </vt:variant>
      <vt:variant>
        <vt:i4>0</vt:i4>
      </vt:variant>
      <vt:variant>
        <vt:i4>5</vt:i4>
      </vt:variant>
      <vt:variant>
        <vt:lpwstr/>
      </vt:variant>
      <vt:variant>
        <vt:lpwstr>_Toc180596592</vt:lpwstr>
      </vt:variant>
      <vt:variant>
        <vt:i4>1376317</vt:i4>
      </vt:variant>
      <vt:variant>
        <vt:i4>548</vt:i4>
      </vt:variant>
      <vt:variant>
        <vt:i4>0</vt:i4>
      </vt:variant>
      <vt:variant>
        <vt:i4>5</vt:i4>
      </vt:variant>
      <vt:variant>
        <vt:lpwstr/>
      </vt:variant>
      <vt:variant>
        <vt:lpwstr>_Toc180596591</vt:lpwstr>
      </vt:variant>
      <vt:variant>
        <vt:i4>1376317</vt:i4>
      </vt:variant>
      <vt:variant>
        <vt:i4>542</vt:i4>
      </vt:variant>
      <vt:variant>
        <vt:i4>0</vt:i4>
      </vt:variant>
      <vt:variant>
        <vt:i4>5</vt:i4>
      </vt:variant>
      <vt:variant>
        <vt:lpwstr/>
      </vt:variant>
      <vt:variant>
        <vt:lpwstr>_Toc180596590</vt:lpwstr>
      </vt:variant>
      <vt:variant>
        <vt:i4>1310781</vt:i4>
      </vt:variant>
      <vt:variant>
        <vt:i4>536</vt:i4>
      </vt:variant>
      <vt:variant>
        <vt:i4>0</vt:i4>
      </vt:variant>
      <vt:variant>
        <vt:i4>5</vt:i4>
      </vt:variant>
      <vt:variant>
        <vt:lpwstr/>
      </vt:variant>
      <vt:variant>
        <vt:lpwstr>_Toc180596589</vt:lpwstr>
      </vt:variant>
      <vt:variant>
        <vt:i4>1310781</vt:i4>
      </vt:variant>
      <vt:variant>
        <vt:i4>530</vt:i4>
      </vt:variant>
      <vt:variant>
        <vt:i4>0</vt:i4>
      </vt:variant>
      <vt:variant>
        <vt:i4>5</vt:i4>
      </vt:variant>
      <vt:variant>
        <vt:lpwstr/>
      </vt:variant>
      <vt:variant>
        <vt:lpwstr>_Toc180596588</vt:lpwstr>
      </vt:variant>
      <vt:variant>
        <vt:i4>1310781</vt:i4>
      </vt:variant>
      <vt:variant>
        <vt:i4>524</vt:i4>
      </vt:variant>
      <vt:variant>
        <vt:i4>0</vt:i4>
      </vt:variant>
      <vt:variant>
        <vt:i4>5</vt:i4>
      </vt:variant>
      <vt:variant>
        <vt:lpwstr/>
      </vt:variant>
      <vt:variant>
        <vt:lpwstr>_Toc180596587</vt:lpwstr>
      </vt:variant>
      <vt:variant>
        <vt:i4>1310781</vt:i4>
      </vt:variant>
      <vt:variant>
        <vt:i4>518</vt:i4>
      </vt:variant>
      <vt:variant>
        <vt:i4>0</vt:i4>
      </vt:variant>
      <vt:variant>
        <vt:i4>5</vt:i4>
      </vt:variant>
      <vt:variant>
        <vt:lpwstr/>
      </vt:variant>
      <vt:variant>
        <vt:lpwstr>_Toc180596586</vt:lpwstr>
      </vt:variant>
      <vt:variant>
        <vt:i4>1310781</vt:i4>
      </vt:variant>
      <vt:variant>
        <vt:i4>512</vt:i4>
      </vt:variant>
      <vt:variant>
        <vt:i4>0</vt:i4>
      </vt:variant>
      <vt:variant>
        <vt:i4>5</vt:i4>
      </vt:variant>
      <vt:variant>
        <vt:lpwstr/>
      </vt:variant>
      <vt:variant>
        <vt:lpwstr>_Toc180596585</vt:lpwstr>
      </vt:variant>
      <vt:variant>
        <vt:i4>1310781</vt:i4>
      </vt:variant>
      <vt:variant>
        <vt:i4>506</vt:i4>
      </vt:variant>
      <vt:variant>
        <vt:i4>0</vt:i4>
      </vt:variant>
      <vt:variant>
        <vt:i4>5</vt:i4>
      </vt:variant>
      <vt:variant>
        <vt:lpwstr/>
      </vt:variant>
      <vt:variant>
        <vt:lpwstr>_Toc180596584</vt:lpwstr>
      </vt:variant>
      <vt:variant>
        <vt:i4>1310781</vt:i4>
      </vt:variant>
      <vt:variant>
        <vt:i4>500</vt:i4>
      </vt:variant>
      <vt:variant>
        <vt:i4>0</vt:i4>
      </vt:variant>
      <vt:variant>
        <vt:i4>5</vt:i4>
      </vt:variant>
      <vt:variant>
        <vt:lpwstr/>
      </vt:variant>
      <vt:variant>
        <vt:lpwstr>_Toc180596583</vt:lpwstr>
      </vt:variant>
      <vt:variant>
        <vt:i4>1310781</vt:i4>
      </vt:variant>
      <vt:variant>
        <vt:i4>494</vt:i4>
      </vt:variant>
      <vt:variant>
        <vt:i4>0</vt:i4>
      </vt:variant>
      <vt:variant>
        <vt:i4>5</vt:i4>
      </vt:variant>
      <vt:variant>
        <vt:lpwstr/>
      </vt:variant>
      <vt:variant>
        <vt:lpwstr>_Toc180596582</vt:lpwstr>
      </vt:variant>
      <vt:variant>
        <vt:i4>1310781</vt:i4>
      </vt:variant>
      <vt:variant>
        <vt:i4>488</vt:i4>
      </vt:variant>
      <vt:variant>
        <vt:i4>0</vt:i4>
      </vt:variant>
      <vt:variant>
        <vt:i4>5</vt:i4>
      </vt:variant>
      <vt:variant>
        <vt:lpwstr/>
      </vt:variant>
      <vt:variant>
        <vt:lpwstr>_Toc180596581</vt:lpwstr>
      </vt:variant>
      <vt:variant>
        <vt:i4>1310781</vt:i4>
      </vt:variant>
      <vt:variant>
        <vt:i4>482</vt:i4>
      </vt:variant>
      <vt:variant>
        <vt:i4>0</vt:i4>
      </vt:variant>
      <vt:variant>
        <vt:i4>5</vt:i4>
      </vt:variant>
      <vt:variant>
        <vt:lpwstr/>
      </vt:variant>
      <vt:variant>
        <vt:lpwstr>_Toc180596580</vt:lpwstr>
      </vt:variant>
      <vt:variant>
        <vt:i4>1769533</vt:i4>
      </vt:variant>
      <vt:variant>
        <vt:i4>476</vt:i4>
      </vt:variant>
      <vt:variant>
        <vt:i4>0</vt:i4>
      </vt:variant>
      <vt:variant>
        <vt:i4>5</vt:i4>
      </vt:variant>
      <vt:variant>
        <vt:lpwstr/>
      </vt:variant>
      <vt:variant>
        <vt:lpwstr>_Toc180596579</vt:lpwstr>
      </vt:variant>
      <vt:variant>
        <vt:i4>1769533</vt:i4>
      </vt:variant>
      <vt:variant>
        <vt:i4>470</vt:i4>
      </vt:variant>
      <vt:variant>
        <vt:i4>0</vt:i4>
      </vt:variant>
      <vt:variant>
        <vt:i4>5</vt:i4>
      </vt:variant>
      <vt:variant>
        <vt:lpwstr/>
      </vt:variant>
      <vt:variant>
        <vt:lpwstr>_Toc180596578</vt:lpwstr>
      </vt:variant>
      <vt:variant>
        <vt:i4>1769533</vt:i4>
      </vt:variant>
      <vt:variant>
        <vt:i4>464</vt:i4>
      </vt:variant>
      <vt:variant>
        <vt:i4>0</vt:i4>
      </vt:variant>
      <vt:variant>
        <vt:i4>5</vt:i4>
      </vt:variant>
      <vt:variant>
        <vt:lpwstr/>
      </vt:variant>
      <vt:variant>
        <vt:lpwstr>_Toc180596577</vt:lpwstr>
      </vt:variant>
      <vt:variant>
        <vt:i4>1769533</vt:i4>
      </vt:variant>
      <vt:variant>
        <vt:i4>458</vt:i4>
      </vt:variant>
      <vt:variant>
        <vt:i4>0</vt:i4>
      </vt:variant>
      <vt:variant>
        <vt:i4>5</vt:i4>
      </vt:variant>
      <vt:variant>
        <vt:lpwstr/>
      </vt:variant>
      <vt:variant>
        <vt:lpwstr>_Toc180596576</vt:lpwstr>
      </vt:variant>
      <vt:variant>
        <vt:i4>1769533</vt:i4>
      </vt:variant>
      <vt:variant>
        <vt:i4>452</vt:i4>
      </vt:variant>
      <vt:variant>
        <vt:i4>0</vt:i4>
      </vt:variant>
      <vt:variant>
        <vt:i4>5</vt:i4>
      </vt:variant>
      <vt:variant>
        <vt:lpwstr/>
      </vt:variant>
      <vt:variant>
        <vt:lpwstr>_Toc180596575</vt:lpwstr>
      </vt:variant>
      <vt:variant>
        <vt:i4>1769533</vt:i4>
      </vt:variant>
      <vt:variant>
        <vt:i4>446</vt:i4>
      </vt:variant>
      <vt:variant>
        <vt:i4>0</vt:i4>
      </vt:variant>
      <vt:variant>
        <vt:i4>5</vt:i4>
      </vt:variant>
      <vt:variant>
        <vt:lpwstr/>
      </vt:variant>
      <vt:variant>
        <vt:lpwstr>_Toc180596574</vt:lpwstr>
      </vt:variant>
      <vt:variant>
        <vt:i4>1769533</vt:i4>
      </vt:variant>
      <vt:variant>
        <vt:i4>440</vt:i4>
      </vt:variant>
      <vt:variant>
        <vt:i4>0</vt:i4>
      </vt:variant>
      <vt:variant>
        <vt:i4>5</vt:i4>
      </vt:variant>
      <vt:variant>
        <vt:lpwstr/>
      </vt:variant>
      <vt:variant>
        <vt:lpwstr>_Toc180596573</vt:lpwstr>
      </vt:variant>
      <vt:variant>
        <vt:i4>1769533</vt:i4>
      </vt:variant>
      <vt:variant>
        <vt:i4>434</vt:i4>
      </vt:variant>
      <vt:variant>
        <vt:i4>0</vt:i4>
      </vt:variant>
      <vt:variant>
        <vt:i4>5</vt:i4>
      </vt:variant>
      <vt:variant>
        <vt:lpwstr/>
      </vt:variant>
      <vt:variant>
        <vt:lpwstr>_Toc180596572</vt:lpwstr>
      </vt:variant>
      <vt:variant>
        <vt:i4>1769533</vt:i4>
      </vt:variant>
      <vt:variant>
        <vt:i4>428</vt:i4>
      </vt:variant>
      <vt:variant>
        <vt:i4>0</vt:i4>
      </vt:variant>
      <vt:variant>
        <vt:i4>5</vt:i4>
      </vt:variant>
      <vt:variant>
        <vt:lpwstr/>
      </vt:variant>
      <vt:variant>
        <vt:lpwstr>_Toc180596571</vt:lpwstr>
      </vt:variant>
      <vt:variant>
        <vt:i4>1769533</vt:i4>
      </vt:variant>
      <vt:variant>
        <vt:i4>422</vt:i4>
      </vt:variant>
      <vt:variant>
        <vt:i4>0</vt:i4>
      </vt:variant>
      <vt:variant>
        <vt:i4>5</vt:i4>
      </vt:variant>
      <vt:variant>
        <vt:lpwstr/>
      </vt:variant>
      <vt:variant>
        <vt:lpwstr>_Toc180596570</vt:lpwstr>
      </vt:variant>
      <vt:variant>
        <vt:i4>1703997</vt:i4>
      </vt:variant>
      <vt:variant>
        <vt:i4>416</vt:i4>
      </vt:variant>
      <vt:variant>
        <vt:i4>0</vt:i4>
      </vt:variant>
      <vt:variant>
        <vt:i4>5</vt:i4>
      </vt:variant>
      <vt:variant>
        <vt:lpwstr/>
      </vt:variant>
      <vt:variant>
        <vt:lpwstr>_Toc180596569</vt:lpwstr>
      </vt:variant>
      <vt:variant>
        <vt:i4>1703997</vt:i4>
      </vt:variant>
      <vt:variant>
        <vt:i4>410</vt:i4>
      </vt:variant>
      <vt:variant>
        <vt:i4>0</vt:i4>
      </vt:variant>
      <vt:variant>
        <vt:i4>5</vt:i4>
      </vt:variant>
      <vt:variant>
        <vt:lpwstr/>
      </vt:variant>
      <vt:variant>
        <vt:lpwstr>_Toc180596568</vt:lpwstr>
      </vt:variant>
      <vt:variant>
        <vt:i4>1703997</vt:i4>
      </vt:variant>
      <vt:variant>
        <vt:i4>404</vt:i4>
      </vt:variant>
      <vt:variant>
        <vt:i4>0</vt:i4>
      </vt:variant>
      <vt:variant>
        <vt:i4>5</vt:i4>
      </vt:variant>
      <vt:variant>
        <vt:lpwstr/>
      </vt:variant>
      <vt:variant>
        <vt:lpwstr>_Toc180596567</vt:lpwstr>
      </vt:variant>
      <vt:variant>
        <vt:i4>1703997</vt:i4>
      </vt:variant>
      <vt:variant>
        <vt:i4>398</vt:i4>
      </vt:variant>
      <vt:variant>
        <vt:i4>0</vt:i4>
      </vt:variant>
      <vt:variant>
        <vt:i4>5</vt:i4>
      </vt:variant>
      <vt:variant>
        <vt:lpwstr/>
      </vt:variant>
      <vt:variant>
        <vt:lpwstr>_Toc180596566</vt:lpwstr>
      </vt:variant>
      <vt:variant>
        <vt:i4>1703997</vt:i4>
      </vt:variant>
      <vt:variant>
        <vt:i4>392</vt:i4>
      </vt:variant>
      <vt:variant>
        <vt:i4>0</vt:i4>
      </vt:variant>
      <vt:variant>
        <vt:i4>5</vt:i4>
      </vt:variant>
      <vt:variant>
        <vt:lpwstr/>
      </vt:variant>
      <vt:variant>
        <vt:lpwstr>_Toc180596565</vt:lpwstr>
      </vt:variant>
      <vt:variant>
        <vt:i4>1703997</vt:i4>
      </vt:variant>
      <vt:variant>
        <vt:i4>386</vt:i4>
      </vt:variant>
      <vt:variant>
        <vt:i4>0</vt:i4>
      </vt:variant>
      <vt:variant>
        <vt:i4>5</vt:i4>
      </vt:variant>
      <vt:variant>
        <vt:lpwstr/>
      </vt:variant>
      <vt:variant>
        <vt:lpwstr>_Toc180596564</vt:lpwstr>
      </vt:variant>
      <vt:variant>
        <vt:i4>1703997</vt:i4>
      </vt:variant>
      <vt:variant>
        <vt:i4>380</vt:i4>
      </vt:variant>
      <vt:variant>
        <vt:i4>0</vt:i4>
      </vt:variant>
      <vt:variant>
        <vt:i4>5</vt:i4>
      </vt:variant>
      <vt:variant>
        <vt:lpwstr/>
      </vt:variant>
      <vt:variant>
        <vt:lpwstr>_Toc180596563</vt:lpwstr>
      </vt:variant>
      <vt:variant>
        <vt:i4>1703997</vt:i4>
      </vt:variant>
      <vt:variant>
        <vt:i4>374</vt:i4>
      </vt:variant>
      <vt:variant>
        <vt:i4>0</vt:i4>
      </vt:variant>
      <vt:variant>
        <vt:i4>5</vt:i4>
      </vt:variant>
      <vt:variant>
        <vt:lpwstr/>
      </vt:variant>
      <vt:variant>
        <vt:lpwstr>_Toc180596562</vt:lpwstr>
      </vt:variant>
      <vt:variant>
        <vt:i4>1703997</vt:i4>
      </vt:variant>
      <vt:variant>
        <vt:i4>368</vt:i4>
      </vt:variant>
      <vt:variant>
        <vt:i4>0</vt:i4>
      </vt:variant>
      <vt:variant>
        <vt:i4>5</vt:i4>
      </vt:variant>
      <vt:variant>
        <vt:lpwstr/>
      </vt:variant>
      <vt:variant>
        <vt:lpwstr>_Toc180596561</vt:lpwstr>
      </vt:variant>
      <vt:variant>
        <vt:i4>1703997</vt:i4>
      </vt:variant>
      <vt:variant>
        <vt:i4>362</vt:i4>
      </vt:variant>
      <vt:variant>
        <vt:i4>0</vt:i4>
      </vt:variant>
      <vt:variant>
        <vt:i4>5</vt:i4>
      </vt:variant>
      <vt:variant>
        <vt:lpwstr/>
      </vt:variant>
      <vt:variant>
        <vt:lpwstr>_Toc180596560</vt:lpwstr>
      </vt:variant>
      <vt:variant>
        <vt:i4>1638461</vt:i4>
      </vt:variant>
      <vt:variant>
        <vt:i4>356</vt:i4>
      </vt:variant>
      <vt:variant>
        <vt:i4>0</vt:i4>
      </vt:variant>
      <vt:variant>
        <vt:i4>5</vt:i4>
      </vt:variant>
      <vt:variant>
        <vt:lpwstr/>
      </vt:variant>
      <vt:variant>
        <vt:lpwstr>_Toc180596559</vt:lpwstr>
      </vt:variant>
      <vt:variant>
        <vt:i4>1638461</vt:i4>
      </vt:variant>
      <vt:variant>
        <vt:i4>350</vt:i4>
      </vt:variant>
      <vt:variant>
        <vt:i4>0</vt:i4>
      </vt:variant>
      <vt:variant>
        <vt:i4>5</vt:i4>
      </vt:variant>
      <vt:variant>
        <vt:lpwstr/>
      </vt:variant>
      <vt:variant>
        <vt:lpwstr>_Toc180596558</vt:lpwstr>
      </vt:variant>
      <vt:variant>
        <vt:i4>1638461</vt:i4>
      </vt:variant>
      <vt:variant>
        <vt:i4>344</vt:i4>
      </vt:variant>
      <vt:variant>
        <vt:i4>0</vt:i4>
      </vt:variant>
      <vt:variant>
        <vt:i4>5</vt:i4>
      </vt:variant>
      <vt:variant>
        <vt:lpwstr/>
      </vt:variant>
      <vt:variant>
        <vt:lpwstr>_Toc180596557</vt:lpwstr>
      </vt:variant>
      <vt:variant>
        <vt:i4>1638461</vt:i4>
      </vt:variant>
      <vt:variant>
        <vt:i4>338</vt:i4>
      </vt:variant>
      <vt:variant>
        <vt:i4>0</vt:i4>
      </vt:variant>
      <vt:variant>
        <vt:i4>5</vt:i4>
      </vt:variant>
      <vt:variant>
        <vt:lpwstr/>
      </vt:variant>
      <vt:variant>
        <vt:lpwstr>_Toc180596556</vt:lpwstr>
      </vt:variant>
      <vt:variant>
        <vt:i4>1638461</vt:i4>
      </vt:variant>
      <vt:variant>
        <vt:i4>332</vt:i4>
      </vt:variant>
      <vt:variant>
        <vt:i4>0</vt:i4>
      </vt:variant>
      <vt:variant>
        <vt:i4>5</vt:i4>
      </vt:variant>
      <vt:variant>
        <vt:lpwstr/>
      </vt:variant>
      <vt:variant>
        <vt:lpwstr>_Toc180596555</vt:lpwstr>
      </vt:variant>
      <vt:variant>
        <vt:i4>1638461</vt:i4>
      </vt:variant>
      <vt:variant>
        <vt:i4>326</vt:i4>
      </vt:variant>
      <vt:variant>
        <vt:i4>0</vt:i4>
      </vt:variant>
      <vt:variant>
        <vt:i4>5</vt:i4>
      </vt:variant>
      <vt:variant>
        <vt:lpwstr/>
      </vt:variant>
      <vt:variant>
        <vt:lpwstr>_Toc180596554</vt:lpwstr>
      </vt:variant>
      <vt:variant>
        <vt:i4>1638461</vt:i4>
      </vt:variant>
      <vt:variant>
        <vt:i4>320</vt:i4>
      </vt:variant>
      <vt:variant>
        <vt:i4>0</vt:i4>
      </vt:variant>
      <vt:variant>
        <vt:i4>5</vt:i4>
      </vt:variant>
      <vt:variant>
        <vt:lpwstr/>
      </vt:variant>
      <vt:variant>
        <vt:lpwstr>_Toc180596553</vt:lpwstr>
      </vt:variant>
      <vt:variant>
        <vt:i4>1638461</vt:i4>
      </vt:variant>
      <vt:variant>
        <vt:i4>314</vt:i4>
      </vt:variant>
      <vt:variant>
        <vt:i4>0</vt:i4>
      </vt:variant>
      <vt:variant>
        <vt:i4>5</vt:i4>
      </vt:variant>
      <vt:variant>
        <vt:lpwstr/>
      </vt:variant>
      <vt:variant>
        <vt:lpwstr>_Toc180596552</vt:lpwstr>
      </vt:variant>
      <vt:variant>
        <vt:i4>1638461</vt:i4>
      </vt:variant>
      <vt:variant>
        <vt:i4>308</vt:i4>
      </vt:variant>
      <vt:variant>
        <vt:i4>0</vt:i4>
      </vt:variant>
      <vt:variant>
        <vt:i4>5</vt:i4>
      </vt:variant>
      <vt:variant>
        <vt:lpwstr/>
      </vt:variant>
      <vt:variant>
        <vt:lpwstr>_Toc180596551</vt:lpwstr>
      </vt:variant>
      <vt:variant>
        <vt:i4>1638461</vt:i4>
      </vt:variant>
      <vt:variant>
        <vt:i4>302</vt:i4>
      </vt:variant>
      <vt:variant>
        <vt:i4>0</vt:i4>
      </vt:variant>
      <vt:variant>
        <vt:i4>5</vt:i4>
      </vt:variant>
      <vt:variant>
        <vt:lpwstr/>
      </vt:variant>
      <vt:variant>
        <vt:lpwstr>_Toc180596550</vt:lpwstr>
      </vt:variant>
      <vt:variant>
        <vt:i4>1572925</vt:i4>
      </vt:variant>
      <vt:variant>
        <vt:i4>296</vt:i4>
      </vt:variant>
      <vt:variant>
        <vt:i4>0</vt:i4>
      </vt:variant>
      <vt:variant>
        <vt:i4>5</vt:i4>
      </vt:variant>
      <vt:variant>
        <vt:lpwstr/>
      </vt:variant>
      <vt:variant>
        <vt:lpwstr>_Toc180596549</vt:lpwstr>
      </vt:variant>
      <vt:variant>
        <vt:i4>1572925</vt:i4>
      </vt:variant>
      <vt:variant>
        <vt:i4>290</vt:i4>
      </vt:variant>
      <vt:variant>
        <vt:i4>0</vt:i4>
      </vt:variant>
      <vt:variant>
        <vt:i4>5</vt:i4>
      </vt:variant>
      <vt:variant>
        <vt:lpwstr/>
      </vt:variant>
      <vt:variant>
        <vt:lpwstr>_Toc180596548</vt:lpwstr>
      </vt:variant>
      <vt:variant>
        <vt:i4>1572925</vt:i4>
      </vt:variant>
      <vt:variant>
        <vt:i4>284</vt:i4>
      </vt:variant>
      <vt:variant>
        <vt:i4>0</vt:i4>
      </vt:variant>
      <vt:variant>
        <vt:i4>5</vt:i4>
      </vt:variant>
      <vt:variant>
        <vt:lpwstr/>
      </vt:variant>
      <vt:variant>
        <vt:lpwstr>_Toc180596547</vt:lpwstr>
      </vt:variant>
      <vt:variant>
        <vt:i4>1572925</vt:i4>
      </vt:variant>
      <vt:variant>
        <vt:i4>278</vt:i4>
      </vt:variant>
      <vt:variant>
        <vt:i4>0</vt:i4>
      </vt:variant>
      <vt:variant>
        <vt:i4>5</vt:i4>
      </vt:variant>
      <vt:variant>
        <vt:lpwstr/>
      </vt:variant>
      <vt:variant>
        <vt:lpwstr>_Toc180596546</vt:lpwstr>
      </vt:variant>
      <vt:variant>
        <vt:i4>1572925</vt:i4>
      </vt:variant>
      <vt:variant>
        <vt:i4>272</vt:i4>
      </vt:variant>
      <vt:variant>
        <vt:i4>0</vt:i4>
      </vt:variant>
      <vt:variant>
        <vt:i4>5</vt:i4>
      </vt:variant>
      <vt:variant>
        <vt:lpwstr/>
      </vt:variant>
      <vt:variant>
        <vt:lpwstr>_Toc180596545</vt:lpwstr>
      </vt:variant>
      <vt:variant>
        <vt:i4>1572925</vt:i4>
      </vt:variant>
      <vt:variant>
        <vt:i4>266</vt:i4>
      </vt:variant>
      <vt:variant>
        <vt:i4>0</vt:i4>
      </vt:variant>
      <vt:variant>
        <vt:i4>5</vt:i4>
      </vt:variant>
      <vt:variant>
        <vt:lpwstr/>
      </vt:variant>
      <vt:variant>
        <vt:lpwstr>_Toc180596544</vt:lpwstr>
      </vt:variant>
      <vt:variant>
        <vt:i4>1572925</vt:i4>
      </vt:variant>
      <vt:variant>
        <vt:i4>260</vt:i4>
      </vt:variant>
      <vt:variant>
        <vt:i4>0</vt:i4>
      </vt:variant>
      <vt:variant>
        <vt:i4>5</vt:i4>
      </vt:variant>
      <vt:variant>
        <vt:lpwstr/>
      </vt:variant>
      <vt:variant>
        <vt:lpwstr>_Toc180596543</vt:lpwstr>
      </vt:variant>
      <vt:variant>
        <vt:i4>1572925</vt:i4>
      </vt:variant>
      <vt:variant>
        <vt:i4>254</vt:i4>
      </vt:variant>
      <vt:variant>
        <vt:i4>0</vt:i4>
      </vt:variant>
      <vt:variant>
        <vt:i4>5</vt:i4>
      </vt:variant>
      <vt:variant>
        <vt:lpwstr/>
      </vt:variant>
      <vt:variant>
        <vt:lpwstr>_Toc180596542</vt:lpwstr>
      </vt:variant>
      <vt:variant>
        <vt:i4>1572925</vt:i4>
      </vt:variant>
      <vt:variant>
        <vt:i4>248</vt:i4>
      </vt:variant>
      <vt:variant>
        <vt:i4>0</vt:i4>
      </vt:variant>
      <vt:variant>
        <vt:i4>5</vt:i4>
      </vt:variant>
      <vt:variant>
        <vt:lpwstr/>
      </vt:variant>
      <vt:variant>
        <vt:lpwstr>_Toc180596541</vt:lpwstr>
      </vt:variant>
      <vt:variant>
        <vt:i4>1572925</vt:i4>
      </vt:variant>
      <vt:variant>
        <vt:i4>242</vt:i4>
      </vt:variant>
      <vt:variant>
        <vt:i4>0</vt:i4>
      </vt:variant>
      <vt:variant>
        <vt:i4>5</vt:i4>
      </vt:variant>
      <vt:variant>
        <vt:lpwstr/>
      </vt:variant>
      <vt:variant>
        <vt:lpwstr>_Toc180596540</vt:lpwstr>
      </vt:variant>
      <vt:variant>
        <vt:i4>2031677</vt:i4>
      </vt:variant>
      <vt:variant>
        <vt:i4>236</vt:i4>
      </vt:variant>
      <vt:variant>
        <vt:i4>0</vt:i4>
      </vt:variant>
      <vt:variant>
        <vt:i4>5</vt:i4>
      </vt:variant>
      <vt:variant>
        <vt:lpwstr/>
      </vt:variant>
      <vt:variant>
        <vt:lpwstr>_Toc180596539</vt:lpwstr>
      </vt:variant>
      <vt:variant>
        <vt:i4>2031677</vt:i4>
      </vt:variant>
      <vt:variant>
        <vt:i4>230</vt:i4>
      </vt:variant>
      <vt:variant>
        <vt:i4>0</vt:i4>
      </vt:variant>
      <vt:variant>
        <vt:i4>5</vt:i4>
      </vt:variant>
      <vt:variant>
        <vt:lpwstr/>
      </vt:variant>
      <vt:variant>
        <vt:lpwstr>_Toc180596538</vt:lpwstr>
      </vt:variant>
      <vt:variant>
        <vt:i4>2031677</vt:i4>
      </vt:variant>
      <vt:variant>
        <vt:i4>224</vt:i4>
      </vt:variant>
      <vt:variant>
        <vt:i4>0</vt:i4>
      </vt:variant>
      <vt:variant>
        <vt:i4>5</vt:i4>
      </vt:variant>
      <vt:variant>
        <vt:lpwstr/>
      </vt:variant>
      <vt:variant>
        <vt:lpwstr>_Toc180596537</vt:lpwstr>
      </vt:variant>
      <vt:variant>
        <vt:i4>2031677</vt:i4>
      </vt:variant>
      <vt:variant>
        <vt:i4>218</vt:i4>
      </vt:variant>
      <vt:variant>
        <vt:i4>0</vt:i4>
      </vt:variant>
      <vt:variant>
        <vt:i4>5</vt:i4>
      </vt:variant>
      <vt:variant>
        <vt:lpwstr/>
      </vt:variant>
      <vt:variant>
        <vt:lpwstr>_Toc180596536</vt:lpwstr>
      </vt:variant>
      <vt:variant>
        <vt:i4>2031677</vt:i4>
      </vt:variant>
      <vt:variant>
        <vt:i4>212</vt:i4>
      </vt:variant>
      <vt:variant>
        <vt:i4>0</vt:i4>
      </vt:variant>
      <vt:variant>
        <vt:i4>5</vt:i4>
      </vt:variant>
      <vt:variant>
        <vt:lpwstr/>
      </vt:variant>
      <vt:variant>
        <vt:lpwstr>_Toc180596535</vt:lpwstr>
      </vt:variant>
      <vt:variant>
        <vt:i4>2031677</vt:i4>
      </vt:variant>
      <vt:variant>
        <vt:i4>206</vt:i4>
      </vt:variant>
      <vt:variant>
        <vt:i4>0</vt:i4>
      </vt:variant>
      <vt:variant>
        <vt:i4>5</vt:i4>
      </vt:variant>
      <vt:variant>
        <vt:lpwstr/>
      </vt:variant>
      <vt:variant>
        <vt:lpwstr>_Toc180596534</vt:lpwstr>
      </vt:variant>
      <vt:variant>
        <vt:i4>2031677</vt:i4>
      </vt:variant>
      <vt:variant>
        <vt:i4>200</vt:i4>
      </vt:variant>
      <vt:variant>
        <vt:i4>0</vt:i4>
      </vt:variant>
      <vt:variant>
        <vt:i4>5</vt:i4>
      </vt:variant>
      <vt:variant>
        <vt:lpwstr/>
      </vt:variant>
      <vt:variant>
        <vt:lpwstr>_Toc180596533</vt:lpwstr>
      </vt:variant>
      <vt:variant>
        <vt:i4>2031677</vt:i4>
      </vt:variant>
      <vt:variant>
        <vt:i4>194</vt:i4>
      </vt:variant>
      <vt:variant>
        <vt:i4>0</vt:i4>
      </vt:variant>
      <vt:variant>
        <vt:i4>5</vt:i4>
      </vt:variant>
      <vt:variant>
        <vt:lpwstr/>
      </vt:variant>
      <vt:variant>
        <vt:lpwstr>_Toc180596532</vt:lpwstr>
      </vt:variant>
      <vt:variant>
        <vt:i4>2031677</vt:i4>
      </vt:variant>
      <vt:variant>
        <vt:i4>188</vt:i4>
      </vt:variant>
      <vt:variant>
        <vt:i4>0</vt:i4>
      </vt:variant>
      <vt:variant>
        <vt:i4>5</vt:i4>
      </vt:variant>
      <vt:variant>
        <vt:lpwstr/>
      </vt:variant>
      <vt:variant>
        <vt:lpwstr>_Toc180596531</vt:lpwstr>
      </vt:variant>
      <vt:variant>
        <vt:i4>2031677</vt:i4>
      </vt:variant>
      <vt:variant>
        <vt:i4>182</vt:i4>
      </vt:variant>
      <vt:variant>
        <vt:i4>0</vt:i4>
      </vt:variant>
      <vt:variant>
        <vt:i4>5</vt:i4>
      </vt:variant>
      <vt:variant>
        <vt:lpwstr/>
      </vt:variant>
      <vt:variant>
        <vt:lpwstr>_Toc180596530</vt:lpwstr>
      </vt:variant>
      <vt:variant>
        <vt:i4>1966141</vt:i4>
      </vt:variant>
      <vt:variant>
        <vt:i4>176</vt:i4>
      </vt:variant>
      <vt:variant>
        <vt:i4>0</vt:i4>
      </vt:variant>
      <vt:variant>
        <vt:i4>5</vt:i4>
      </vt:variant>
      <vt:variant>
        <vt:lpwstr/>
      </vt:variant>
      <vt:variant>
        <vt:lpwstr>_Toc180596529</vt:lpwstr>
      </vt:variant>
      <vt:variant>
        <vt:i4>1966141</vt:i4>
      </vt:variant>
      <vt:variant>
        <vt:i4>170</vt:i4>
      </vt:variant>
      <vt:variant>
        <vt:i4>0</vt:i4>
      </vt:variant>
      <vt:variant>
        <vt:i4>5</vt:i4>
      </vt:variant>
      <vt:variant>
        <vt:lpwstr/>
      </vt:variant>
      <vt:variant>
        <vt:lpwstr>_Toc180596528</vt:lpwstr>
      </vt:variant>
      <vt:variant>
        <vt:i4>1966141</vt:i4>
      </vt:variant>
      <vt:variant>
        <vt:i4>164</vt:i4>
      </vt:variant>
      <vt:variant>
        <vt:i4>0</vt:i4>
      </vt:variant>
      <vt:variant>
        <vt:i4>5</vt:i4>
      </vt:variant>
      <vt:variant>
        <vt:lpwstr/>
      </vt:variant>
      <vt:variant>
        <vt:lpwstr>_Toc180596527</vt:lpwstr>
      </vt:variant>
      <vt:variant>
        <vt:i4>1966141</vt:i4>
      </vt:variant>
      <vt:variant>
        <vt:i4>158</vt:i4>
      </vt:variant>
      <vt:variant>
        <vt:i4>0</vt:i4>
      </vt:variant>
      <vt:variant>
        <vt:i4>5</vt:i4>
      </vt:variant>
      <vt:variant>
        <vt:lpwstr/>
      </vt:variant>
      <vt:variant>
        <vt:lpwstr>_Toc180596526</vt:lpwstr>
      </vt:variant>
      <vt:variant>
        <vt:i4>1966141</vt:i4>
      </vt:variant>
      <vt:variant>
        <vt:i4>152</vt:i4>
      </vt:variant>
      <vt:variant>
        <vt:i4>0</vt:i4>
      </vt:variant>
      <vt:variant>
        <vt:i4>5</vt:i4>
      </vt:variant>
      <vt:variant>
        <vt:lpwstr/>
      </vt:variant>
      <vt:variant>
        <vt:lpwstr>_Toc180596525</vt:lpwstr>
      </vt:variant>
      <vt:variant>
        <vt:i4>1966141</vt:i4>
      </vt:variant>
      <vt:variant>
        <vt:i4>146</vt:i4>
      </vt:variant>
      <vt:variant>
        <vt:i4>0</vt:i4>
      </vt:variant>
      <vt:variant>
        <vt:i4>5</vt:i4>
      </vt:variant>
      <vt:variant>
        <vt:lpwstr/>
      </vt:variant>
      <vt:variant>
        <vt:lpwstr>_Toc180596524</vt:lpwstr>
      </vt:variant>
      <vt:variant>
        <vt:i4>1966141</vt:i4>
      </vt:variant>
      <vt:variant>
        <vt:i4>140</vt:i4>
      </vt:variant>
      <vt:variant>
        <vt:i4>0</vt:i4>
      </vt:variant>
      <vt:variant>
        <vt:i4>5</vt:i4>
      </vt:variant>
      <vt:variant>
        <vt:lpwstr/>
      </vt:variant>
      <vt:variant>
        <vt:lpwstr>_Toc180596523</vt:lpwstr>
      </vt:variant>
      <vt:variant>
        <vt:i4>1966141</vt:i4>
      </vt:variant>
      <vt:variant>
        <vt:i4>134</vt:i4>
      </vt:variant>
      <vt:variant>
        <vt:i4>0</vt:i4>
      </vt:variant>
      <vt:variant>
        <vt:i4>5</vt:i4>
      </vt:variant>
      <vt:variant>
        <vt:lpwstr/>
      </vt:variant>
      <vt:variant>
        <vt:lpwstr>_Toc180596522</vt:lpwstr>
      </vt:variant>
      <vt:variant>
        <vt:i4>1966141</vt:i4>
      </vt:variant>
      <vt:variant>
        <vt:i4>128</vt:i4>
      </vt:variant>
      <vt:variant>
        <vt:i4>0</vt:i4>
      </vt:variant>
      <vt:variant>
        <vt:i4>5</vt:i4>
      </vt:variant>
      <vt:variant>
        <vt:lpwstr/>
      </vt:variant>
      <vt:variant>
        <vt:lpwstr>_Toc180596521</vt:lpwstr>
      </vt:variant>
      <vt:variant>
        <vt:i4>1966141</vt:i4>
      </vt:variant>
      <vt:variant>
        <vt:i4>122</vt:i4>
      </vt:variant>
      <vt:variant>
        <vt:i4>0</vt:i4>
      </vt:variant>
      <vt:variant>
        <vt:i4>5</vt:i4>
      </vt:variant>
      <vt:variant>
        <vt:lpwstr/>
      </vt:variant>
      <vt:variant>
        <vt:lpwstr>_Toc180596520</vt:lpwstr>
      </vt:variant>
      <vt:variant>
        <vt:i4>1900605</vt:i4>
      </vt:variant>
      <vt:variant>
        <vt:i4>116</vt:i4>
      </vt:variant>
      <vt:variant>
        <vt:i4>0</vt:i4>
      </vt:variant>
      <vt:variant>
        <vt:i4>5</vt:i4>
      </vt:variant>
      <vt:variant>
        <vt:lpwstr/>
      </vt:variant>
      <vt:variant>
        <vt:lpwstr>_Toc180596519</vt:lpwstr>
      </vt:variant>
      <vt:variant>
        <vt:i4>1900605</vt:i4>
      </vt:variant>
      <vt:variant>
        <vt:i4>110</vt:i4>
      </vt:variant>
      <vt:variant>
        <vt:i4>0</vt:i4>
      </vt:variant>
      <vt:variant>
        <vt:i4>5</vt:i4>
      </vt:variant>
      <vt:variant>
        <vt:lpwstr/>
      </vt:variant>
      <vt:variant>
        <vt:lpwstr>_Toc180596518</vt:lpwstr>
      </vt:variant>
      <vt:variant>
        <vt:i4>1900605</vt:i4>
      </vt:variant>
      <vt:variant>
        <vt:i4>104</vt:i4>
      </vt:variant>
      <vt:variant>
        <vt:i4>0</vt:i4>
      </vt:variant>
      <vt:variant>
        <vt:i4>5</vt:i4>
      </vt:variant>
      <vt:variant>
        <vt:lpwstr/>
      </vt:variant>
      <vt:variant>
        <vt:lpwstr>_Toc180596517</vt:lpwstr>
      </vt:variant>
      <vt:variant>
        <vt:i4>1900605</vt:i4>
      </vt:variant>
      <vt:variant>
        <vt:i4>98</vt:i4>
      </vt:variant>
      <vt:variant>
        <vt:i4>0</vt:i4>
      </vt:variant>
      <vt:variant>
        <vt:i4>5</vt:i4>
      </vt:variant>
      <vt:variant>
        <vt:lpwstr/>
      </vt:variant>
      <vt:variant>
        <vt:lpwstr>_Toc180596516</vt:lpwstr>
      </vt:variant>
      <vt:variant>
        <vt:i4>1900605</vt:i4>
      </vt:variant>
      <vt:variant>
        <vt:i4>92</vt:i4>
      </vt:variant>
      <vt:variant>
        <vt:i4>0</vt:i4>
      </vt:variant>
      <vt:variant>
        <vt:i4>5</vt:i4>
      </vt:variant>
      <vt:variant>
        <vt:lpwstr/>
      </vt:variant>
      <vt:variant>
        <vt:lpwstr>_Toc180596515</vt:lpwstr>
      </vt:variant>
      <vt:variant>
        <vt:i4>1900605</vt:i4>
      </vt:variant>
      <vt:variant>
        <vt:i4>86</vt:i4>
      </vt:variant>
      <vt:variant>
        <vt:i4>0</vt:i4>
      </vt:variant>
      <vt:variant>
        <vt:i4>5</vt:i4>
      </vt:variant>
      <vt:variant>
        <vt:lpwstr/>
      </vt:variant>
      <vt:variant>
        <vt:lpwstr>_Toc180596514</vt:lpwstr>
      </vt:variant>
      <vt:variant>
        <vt:i4>1900605</vt:i4>
      </vt:variant>
      <vt:variant>
        <vt:i4>80</vt:i4>
      </vt:variant>
      <vt:variant>
        <vt:i4>0</vt:i4>
      </vt:variant>
      <vt:variant>
        <vt:i4>5</vt:i4>
      </vt:variant>
      <vt:variant>
        <vt:lpwstr/>
      </vt:variant>
      <vt:variant>
        <vt:lpwstr>_Toc180596513</vt:lpwstr>
      </vt:variant>
      <vt:variant>
        <vt:i4>1900605</vt:i4>
      </vt:variant>
      <vt:variant>
        <vt:i4>74</vt:i4>
      </vt:variant>
      <vt:variant>
        <vt:i4>0</vt:i4>
      </vt:variant>
      <vt:variant>
        <vt:i4>5</vt:i4>
      </vt:variant>
      <vt:variant>
        <vt:lpwstr/>
      </vt:variant>
      <vt:variant>
        <vt:lpwstr>_Toc180596512</vt:lpwstr>
      </vt:variant>
      <vt:variant>
        <vt:i4>1900605</vt:i4>
      </vt:variant>
      <vt:variant>
        <vt:i4>68</vt:i4>
      </vt:variant>
      <vt:variant>
        <vt:i4>0</vt:i4>
      </vt:variant>
      <vt:variant>
        <vt:i4>5</vt:i4>
      </vt:variant>
      <vt:variant>
        <vt:lpwstr/>
      </vt:variant>
      <vt:variant>
        <vt:lpwstr>_Toc180596511</vt:lpwstr>
      </vt:variant>
      <vt:variant>
        <vt:i4>1900605</vt:i4>
      </vt:variant>
      <vt:variant>
        <vt:i4>62</vt:i4>
      </vt:variant>
      <vt:variant>
        <vt:i4>0</vt:i4>
      </vt:variant>
      <vt:variant>
        <vt:i4>5</vt:i4>
      </vt:variant>
      <vt:variant>
        <vt:lpwstr/>
      </vt:variant>
      <vt:variant>
        <vt:lpwstr>_Toc180596510</vt:lpwstr>
      </vt:variant>
      <vt:variant>
        <vt:i4>1835069</vt:i4>
      </vt:variant>
      <vt:variant>
        <vt:i4>56</vt:i4>
      </vt:variant>
      <vt:variant>
        <vt:i4>0</vt:i4>
      </vt:variant>
      <vt:variant>
        <vt:i4>5</vt:i4>
      </vt:variant>
      <vt:variant>
        <vt:lpwstr/>
      </vt:variant>
      <vt:variant>
        <vt:lpwstr>_Toc180596509</vt:lpwstr>
      </vt:variant>
      <vt:variant>
        <vt:i4>1835069</vt:i4>
      </vt:variant>
      <vt:variant>
        <vt:i4>50</vt:i4>
      </vt:variant>
      <vt:variant>
        <vt:i4>0</vt:i4>
      </vt:variant>
      <vt:variant>
        <vt:i4>5</vt:i4>
      </vt:variant>
      <vt:variant>
        <vt:lpwstr/>
      </vt:variant>
      <vt:variant>
        <vt:lpwstr>_Toc180596508</vt:lpwstr>
      </vt:variant>
      <vt:variant>
        <vt:i4>1835069</vt:i4>
      </vt:variant>
      <vt:variant>
        <vt:i4>44</vt:i4>
      </vt:variant>
      <vt:variant>
        <vt:i4>0</vt:i4>
      </vt:variant>
      <vt:variant>
        <vt:i4>5</vt:i4>
      </vt:variant>
      <vt:variant>
        <vt:lpwstr/>
      </vt:variant>
      <vt:variant>
        <vt:lpwstr>_Toc180596507</vt:lpwstr>
      </vt:variant>
      <vt:variant>
        <vt:i4>1835069</vt:i4>
      </vt:variant>
      <vt:variant>
        <vt:i4>38</vt:i4>
      </vt:variant>
      <vt:variant>
        <vt:i4>0</vt:i4>
      </vt:variant>
      <vt:variant>
        <vt:i4>5</vt:i4>
      </vt:variant>
      <vt:variant>
        <vt:lpwstr/>
      </vt:variant>
      <vt:variant>
        <vt:lpwstr>_Toc180596506</vt:lpwstr>
      </vt:variant>
      <vt:variant>
        <vt:i4>1835069</vt:i4>
      </vt:variant>
      <vt:variant>
        <vt:i4>32</vt:i4>
      </vt:variant>
      <vt:variant>
        <vt:i4>0</vt:i4>
      </vt:variant>
      <vt:variant>
        <vt:i4>5</vt:i4>
      </vt:variant>
      <vt:variant>
        <vt:lpwstr/>
      </vt:variant>
      <vt:variant>
        <vt:lpwstr>_Toc180596505</vt:lpwstr>
      </vt:variant>
      <vt:variant>
        <vt:i4>1835069</vt:i4>
      </vt:variant>
      <vt:variant>
        <vt:i4>26</vt:i4>
      </vt:variant>
      <vt:variant>
        <vt:i4>0</vt:i4>
      </vt:variant>
      <vt:variant>
        <vt:i4>5</vt:i4>
      </vt:variant>
      <vt:variant>
        <vt:lpwstr/>
      </vt:variant>
      <vt:variant>
        <vt:lpwstr>_Toc180596504</vt:lpwstr>
      </vt:variant>
      <vt:variant>
        <vt:i4>1835069</vt:i4>
      </vt:variant>
      <vt:variant>
        <vt:i4>20</vt:i4>
      </vt:variant>
      <vt:variant>
        <vt:i4>0</vt:i4>
      </vt:variant>
      <vt:variant>
        <vt:i4>5</vt:i4>
      </vt:variant>
      <vt:variant>
        <vt:lpwstr/>
      </vt:variant>
      <vt:variant>
        <vt:lpwstr>_Toc180596503</vt:lpwstr>
      </vt:variant>
      <vt:variant>
        <vt:i4>1835069</vt:i4>
      </vt:variant>
      <vt:variant>
        <vt:i4>14</vt:i4>
      </vt:variant>
      <vt:variant>
        <vt:i4>0</vt:i4>
      </vt:variant>
      <vt:variant>
        <vt:i4>5</vt:i4>
      </vt:variant>
      <vt:variant>
        <vt:lpwstr/>
      </vt:variant>
      <vt:variant>
        <vt:lpwstr>_Toc180596502</vt:lpwstr>
      </vt:variant>
      <vt:variant>
        <vt:i4>1835069</vt:i4>
      </vt:variant>
      <vt:variant>
        <vt:i4>8</vt:i4>
      </vt:variant>
      <vt:variant>
        <vt:i4>0</vt:i4>
      </vt:variant>
      <vt:variant>
        <vt:i4>5</vt:i4>
      </vt:variant>
      <vt:variant>
        <vt:lpwstr/>
      </vt:variant>
      <vt:variant>
        <vt:lpwstr>_Toc180596501</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127</cp:revision>
  <cp:lastPrinted>2024-09-09T10:02:00Z</cp:lastPrinted>
  <dcterms:created xsi:type="dcterms:W3CDTF">2024-09-09T10:02:00Z</dcterms:created>
  <dcterms:modified xsi:type="dcterms:W3CDTF">2024-10-25T05:27:00Z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