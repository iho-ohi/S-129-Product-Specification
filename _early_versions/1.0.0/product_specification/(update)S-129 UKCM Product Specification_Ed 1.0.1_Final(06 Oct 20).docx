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73128083"/>
    <w:bookmarkStart w:id="1" w:name="_Toc173128202"/>
    <w:bookmarkStart w:id="2" w:name="_Toc454279961"/>
    <w:bookmarkStart w:id="3" w:name="_Toc454280158"/>
    <w:bookmarkStart w:id="4" w:name="_Toc528337505"/>
    <w:p w14:paraId="2F4685BA" w14:textId="4BCB6C31" w:rsidR="00BF305E" w:rsidRPr="00BF305E" w:rsidRDefault="00BF305E" w:rsidP="00BF305E">
      <w:pPr>
        <w:jc w:val="center"/>
        <w:rPr>
          <w:rFonts w:eastAsia="MS Mincho"/>
          <w:sz w:val="28"/>
          <w:szCs w:val="20"/>
          <w:lang w:val="en-GB" w:eastAsia="ja-JP"/>
        </w:rPr>
      </w:pPr>
      <w:r w:rsidRPr="00BF305E">
        <w:rPr>
          <w:rFonts w:eastAsia="MS Mincho"/>
          <w:szCs w:val="20"/>
          <w:lang w:val="en-GB" w:eastAsia="ja-JP"/>
        </w:rPr>
        <w:fldChar w:fldCharType="begin"/>
      </w:r>
      <w:r w:rsidRPr="00BF305E">
        <w:rPr>
          <w:rFonts w:eastAsia="MS Mincho"/>
          <w:szCs w:val="20"/>
          <w:lang w:val="en-GB" w:eastAsia="ja-JP"/>
        </w:rPr>
        <w:instrText xml:space="preserve"> SET LIBEnFileName "C:\Documents and Settings\julia.powell\My Documents\IHO TSMAD\S100-0 main\IHO S-100 Main Oct 1 2007.doc" </w:instrText>
      </w:r>
      <w:r w:rsidRPr="00BF305E">
        <w:rPr>
          <w:rFonts w:eastAsia="MS Mincho"/>
          <w:szCs w:val="20"/>
          <w:lang w:val="en-GB" w:eastAsia="ja-JP"/>
        </w:rPr>
        <w:fldChar w:fldCharType="separate"/>
      </w:r>
      <w:r w:rsidRPr="00BF305E">
        <w:rPr>
          <w:rFonts w:eastAsia="MS Mincho"/>
          <w:szCs w:val="20"/>
          <w:lang w:val="en-GB" w:eastAsia="ja-JP"/>
        </w:rPr>
        <w:t>C:\Documents and Settings\julia.powell\My Documents\IHO TSMAD\S100-0 main\IHO S-100 Main Oct 1 2007.doc</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DDHeadingPage1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 "© ISO/IEC 2007 – All rights reserved" </w:instrText>
      </w:r>
      <w:r w:rsidRPr="00BF305E">
        <w:rPr>
          <w:rFonts w:eastAsia="MS Mincho"/>
          <w:szCs w:val="20"/>
          <w:lang w:val="en-GB" w:eastAsia="ja-JP"/>
        </w:rPr>
        <w:fldChar w:fldCharType="separate"/>
      </w:r>
      <w:r w:rsidRPr="00BF305E">
        <w:rPr>
          <w:rFonts w:eastAsia="MS Mincho"/>
          <w:szCs w:val="20"/>
          <w:lang w:val="en-GB" w:eastAsia="ja-JP"/>
        </w:rPr>
        <w:t>© ISO/IEC 2007 – All rights reserved</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LibEnteteISO "ISO-IEC_" </w:instrText>
      </w:r>
      <w:r w:rsidRPr="00BF305E">
        <w:rPr>
          <w:rFonts w:eastAsia="MS Mincho"/>
          <w:szCs w:val="20"/>
          <w:lang w:val="en-GB" w:eastAsia="ja-JP"/>
        </w:rPr>
        <w:fldChar w:fldCharType="separate"/>
      </w:r>
      <w:r w:rsidRPr="00BF305E">
        <w:rPr>
          <w:rFonts w:eastAsia="MS Mincho"/>
          <w:szCs w:val="20"/>
          <w:lang w:val="en-GB" w:eastAsia="ja-JP"/>
        </w:rPr>
        <w:t>ISO-IEC_</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LIBTypeTitreISO " 63" </w:instrText>
      </w:r>
      <w:r w:rsidRPr="00BF305E">
        <w:rPr>
          <w:rFonts w:eastAsia="MS Mincho"/>
          <w:szCs w:val="20"/>
          <w:lang w:val="en-GB" w:eastAsia="ja-JP"/>
        </w:rPr>
        <w:fldChar w:fldCharType="separate"/>
      </w:r>
      <w:r w:rsidRPr="00BF305E">
        <w:rPr>
          <w:rFonts w:eastAsia="MS Mincho"/>
          <w:szCs w:val="20"/>
          <w:lang w:val="en-GB" w:eastAsia="ja-JP"/>
        </w:rPr>
        <w:t xml:space="preserve"> 63</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DDTITLE4 "Complementary element" </w:instrText>
      </w:r>
      <w:r w:rsidRPr="00BF305E">
        <w:rPr>
          <w:rFonts w:eastAsia="MS Mincho"/>
          <w:szCs w:val="20"/>
          <w:lang w:val="en-GB" w:eastAsia="ja-JP"/>
        </w:rPr>
        <w:fldChar w:fldCharType="separate"/>
      </w:r>
      <w:r w:rsidRPr="00BF305E">
        <w:rPr>
          <w:rFonts w:eastAsia="MS Mincho"/>
          <w:szCs w:val="20"/>
          <w:lang w:val="en-GB" w:eastAsia="ja-JP"/>
        </w:rPr>
        <w:t>Complementary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DDTITLE3 "Introductory element — Main element" </w:instrText>
      </w:r>
      <w:r w:rsidRPr="00BF305E">
        <w:rPr>
          <w:rFonts w:eastAsia="MS Mincho"/>
          <w:szCs w:val="20"/>
          <w:lang w:val="en-GB" w:eastAsia="ja-JP"/>
        </w:rPr>
        <w:fldChar w:fldCharType="separate"/>
      </w:r>
      <w:r w:rsidRPr="00BF305E">
        <w:rPr>
          <w:rFonts w:eastAsia="MS Mincho"/>
          <w:szCs w:val="20"/>
          <w:lang w:val="en-GB" w:eastAsia="ja-JP"/>
        </w:rPr>
        <w:t>Introductory element — Main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DDTITLE2 "Élément introductif — Élément central — Élément complémentaire" </w:instrText>
      </w:r>
      <w:r w:rsidRPr="00BF305E">
        <w:rPr>
          <w:rFonts w:eastAsia="MS Mincho"/>
          <w:szCs w:val="20"/>
          <w:lang w:val="en-GB" w:eastAsia="ja-JP"/>
        </w:rPr>
        <w:fldChar w:fldCharType="separate"/>
      </w:r>
      <w:r w:rsidRPr="00BF305E">
        <w:rPr>
          <w:rFonts w:eastAsia="MS Mincho"/>
          <w:szCs w:val="20"/>
          <w:lang w:val="en-GB" w:eastAsia="ja-JP"/>
        </w:rPr>
        <w:t>Élément introductif — Élément central — Élément complémentaire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DDTITLE1 "Introductory element — Main element — Complementary element" </w:instrText>
      </w:r>
      <w:r w:rsidRPr="00BF305E">
        <w:rPr>
          <w:rFonts w:eastAsia="MS Mincho"/>
          <w:szCs w:val="20"/>
          <w:lang w:val="en-GB" w:eastAsia="ja-JP"/>
        </w:rPr>
        <w:fldChar w:fldCharType="separate"/>
      </w:r>
      <w:r w:rsidRPr="00BF305E">
        <w:rPr>
          <w:rFonts w:eastAsia="MS Mincho"/>
          <w:szCs w:val="20"/>
          <w:lang w:val="en-GB" w:eastAsia="ja-JP"/>
        </w:rPr>
        <w:t>Introductory element — Main element — Complementary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DDDocLanguage "E" </w:instrText>
      </w:r>
      <w:r w:rsidRPr="00BF305E">
        <w:rPr>
          <w:rFonts w:eastAsia="MS Mincho"/>
          <w:szCs w:val="20"/>
          <w:lang w:val="en-GB" w:eastAsia="ja-JP"/>
        </w:rPr>
        <w:fldChar w:fldCharType="separate"/>
      </w:r>
      <w:r w:rsidRPr="00BF305E">
        <w:rPr>
          <w:rFonts w:eastAsia="MS Mincho"/>
          <w:szCs w:val="20"/>
          <w:lang w:val="en-GB" w:eastAsia="ja-JP"/>
        </w:rPr>
        <w:t>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DDWorkDocDate "2007-10-2" </w:instrText>
      </w:r>
      <w:r w:rsidRPr="00BF305E">
        <w:rPr>
          <w:rFonts w:eastAsia="MS Mincho"/>
          <w:szCs w:val="20"/>
          <w:lang w:val="en-GB" w:eastAsia="ja-JP"/>
        </w:rPr>
        <w:fldChar w:fldCharType="separate"/>
      </w:r>
      <w:r w:rsidRPr="00BF305E">
        <w:rPr>
          <w:rFonts w:eastAsia="MS Mincho"/>
          <w:szCs w:val="20"/>
          <w:lang w:val="en-GB" w:eastAsia="ja-JP"/>
        </w:rPr>
        <w:t>2007-10-2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DDDocStage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DDOrganization3 "ISO/IEC" </w:instrText>
      </w:r>
      <w:r w:rsidRPr="00BF305E">
        <w:rPr>
          <w:rFonts w:eastAsia="MS Mincho"/>
          <w:szCs w:val="20"/>
          <w:lang w:val="en-GB" w:eastAsia="ja-JP"/>
        </w:rPr>
        <w:fldChar w:fldCharType="separate"/>
      </w:r>
      <w:r w:rsidRPr="00BF305E">
        <w:rPr>
          <w:rFonts w:eastAsia="MS Mincho"/>
          <w:szCs w:val="20"/>
          <w:lang w:val="en-GB" w:eastAsia="ja-JP"/>
        </w:rPr>
        <w:t>ISO/IEC</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DDOrganization1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DDBASEYEAR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DDAmno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DDDocSubType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DDDocType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DDpubYear "2007" </w:instrText>
      </w:r>
      <w:r w:rsidRPr="00BF305E">
        <w:rPr>
          <w:rFonts w:eastAsia="MS Mincho"/>
          <w:szCs w:val="20"/>
          <w:lang w:val="en-GB" w:eastAsia="ja-JP"/>
        </w:rPr>
        <w:fldChar w:fldCharType="separate"/>
      </w:r>
      <w:r w:rsidRPr="00BF305E">
        <w:rPr>
          <w:rFonts w:eastAsia="MS Mincho"/>
          <w:szCs w:val="20"/>
          <w:lang w:val="en-GB" w:eastAsia="ja-JP"/>
        </w:rPr>
        <w:t>2007</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DDWorkDocNo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DDRefNoPart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DDRefGen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DDRefNum "_(E)." </w:instrText>
      </w:r>
      <w:r w:rsidRPr="00BF305E">
        <w:rPr>
          <w:rFonts w:eastAsia="MS Mincho"/>
          <w:szCs w:val="20"/>
          <w:lang w:val="en-GB" w:eastAsia="ja-JP"/>
        </w:rPr>
        <w:fldChar w:fldCharType="separate"/>
      </w:r>
      <w:r w:rsidRPr="00BF305E">
        <w:rPr>
          <w:rFonts w:eastAsia="MS Mincho"/>
          <w:szCs w:val="20"/>
          <w:lang w:val="en-GB" w:eastAsia="ja-JP"/>
        </w:rPr>
        <w:t>_(E).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DDSCSecr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DDSecr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DDSCTitle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DDTCTitle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DDWGNum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DDTCNum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LIBLANG " 2" </w:instrText>
      </w:r>
      <w:r w:rsidRPr="00BF305E">
        <w:rPr>
          <w:rFonts w:eastAsia="MS Mincho"/>
          <w:szCs w:val="20"/>
          <w:lang w:val="en-GB" w:eastAsia="ja-JP"/>
        </w:rPr>
        <w:fldChar w:fldCharType="separate"/>
      </w:r>
      <w:r w:rsidRPr="00BF305E">
        <w:rPr>
          <w:rFonts w:eastAsia="MS Mincho"/>
          <w:szCs w:val="20"/>
          <w:lang w:val="en-GB" w:eastAsia="ja-JP"/>
        </w:rPr>
        <w:t xml:space="preserve"> 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libH2NAME "Heading 2" </w:instrText>
      </w:r>
      <w:r w:rsidRPr="00BF305E">
        <w:rPr>
          <w:rFonts w:eastAsia="MS Mincho"/>
          <w:szCs w:val="20"/>
          <w:lang w:val="en-GB" w:eastAsia="ja-JP"/>
        </w:rPr>
        <w:fldChar w:fldCharType="separate"/>
      </w:r>
      <w:r w:rsidRPr="00BF305E">
        <w:rPr>
          <w:rFonts w:eastAsia="MS Mincho"/>
          <w:szCs w:val="20"/>
          <w:lang w:val="en-GB" w:eastAsia="ja-JP"/>
        </w:rPr>
        <w:t>Heading 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libH1NAME "Heading 1" </w:instrText>
      </w:r>
      <w:r w:rsidRPr="00BF305E">
        <w:rPr>
          <w:rFonts w:eastAsia="MS Mincho"/>
          <w:szCs w:val="20"/>
          <w:lang w:val="en-GB" w:eastAsia="ja-JP"/>
        </w:rPr>
        <w:fldChar w:fldCharType="separate"/>
      </w:r>
      <w:r w:rsidRPr="00BF305E">
        <w:rPr>
          <w:rFonts w:eastAsia="MS Mincho"/>
          <w:szCs w:val="20"/>
          <w:lang w:val="en-GB" w:eastAsia="ja-JP"/>
        </w:rPr>
        <w:t>Heading 1</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LibDescF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NATSubVer "0" </w:instrText>
      </w:r>
      <w:r w:rsidRPr="00BF305E">
        <w:rPr>
          <w:rFonts w:eastAsia="MS Mincho"/>
          <w:szCs w:val="20"/>
          <w:lang w:val="en-GB" w:eastAsia="ja-JP"/>
        </w:rPr>
        <w:fldChar w:fldCharType="separate"/>
      </w:r>
      <w:r w:rsidRPr="00BF305E">
        <w:rPr>
          <w:rFonts w:eastAsia="MS Mincho"/>
          <w:szCs w:val="20"/>
          <w:lang w:val="en-GB" w:eastAsia="ja-JP"/>
        </w:rPr>
        <w:t>0</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CENSubVer "2" </w:instrText>
      </w:r>
      <w:r w:rsidRPr="00BF305E">
        <w:rPr>
          <w:rFonts w:eastAsia="MS Mincho"/>
          <w:szCs w:val="20"/>
          <w:lang w:val="en-GB" w:eastAsia="ja-JP"/>
        </w:rPr>
        <w:fldChar w:fldCharType="separate"/>
      </w:r>
      <w:r w:rsidRPr="00BF305E">
        <w:rPr>
          <w:rFonts w:eastAsia="MS Mincho"/>
          <w:szCs w:val="20"/>
          <w:lang w:val="en-GB" w:eastAsia="ja-JP"/>
        </w:rPr>
        <w:t>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ISOSubVer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LIBVerMSDN "STD Version 2.1c2" </w:instrText>
      </w:r>
      <w:r w:rsidRPr="00BF305E">
        <w:rPr>
          <w:rFonts w:eastAsia="MS Mincho"/>
          <w:szCs w:val="20"/>
          <w:lang w:val="en-GB" w:eastAsia="ja-JP"/>
        </w:rPr>
        <w:fldChar w:fldCharType="separate"/>
      </w:r>
      <w:r w:rsidRPr="00BF305E">
        <w:rPr>
          <w:rFonts w:eastAsia="MS Mincho"/>
          <w:szCs w:val="20"/>
          <w:lang w:val="en-GB" w:eastAsia="ja-JP"/>
        </w:rPr>
        <w:t>STD Version 2.1c2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LIBStageCode "0" </w:instrText>
      </w:r>
      <w:r w:rsidRPr="00BF305E">
        <w:rPr>
          <w:rFonts w:eastAsia="MS Mincho"/>
          <w:szCs w:val="20"/>
          <w:lang w:val="en-GB" w:eastAsia="ja-JP"/>
        </w:rPr>
        <w:fldChar w:fldCharType="separate"/>
      </w:r>
      <w:r w:rsidRPr="00BF305E">
        <w:rPr>
          <w:rFonts w:eastAsia="MS Mincho"/>
          <w:szCs w:val="20"/>
          <w:lang w:val="en-GB" w:eastAsia="ja-JP"/>
        </w:rPr>
        <w:t>0</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LibRpl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LibICS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LIBFIL " 4" </w:instrText>
      </w:r>
      <w:r w:rsidRPr="00BF305E">
        <w:rPr>
          <w:rFonts w:eastAsia="MS Mincho"/>
          <w:szCs w:val="20"/>
          <w:lang w:val="en-GB" w:eastAsia="ja-JP"/>
        </w:rPr>
        <w:fldChar w:fldCharType="separate"/>
      </w:r>
      <w:r w:rsidRPr="00BF305E">
        <w:rPr>
          <w:rFonts w:eastAsia="MS Mincho"/>
          <w:szCs w:val="20"/>
          <w:lang w:val="en-GB" w:eastAsia="ja-JP"/>
        </w:rPr>
        <w:t xml:space="preserve"> 4</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LIBFrFileName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LIBNatFileName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LIBFileOld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LIBTypeTitreCEN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LIBTypeTitreNAT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LibEnteteCEN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LibEnteteNAT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LIBASynchroVF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DDEditionNo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b/>
          <w:sz w:val="28"/>
          <w:szCs w:val="20"/>
          <w:lang w:val="en-GB" w:eastAsia="ja-JP"/>
        </w:rPr>
        <w:t>INTERNATIONAL HYDROGRAPHIC ORGANIZATION</w:t>
      </w:r>
    </w:p>
    <w:p w14:paraId="3F8502B1"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6CC51D22"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60FBA393"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r w:rsidRPr="00BF305E">
        <w:rPr>
          <w:rFonts w:eastAsia="MS Mincho"/>
          <w:noProof/>
          <w:szCs w:val="20"/>
          <w:lang w:val="en-US" w:eastAsia="ko-KR"/>
        </w:rPr>
        <w:drawing>
          <wp:inline distT="0" distB="0" distL="0" distR="0" wp14:anchorId="63A13C46" wp14:editId="3B9230C2">
            <wp:extent cx="1629410" cy="2202815"/>
            <wp:effectExtent l="0" t="0" r="8890" b="6985"/>
            <wp:docPr id="62" name="Picture 62" descr="C:\Users\tsso\AppData\Local\Temp\IHOLogo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tsso\AppData\Local\Temp\IHOLogoB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29410" cy="2202815"/>
                    </a:xfrm>
                    <a:prstGeom prst="rect">
                      <a:avLst/>
                    </a:prstGeom>
                    <a:noFill/>
                    <a:ln>
                      <a:noFill/>
                    </a:ln>
                  </pic:spPr>
                </pic:pic>
              </a:graphicData>
            </a:graphic>
          </wp:inline>
        </w:drawing>
      </w:r>
    </w:p>
    <w:p w14:paraId="30BF32EB"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32112628"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56F19CA1"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7D838AAD" w14:textId="7B8CD637" w:rsidR="00BF305E" w:rsidRPr="00BF305E" w:rsidRDefault="00BF305E" w:rsidP="00BF305E">
      <w:pPr>
        <w:spacing w:before="0" w:after="0" w:line="230" w:lineRule="atLeast"/>
        <w:jc w:val="center"/>
        <w:rPr>
          <w:rFonts w:eastAsia="MS Mincho"/>
          <w:b/>
          <w:sz w:val="32"/>
          <w:szCs w:val="32"/>
          <w:lang w:val="en-GB" w:eastAsia="ja-JP"/>
        </w:rPr>
      </w:pPr>
      <w:r w:rsidRPr="00BF305E">
        <w:rPr>
          <w:rFonts w:eastAsia="MS Mincho"/>
          <w:b/>
          <w:sz w:val="32"/>
          <w:szCs w:val="32"/>
          <w:lang w:val="en-GB" w:eastAsia="ja-JP"/>
        </w:rPr>
        <w:t xml:space="preserve">IHO </w:t>
      </w:r>
      <w:r>
        <w:rPr>
          <w:rFonts w:eastAsia="MS Mincho"/>
          <w:b/>
          <w:sz w:val="32"/>
          <w:szCs w:val="32"/>
          <w:lang w:val="en-GB" w:eastAsia="ja-JP"/>
        </w:rPr>
        <w:t>UNDER</w:t>
      </w:r>
      <w:r w:rsidR="000B6A0F">
        <w:rPr>
          <w:rFonts w:eastAsia="MS Mincho"/>
          <w:b/>
          <w:sz w:val="32"/>
          <w:szCs w:val="32"/>
          <w:lang w:val="en-GB" w:eastAsia="ja-JP"/>
        </w:rPr>
        <w:t xml:space="preserve"> </w:t>
      </w:r>
      <w:r>
        <w:rPr>
          <w:rFonts w:eastAsia="MS Mincho"/>
          <w:b/>
          <w:sz w:val="32"/>
          <w:szCs w:val="32"/>
          <w:lang w:val="en-GB" w:eastAsia="ja-JP"/>
        </w:rPr>
        <w:t xml:space="preserve">KEEL CLEARANCE MANAGEMENT INFORMATION </w:t>
      </w:r>
      <w:r w:rsidRPr="00BF305E">
        <w:rPr>
          <w:rFonts w:eastAsia="MS Mincho"/>
          <w:b/>
          <w:sz w:val="32"/>
          <w:szCs w:val="32"/>
          <w:lang w:val="en-GB" w:eastAsia="ja-JP"/>
        </w:rPr>
        <w:t>PRODUCT SPECIFICATION</w:t>
      </w:r>
    </w:p>
    <w:p w14:paraId="3A6BF91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5B3FFD6F" w14:textId="52F5CA98" w:rsidR="00BF305E" w:rsidRPr="00BF305E" w:rsidRDefault="00BF305E" w:rsidP="00BF305E">
      <w:pPr>
        <w:spacing w:before="0" w:after="0" w:line="230" w:lineRule="atLeast"/>
        <w:jc w:val="center"/>
        <w:rPr>
          <w:rFonts w:eastAsia="MS Mincho"/>
          <w:b/>
          <w:sz w:val="32"/>
          <w:szCs w:val="32"/>
          <w:lang w:val="en-GB" w:eastAsia="ja-JP"/>
        </w:rPr>
      </w:pPr>
      <w:r w:rsidRPr="00BF305E">
        <w:rPr>
          <w:rFonts w:eastAsia="MS Mincho"/>
          <w:b/>
          <w:sz w:val="32"/>
          <w:szCs w:val="32"/>
          <w:lang w:val="en-GB" w:eastAsia="ja-JP"/>
        </w:rPr>
        <w:t>IHO Publication S-1</w:t>
      </w:r>
      <w:r>
        <w:rPr>
          <w:rFonts w:eastAsia="MS Mincho"/>
          <w:b/>
          <w:sz w:val="32"/>
          <w:szCs w:val="32"/>
          <w:lang w:val="en-GB" w:eastAsia="ja-JP"/>
        </w:rPr>
        <w:t>29</w:t>
      </w:r>
    </w:p>
    <w:p w14:paraId="40EA84DC"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7FF7B73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5D3CF49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06808B32" w14:textId="7BE963FF" w:rsidR="00BF305E" w:rsidRPr="00BF305E" w:rsidRDefault="00BF305E" w:rsidP="00BF305E">
      <w:pPr>
        <w:spacing w:before="0" w:line="230" w:lineRule="atLeast"/>
        <w:jc w:val="center"/>
        <w:rPr>
          <w:rFonts w:eastAsia="MS Mincho"/>
          <w:szCs w:val="20"/>
          <w:lang w:val="en-GB" w:eastAsia="ja-JP"/>
        </w:rPr>
      </w:pPr>
      <w:r w:rsidRPr="00BF305E">
        <w:rPr>
          <w:rFonts w:eastAsia="MS Mincho" w:cs="Arial"/>
          <w:b/>
          <w:sz w:val="28"/>
          <w:szCs w:val="28"/>
          <w:lang w:eastAsia="ja-JP"/>
        </w:rPr>
        <w:t>Edition 1.0.</w:t>
      </w:r>
      <w:r w:rsidR="00551D8D">
        <w:rPr>
          <w:rFonts w:eastAsia="MS Mincho" w:cs="Arial"/>
          <w:b/>
          <w:sz w:val="28"/>
          <w:szCs w:val="28"/>
          <w:lang w:eastAsia="ja-JP"/>
        </w:rPr>
        <w:t>1</w:t>
      </w:r>
      <w:r w:rsidRPr="00BF305E">
        <w:rPr>
          <w:rFonts w:eastAsia="MS Mincho" w:cs="Arial"/>
          <w:b/>
          <w:sz w:val="28"/>
          <w:szCs w:val="28"/>
          <w:lang w:eastAsia="ja-JP"/>
        </w:rPr>
        <w:t xml:space="preserve"> – </w:t>
      </w:r>
      <w:r w:rsidR="00551D8D" w:rsidRPr="00551D8D">
        <w:rPr>
          <w:rFonts w:eastAsia="MS Mincho" w:cs="Arial"/>
          <w:b/>
          <w:color w:val="FF0000"/>
          <w:sz w:val="28"/>
          <w:szCs w:val="28"/>
          <w:lang w:eastAsia="ja-JP"/>
        </w:rPr>
        <w:t>06 Oct</w:t>
      </w:r>
      <w:r w:rsidRPr="00551D8D">
        <w:rPr>
          <w:rFonts w:eastAsia="MS Mincho" w:cs="Arial"/>
          <w:b/>
          <w:color w:val="FF0000"/>
          <w:sz w:val="28"/>
          <w:szCs w:val="28"/>
          <w:lang w:eastAsia="ja-JP"/>
        </w:rPr>
        <w:t xml:space="preserve"> 20</w:t>
      </w:r>
      <w:r w:rsidR="00551D8D" w:rsidRPr="00551D8D">
        <w:rPr>
          <w:rFonts w:eastAsia="MS Mincho" w:cs="Arial"/>
          <w:b/>
          <w:color w:val="FF0000"/>
          <w:sz w:val="28"/>
          <w:szCs w:val="28"/>
          <w:lang w:eastAsia="ja-JP"/>
        </w:rPr>
        <w:t>20</w:t>
      </w:r>
    </w:p>
    <w:p w14:paraId="0C68A913"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262B0250"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5B048AAE"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58492A53"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28"/>
          <w:szCs w:val="20"/>
          <w:lang w:val="en-GB" w:eastAsia="ja-JP"/>
        </w:rPr>
      </w:pPr>
    </w:p>
    <w:p w14:paraId="09E98853" w14:textId="77777777" w:rsidR="00BF305E" w:rsidRPr="00BF305E" w:rsidRDefault="00BF305E" w:rsidP="00BF305E">
      <w:pPr>
        <w:keepLines/>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zCs w:val="20"/>
          <w:lang w:eastAsia="ja-JP"/>
        </w:rPr>
      </w:pPr>
      <w:r w:rsidRPr="00BF305E">
        <w:rPr>
          <w:rFonts w:eastAsia="MS Mincho" w:cs="Arial"/>
          <w:szCs w:val="20"/>
          <w:lang w:eastAsia="ja-JP"/>
        </w:rPr>
        <w:t>Published by the</w:t>
      </w:r>
    </w:p>
    <w:p w14:paraId="5F1F8748" w14:textId="77777777" w:rsidR="00BF305E" w:rsidRPr="00BF305E" w:rsidRDefault="00BF305E" w:rsidP="00BF305E">
      <w:pPr>
        <w:spacing w:before="0" w:after="0" w:line="230" w:lineRule="atLeast"/>
        <w:jc w:val="center"/>
        <w:rPr>
          <w:rFonts w:eastAsia="MS Mincho" w:cs="Arial"/>
          <w:szCs w:val="20"/>
          <w:lang w:val="en-GB" w:eastAsia="ja-JP"/>
        </w:rPr>
      </w:pPr>
      <w:r w:rsidRPr="00BF305E">
        <w:rPr>
          <w:rFonts w:eastAsia="MS Mincho" w:cs="Arial"/>
          <w:szCs w:val="20"/>
          <w:lang w:val="en-GB" w:eastAsia="ja-JP"/>
        </w:rPr>
        <w:t>International Hydrographic Organization</w:t>
      </w:r>
    </w:p>
    <w:p w14:paraId="5795B8A9" w14:textId="77777777" w:rsidR="00BF305E" w:rsidRPr="00C744D7"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vertAlign w:val="superscript"/>
          <w:lang w:val="fr-FR" w:eastAsia="ja-JP"/>
        </w:rPr>
      </w:pPr>
      <w:r w:rsidRPr="00C744D7">
        <w:rPr>
          <w:rFonts w:eastAsia="MS Mincho" w:cs="Arial"/>
          <w:snapToGrid w:val="0"/>
          <w:szCs w:val="20"/>
          <w:lang w:val="fr-FR" w:eastAsia="ja-JP"/>
        </w:rPr>
        <w:t>4b quai Antoine 1</w:t>
      </w:r>
      <w:r w:rsidRPr="00C744D7">
        <w:rPr>
          <w:rFonts w:eastAsia="MS Mincho" w:cs="Arial"/>
          <w:snapToGrid w:val="0"/>
          <w:szCs w:val="20"/>
          <w:vertAlign w:val="superscript"/>
          <w:lang w:val="fr-FR" w:eastAsia="ja-JP"/>
        </w:rPr>
        <w:t>er</w:t>
      </w:r>
    </w:p>
    <w:p w14:paraId="25DA0DA1" w14:textId="77777777" w:rsidR="00BF305E" w:rsidRPr="00C744D7"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fr-FR" w:eastAsia="ja-JP"/>
        </w:rPr>
      </w:pPr>
      <w:r w:rsidRPr="00C744D7">
        <w:rPr>
          <w:rFonts w:eastAsia="MS Mincho" w:cs="Arial"/>
          <w:snapToGrid w:val="0"/>
          <w:szCs w:val="20"/>
          <w:lang w:val="fr-FR" w:eastAsia="ja-JP"/>
        </w:rPr>
        <w:t>Principauté de Monaco</w:t>
      </w:r>
    </w:p>
    <w:p w14:paraId="394991FC"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eastAsia="ja-JP"/>
        </w:rPr>
      </w:pPr>
      <w:r w:rsidRPr="00BF305E">
        <w:rPr>
          <w:rFonts w:eastAsia="MS Mincho" w:cs="Arial"/>
          <w:snapToGrid w:val="0"/>
          <w:szCs w:val="20"/>
          <w:lang w:eastAsia="ja-JP"/>
        </w:rPr>
        <w:t>Tel: (377) 93.10.81.00</w:t>
      </w:r>
    </w:p>
    <w:p w14:paraId="567248BD"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GB" w:eastAsia="ja-JP"/>
        </w:rPr>
      </w:pPr>
      <w:r w:rsidRPr="00BF305E">
        <w:rPr>
          <w:rFonts w:eastAsia="MS Mincho" w:cs="Arial"/>
          <w:snapToGrid w:val="0"/>
          <w:szCs w:val="20"/>
          <w:lang w:val="en-GB" w:eastAsia="ja-JP"/>
        </w:rPr>
        <w:t>Fax: (377) 93.10.81.40</w:t>
      </w:r>
    </w:p>
    <w:p w14:paraId="795D4C7B"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US" w:eastAsia="ja-JP"/>
        </w:rPr>
      </w:pPr>
      <w:r w:rsidRPr="00BF305E">
        <w:rPr>
          <w:rFonts w:eastAsia="MS Mincho" w:cs="Arial"/>
          <w:snapToGrid w:val="0"/>
          <w:szCs w:val="20"/>
          <w:lang w:val="en-US" w:eastAsia="ja-JP"/>
        </w:rPr>
        <w:t xml:space="preserve">E-mail: </w:t>
      </w:r>
      <w:hyperlink r:id="rId13" w:history="1">
        <w:r w:rsidRPr="00BF305E">
          <w:rPr>
            <w:rFonts w:eastAsia="MS Mincho" w:cs="Arial"/>
            <w:snapToGrid w:val="0"/>
            <w:szCs w:val="20"/>
            <w:u w:val="single"/>
            <w:lang w:val="en-US" w:eastAsia="ja-JP"/>
          </w:rPr>
          <w:t>info@iho.int</w:t>
        </w:r>
      </w:hyperlink>
      <w:r w:rsidRPr="00BF305E">
        <w:rPr>
          <w:rFonts w:eastAsia="MS Mincho" w:cs="Arial"/>
          <w:snapToGrid w:val="0"/>
          <w:szCs w:val="20"/>
          <w:lang w:val="en-US" w:eastAsia="ja-JP"/>
        </w:rPr>
        <w:t xml:space="preserve"> </w:t>
      </w:r>
    </w:p>
    <w:p w14:paraId="0B4BF203"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GB" w:eastAsia="ja-JP"/>
        </w:rPr>
      </w:pPr>
      <w:r w:rsidRPr="00BF305E">
        <w:rPr>
          <w:rFonts w:eastAsia="MS Mincho" w:cs="Arial"/>
          <w:snapToGrid w:val="0"/>
          <w:szCs w:val="20"/>
          <w:lang w:val="en-GB" w:eastAsia="ja-JP"/>
        </w:rPr>
        <w:t xml:space="preserve">Web: </w:t>
      </w:r>
      <w:hyperlink r:id="rId14" w:history="1">
        <w:r w:rsidRPr="00BF305E">
          <w:rPr>
            <w:rFonts w:eastAsia="MS Mincho" w:cs="Arial"/>
            <w:snapToGrid w:val="0"/>
            <w:color w:val="0000FF"/>
            <w:szCs w:val="20"/>
            <w:u w:val="single"/>
            <w:lang w:val="en-GB" w:eastAsia="ja-JP"/>
          </w:rPr>
          <w:t>www.iho.int</w:t>
        </w:r>
      </w:hyperlink>
      <w:r w:rsidRPr="00BF305E">
        <w:rPr>
          <w:rFonts w:eastAsia="MS Mincho" w:cs="Arial"/>
          <w:snapToGrid w:val="0"/>
          <w:szCs w:val="20"/>
          <w:lang w:val="en-GB" w:eastAsia="ja-JP"/>
        </w:rPr>
        <w:t xml:space="preserve"> </w:t>
      </w:r>
    </w:p>
    <w:p w14:paraId="7B902325" w14:textId="77777777" w:rsidR="00BF305E" w:rsidRPr="00BF305E" w:rsidRDefault="00BF305E" w:rsidP="00BF305E">
      <w:pPr>
        <w:keepLines/>
        <w:tabs>
          <w:tab w:val="left" w:pos="0"/>
          <w:tab w:val="left" w:pos="992"/>
          <w:tab w:val="left" w:pos="4677"/>
          <w:tab w:val="left" w:pos="5244"/>
          <w:tab w:val="left" w:pos="5586"/>
          <w:tab w:val="left" w:pos="6112"/>
          <w:tab w:val="left" w:pos="6792"/>
          <w:tab w:val="left" w:pos="7471"/>
          <w:tab w:val="left" w:pos="8150"/>
          <w:tab w:val="left" w:pos="8829"/>
        </w:tabs>
        <w:spacing w:before="0" w:line="230" w:lineRule="atLeast"/>
        <w:jc w:val="center"/>
        <w:rPr>
          <w:rFonts w:eastAsia="MS Mincho"/>
          <w:b/>
          <w:sz w:val="22"/>
          <w:szCs w:val="20"/>
          <w:lang w:eastAsia="ja-JP"/>
        </w:rPr>
      </w:pPr>
    </w:p>
    <w:bookmarkEnd w:id="0"/>
    <w:bookmarkEnd w:id="1"/>
    <w:bookmarkEnd w:id="2"/>
    <w:bookmarkEnd w:id="3"/>
    <w:bookmarkEnd w:id="4"/>
    <w:p w14:paraId="39234E20" w14:textId="77777777" w:rsidR="0083446A" w:rsidRPr="00D129DC" w:rsidRDefault="0083446A" w:rsidP="00496C68">
      <w:pPr>
        <w:jc w:val="center"/>
      </w:pPr>
    </w:p>
    <w:p w14:paraId="1A78F7CC" w14:textId="77777777" w:rsidR="0083446A" w:rsidRPr="00D129DC" w:rsidRDefault="0083446A" w:rsidP="00496C68">
      <w:pPr>
        <w:jc w:val="center"/>
      </w:pPr>
    </w:p>
    <w:p w14:paraId="2DC6FC3E" w14:textId="77777777" w:rsidR="0083446A" w:rsidRPr="00D129DC" w:rsidRDefault="0083446A" w:rsidP="00496C68">
      <w:pPr>
        <w:jc w:val="center"/>
      </w:pPr>
    </w:p>
    <w:p w14:paraId="6B603C73" w14:textId="17881363" w:rsidR="004A104F" w:rsidRPr="00D129DC" w:rsidRDefault="004A104F" w:rsidP="005B45BE">
      <w:pPr>
        <w:jc w:val="center"/>
        <w:rPr>
          <w:noProof/>
          <w:color w:val="0000FF"/>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454B76" w:rsidRPr="00DC6E9A" w14:paraId="0C922A8F" w14:textId="77777777" w:rsidTr="00806AA0">
        <w:tc>
          <w:tcPr>
            <w:tcW w:w="8079"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806AA0">
        <w:tc>
          <w:tcPr>
            <w:tcW w:w="8079"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5"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806AA0">
        <w:tc>
          <w:tcPr>
            <w:tcW w:w="8079"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806AA0">
        <w:tc>
          <w:tcPr>
            <w:tcW w:w="8079"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806AA0">
        <w:tc>
          <w:tcPr>
            <w:tcW w:w="8079" w:type="dxa"/>
          </w:tcPr>
          <w:p w14:paraId="6628BA38" w14:textId="77777777" w:rsidR="00454B76" w:rsidRPr="00AB5811" w:rsidRDefault="00454B76" w:rsidP="00AB4346">
            <w:pPr>
              <w:pStyle w:val="afffb"/>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806AA0">
        <w:trPr>
          <w:trHeight w:val="2312"/>
        </w:trPr>
        <w:tc>
          <w:tcPr>
            <w:tcW w:w="8079" w:type="dxa"/>
            <w:tcBorders>
              <w:bottom w:val="single" w:sz="4" w:space="0" w:color="000000"/>
            </w:tcBorders>
          </w:tcPr>
          <w:p w14:paraId="270EE3F4" w14:textId="77777777" w:rsidR="00454B76" w:rsidRPr="00DC6E9A" w:rsidRDefault="00454B76" w:rsidP="00AB4346">
            <w:pPr>
              <w:pStyle w:val="afffb"/>
              <w:jc w:val="both"/>
            </w:pPr>
            <w:r w:rsidRPr="00DC6E9A">
              <w:t>“This [document/publication] is a translation of IHO [document/publication] [name]</w:t>
            </w:r>
            <w:r w:rsidR="0066549D">
              <w:t xml:space="preserve">. </w:t>
            </w:r>
            <w:r w:rsidRPr="00DC6E9A">
              <w:t>The IHO has not checked this translation and therefore takes no responsibility for its accuracy</w:t>
            </w:r>
            <w:r w:rsidR="0066549D">
              <w:t xml:space="preserve">. </w:t>
            </w:r>
            <w:r w:rsidRPr="00DC6E9A">
              <w:t>In case of doubt the source version of [name] in [language] should be consulted.”</w:t>
            </w:r>
          </w:p>
          <w:p w14:paraId="014BD558" w14:textId="77777777" w:rsidR="00454B76" w:rsidRPr="00DC6E9A" w:rsidRDefault="00454B76" w:rsidP="00BF305E">
            <w:pPr>
              <w:autoSpaceDE w:val="0"/>
              <w:autoSpaceDN w:val="0"/>
              <w:adjustRightInd w:val="0"/>
              <w:spacing w:after="120"/>
              <w:ind w:left="366" w:right="924"/>
            </w:pPr>
            <w:r w:rsidRPr="00DC6E9A">
              <w:t xml:space="preserve">The IHO Logo or other identifiers </w:t>
            </w:r>
            <w:r w:rsidR="000D5E51">
              <w:t>must</w:t>
            </w:r>
            <w:r w:rsidRPr="00DC6E9A">
              <w:t xml:space="preserve"> not be used in any derived product without prior written permission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p w14:paraId="5E2AFA4D" w14:textId="7D4ADD47" w:rsidR="00454B76" w:rsidRDefault="000B6A0F" w:rsidP="0069011F">
      <w:pPr>
        <w:pStyle w:val="RevisionHistory"/>
      </w:pPr>
      <w:bookmarkStart w:id="5" w:name="_Toc3206115"/>
      <w:r>
        <w:lastRenderedPageBreak/>
        <w:t>Document Control</w:t>
      </w:r>
      <w:bookmarkEnd w:id="5"/>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1B3B665F" w:rsidR="004844E1" w:rsidRPr="00D129DC" w:rsidRDefault="004437E4" w:rsidP="004844E1">
            <w:pPr>
              <w:spacing w:after="120"/>
              <w:ind w:left="-1" w:firstLine="1"/>
              <w:rPr>
                <w:rFonts w:cs="Arial"/>
                <w:szCs w:val="20"/>
              </w:rPr>
            </w:pPr>
            <w:r w:rsidRPr="004437E4">
              <w:rPr>
                <w:rFonts w:cs="Arial"/>
                <w:color w:val="FF0000"/>
                <w:szCs w:val="20"/>
              </w:rPr>
              <w:t>Xxx</w:t>
            </w:r>
            <w:r>
              <w:rPr>
                <w:rFonts w:cs="Arial"/>
                <w:szCs w:val="20"/>
              </w:rPr>
              <w:t xml:space="preserve"> 2019</w:t>
            </w:r>
          </w:p>
        </w:tc>
        <w:tc>
          <w:tcPr>
            <w:tcW w:w="1545" w:type="dxa"/>
          </w:tcPr>
          <w:p w14:paraId="166DA929" w14:textId="069DB5E4" w:rsidR="004844E1" w:rsidRPr="00D129DC" w:rsidRDefault="004844E1" w:rsidP="00D75EE8">
            <w:pPr>
              <w:spacing w:after="120"/>
              <w:ind w:firstLine="21"/>
              <w:rPr>
                <w:rFonts w:cs="Arial"/>
                <w:szCs w:val="20"/>
              </w:rPr>
            </w:pP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D05D73" w:rsidR="004844E1" w:rsidRPr="00551D8D" w:rsidRDefault="00551D8D" w:rsidP="004844E1">
            <w:pPr>
              <w:spacing w:after="120"/>
              <w:rPr>
                <w:rFonts w:eastAsiaTheme="minorEastAsia" w:cs="Arial" w:hint="eastAsia"/>
                <w:szCs w:val="20"/>
                <w:lang w:eastAsia="ko-KR"/>
              </w:rPr>
            </w:pPr>
            <w:r>
              <w:rPr>
                <w:rFonts w:eastAsiaTheme="minorEastAsia" w:cs="Arial" w:hint="eastAsia"/>
                <w:szCs w:val="20"/>
                <w:lang w:eastAsia="ko-KR"/>
              </w:rPr>
              <w:t>1.0.1</w:t>
            </w:r>
          </w:p>
        </w:tc>
        <w:tc>
          <w:tcPr>
            <w:tcW w:w="1170" w:type="dxa"/>
          </w:tcPr>
          <w:p w14:paraId="37BE9380" w14:textId="77A561F2" w:rsidR="004844E1" w:rsidRPr="00D129DC" w:rsidRDefault="00551D8D" w:rsidP="004844E1">
            <w:pPr>
              <w:spacing w:after="120"/>
              <w:ind w:left="-1" w:firstLine="1"/>
              <w:rPr>
                <w:rFonts w:cs="Arial"/>
                <w:szCs w:val="20"/>
              </w:rPr>
            </w:pPr>
            <w:r w:rsidRPr="00551D8D">
              <w:rPr>
                <w:rFonts w:cs="Arial"/>
                <w:color w:val="FF0000"/>
                <w:szCs w:val="20"/>
              </w:rPr>
              <w:t>06 Oct 2020</w:t>
            </w:r>
          </w:p>
        </w:tc>
        <w:tc>
          <w:tcPr>
            <w:tcW w:w="1545" w:type="dxa"/>
          </w:tcPr>
          <w:p w14:paraId="252D569E" w14:textId="77777777" w:rsidR="004844E1" w:rsidRPr="00551D8D" w:rsidRDefault="004844E1" w:rsidP="004844E1">
            <w:pPr>
              <w:spacing w:after="120"/>
              <w:ind w:firstLine="21"/>
              <w:rPr>
                <w:rFonts w:cs="Arial"/>
                <w:color w:val="FF0000"/>
                <w:szCs w:val="20"/>
              </w:rPr>
            </w:pPr>
          </w:p>
        </w:tc>
        <w:tc>
          <w:tcPr>
            <w:tcW w:w="3855" w:type="dxa"/>
          </w:tcPr>
          <w:p w14:paraId="5760A46B" w14:textId="4A392AFC" w:rsidR="004844E1" w:rsidRPr="00551D8D" w:rsidRDefault="00551D8D" w:rsidP="004844E1">
            <w:pPr>
              <w:spacing w:after="120"/>
              <w:ind w:left="44" w:firstLine="43"/>
              <w:rPr>
                <w:rFonts w:eastAsiaTheme="minorEastAsia" w:cs="Arial" w:hint="eastAsia"/>
                <w:color w:val="FF0000"/>
                <w:szCs w:val="20"/>
                <w:lang w:eastAsia="ko-KR"/>
              </w:rPr>
            </w:pPr>
            <w:r w:rsidRPr="00551D8D">
              <w:rPr>
                <w:rFonts w:eastAsiaTheme="minorEastAsia" w:cs="Arial" w:hint="eastAsia"/>
                <w:color w:val="FF0000"/>
                <w:szCs w:val="20"/>
                <w:lang w:eastAsia="ko-KR"/>
              </w:rPr>
              <w:t xml:space="preserve">Update </w:t>
            </w:r>
            <w:r w:rsidRPr="00551D8D">
              <w:rPr>
                <w:rFonts w:eastAsiaTheme="minorEastAsia" w:cs="Arial"/>
                <w:color w:val="FF0000"/>
                <w:szCs w:val="20"/>
                <w:lang w:eastAsia="ko-KR"/>
              </w:rPr>
              <w:t xml:space="preserve">Annex A lately version of </w:t>
            </w:r>
            <w:r w:rsidRPr="00551D8D">
              <w:rPr>
                <w:rFonts w:eastAsiaTheme="minorEastAsia" w:cs="Arial" w:hint="eastAsia"/>
                <w:color w:val="FF0000"/>
                <w:szCs w:val="20"/>
                <w:lang w:eastAsia="ko-KR"/>
              </w:rPr>
              <w:t xml:space="preserve">FC </w:t>
            </w:r>
            <w:r w:rsidRPr="00551D8D">
              <w:rPr>
                <w:rFonts w:eastAsiaTheme="minorEastAsia" w:cs="Arial"/>
                <w:color w:val="FF0000"/>
                <w:szCs w:val="20"/>
                <w:lang w:eastAsia="ko-KR"/>
              </w:rPr>
              <w:t>and PC</w:t>
            </w:r>
          </w:p>
        </w:tc>
      </w:tr>
      <w:tr w:rsidR="004844E1" w:rsidRPr="00D129DC" w14:paraId="53BAF76C" w14:textId="77777777">
        <w:tc>
          <w:tcPr>
            <w:tcW w:w="1710" w:type="dxa"/>
          </w:tcPr>
          <w:p w14:paraId="0F7746A9" w14:textId="77777777" w:rsidR="004844E1" w:rsidRPr="00D129DC" w:rsidRDefault="004844E1" w:rsidP="004844E1">
            <w:pPr>
              <w:spacing w:after="120"/>
              <w:rPr>
                <w:rFonts w:cs="Arial"/>
                <w:szCs w:val="20"/>
              </w:rPr>
            </w:pPr>
          </w:p>
        </w:tc>
        <w:tc>
          <w:tcPr>
            <w:tcW w:w="1170" w:type="dxa"/>
          </w:tcPr>
          <w:p w14:paraId="6DDE84FA" w14:textId="77777777" w:rsidR="004844E1" w:rsidRPr="00D129DC" w:rsidRDefault="004844E1" w:rsidP="004844E1">
            <w:pPr>
              <w:spacing w:after="120"/>
              <w:ind w:left="-1" w:firstLine="1"/>
              <w:rPr>
                <w:rFonts w:cs="Arial"/>
                <w:szCs w:val="20"/>
              </w:rPr>
            </w:pPr>
          </w:p>
        </w:tc>
        <w:tc>
          <w:tcPr>
            <w:tcW w:w="1545" w:type="dxa"/>
          </w:tcPr>
          <w:p w14:paraId="0CA064E2" w14:textId="77777777" w:rsidR="004844E1" w:rsidRPr="00D129DC" w:rsidRDefault="004844E1" w:rsidP="004844E1">
            <w:pPr>
              <w:spacing w:after="120"/>
              <w:ind w:firstLine="21"/>
              <w:rPr>
                <w:rFonts w:cs="Arial"/>
                <w:szCs w:val="20"/>
              </w:rPr>
            </w:pPr>
          </w:p>
        </w:tc>
        <w:tc>
          <w:tcPr>
            <w:tcW w:w="3855" w:type="dxa"/>
          </w:tcPr>
          <w:p w14:paraId="004AE189" w14:textId="77777777" w:rsidR="004844E1" w:rsidRPr="00D129DC" w:rsidRDefault="004844E1" w:rsidP="004844E1">
            <w:pPr>
              <w:spacing w:after="120"/>
              <w:ind w:left="44" w:firstLine="43"/>
              <w:rPr>
                <w:rFonts w:cs="Arial"/>
                <w:szCs w:val="20"/>
              </w:rPr>
            </w:pPr>
          </w:p>
        </w:tc>
      </w:tr>
      <w:tr w:rsidR="004844E1" w:rsidRPr="00D129DC" w14:paraId="466B524A" w14:textId="77777777">
        <w:tc>
          <w:tcPr>
            <w:tcW w:w="1710" w:type="dxa"/>
          </w:tcPr>
          <w:p w14:paraId="46B2BBFC" w14:textId="77777777" w:rsidR="004844E1" w:rsidRPr="00D129DC" w:rsidRDefault="004844E1" w:rsidP="004844E1">
            <w:pPr>
              <w:spacing w:after="120"/>
              <w:rPr>
                <w:rFonts w:cs="Arial"/>
                <w:szCs w:val="20"/>
              </w:rPr>
            </w:pPr>
          </w:p>
        </w:tc>
        <w:tc>
          <w:tcPr>
            <w:tcW w:w="1170" w:type="dxa"/>
          </w:tcPr>
          <w:p w14:paraId="51E27AED" w14:textId="77777777" w:rsidR="004844E1" w:rsidRPr="00D129DC" w:rsidRDefault="004844E1" w:rsidP="004844E1">
            <w:pPr>
              <w:spacing w:after="120"/>
              <w:ind w:left="-1" w:firstLine="1"/>
              <w:rPr>
                <w:rFonts w:cs="Arial"/>
                <w:szCs w:val="20"/>
              </w:rPr>
            </w:pPr>
          </w:p>
        </w:tc>
        <w:tc>
          <w:tcPr>
            <w:tcW w:w="1545" w:type="dxa"/>
          </w:tcPr>
          <w:p w14:paraId="7892C1C4" w14:textId="77777777" w:rsidR="004844E1" w:rsidRPr="00D129DC" w:rsidRDefault="004844E1" w:rsidP="004844E1">
            <w:pPr>
              <w:spacing w:after="120"/>
              <w:ind w:firstLine="21"/>
              <w:rPr>
                <w:rFonts w:cs="Arial"/>
                <w:szCs w:val="20"/>
              </w:rPr>
            </w:pPr>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77777777" w:rsidR="00487533" w:rsidRPr="00D129DC" w:rsidRDefault="00487533"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vanish/>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2FDF1F45" w14:textId="23881134" w:rsidR="00A8274E" w:rsidRPr="00A8274E" w:rsidRDefault="00E17BD6" w:rsidP="00A8274E">
          <w:pPr>
            <w:pStyle w:val="11"/>
            <w:spacing w:before="0" w:after="0"/>
            <w:rPr>
              <w:rFonts w:eastAsiaTheme="minorEastAsia" w:cs="Arial"/>
              <w:b w:val="0"/>
              <w:noProof/>
              <w:lang w:val="fr-FR" w:eastAsia="fr-FR"/>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3206116" w:history="1">
            <w:r w:rsidR="00A8274E" w:rsidRPr="00A8274E">
              <w:rPr>
                <w:rStyle w:val="afd"/>
                <w:rFonts w:cs="Arial"/>
                <w:b w:val="0"/>
                <w:noProof/>
                <w14:scene3d>
                  <w14:camera w14:prst="orthographicFront"/>
                  <w14:lightRig w14:rig="threePt" w14:dir="t">
                    <w14:rot w14:lat="0" w14:lon="0" w14:rev="0"/>
                  </w14:lightRig>
                </w14:scene3d>
              </w:rPr>
              <w:t>1</w:t>
            </w:r>
            <w:r w:rsidR="00A8274E" w:rsidRPr="00A8274E">
              <w:rPr>
                <w:rFonts w:eastAsiaTheme="minorEastAsia" w:cs="Arial"/>
                <w:b w:val="0"/>
                <w:noProof/>
                <w:lang w:val="fr-FR" w:eastAsia="fr-FR"/>
              </w:rPr>
              <w:tab/>
            </w:r>
            <w:r w:rsidR="00A8274E" w:rsidRPr="00A8274E">
              <w:rPr>
                <w:rStyle w:val="afd"/>
                <w:rFonts w:cs="Arial"/>
                <w:b w:val="0"/>
                <w:noProof/>
              </w:rPr>
              <w:t>Overview</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1DBF7016" w14:textId="10924453" w:rsidR="00A8274E" w:rsidRPr="00A8274E" w:rsidRDefault="00551D8D" w:rsidP="00A8274E">
          <w:pPr>
            <w:pStyle w:val="28"/>
            <w:spacing w:after="0"/>
            <w:rPr>
              <w:rFonts w:eastAsiaTheme="minorEastAsia" w:cs="Arial"/>
              <w:b w:val="0"/>
              <w:noProof/>
              <w:lang w:val="fr-FR" w:eastAsia="fr-FR"/>
            </w:rPr>
          </w:pPr>
          <w:hyperlink w:anchor="_Toc3206117" w:history="1">
            <w:r w:rsidR="00A8274E" w:rsidRPr="00A8274E">
              <w:rPr>
                <w:rStyle w:val="afd"/>
                <w:rFonts w:cs="Arial"/>
                <w:b w:val="0"/>
                <w:noProof/>
              </w:rPr>
              <w:t>1.1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543BC38C" w14:textId="7EDDDEE8" w:rsidR="00A8274E" w:rsidRPr="00A8274E" w:rsidRDefault="00551D8D" w:rsidP="00A8274E">
          <w:pPr>
            <w:pStyle w:val="28"/>
            <w:spacing w:after="0"/>
            <w:rPr>
              <w:rFonts w:eastAsiaTheme="minorEastAsia" w:cs="Arial"/>
              <w:b w:val="0"/>
              <w:noProof/>
              <w:lang w:val="fr-FR" w:eastAsia="fr-FR"/>
            </w:rPr>
          </w:pPr>
          <w:hyperlink w:anchor="_Toc3206118" w:history="1">
            <w:r w:rsidR="00A8274E" w:rsidRPr="00A8274E">
              <w:rPr>
                <w:rStyle w:val="afd"/>
                <w:rFonts w:cs="Arial"/>
                <w:b w:val="0"/>
                <w:noProof/>
              </w:rPr>
              <w:t>1.2</w:t>
            </w:r>
            <w:r w:rsidR="00A8274E" w:rsidRPr="00A8274E">
              <w:rPr>
                <w:rFonts w:eastAsiaTheme="minorEastAsia" w:cs="Arial"/>
                <w:b w:val="0"/>
                <w:noProof/>
                <w:lang w:val="fr-FR" w:eastAsia="fr-FR"/>
              </w:rPr>
              <w:tab/>
            </w:r>
            <w:r w:rsidR="00A8274E" w:rsidRPr="00A8274E">
              <w:rPr>
                <w:rStyle w:val="afd"/>
                <w:rFonts w:cs="Arial"/>
                <w:b w:val="0"/>
                <w:noProof/>
              </w:rPr>
              <w:t>Initial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13C9BD9C" w14:textId="17C7F5E9" w:rsidR="00A8274E" w:rsidRPr="00A8274E" w:rsidRDefault="00551D8D" w:rsidP="00A8274E">
          <w:pPr>
            <w:pStyle w:val="28"/>
            <w:spacing w:after="0"/>
            <w:rPr>
              <w:rFonts w:eastAsiaTheme="minorEastAsia" w:cs="Arial"/>
              <w:b w:val="0"/>
              <w:noProof/>
              <w:lang w:val="fr-FR" w:eastAsia="fr-FR"/>
            </w:rPr>
          </w:pPr>
          <w:hyperlink w:anchor="_Toc3206119" w:history="1">
            <w:r w:rsidR="00A8274E" w:rsidRPr="00A8274E">
              <w:rPr>
                <w:rStyle w:val="afd"/>
                <w:rFonts w:cs="Arial"/>
                <w:b w:val="0"/>
                <w:noProof/>
              </w:rPr>
              <w:t>1.3</w:t>
            </w:r>
            <w:r w:rsidR="00A8274E" w:rsidRPr="00A8274E">
              <w:rPr>
                <w:rFonts w:eastAsiaTheme="minorEastAsia" w:cs="Arial"/>
                <w:b w:val="0"/>
                <w:noProof/>
                <w:lang w:val="fr-FR" w:eastAsia="fr-FR"/>
              </w:rPr>
              <w:tab/>
            </w:r>
            <w:r w:rsidR="00A8274E" w:rsidRPr="00A8274E">
              <w:rPr>
                <w:rStyle w:val="afd"/>
                <w:rFonts w:cs="Arial"/>
                <w:b w:val="0"/>
                <w:noProof/>
              </w:rPr>
              <w:t>Refined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3D7BC4CA" w14:textId="3D264BA1" w:rsidR="00A8274E" w:rsidRPr="00A8274E" w:rsidRDefault="00551D8D" w:rsidP="00A8274E">
          <w:pPr>
            <w:pStyle w:val="28"/>
            <w:spacing w:after="0"/>
            <w:rPr>
              <w:rFonts w:eastAsiaTheme="minorEastAsia" w:cs="Arial"/>
              <w:b w:val="0"/>
              <w:noProof/>
              <w:lang w:val="fr-FR" w:eastAsia="fr-FR"/>
            </w:rPr>
          </w:pPr>
          <w:hyperlink w:anchor="_Toc3206120" w:history="1">
            <w:r w:rsidR="00A8274E" w:rsidRPr="00A8274E">
              <w:rPr>
                <w:rStyle w:val="afd"/>
                <w:rFonts w:cs="Arial"/>
                <w:b w:val="0"/>
                <w:noProof/>
              </w:rPr>
              <w:t>1.4</w:t>
            </w:r>
            <w:r w:rsidR="00A8274E" w:rsidRPr="00A8274E">
              <w:rPr>
                <w:rFonts w:eastAsiaTheme="minorEastAsia" w:cs="Arial"/>
                <w:b w:val="0"/>
                <w:noProof/>
                <w:lang w:val="fr-FR" w:eastAsia="fr-FR"/>
              </w:rPr>
              <w:tab/>
            </w:r>
            <w:r w:rsidR="00A8274E" w:rsidRPr="00A8274E">
              <w:rPr>
                <w:rStyle w:val="afd"/>
                <w:rFonts w:cs="Arial"/>
                <w:b w:val="0"/>
                <w:noProof/>
              </w:rPr>
              <w:t>Voyage monitoring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w:t>
            </w:r>
            <w:r w:rsidR="00A8274E" w:rsidRPr="00A8274E">
              <w:rPr>
                <w:rFonts w:cs="Arial"/>
                <w:b w:val="0"/>
                <w:noProof/>
                <w:webHidden/>
              </w:rPr>
              <w:fldChar w:fldCharType="end"/>
            </w:r>
          </w:hyperlink>
        </w:p>
        <w:p w14:paraId="50395F49" w14:textId="1A636B12" w:rsidR="00A8274E" w:rsidRPr="00A8274E" w:rsidRDefault="00551D8D" w:rsidP="00A8274E">
          <w:pPr>
            <w:pStyle w:val="11"/>
            <w:spacing w:before="0" w:after="0"/>
            <w:rPr>
              <w:rFonts w:eastAsiaTheme="minorEastAsia" w:cs="Arial"/>
              <w:b w:val="0"/>
              <w:noProof/>
              <w:lang w:val="fr-FR" w:eastAsia="fr-FR"/>
            </w:rPr>
          </w:pPr>
          <w:hyperlink w:anchor="_Toc3206121" w:history="1">
            <w:r w:rsidR="00A8274E" w:rsidRPr="00A8274E">
              <w:rPr>
                <w:rStyle w:val="afd"/>
                <w:rFonts w:cs="Arial"/>
                <w:b w:val="0"/>
                <w:noProof/>
                <w14:scene3d>
                  <w14:camera w14:prst="orthographicFront"/>
                  <w14:lightRig w14:rig="threePt" w14:dir="t">
                    <w14:rot w14:lat="0" w14:lon="0" w14:rev="0"/>
                  </w14:lightRig>
                </w14:scene3d>
              </w:rPr>
              <w:t>2</w:t>
            </w:r>
            <w:r w:rsidR="00A8274E" w:rsidRPr="00A8274E">
              <w:rPr>
                <w:rFonts w:eastAsiaTheme="minorEastAsia" w:cs="Arial"/>
                <w:b w:val="0"/>
                <w:noProof/>
                <w:lang w:val="fr-FR" w:eastAsia="fr-FR"/>
              </w:rPr>
              <w:tab/>
            </w:r>
            <w:r w:rsidR="00A8274E" w:rsidRPr="00A8274E">
              <w:rPr>
                <w:rStyle w:val="afd"/>
                <w:rFonts w:cs="Arial"/>
                <w:b w:val="0"/>
                <w:noProof/>
              </w:rPr>
              <w:t>References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w:t>
            </w:r>
            <w:r w:rsidR="00A8274E" w:rsidRPr="00A8274E">
              <w:rPr>
                <w:rFonts w:cs="Arial"/>
                <w:b w:val="0"/>
                <w:noProof/>
                <w:webHidden/>
              </w:rPr>
              <w:fldChar w:fldCharType="end"/>
            </w:r>
          </w:hyperlink>
        </w:p>
        <w:p w14:paraId="44094E8F" w14:textId="7E52562E" w:rsidR="00A8274E" w:rsidRPr="00A8274E" w:rsidRDefault="00551D8D" w:rsidP="00A8274E">
          <w:pPr>
            <w:pStyle w:val="28"/>
            <w:spacing w:after="0"/>
            <w:rPr>
              <w:rFonts w:eastAsiaTheme="minorEastAsia" w:cs="Arial"/>
              <w:b w:val="0"/>
              <w:noProof/>
              <w:lang w:val="fr-FR" w:eastAsia="fr-FR"/>
            </w:rPr>
          </w:pPr>
          <w:hyperlink w:anchor="_Toc3206122" w:history="1">
            <w:r w:rsidR="00A8274E" w:rsidRPr="00A8274E">
              <w:rPr>
                <w:rStyle w:val="afd"/>
                <w:rFonts w:cs="Arial"/>
                <w:b w:val="0"/>
                <w:noProof/>
              </w:rPr>
              <w:t>2.1</w:t>
            </w:r>
            <w:r w:rsidR="00A8274E" w:rsidRPr="00A8274E">
              <w:rPr>
                <w:rFonts w:eastAsiaTheme="minorEastAsia" w:cs="Arial"/>
                <w:b w:val="0"/>
                <w:noProof/>
                <w:lang w:val="fr-FR" w:eastAsia="fr-FR"/>
              </w:rPr>
              <w:tab/>
            </w:r>
            <w:r w:rsidR="00A8274E" w:rsidRPr="00A8274E">
              <w:rPr>
                <w:rStyle w:val="afd"/>
                <w:rFonts w:cs="Arial"/>
                <w:b w:val="0"/>
                <w:noProof/>
              </w:rPr>
              <w:t>Normative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w:t>
            </w:r>
            <w:r w:rsidR="00A8274E" w:rsidRPr="00A8274E">
              <w:rPr>
                <w:rFonts w:cs="Arial"/>
                <w:b w:val="0"/>
                <w:noProof/>
                <w:webHidden/>
              </w:rPr>
              <w:fldChar w:fldCharType="end"/>
            </w:r>
          </w:hyperlink>
        </w:p>
        <w:p w14:paraId="34179207" w14:textId="46913D11" w:rsidR="00A8274E" w:rsidRPr="00A8274E" w:rsidRDefault="00551D8D" w:rsidP="00A8274E">
          <w:pPr>
            <w:pStyle w:val="11"/>
            <w:spacing w:before="0" w:after="0"/>
            <w:rPr>
              <w:rFonts w:eastAsiaTheme="minorEastAsia" w:cs="Arial"/>
              <w:b w:val="0"/>
              <w:noProof/>
              <w:lang w:val="fr-FR" w:eastAsia="fr-FR"/>
            </w:rPr>
          </w:pPr>
          <w:hyperlink w:anchor="_Toc3206123" w:history="1">
            <w:r w:rsidR="00A8274E" w:rsidRPr="00A8274E">
              <w:rPr>
                <w:rStyle w:val="afd"/>
                <w:rFonts w:cs="Arial"/>
                <w:b w:val="0"/>
                <w:noProof/>
                <w14:scene3d>
                  <w14:camera w14:prst="orthographicFront"/>
                  <w14:lightRig w14:rig="threePt" w14:dir="t">
                    <w14:rot w14:lat="0" w14:lon="0" w14:rev="0"/>
                  </w14:lightRig>
                </w14:scene3d>
              </w:rPr>
              <w:t>3</w:t>
            </w:r>
            <w:r w:rsidR="00A8274E" w:rsidRPr="00A8274E">
              <w:rPr>
                <w:rFonts w:eastAsiaTheme="minorEastAsia" w:cs="Arial"/>
                <w:b w:val="0"/>
                <w:noProof/>
                <w:lang w:val="fr-FR" w:eastAsia="fr-FR"/>
              </w:rPr>
              <w:tab/>
            </w:r>
            <w:r w:rsidR="00A8274E" w:rsidRPr="00A8274E">
              <w:rPr>
                <w:rStyle w:val="afd"/>
                <w:rFonts w:cs="Arial"/>
                <w:b w:val="0"/>
                <w:noProof/>
              </w:rPr>
              <w:t>Terms, Definitions and 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0749D45D" w14:textId="0ADB5DAB" w:rsidR="00A8274E" w:rsidRPr="00A8274E" w:rsidRDefault="00551D8D" w:rsidP="00A8274E">
          <w:pPr>
            <w:pStyle w:val="28"/>
            <w:spacing w:after="0"/>
            <w:rPr>
              <w:rFonts w:eastAsiaTheme="minorEastAsia" w:cs="Arial"/>
              <w:b w:val="0"/>
              <w:noProof/>
              <w:lang w:val="fr-FR" w:eastAsia="fr-FR"/>
            </w:rPr>
          </w:pPr>
          <w:hyperlink w:anchor="_Toc3206124" w:history="1">
            <w:r w:rsidR="00A8274E" w:rsidRPr="00A8274E">
              <w:rPr>
                <w:rStyle w:val="afd"/>
                <w:rFonts w:cs="Arial"/>
                <w:b w:val="0"/>
                <w:noProof/>
              </w:rPr>
              <w:t>3.1</w:t>
            </w:r>
            <w:r w:rsidR="00A8274E" w:rsidRPr="00A8274E">
              <w:rPr>
                <w:rFonts w:eastAsiaTheme="minorEastAsia" w:cs="Arial"/>
                <w:b w:val="0"/>
                <w:noProof/>
                <w:lang w:val="fr-FR" w:eastAsia="fr-FR"/>
              </w:rPr>
              <w:tab/>
            </w:r>
            <w:r w:rsidR="00A8274E" w:rsidRPr="00A8274E">
              <w:rPr>
                <w:rStyle w:val="afd"/>
                <w:rFonts w:cs="Arial"/>
                <w:b w:val="0"/>
                <w:noProof/>
              </w:rPr>
              <w:t>Use of 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3664A1A4" w14:textId="4578463F" w:rsidR="00A8274E" w:rsidRPr="00A8274E" w:rsidRDefault="00551D8D" w:rsidP="00A8274E">
          <w:pPr>
            <w:pStyle w:val="28"/>
            <w:spacing w:after="0"/>
            <w:rPr>
              <w:rFonts w:eastAsiaTheme="minorEastAsia" w:cs="Arial"/>
              <w:b w:val="0"/>
              <w:noProof/>
              <w:lang w:val="fr-FR" w:eastAsia="fr-FR"/>
            </w:rPr>
          </w:pPr>
          <w:hyperlink w:anchor="_Toc3206125" w:history="1">
            <w:r w:rsidR="00A8274E" w:rsidRPr="00A8274E">
              <w:rPr>
                <w:rStyle w:val="afd"/>
                <w:rFonts w:cs="Arial"/>
                <w:b w:val="0"/>
                <w:noProof/>
              </w:rPr>
              <w:t>3.2</w:t>
            </w:r>
            <w:r w:rsidR="00A8274E" w:rsidRPr="00A8274E">
              <w:rPr>
                <w:rFonts w:eastAsiaTheme="minorEastAsia" w:cs="Arial"/>
                <w:b w:val="0"/>
                <w:noProof/>
                <w:lang w:val="fr-FR" w:eastAsia="fr-FR"/>
              </w:rPr>
              <w:tab/>
            </w:r>
            <w:r w:rsidR="00A8274E" w:rsidRPr="00A8274E">
              <w:rPr>
                <w:rStyle w:val="afd"/>
                <w:rFonts w:cs="Arial"/>
                <w:b w:val="0"/>
                <w:noProof/>
              </w:rPr>
              <w:t>Terms and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4D99F0B6" w14:textId="4DFE28A7" w:rsidR="00A8274E" w:rsidRPr="00A8274E" w:rsidRDefault="00551D8D" w:rsidP="00A8274E">
          <w:pPr>
            <w:pStyle w:val="28"/>
            <w:spacing w:after="0"/>
            <w:rPr>
              <w:rFonts w:eastAsiaTheme="minorEastAsia" w:cs="Arial"/>
              <w:b w:val="0"/>
              <w:noProof/>
              <w:lang w:val="fr-FR" w:eastAsia="fr-FR"/>
            </w:rPr>
          </w:pPr>
          <w:hyperlink w:anchor="_Toc3206126" w:history="1">
            <w:r w:rsidR="00A8274E" w:rsidRPr="00A8274E">
              <w:rPr>
                <w:rStyle w:val="afd"/>
                <w:rFonts w:cs="Arial"/>
                <w:b w:val="0"/>
                <w:noProof/>
              </w:rPr>
              <w:t>3.3</w:t>
            </w:r>
            <w:r w:rsidR="00A8274E" w:rsidRPr="00A8274E">
              <w:rPr>
                <w:rFonts w:eastAsiaTheme="minorEastAsia" w:cs="Arial"/>
                <w:b w:val="0"/>
                <w:noProof/>
                <w:lang w:val="fr-FR" w:eastAsia="fr-FR"/>
              </w:rPr>
              <w:tab/>
            </w:r>
            <w:r w:rsidR="00A8274E" w:rsidRPr="00A8274E">
              <w:rPr>
                <w:rStyle w:val="afd"/>
                <w:rFonts w:cs="Arial"/>
                <w:b w:val="0"/>
                <w:noProof/>
              </w:rPr>
              <w:t>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25B451AE" w14:textId="294370D0" w:rsidR="00A8274E" w:rsidRPr="00A8274E" w:rsidRDefault="00551D8D" w:rsidP="00A8274E">
          <w:pPr>
            <w:pStyle w:val="11"/>
            <w:spacing w:before="0" w:after="0"/>
            <w:rPr>
              <w:rFonts w:eastAsiaTheme="minorEastAsia" w:cs="Arial"/>
              <w:b w:val="0"/>
              <w:noProof/>
              <w:lang w:val="fr-FR" w:eastAsia="fr-FR"/>
            </w:rPr>
          </w:pPr>
          <w:hyperlink w:anchor="_Toc3206127" w:history="1">
            <w:r w:rsidR="00A8274E" w:rsidRPr="00A8274E">
              <w:rPr>
                <w:rStyle w:val="afd"/>
                <w:rFonts w:cs="Arial"/>
                <w:b w:val="0"/>
                <w:noProof/>
                <w14:scene3d>
                  <w14:camera w14:prst="orthographicFront"/>
                  <w14:lightRig w14:rig="threePt" w14:dir="t">
                    <w14:rot w14:lat="0" w14:lon="0" w14:rev="0"/>
                  </w14:lightRig>
                </w14:scene3d>
              </w:rPr>
              <w:t>4</w:t>
            </w:r>
            <w:r w:rsidR="00A8274E" w:rsidRPr="00A8274E">
              <w:rPr>
                <w:rFonts w:eastAsiaTheme="minorEastAsia" w:cs="Arial"/>
                <w:b w:val="0"/>
                <w:noProof/>
                <w:lang w:val="fr-FR" w:eastAsia="fr-FR"/>
              </w:rPr>
              <w:tab/>
            </w:r>
            <w:r w:rsidR="00A8274E" w:rsidRPr="00A8274E">
              <w:rPr>
                <w:rStyle w:val="afd"/>
                <w:rFonts w:cs="Arial"/>
                <w:b w:val="0"/>
                <w:noProof/>
              </w:rPr>
              <w:t>Specification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11AE58B4" w14:textId="6872A3FE" w:rsidR="00A8274E" w:rsidRPr="00A8274E" w:rsidRDefault="00551D8D" w:rsidP="00A8274E">
          <w:pPr>
            <w:pStyle w:val="28"/>
            <w:spacing w:after="0"/>
            <w:rPr>
              <w:rFonts w:eastAsiaTheme="minorEastAsia" w:cs="Arial"/>
              <w:b w:val="0"/>
              <w:noProof/>
              <w:lang w:val="fr-FR" w:eastAsia="fr-FR"/>
            </w:rPr>
          </w:pPr>
          <w:hyperlink w:anchor="_Toc3206128" w:history="1">
            <w:r w:rsidR="00A8274E" w:rsidRPr="00A8274E">
              <w:rPr>
                <w:rStyle w:val="afd"/>
                <w:rFonts w:cs="Arial"/>
                <w:b w:val="0"/>
                <w:noProof/>
              </w:rPr>
              <w:t>4.1</w:t>
            </w:r>
            <w:r w:rsidR="00A8274E" w:rsidRPr="00A8274E">
              <w:rPr>
                <w:rFonts w:eastAsiaTheme="minorEastAsia" w:cs="Arial"/>
                <w:b w:val="0"/>
                <w:noProof/>
                <w:lang w:val="fr-FR" w:eastAsia="fr-FR"/>
              </w:rPr>
              <w:tab/>
            </w:r>
            <w:r w:rsidR="00A8274E" w:rsidRPr="00A8274E">
              <w:rPr>
                <w:rStyle w:val="afd"/>
                <w:rFonts w:cs="Arial"/>
                <w:b w:val="0"/>
                <w:noProof/>
              </w:rPr>
              <w:t>S-129 General Data Product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688DB8B8" w14:textId="579BA6A0" w:rsidR="00A8274E" w:rsidRPr="00A8274E" w:rsidRDefault="00551D8D" w:rsidP="00A8274E">
          <w:pPr>
            <w:pStyle w:val="28"/>
            <w:spacing w:after="0"/>
            <w:rPr>
              <w:rFonts w:eastAsiaTheme="minorEastAsia" w:cs="Arial"/>
              <w:b w:val="0"/>
              <w:noProof/>
              <w:lang w:val="fr-FR" w:eastAsia="fr-FR"/>
            </w:rPr>
          </w:pPr>
          <w:hyperlink w:anchor="_Toc3206129" w:history="1">
            <w:r w:rsidR="00A8274E" w:rsidRPr="00A8274E">
              <w:rPr>
                <w:rStyle w:val="afd"/>
                <w:rFonts w:cs="Arial"/>
                <w:b w:val="0"/>
                <w:noProof/>
              </w:rPr>
              <w:t>4.2</w:t>
            </w:r>
            <w:r w:rsidR="00A8274E" w:rsidRPr="00A8274E">
              <w:rPr>
                <w:rFonts w:eastAsiaTheme="minorEastAsia" w:cs="Arial"/>
                <w:b w:val="0"/>
                <w:noProof/>
                <w:lang w:val="fr-FR" w:eastAsia="fr-FR"/>
              </w:rPr>
              <w:tab/>
            </w:r>
            <w:r w:rsidR="00A8274E" w:rsidRPr="00A8274E">
              <w:rPr>
                <w:rStyle w:val="afd"/>
                <w:rFonts w:cs="Arial"/>
                <w:b w:val="0"/>
                <w:noProof/>
              </w:rPr>
              <w:t>Data Product Specification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1FF4680D" w14:textId="353F072F" w:rsidR="00A8274E" w:rsidRPr="00A8274E" w:rsidRDefault="00551D8D" w:rsidP="00A8274E">
          <w:pPr>
            <w:pStyle w:val="28"/>
            <w:spacing w:after="0"/>
            <w:rPr>
              <w:rFonts w:eastAsiaTheme="minorEastAsia" w:cs="Arial"/>
              <w:b w:val="0"/>
              <w:noProof/>
              <w:lang w:val="fr-FR" w:eastAsia="fr-FR"/>
            </w:rPr>
          </w:pPr>
          <w:hyperlink w:anchor="_Toc3206130" w:history="1">
            <w:r w:rsidR="00A8274E" w:rsidRPr="00A8274E">
              <w:rPr>
                <w:rStyle w:val="afd"/>
                <w:rFonts w:cs="Arial"/>
                <w:b w:val="0"/>
                <w:noProof/>
              </w:rPr>
              <w:t>4.3</w:t>
            </w:r>
            <w:r w:rsidR="00A8274E" w:rsidRPr="00A8274E">
              <w:rPr>
                <w:rFonts w:eastAsiaTheme="minorEastAsia" w:cs="Arial"/>
                <w:b w:val="0"/>
                <w:noProof/>
                <w:lang w:val="fr-FR" w:eastAsia="fr-FR"/>
              </w:rPr>
              <w:tab/>
            </w:r>
            <w:r w:rsidR="00A8274E" w:rsidRPr="00A8274E">
              <w:rPr>
                <w:rStyle w:val="afd"/>
                <w:rFonts w:cs="Arial"/>
                <w:b w:val="0"/>
                <w:noProof/>
              </w:rPr>
              <w:t>IHO Product Specification 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w:t>
            </w:r>
            <w:r w:rsidR="00A8274E" w:rsidRPr="00A8274E">
              <w:rPr>
                <w:rFonts w:cs="Arial"/>
                <w:b w:val="0"/>
                <w:noProof/>
                <w:webHidden/>
              </w:rPr>
              <w:fldChar w:fldCharType="end"/>
            </w:r>
          </w:hyperlink>
        </w:p>
        <w:p w14:paraId="7E488233" w14:textId="6B02E1FB" w:rsidR="00A8274E" w:rsidRPr="00A8274E" w:rsidRDefault="00551D8D" w:rsidP="00A8274E">
          <w:pPr>
            <w:pStyle w:val="11"/>
            <w:spacing w:before="0" w:after="0"/>
            <w:rPr>
              <w:rFonts w:eastAsiaTheme="minorEastAsia" w:cs="Arial"/>
              <w:b w:val="0"/>
              <w:noProof/>
              <w:lang w:val="fr-FR" w:eastAsia="fr-FR"/>
            </w:rPr>
          </w:pPr>
          <w:hyperlink w:anchor="_Toc3206131" w:history="1">
            <w:r w:rsidR="00A8274E" w:rsidRPr="00A8274E">
              <w:rPr>
                <w:rStyle w:val="afd"/>
                <w:rFonts w:cs="Arial"/>
                <w:b w:val="0"/>
                <w:noProof/>
                <w14:scene3d>
                  <w14:camera w14:prst="orthographicFront"/>
                  <w14:lightRig w14:rig="threePt" w14:dir="t">
                    <w14:rot w14:lat="0" w14:lon="0" w14:rev="0"/>
                  </w14:lightRig>
                </w14:scene3d>
              </w:rPr>
              <w:t>5</w:t>
            </w:r>
            <w:r w:rsidR="00A8274E" w:rsidRPr="00A8274E">
              <w:rPr>
                <w:rFonts w:eastAsiaTheme="minorEastAsia" w:cs="Arial"/>
                <w:b w:val="0"/>
                <w:noProof/>
                <w:lang w:val="fr-FR" w:eastAsia="fr-FR"/>
              </w:rPr>
              <w:tab/>
            </w:r>
            <w:r w:rsidR="00A8274E" w:rsidRPr="00A8274E">
              <w:rPr>
                <w:rStyle w:val="afd"/>
                <w:rFonts w:cs="Arial"/>
                <w:b w:val="0"/>
                <w:noProof/>
              </w:rPr>
              <w:t>Specification Scope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w:t>
            </w:r>
            <w:r w:rsidR="00A8274E" w:rsidRPr="00A8274E">
              <w:rPr>
                <w:rFonts w:cs="Arial"/>
                <w:b w:val="0"/>
                <w:noProof/>
                <w:webHidden/>
              </w:rPr>
              <w:fldChar w:fldCharType="end"/>
            </w:r>
          </w:hyperlink>
        </w:p>
        <w:p w14:paraId="3EB7E9AB" w14:textId="113D5100" w:rsidR="00A8274E" w:rsidRPr="00A8274E" w:rsidRDefault="00551D8D" w:rsidP="00A8274E">
          <w:pPr>
            <w:pStyle w:val="11"/>
            <w:spacing w:before="0" w:after="0"/>
            <w:rPr>
              <w:rFonts w:eastAsiaTheme="minorEastAsia" w:cs="Arial"/>
              <w:b w:val="0"/>
              <w:noProof/>
              <w:lang w:val="fr-FR" w:eastAsia="fr-FR"/>
            </w:rPr>
          </w:pPr>
          <w:hyperlink w:anchor="_Toc3206132" w:history="1">
            <w:r w:rsidR="00A8274E" w:rsidRPr="00A8274E">
              <w:rPr>
                <w:rStyle w:val="afd"/>
                <w:rFonts w:cs="Arial"/>
                <w:b w:val="0"/>
                <w:noProof/>
                <w14:scene3d>
                  <w14:camera w14:prst="orthographicFront"/>
                  <w14:lightRig w14:rig="threePt" w14:dir="t">
                    <w14:rot w14:lat="0" w14:lon="0" w14:rev="0"/>
                  </w14:lightRig>
                </w14:scene3d>
              </w:rPr>
              <w:t>6</w:t>
            </w:r>
            <w:r w:rsidR="00A8274E" w:rsidRPr="00A8274E">
              <w:rPr>
                <w:rFonts w:eastAsiaTheme="minorEastAsia" w:cs="Arial"/>
                <w:b w:val="0"/>
                <w:noProof/>
                <w:lang w:val="fr-FR" w:eastAsia="fr-FR"/>
              </w:rPr>
              <w:tab/>
            </w:r>
            <w:r w:rsidR="00A8274E" w:rsidRPr="00A8274E">
              <w:rPr>
                <w:rStyle w:val="afd"/>
                <w:rFonts w:cs="Arial"/>
                <w:b w:val="0"/>
                <w:noProof/>
              </w:rPr>
              <w:t>Dataset Identification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w:t>
            </w:r>
            <w:r w:rsidR="00A8274E" w:rsidRPr="00A8274E">
              <w:rPr>
                <w:rFonts w:cs="Arial"/>
                <w:b w:val="0"/>
                <w:noProof/>
                <w:webHidden/>
              </w:rPr>
              <w:fldChar w:fldCharType="end"/>
            </w:r>
          </w:hyperlink>
        </w:p>
        <w:p w14:paraId="308C2ACD" w14:textId="4B003E14" w:rsidR="00A8274E" w:rsidRPr="00A8274E" w:rsidRDefault="00551D8D" w:rsidP="00A8274E">
          <w:pPr>
            <w:pStyle w:val="11"/>
            <w:spacing w:before="0" w:after="0"/>
            <w:rPr>
              <w:rFonts w:eastAsiaTheme="minorEastAsia" w:cs="Arial"/>
              <w:b w:val="0"/>
              <w:noProof/>
              <w:lang w:val="fr-FR" w:eastAsia="fr-FR"/>
            </w:rPr>
          </w:pPr>
          <w:hyperlink w:anchor="_Toc3206133" w:history="1">
            <w:r w:rsidR="00A8274E" w:rsidRPr="00A8274E">
              <w:rPr>
                <w:rStyle w:val="afd"/>
                <w:rFonts w:cs="Arial"/>
                <w:b w:val="0"/>
                <w:noProof/>
                <w14:scene3d>
                  <w14:camera w14:prst="orthographicFront"/>
                  <w14:lightRig w14:rig="threePt" w14:dir="t">
                    <w14:rot w14:lat="0" w14:lon="0" w14:rev="0"/>
                  </w14:lightRig>
                </w14:scene3d>
              </w:rPr>
              <w:t>7</w:t>
            </w:r>
            <w:r w:rsidR="00A8274E" w:rsidRPr="00A8274E">
              <w:rPr>
                <w:rFonts w:eastAsiaTheme="minorEastAsia" w:cs="Arial"/>
                <w:b w:val="0"/>
                <w:noProof/>
                <w:lang w:val="fr-FR" w:eastAsia="fr-FR"/>
              </w:rPr>
              <w:tab/>
            </w:r>
            <w:r w:rsidR="00A8274E" w:rsidRPr="00A8274E">
              <w:rPr>
                <w:rStyle w:val="afd"/>
                <w:rFonts w:cs="Arial"/>
                <w:b w:val="0"/>
                <w:noProof/>
              </w:rPr>
              <w:t>Data Content and Structure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w:t>
            </w:r>
            <w:r w:rsidR="00A8274E" w:rsidRPr="00A8274E">
              <w:rPr>
                <w:rFonts w:cs="Arial"/>
                <w:b w:val="0"/>
                <w:noProof/>
                <w:webHidden/>
              </w:rPr>
              <w:fldChar w:fldCharType="end"/>
            </w:r>
          </w:hyperlink>
        </w:p>
        <w:p w14:paraId="0C52C09C" w14:textId="7291C77E" w:rsidR="00A8274E" w:rsidRPr="00A8274E" w:rsidRDefault="00551D8D" w:rsidP="00A8274E">
          <w:pPr>
            <w:pStyle w:val="28"/>
            <w:spacing w:after="0"/>
            <w:rPr>
              <w:rFonts w:eastAsiaTheme="minorEastAsia" w:cs="Arial"/>
              <w:b w:val="0"/>
              <w:noProof/>
              <w:lang w:val="fr-FR" w:eastAsia="fr-FR"/>
            </w:rPr>
          </w:pPr>
          <w:hyperlink w:anchor="_Toc3206134" w:history="1">
            <w:r w:rsidR="00A8274E" w:rsidRPr="00A8274E">
              <w:rPr>
                <w:rStyle w:val="afd"/>
                <w:rFonts w:cs="Arial"/>
                <w:b w:val="0"/>
                <w:noProof/>
              </w:rPr>
              <w:t>7.1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w:t>
            </w:r>
            <w:r w:rsidR="00A8274E" w:rsidRPr="00A8274E">
              <w:rPr>
                <w:rFonts w:cs="Arial"/>
                <w:b w:val="0"/>
                <w:noProof/>
                <w:webHidden/>
              </w:rPr>
              <w:fldChar w:fldCharType="end"/>
            </w:r>
          </w:hyperlink>
        </w:p>
        <w:p w14:paraId="5DB3D4BF" w14:textId="08094F17" w:rsidR="00A8274E" w:rsidRPr="00A8274E" w:rsidRDefault="00551D8D" w:rsidP="00A8274E">
          <w:pPr>
            <w:pStyle w:val="28"/>
            <w:spacing w:after="0"/>
            <w:rPr>
              <w:rFonts w:eastAsiaTheme="minorEastAsia" w:cs="Arial"/>
              <w:b w:val="0"/>
              <w:noProof/>
              <w:lang w:val="fr-FR" w:eastAsia="fr-FR"/>
            </w:rPr>
          </w:pPr>
          <w:hyperlink w:anchor="_Toc3206135" w:history="1">
            <w:r w:rsidR="00A8274E" w:rsidRPr="00A8274E">
              <w:rPr>
                <w:rStyle w:val="afd"/>
                <w:rFonts w:cs="Arial"/>
                <w:b w:val="0"/>
                <w:noProof/>
              </w:rPr>
              <w:t>7.2</w:t>
            </w:r>
            <w:r w:rsidR="00A8274E" w:rsidRPr="00A8274E">
              <w:rPr>
                <w:rFonts w:eastAsiaTheme="minorEastAsia" w:cs="Arial"/>
                <w:b w:val="0"/>
                <w:noProof/>
                <w:lang w:val="fr-FR" w:eastAsia="fr-FR"/>
              </w:rPr>
              <w:tab/>
            </w:r>
            <w:r w:rsidR="00A8274E" w:rsidRPr="00A8274E">
              <w:rPr>
                <w:rStyle w:val="afd"/>
                <w:rFonts w:cs="Arial"/>
                <w:b w:val="0"/>
                <w:noProof/>
              </w:rPr>
              <w:t>Application Schema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11</w:t>
            </w:r>
            <w:r w:rsidR="00A8274E" w:rsidRPr="00A8274E">
              <w:rPr>
                <w:rFonts w:cs="Arial"/>
                <w:b w:val="0"/>
                <w:noProof/>
                <w:webHidden/>
              </w:rPr>
              <w:fldChar w:fldCharType="end"/>
            </w:r>
          </w:hyperlink>
        </w:p>
        <w:p w14:paraId="56F58671" w14:textId="277F08DC" w:rsidR="00A8274E" w:rsidRPr="00A8274E" w:rsidRDefault="00551D8D" w:rsidP="00A8274E">
          <w:pPr>
            <w:pStyle w:val="11"/>
            <w:spacing w:before="0" w:after="0"/>
            <w:rPr>
              <w:rFonts w:eastAsiaTheme="minorEastAsia" w:cs="Arial"/>
              <w:b w:val="0"/>
              <w:noProof/>
              <w:lang w:val="fr-FR" w:eastAsia="fr-FR"/>
            </w:rPr>
          </w:pPr>
          <w:hyperlink w:anchor="_Toc3206136" w:history="1">
            <w:r w:rsidR="00A8274E" w:rsidRPr="00A8274E">
              <w:rPr>
                <w:rStyle w:val="afd"/>
                <w:rFonts w:cs="Arial"/>
                <w:b w:val="0"/>
                <w:noProof/>
                <w14:scene3d>
                  <w14:camera w14:prst="orthographicFront"/>
                  <w14:lightRig w14:rig="threePt" w14:dir="t">
                    <w14:rot w14:lat="0" w14:lon="0" w14:rev="0"/>
                  </w14:lightRig>
                </w14:scene3d>
              </w:rPr>
              <w:t>8</w:t>
            </w:r>
            <w:r w:rsidR="00A8274E" w:rsidRPr="00A8274E">
              <w:rPr>
                <w:rFonts w:eastAsiaTheme="minorEastAsia" w:cs="Arial"/>
                <w:b w:val="0"/>
                <w:noProof/>
                <w:lang w:val="fr-FR" w:eastAsia="fr-FR"/>
              </w:rPr>
              <w:tab/>
            </w:r>
            <w:r w:rsidR="00A8274E" w:rsidRPr="00A8274E">
              <w:rPr>
                <w:rStyle w:val="afd"/>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14</w:t>
            </w:r>
            <w:r w:rsidR="00A8274E" w:rsidRPr="00A8274E">
              <w:rPr>
                <w:rFonts w:cs="Arial"/>
                <w:b w:val="0"/>
                <w:noProof/>
                <w:webHidden/>
              </w:rPr>
              <w:fldChar w:fldCharType="end"/>
            </w:r>
          </w:hyperlink>
        </w:p>
        <w:p w14:paraId="24337BD6" w14:textId="154BF048" w:rsidR="00A8274E" w:rsidRPr="00A8274E" w:rsidRDefault="00551D8D" w:rsidP="00A8274E">
          <w:pPr>
            <w:pStyle w:val="28"/>
            <w:spacing w:after="0"/>
            <w:rPr>
              <w:rFonts w:eastAsiaTheme="minorEastAsia" w:cs="Arial"/>
              <w:b w:val="0"/>
              <w:noProof/>
              <w:lang w:val="fr-FR" w:eastAsia="fr-FR"/>
            </w:rPr>
          </w:pPr>
          <w:hyperlink w:anchor="_Toc3206137" w:history="1">
            <w:r w:rsidR="00A8274E" w:rsidRPr="00A8274E">
              <w:rPr>
                <w:rStyle w:val="afd"/>
                <w:rFonts w:cs="Arial"/>
                <w:b w:val="0"/>
                <w:noProof/>
              </w:rPr>
              <w:t>8.1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14</w:t>
            </w:r>
            <w:r w:rsidR="00A8274E" w:rsidRPr="00A8274E">
              <w:rPr>
                <w:rFonts w:cs="Arial"/>
                <w:b w:val="0"/>
                <w:noProof/>
                <w:webHidden/>
              </w:rPr>
              <w:fldChar w:fldCharType="end"/>
            </w:r>
          </w:hyperlink>
        </w:p>
        <w:p w14:paraId="662291F6" w14:textId="164CF8AA" w:rsidR="00A8274E" w:rsidRPr="00A8274E" w:rsidRDefault="00551D8D" w:rsidP="00A8274E">
          <w:pPr>
            <w:pStyle w:val="28"/>
            <w:spacing w:after="0"/>
            <w:rPr>
              <w:rFonts w:eastAsiaTheme="minorEastAsia" w:cs="Arial"/>
              <w:b w:val="0"/>
              <w:noProof/>
              <w:lang w:val="fr-FR" w:eastAsia="fr-FR"/>
            </w:rPr>
          </w:pPr>
          <w:hyperlink w:anchor="_Toc3206138" w:history="1">
            <w:r w:rsidR="00A8274E" w:rsidRPr="00A8274E">
              <w:rPr>
                <w:rStyle w:val="afd"/>
                <w:rFonts w:cs="Arial"/>
                <w:b w:val="0"/>
                <w:noProof/>
              </w:rPr>
              <w:t>8.2</w:t>
            </w:r>
            <w:r w:rsidR="00A8274E" w:rsidRPr="00A8274E">
              <w:rPr>
                <w:rFonts w:eastAsiaTheme="minorEastAsia" w:cs="Arial"/>
                <w:b w:val="0"/>
                <w:noProof/>
                <w:lang w:val="fr-FR" w:eastAsia="fr-FR"/>
              </w:rPr>
              <w:tab/>
            </w:r>
            <w:r w:rsidR="00A8274E" w:rsidRPr="00A8274E">
              <w:rPr>
                <w:rStyle w:val="afd"/>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15</w:t>
            </w:r>
            <w:r w:rsidR="00A8274E" w:rsidRPr="00A8274E">
              <w:rPr>
                <w:rFonts w:cs="Arial"/>
                <w:b w:val="0"/>
                <w:noProof/>
                <w:webHidden/>
              </w:rPr>
              <w:fldChar w:fldCharType="end"/>
            </w:r>
          </w:hyperlink>
        </w:p>
        <w:p w14:paraId="574686AC" w14:textId="31BE78A5" w:rsidR="00A8274E" w:rsidRPr="00A8274E" w:rsidRDefault="00551D8D" w:rsidP="00A8274E">
          <w:pPr>
            <w:pStyle w:val="28"/>
            <w:spacing w:after="0"/>
            <w:rPr>
              <w:rFonts w:eastAsiaTheme="minorEastAsia" w:cs="Arial"/>
              <w:b w:val="0"/>
              <w:noProof/>
              <w:lang w:val="fr-FR" w:eastAsia="fr-FR"/>
            </w:rPr>
          </w:pPr>
          <w:hyperlink w:anchor="_Toc3206139" w:history="1">
            <w:r w:rsidR="00A8274E" w:rsidRPr="00A8274E">
              <w:rPr>
                <w:rStyle w:val="afd"/>
                <w:rFonts w:cs="Arial"/>
                <w:b w:val="0"/>
                <w:noProof/>
              </w:rPr>
              <w:t>8.3</w:t>
            </w:r>
            <w:r w:rsidR="00A8274E" w:rsidRPr="00A8274E">
              <w:rPr>
                <w:rFonts w:eastAsiaTheme="minorEastAsia" w:cs="Arial"/>
                <w:b w:val="0"/>
                <w:noProof/>
                <w:lang w:val="fr-FR" w:eastAsia="fr-FR"/>
              </w:rPr>
              <w:tab/>
            </w:r>
            <w:r w:rsidR="00A8274E" w:rsidRPr="00A8274E">
              <w:rPr>
                <w:rStyle w:val="afd"/>
                <w:rFonts w:cs="Arial"/>
                <w:b w:val="0"/>
                <w:noProof/>
              </w:rPr>
              <w:t>Units of measure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47A95B70" w14:textId="5A69CA23" w:rsidR="00A8274E" w:rsidRPr="00A8274E" w:rsidRDefault="00551D8D" w:rsidP="00A8274E">
          <w:pPr>
            <w:pStyle w:val="11"/>
            <w:spacing w:before="0" w:after="0"/>
            <w:rPr>
              <w:rFonts w:eastAsiaTheme="minorEastAsia" w:cs="Arial"/>
              <w:b w:val="0"/>
              <w:noProof/>
              <w:lang w:val="fr-FR" w:eastAsia="fr-FR"/>
            </w:rPr>
          </w:pPr>
          <w:hyperlink w:anchor="_Toc3206140" w:history="1">
            <w:r w:rsidR="00A8274E" w:rsidRPr="00A8274E">
              <w:rPr>
                <w:rStyle w:val="afd"/>
                <w:rFonts w:cs="Arial"/>
                <w:b w:val="0"/>
                <w:noProof/>
                <w14:scene3d>
                  <w14:camera w14:prst="orthographicFront"/>
                  <w14:lightRig w14:rig="threePt" w14:dir="t">
                    <w14:rot w14:lat="0" w14:lon="0" w14:rev="0"/>
                  </w14:lightRig>
                </w14:scene3d>
              </w:rPr>
              <w:t>9</w:t>
            </w:r>
            <w:r w:rsidR="00A8274E" w:rsidRPr="00A8274E">
              <w:rPr>
                <w:rFonts w:eastAsiaTheme="minorEastAsia" w:cs="Arial"/>
                <w:b w:val="0"/>
                <w:noProof/>
                <w:lang w:val="fr-FR" w:eastAsia="fr-FR"/>
              </w:rPr>
              <w:tab/>
            </w:r>
            <w:r w:rsidR="00A8274E" w:rsidRPr="00A8274E">
              <w:rPr>
                <w:rStyle w:val="afd"/>
                <w:rFonts w:cs="Arial"/>
                <w:b w:val="0"/>
                <w:noProof/>
              </w:rPr>
              <w:t>Dataset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4725A131" w14:textId="41ED3F51" w:rsidR="00A8274E" w:rsidRPr="00A8274E" w:rsidRDefault="00551D8D" w:rsidP="00A8274E">
          <w:pPr>
            <w:pStyle w:val="11"/>
            <w:spacing w:before="0" w:after="0"/>
            <w:rPr>
              <w:rFonts w:eastAsiaTheme="minorEastAsia" w:cs="Arial"/>
              <w:b w:val="0"/>
              <w:noProof/>
              <w:lang w:val="fr-FR" w:eastAsia="fr-FR"/>
            </w:rPr>
          </w:pPr>
          <w:hyperlink w:anchor="_Toc3206141" w:history="1">
            <w:r w:rsidR="00A8274E" w:rsidRPr="00A8274E">
              <w:rPr>
                <w:rStyle w:val="afd"/>
                <w:rFonts w:cs="Arial"/>
                <w:b w:val="0"/>
                <w:noProof/>
                <w14:scene3d>
                  <w14:camera w14:prst="orthographicFront"/>
                  <w14:lightRig w14:rig="threePt" w14:dir="t">
                    <w14:rot w14:lat="0" w14:lon="0" w14:rev="0"/>
                  </w14:lightRig>
                </w14:scene3d>
              </w:rPr>
              <w:t>10</w:t>
            </w:r>
            <w:r w:rsidR="00A8274E" w:rsidRPr="00A8274E">
              <w:rPr>
                <w:rFonts w:eastAsiaTheme="minorEastAsia" w:cs="Arial"/>
                <w:b w:val="0"/>
                <w:noProof/>
                <w:lang w:val="fr-FR" w:eastAsia="fr-FR"/>
              </w:rPr>
              <w:tab/>
            </w:r>
            <w:r w:rsidR="00A8274E" w:rsidRPr="00A8274E">
              <w:rPr>
                <w:rStyle w:val="afd"/>
                <w:rFonts w:cs="Arial"/>
                <w:b w:val="0"/>
                <w:noProof/>
              </w:rPr>
              <w:t>Dataset Loading and Unloading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09A5B5E9" w14:textId="42379F06" w:rsidR="00A8274E" w:rsidRPr="00A8274E" w:rsidRDefault="00551D8D" w:rsidP="00A8274E">
          <w:pPr>
            <w:pStyle w:val="11"/>
            <w:spacing w:before="0" w:after="0"/>
            <w:rPr>
              <w:rFonts w:eastAsiaTheme="minorEastAsia" w:cs="Arial"/>
              <w:b w:val="0"/>
              <w:noProof/>
              <w:lang w:val="fr-FR" w:eastAsia="fr-FR"/>
            </w:rPr>
          </w:pPr>
          <w:hyperlink w:anchor="_Toc3206142" w:history="1">
            <w:r w:rsidR="00A8274E" w:rsidRPr="00A8274E">
              <w:rPr>
                <w:rStyle w:val="afd"/>
                <w:rFonts w:cs="Arial"/>
                <w:b w:val="0"/>
                <w:noProof/>
                <w14:scene3d>
                  <w14:camera w14:prst="orthographicFront"/>
                  <w14:lightRig w14:rig="threePt" w14:dir="t">
                    <w14:rot w14:lat="0" w14:lon="0" w14:rev="0"/>
                  </w14:lightRig>
                </w14:scene3d>
              </w:rPr>
              <w:t>11</w:t>
            </w:r>
            <w:r w:rsidR="00A8274E" w:rsidRPr="00A8274E">
              <w:rPr>
                <w:rFonts w:eastAsiaTheme="minorEastAsia" w:cs="Arial"/>
                <w:b w:val="0"/>
                <w:noProof/>
                <w:lang w:val="fr-FR" w:eastAsia="fr-FR"/>
              </w:rPr>
              <w:tab/>
            </w:r>
            <w:r w:rsidR="00A8274E" w:rsidRPr="00A8274E">
              <w:rPr>
                <w:rStyle w:val="afd"/>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35406EB5" w14:textId="0715E185" w:rsidR="00A8274E" w:rsidRPr="00A8274E" w:rsidRDefault="00551D8D" w:rsidP="00A8274E">
          <w:pPr>
            <w:pStyle w:val="11"/>
            <w:spacing w:before="0" w:after="0"/>
            <w:rPr>
              <w:rFonts w:eastAsiaTheme="minorEastAsia" w:cs="Arial"/>
              <w:b w:val="0"/>
              <w:noProof/>
              <w:lang w:val="fr-FR" w:eastAsia="fr-FR"/>
            </w:rPr>
          </w:pPr>
          <w:hyperlink w:anchor="_Toc3206143" w:history="1">
            <w:r w:rsidR="00A8274E" w:rsidRPr="00A8274E">
              <w:rPr>
                <w:rStyle w:val="afd"/>
                <w:rFonts w:cs="Arial"/>
                <w:b w:val="0"/>
                <w:noProof/>
                <w14:scene3d>
                  <w14:camera w14:prst="orthographicFront"/>
                  <w14:lightRig w14:rig="threePt" w14:dir="t">
                    <w14:rot w14:lat="0" w14:lon="0" w14:rev="0"/>
                  </w14:lightRig>
                </w14:scene3d>
              </w:rPr>
              <w:t>12</w:t>
            </w:r>
            <w:r w:rsidR="00A8274E" w:rsidRPr="00A8274E">
              <w:rPr>
                <w:rFonts w:eastAsiaTheme="minorEastAsia" w:cs="Arial"/>
                <w:b w:val="0"/>
                <w:noProof/>
                <w:lang w:val="fr-FR" w:eastAsia="fr-FR"/>
              </w:rPr>
              <w:tab/>
            </w:r>
            <w:r w:rsidR="00A8274E" w:rsidRPr="00A8274E">
              <w:rPr>
                <w:rStyle w:val="afd"/>
                <w:rFonts w:cs="Arial"/>
                <w:b w:val="0"/>
                <w:noProof/>
              </w:rPr>
              <w:t>Coordinate Reference Systems (CRS)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03E3DF0A" w14:textId="05ACA336" w:rsidR="00A8274E" w:rsidRPr="00A8274E" w:rsidRDefault="00551D8D" w:rsidP="00A8274E">
          <w:pPr>
            <w:pStyle w:val="28"/>
            <w:spacing w:after="0"/>
            <w:rPr>
              <w:rFonts w:eastAsiaTheme="minorEastAsia" w:cs="Arial"/>
              <w:b w:val="0"/>
              <w:noProof/>
              <w:lang w:val="fr-FR" w:eastAsia="fr-FR"/>
            </w:rPr>
          </w:pPr>
          <w:hyperlink w:anchor="_Toc3206144" w:history="1">
            <w:r w:rsidR="00A8274E" w:rsidRPr="00A8274E">
              <w:rPr>
                <w:rStyle w:val="afd"/>
                <w:rFonts w:cs="Arial"/>
                <w:b w:val="0"/>
                <w:noProof/>
              </w:rPr>
              <w:t>12.1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57F02878" w14:textId="57A512A1" w:rsidR="00A8274E" w:rsidRPr="00A8274E" w:rsidRDefault="00551D8D" w:rsidP="00A8274E">
          <w:pPr>
            <w:pStyle w:val="28"/>
            <w:spacing w:after="0"/>
            <w:rPr>
              <w:rFonts w:eastAsiaTheme="minorEastAsia" w:cs="Arial"/>
              <w:b w:val="0"/>
              <w:noProof/>
              <w:lang w:val="fr-FR" w:eastAsia="fr-FR"/>
            </w:rPr>
          </w:pPr>
          <w:hyperlink w:anchor="_Toc3206145" w:history="1">
            <w:r w:rsidR="00A8274E" w:rsidRPr="00A8274E">
              <w:rPr>
                <w:rStyle w:val="afd"/>
                <w:rFonts w:cs="Arial"/>
                <w:b w:val="0"/>
                <w:noProof/>
              </w:rPr>
              <w:t>12.2</w:t>
            </w:r>
            <w:r w:rsidR="00A8274E" w:rsidRPr="00A8274E">
              <w:rPr>
                <w:rFonts w:eastAsiaTheme="minorEastAsia" w:cs="Arial"/>
                <w:b w:val="0"/>
                <w:noProof/>
                <w:lang w:val="fr-FR" w:eastAsia="fr-FR"/>
              </w:rPr>
              <w:tab/>
            </w:r>
            <w:r w:rsidR="00A8274E" w:rsidRPr="00A8274E">
              <w:rPr>
                <w:rStyle w:val="afd"/>
                <w:rFonts w:cs="Arial"/>
                <w:b w:val="0"/>
                <w:noProof/>
              </w:rPr>
              <w:t>Horizontal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334D7962" w14:textId="7F3D701D" w:rsidR="00A8274E" w:rsidRPr="00A8274E" w:rsidRDefault="00551D8D" w:rsidP="00A8274E">
          <w:pPr>
            <w:pStyle w:val="28"/>
            <w:spacing w:after="0"/>
            <w:rPr>
              <w:rFonts w:eastAsiaTheme="minorEastAsia" w:cs="Arial"/>
              <w:b w:val="0"/>
              <w:noProof/>
              <w:lang w:val="fr-FR" w:eastAsia="fr-FR"/>
            </w:rPr>
          </w:pPr>
          <w:hyperlink w:anchor="_Toc3206146" w:history="1">
            <w:r w:rsidR="00A8274E" w:rsidRPr="00A8274E">
              <w:rPr>
                <w:rStyle w:val="afd"/>
                <w:rFonts w:cs="Arial"/>
                <w:b w:val="0"/>
                <w:noProof/>
              </w:rPr>
              <w:t>12.3</w:t>
            </w:r>
            <w:r w:rsidR="00A8274E" w:rsidRPr="00A8274E">
              <w:rPr>
                <w:rFonts w:eastAsiaTheme="minorEastAsia" w:cs="Arial"/>
                <w:b w:val="0"/>
                <w:noProof/>
                <w:lang w:val="fr-FR" w:eastAsia="fr-FR"/>
              </w:rPr>
              <w:tab/>
            </w:r>
            <w:r w:rsidR="00A8274E" w:rsidRPr="00A8274E">
              <w:rPr>
                <w:rStyle w:val="afd"/>
                <w:rFonts w:cs="Arial"/>
                <w:b w:val="0"/>
                <w:noProof/>
              </w:rPr>
              <w:t>Vertical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3E366CC2" w14:textId="7A05931C" w:rsidR="00A8274E" w:rsidRPr="00A8274E" w:rsidRDefault="00551D8D" w:rsidP="00A8274E">
          <w:pPr>
            <w:pStyle w:val="28"/>
            <w:spacing w:after="0"/>
            <w:rPr>
              <w:rFonts w:eastAsiaTheme="minorEastAsia" w:cs="Arial"/>
              <w:b w:val="0"/>
              <w:noProof/>
              <w:lang w:val="fr-FR" w:eastAsia="fr-FR"/>
            </w:rPr>
          </w:pPr>
          <w:hyperlink w:anchor="_Toc3206147" w:history="1">
            <w:r w:rsidR="00A8274E" w:rsidRPr="00A8274E">
              <w:rPr>
                <w:rStyle w:val="afd"/>
                <w:rFonts w:cs="Arial"/>
                <w:b w:val="0"/>
                <w:noProof/>
              </w:rPr>
              <w:t>12.4</w:t>
            </w:r>
            <w:r w:rsidR="00A8274E" w:rsidRPr="00A8274E">
              <w:rPr>
                <w:rFonts w:eastAsiaTheme="minorEastAsia" w:cs="Arial"/>
                <w:b w:val="0"/>
                <w:noProof/>
                <w:lang w:val="fr-FR" w:eastAsia="fr-FR"/>
              </w:rPr>
              <w:tab/>
            </w:r>
            <w:r w:rsidR="00A8274E" w:rsidRPr="00A8274E">
              <w:rPr>
                <w:rStyle w:val="afd"/>
                <w:rFonts w:cs="Arial"/>
                <w:b w:val="0"/>
                <w:noProof/>
              </w:rPr>
              <w:t>Temporal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48F7253E" w14:textId="47A56327" w:rsidR="00A8274E" w:rsidRPr="00A8274E" w:rsidRDefault="00551D8D" w:rsidP="00A8274E">
          <w:pPr>
            <w:pStyle w:val="11"/>
            <w:spacing w:before="0" w:after="0"/>
            <w:rPr>
              <w:rFonts w:eastAsiaTheme="minorEastAsia" w:cs="Arial"/>
              <w:b w:val="0"/>
              <w:noProof/>
              <w:lang w:val="fr-FR" w:eastAsia="fr-FR"/>
            </w:rPr>
          </w:pPr>
          <w:hyperlink w:anchor="_Toc3206148" w:history="1">
            <w:r w:rsidR="00A8274E" w:rsidRPr="00A8274E">
              <w:rPr>
                <w:rStyle w:val="afd"/>
                <w:rFonts w:cs="Arial"/>
                <w:b w:val="0"/>
                <w:noProof/>
                <w14:scene3d>
                  <w14:camera w14:prst="orthographicFront"/>
                  <w14:lightRig w14:rig="threePt" w14:dir="t">
                    <w14:rot w14:lat="0" w14:lon="0" w14:rev="0"/>
                  </w14:lightRig>
                </w14:scene3d>
              </w:rPr>
              <w:t>13</w:t>
            </w:r>
            <w:r w:rsidR="00A8274E" w:rsidRPr="00A8274E">
              <w:rPr>
                <w:rFonts w:eastAsiaTheme="minorEastAsia" w:cs="Arial"/>
                <w:b w:val="0"/>
                <w:noProof/>
                <w:lang w:val="fr-FR" w:eastAsia="fr-FR"/>
              </w:rPr>
              <w:tab/>
            </w:r>
            <w:r w:rsidR="00A8274E" w:rsidRPr="00A8274E">
              <w:rPr>
                <w:rStyle w:val="afd"/>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4C5CA266" w14:textId="6939DE04" w:rsidR="00A8274E" w:rsidRPr="00A8274E" w:rsidRDefault="00551D8D" w:rsidP="00A8274E">
          <w:pPr>
            <w:pStyle w:val="28"/>
            <w:spacing w:after="0"/>
            <w:rPr>
              <w:rFonts w:eastAsiaTheme="minorEastAsia" w:cs="Arial"/>
              <w:b w:val="0"/>
              <w:noProof/>
              <w:lang w:val="fr-FR" w:eastAsia="fr-FR"/>
            </w:rPr>
          </w:pPr>
          <w:hyperlink w:anchor="_Toc3206149" w:history="1">
            <w:r w:rsidR="00A8274E" w:rsidRPr="00A8274E">
              <w:rPr>
                <w:rStyle w:val="afd"/>
                <w:rFonts w:cs="Arial"/>
                <w:b w:val="0"/>
                <w:noProof/>
              </w:rPr>
              <w:t>13.1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18CF0BF5" w14:textId="04FCE710" w:rsidR="00A8274E" w:rsidRPr="00A8274E" w:rsidRDefault="00551D8D" w:rsidP="00A8274E">
          <w:pPr>
            <w:pStyle w:val="11"/>
            <w:spacing w:before="0" w:after="0"/>
            <w:rPr>
              <w:rFonts w:eastAsiaTheme="minorEastAsia" w:cs="Arial"/>
              <w:b w:val="0"/>
              <w:noProof/>
              <w:lang w:val="fr-FR" w:eastAsia="fr-FR"/>
            </w:rPr>
          </w:pPr>
          <w:hyperlink w:anchor="_Toc3206150" w:history="1">
            <w:r w:rsidR="00A8274E" w:rsidRPr="00A8274E">
              <w:rPr>
                <w:rStyle w:val="afd"/>
                <w:rFonts w:cs="Arial"/>
                <w:b w:val="0"/>
                <w:noProof/>
                <w14:scene3d>
                  <w14:camera w14:prst="orthographicFront"/>
                  <w14:lightRig w14:rig="threePt" w14:dir="t">
                    <w14:rot w14:lat="0" w14:lon="0" w14:rev="0"/>
                  </w14:lightRig>
                </w14:scene3d>
              </w:rPr>
              <w:t>14</w:t>
            </w:r>
            <w:r w:rsidR="00A8274E" w:rsidRPr="00A8274E">
              <w:rPr>
                <w:rFonts w:eastAsiaTheme="minorEastAsia" w:cs="Arial"/>
                <w:b w:val="0"/>
                <w:noProof/>
                <w:lang w:val="fr-FR" w:eastAsia="fr-FR"/>
              </w:rPr>
              <w:tab/>
            </w:r>
            <w:r w:rsidR="00A8274E" w:rsidRPr="00A8274E">
              <w:rPr>
                <w:rStyle w:val="afd"/>
                <w:rFonts w:cs="Arial"/>
                <w:b w:val="0"/>
                <w:noProof/>
              </w:rPr>
              <w:t>Data Capture and Classification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5A0A74DE" w14:textId="6A344C26" w:rsidR="00A8274E" w:rsidRPr="00A8274E" w:rsidRDefault="00551D8D" w:rsidP="00A8274E">
          <w:pPr>
            <w:pStyle w:val="11"/>
            <w:spacing w:before="0" w:after="0"/>
            <w:rPr>
              <w:rFonts w:eastAsiaTheme="minorEastAsia" w:cs="Arial"/>
              <w:b w:val="0"/>
              <w:noProof/>
              <w:lang w:val="fr-FR" w:eastAsia="fr-FR"/>
            </w:rPr>
          </w:pPr>
          <w:hyperlink w:anchor="_Toc3206151" w:history="1">
            <w:r w:rsidR="00A8274E" w:rsidRPr="00A8274E">
              <w:rPr>
                <w:rStyle w:val="afd"/>
                <w:rFonts w:cs="Arial"/>
                <w:b w:val="0"/>
                <w:noProof/>
                <w14:scene3d>
                  <w14:camera w14:prst="orthographicFront"/>
                  <w14:lightRig w14:rig="threePt" w14:dir="t">
                    <w14:rot w14:lat="0" w14:lon="0" w14:rev="0"/>
                  </w14:lightRig>
                </w14:scene3d>
              </w:rPr>
              <w:t>15</w:t>
            </w:r>
            <w:r w:rsidR="00A8274E" w:rsidRPr="00A8274E">
              <w:rPr>
                <w:rFonts w:eastAsiaTheme="minorEastAsia" w:cs="Arial"/>
                <w:b w:val="0"/>
                <w:noProof/>
                <w:lang w:val="fr-FR" w:eastAsia="fr-FR"/>
              </w:rPr>
              <w:tab/>
            </w:r>
            <w:r w:rsidR="00A8274E" w:rsidRPr="00A8274E">
              <w:rPr>
                <w:rStyle w:val="afd"/>
                <w:rFonts w:cs="Arial"/>
                <w:b w:val="0"/>
                <w:noProof/>
              </w:rPr>
              <w:t>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5E3251B2" w14:textId="0668E2E1" w:rsidR="00A8274E" w:rsidRPr="00A8274E" w:rsidRDefault="00551D8D" w:rsidP="00A8274E">
          <w:pPr>
            <w:pStyle w:val="28"/>
            <w:spacing w:after="0"/>
            <w:rPr>
              <w:rFonts w:eastAsiaTheme="minorEastAsia" w:cs="Arial"/>
              <w:b w:val="0"/>
              <w:noProof/>
              <w:lang w:val="fr-FR" w:eastAsia="fr-FR"/>
            </w:rPr>
          </w:pPr>
          <w:hyperlink w:anchor="_Toc3206152" w:history="1">
            <w:r w:rsidR="00A8274E" w:rsidRPr="00A8274E">
              <w:rPr>
                <w:rStyle w:val="afd"/>
                <w:rFonts w:cs="Arial"/>
                <w:b w:val="0"/>
                <w:noProof/>
              </w:rPr>
              <w:t>15.1</w:t>
            </w:r>
            <w:r w:rsidR="00A8274E" w:rsidRPr="00A8274E">
              <w:rPr>
                <w:rFonts w:eastAsiaTheme="minorEastAsia" w:cs="Arial"/>
                <w:b w:val="0"/>
                <w:noProof/>
                <w:lang w:val="fr-FR" w:eastAsia="fr-FR"/>
              </w:rPr>
              <w:tab/>
            </w:r>
            <w:r w:rsidR="00A8274E" w:rsidRPr="00A8274E">
              <w:rPr>
                <w:rStyle w:val="afd"/>
                <w:rFonts w:cs="Arial"/>
                <w:b w:val="0"/>
                <w:noProof/>
              </w:rPr>
              <w:t>Maintenance and Update Frequency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4B750CD4" w14:textId="64F1A371" w:rsidR="00A8274E" w:rsidRPr="00A8274E" w:rsidRDefault="00551D8D" w:rsidP="00A8274E">
          <w:pPr>
            <w:pStyle w:val="28"/>
            <w:spacing w:after="0"/>
            <w:rPr>
              <w:rFonts w:eastAsiaTheme="minorEastAsia" w:cs="Arial"/>
              <w:b w:val="0"/>
              <w:noProof/>
              <w:lang w:val="fr-FR" w:eastAsia="fr-FR"/>
            </w:rPr>
          </w:pPr>
          <w:hyperlink w:anchor="_Toc3206153" w:history="1">
            <w:r w:rsidR="00A8274E" w:rsidRPr="00A8274E">
              <w:rPr>
                <w:rStyle w:val="afd"/>
                <w:rFonts w:cs="Arial"/>
                <w:b w:val="0"/>
                <w:noProof/>
              </w:rPr>
              <w:t>15.2</w:t>
            </w:r>
            <w:r w:rsidR="00A8274E" w:rsidRPr="00A8274E">
              <w:rPr>
                <w:rFonts w:eastAsiaTheme="minorEastAsia" w:cs="Arial"/>
                <w:b w:val="0"/>
                <w:noProof/>
                <w:lang w:val="fr-FR" w:eastAsia="fr-FR"/>
              </w:rPr>
              <w:tab/>
            </w:r>
            <w:r w:rsidR="00A8274E" w:rsidRPr="00A8274E">
              <w:rPr>
                <w:rStyle w:val="afd"/>
                <w:rFonts w:cs="Arial"/>
                <w:b w:val="0"/>
                <w:noProof/>
              </w:rPr>
              <w:t>Data Source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647A01D2" w14:textId="67C234DC" w:rsidR="00A8274E" w:rsidRPr="00A8274E" w:rsidRDefault="00551D8D" w:rsidP="00A8274E">
          <w:pPr>
            <w:pStyle w:val="28"/>
            <w:spacing w:after="0"/>
            <w:rPr>
              <w:rFonts w:eastAsiaTheme="minorEastAsia" w:cs="Arial"/>
              <w:b w:val="0"/>
              <w:noProof/>
              <w:lang w:val="fr-FR" w:eastAsia="fr-FR"/>
            </w:rPr>
          </w:pPr>
          <w:hyperlink w:anchor="_Toc3206154" w:history="1">
            <w:r w:rsidR="00A8274E" w:rsidRPr="00A8274E">
              <w:rPr>
                <w:rStyle w:val="afd"/>
                <w:rFonts w:cs="Arial"/>
                <w:b w:val="0"/>
                <w:noProof/>
              </w:rPr>
              <w:t>15.3</w:t>
            </w:r>
            <w:r w:rsidR="00A8274E" w:rsidRPr="00A8274E">
              <w:rPr>
                <w:rFonts w:eastAsiaTheme="minorEastAsia" w:cs="Arial"/>
                <w:b w:val="0"/>
                <w:noProof/>
                <w:lang w:val="fr-FR" w:eastAsia="fr-FR"/>
              </w:rPr>
              <w:tab/>
            </w:r>
            <w:r w:rsidR="00A8274E" w:rsidRPr="00A8274E">
              <w:rPr>
                <w:rStyle w:val="afd"/>
                <w:rFonts w:cs="Arial"/>
                <w:b w:val="0"/>
                <w:noProof/>
              </w:rPr>
              <w:t>Production Process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37A4C934" w14:textId="5E7E002F" w:rsidR="00A8274E" w:rsidRPr="00A8274E" w:rsidRDefault="00551D8D" w:rsidP="00A8274E">
          <w:pPr>
            <w:pStyle w:val="11"/>
            <w:spacing w:before="0" w:after="0"/>
            <w:rPr>
              <w:rFonts w:eastAsiaTheme="minorEastAsia" w:cs="Arial"/>
              <w:b w:val="0"/>
              <w:noProof/>
              <w:lang w:val="fr-FR" w:eastAsia="fr-FR"/>
            </w:rPr>
          </w:pPr>
          <w:hyperlink w:anchor="_Toc3206155" w:history="1">
            <w:r w:rsidR="00A8274E" w:rsidRPr="00A8274E">
              <w:rPr>
                <w:rStyle w:val="afd"/>
                <w:rFonts w:cs="Arial"/>
                <w:b w:val="0"/>
                <w:noProof/>
                <w14:scene3d>
                  <w14:camera w14:prst="orthographicFront"/>
                  <w14:lightRig w14:rig="threePt" w14:dir="t">
                    <w14:rot w14:lat="0" w14:lon="0" w14:rev="0"/>
                  </w14:lightRig>
                </w14:scene3d>
              </w:rPr>
              <w:t>16</w:t>
            </w:r>
            <w:r w:rsidR="00A8274E" w:rsidRPr="00A8274E">
              <w:rPr>
                <w:rFonts w:eastAsiaTheme="minorEastAsia" w:cs="Arial"/>
                <w:b w:val="0"/>
                <w:noProof/>
                <w:lang w:val="fr-FR" w:eastAsia="fr-FR"/>
              </w:rPr>
              <w:tab/>
            </w:r>
            <w:r w:rsidR="00A8274E" w:rsidRPr="00A8274E">
              <w:rPr>
                <w:rStyle w:val="afd"/>
                <w:rFonts w:cs="Arial"/>
                <w:b w:val="0"/>
                <w:noProof/>
              </w:rPr>
              <w:t>Portrayal</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47C7A9A8" w14:textId="5EE68787" w:rsidR="00A8274E" w:rsidRPr="00A8274E" w:rsidRDefault="00551D8D" w:rsidP="00A8274E">
          <w:pPr>
            <w:pStyle w:val="11"/>
            <w:spacing w:before="0" w:after="0"/>
            <w:rPr>
              <w:rFonts w:eastAsiaTheme="minorEastAsia" w:cs="Arial"/>
              <w:b w:val="0"/>
              <w:noProof/>
              <w:lang w:val="fr-FR" w:eastAsia="fr-FR"/>
            </w:rPr>
          </w:pPr>
          <w:hyperlink w:anchor="_Toc3206156" w:history="1">
            <w:r w:rsidR="00A8274E" w:rsidRPr="00A8274E">
              <w:rPr>
                <w:rStyle w:val="afd"/>
                <w:rFonts w:cs="Arial"/>
                <w:b w:val="0"/>
                <w:noProof/>
                <w14:scene3d>
                  <w14:camera w14:prst="orthographicFront"/>
                  <w14:lightRig w14:rig="threePt" w14:dir="t">
                    <w14:rot w14:lat="0" w14:lon="0" w14:rev="0"/>
                  </w14:lightRig>
                </w14:scene3d>
              </w:rPr>
              <w:t>17</w:t>
            </w:r>
            <w:r w:rsidR="00A8274E" w:rsidRPr="00A8274E">
              <w:rPr>
                <w:rFonts w:eastAsiaTheme="minorEastAsia" w:cs="Arial"/>
                <w:b w:val="0"/>
                <w:noProof/>
                <w:lang w:val="fr-FR" w:eastAsia="fr-FR"/>
              </w:rPr>
              <w:tab/>
            </w:r>
            <w:r w:rsidR="00A8274E" w:rsidRPr="00A8274E">
              <w:rPr>
                <w:rStyle w:val="afd"/>
                <w:rFonts w:cs="Arial"/>
                <w:b w:val="0"/>
                <w:noProof/>
              </w:rPr>
              <w:t xml:space="preserve">Data Product </w:t>
            </w:r>
            <w:r w:rsidR="00587922">
              <w:rPr>
                <w:rStyle w:val="afd"/>
                <w:rFonts w:cs="Arial"/>
                <w:b w:val="0"/>
                <w:noProof/>
              </w:rPr>
              <w:t>F</w:t>
            </w:r>
            <w:r w:rsidR="00A8274E" w:rsidRPr="00A8274E">
              <w:rPr>
                <w:rStyle w:val="afd"/>
                <w:rFonts w:cs="Arial"/>
                <w:b w:val="0"/>
                <w:noProof/>
              </w:rPr>
              <w:t>ormat (</w:t>
            </w:r>
            <w:r w:rsidR="00587922">
              <w:rPr>
                <w:rStyle w:val="afd"/>
                <w:rFonts w:cs="Arial"/>
                <w:b w:val="0"/>
                <w:noProof/>
              </w:rPr>
              <w:t>E</w:t>
            </w:r>
            <w:r w:rsidR="00A8274E" w:rsidRPr="00A8274E">
              <w:rPr>
                <w:rStyle w:val="afd"/>
                <w:rFonts w:cs="Arial"/>
                <w:b w:val="0"/>
                <w:noProof/>
              </w:rPr>
              <w:t>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51C45CBC" w14:textId="22EE28FD" w:rsidR="00A8274E" w:rsidRPr="00A8274E" w:rsidRDefault="00551D8D" w:rsidP="00A8274E">
          <w:pPr>
            <w:pStyle w:val="28"/>
            <w:spacing w:after="0"/>
            <w:rPr>
              <w:rFonts w:eastAsiaTheme="minorEastAsia" w:cs="Arial"/>
              <w:b w:val="0"/>
              <w:noProof/>
              <w:lang w:val="fr-FR" w:eastAsia="fr-FR"/>
            </w:rPr>
          </w:pPr>
          <w:hyperlink w:anchor="_Toc3206157" w:history="1">
            <w:r w:rsidR="00A8274E" w:rsidRPr="00A8274E">
              <w:rPr>
                <w:rStyle w:val="afd"/>
                <w:rFonts w:cs="Arial"/>
                <w:b w:val="0"/>
                <w:noProof/>
              </w:rPr>
              <w:t>17.1</w:t>
            </w:r>
            <w:r w:rsidR="00A8274E" w:rsidRPr="00A8274E">
              <w:rPr>
                <w:rFonts w:eastAsiaTheme="minorEastAsia" w:cs="Arial"/>
                <w:b w:val="0"/>
                <w:noProof/>
                <w:lang w:val="fr-FR" w:eastAsia="fr-FR"/>
              </w:rPr>
              <w:tab/>
            </w:r>
            <w:r w:rsidR="00A8274E" w:rsidRPr="00A8274E">
              <w:rPr>
                <w:rStyle w:val="afd"/>
                <w:rFonts w:cs="Arial"/>
                <w:b w:val="0"/>
                <w:noProof/>
              </w:rPr>
              <w:t>Encoding of Latitude and Longitude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752675CE" w14:textId="7690CC97" w:rsidR="00A8274E" w:rsidRPr="00A8274E" w:rsidRDefault="00551D8D" w:rsidP="00A8274E">
          <w:pPr>
            <w:pStyle w:val="28"/>
            <w:spacing w:after="0"/>
            <w:rPr>
              <w:rFonts w:eastAsiaTheme="minorEastAsia" w:cs="Arial"/>
              <w:b w:val="0"/>
              <w:noProof/>
              <w:lang w:val="fr-FR" w:eastAsia="fr-FR"/>
            </w:rPr>
          </w:pPr>
          <w:hyperlink w:anchor="_Toc3206158" w:history="1">
            <w:r w:rsidR="00A8274E" w:rsidRPr="00A8274E">
              <w:rPr>
                <w:rStyle w:val="afd"/>
                <w:rFonts w:cs="Arial"/>
                <w:b w:val="0"/>
                <w:noProof/>
              </w:rPr>
              <w:t>17.2</w:t>
            </w:r>
            <w:r w:rsidR="00A8274E" w:rsidRPr="00A8274E">
              <w:rPr>
                <w:rFonts w:eastAsiaTheme="minorEastAsia" w:cs="Arial"/>
                <w:b w:val="0"/>
                <w:noProof/>
                <w:lang w:val="fr-FR" w:eastAsia="fr-FR"/>
              </w:rPr>
              <w:tab/>
            </w:r>
            <w:r w:rsidR="00A8274E" w:rsidRPr="00A8274E">
              <w:rPr>
                <w:rStyle w:val="afd"/>
                <w:rFonts w:cs="Arial"/>
                <w:b w:val="0"/>
                <w:noProof/>
              </w:rPr>
              <w:t>Numeric Attribute Encoding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5F82540C" w14:textId="5CC47E72" w:rsidR="00A8274E" w:rsidRPr="00A8274E" w:rsidRDefault="00551D8D" w:rsidP="00A8274E">
          <w:pPr>
            <w:pStyle w:val="28"/>
            <w:spacing w:after="0"/>
            <w:rPr>
              <w:rFonts w:eastAsiaTheme="minorEastAsia" w:cs="Arial"/>
              <w:b w:val="0"/>
              <w:noProof/>
              <w:lang w:val="fr-FR" w:eastAsia="fr-FR"/>
            </w:rPr>
          </w:pPr>
          <w:hyperlink w:anchor="_Toc3206159" w:history="1">
            <w:r w:rsidR="00A8274E" w:rsidRPr="00A8274E">
              <w:rPr>
                <w:rStyle w:val="afd"/>
                <w:rFonts w:cs="Arial"/>
                <w:b w:val="0"/>
                <w:noProof/>
              </w:rPr>
              <w:t>17.3</w:t>
            </w:r>
            <w:r w:rsidR="00A8274E" w:rsidRPr="00A8274E">
              <w:rPr>
                <w:rFonts w:eastAsiaTheme="minorEastAsia" w:cs="Arial"/>
                <w:b w:val="0"/>
                <w:noProof/>
                <w:lang w:val="fr-FR" w:eastAsia="fr-FR"/>
              </w:rPr>
              <w:tab/>
            </w:r>
            <w:r w:rsidR="00A8274E" w:rsidRPr="00A8274E">
              <w:rPr>
                <w:rStyle w:val="afd"/>
                <w:rFonts w:cs="Arial"/>
                <w:b w:val="0"/>
                <w:noProof/>
              </w:rPr>
              <w:t>Text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25DF4613" w14:textId="257BC72F" w:rsidR="00A8274E" w:rsidRPr="00A8274E" w:rsidRDefault="00551D8D" w:rsidP="00A8274E">
          <w:pPr>
            <w:pStyle w:val="28"/>
            <w:spacing w:after="0"/>
            <w:rPr>
              <w:rFonts w:eastAsiaTheme="minorEastAsia" w:cs="Arial"/>
              <w:b w:val="0"/>
              <w:noProof/>
              <w:lang w:val="fr-FR" w:eastAsia="fr-FR"/>
            </w:rPr>
          </w:pPr>
          <w:hyperlink w:anchor="_Toc3206160" w:history="1">
            <w:r w:rsidR="00A8274E" w:rsidRPr="00A8274E">
              <w:rPr>
                <w:rStyle w:val="afd"/>
                <w:rFonts w:cs="Arial"/>
                <w:b w:val="0"/>
                <w:noProof/>
              </w:rPr>
              <w:t>17.4</w:t>
            </w:r>
            <w:r w:rsidR="00A8274E" w:rsidRPr="00A8274E">
              <w:rPr>
                <w:rFonts w:eastAsiaTheme="minorEastAsia" w:cs="Arial"/>
                <w:b w:val="0"/>
                <w:noProof/>
                <w:lang w:val="fr-FR" w:eastAsia="fr-FR"/>
              </w:rPr>
              <w:tab/>
            </w:r>
            <w:r w:rsidR="00A8274E" w:rsidRPr="00A8274E">
              <w:rPr>
                <w:rStyle w:val="afd"/>
                <w:rFonts w:cs="Arial"/>
                <w:b w:val="0"/>
                <w:noProof/>
              </w:rPr>
              <w:t>Mandatory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01900818" w14:textId="3D430629" w:rsidR="00A8274E" w:rsidRPr="00A8274E" w:rsidRDefault="00551D8D" w:rsidP="00A8274E">
          <w:pPr>
            <w:pStyle w:val="28"/>
            <w:spacing w:after="0"/>
            <w:rPr>
              <w:rFonts w:eastAsiaTheme="minorEastAsia" w:cs="Arial"/>
              <w:b w:val="0"/>
              <w:noProof/>
              <w:lang w:val="fr-FR" w:eastAsia="fr-FR"/>
            </w:rPr>
          </w:pPr>
          <w:hyperlink w:anchor="_Toc3206161" w:history="1">
            <w:r w:rsidR="00A8274E" w:rsidRPr="00A8274E">
              <w:rPr>
                <w:rStyle w:val="afd"/>
                <w:rFonts w:cs="Arial"/>
                <w:b w:val="0"/>
                <w:noProof/>
              </w:rPr>
              <w:t>17.5</w:t>
            </w:r>
            <w:r w:rsidR="00A8274E" w:rsidRPr="00A8274E">
              <w:rPr>
                <w:rFonts w:eastAsiaTheme="minorEastAsia" w:cs="Arial"/>
                <w:b w:val="0"/>
                <w:noProof/>
                <w:lang w:val="fr-FR" w:eastAsia="fr-FR"/>
              </w:rPr>
              <w:tab/>
            </w:r>
            <w:r w:rsidR="00A8274E" w:rsidRPr="00A8274E">
              <w:rPr>
                <w:rStyle w:val="afd"/>
                <w:rFonts w:cs="Arial"/>
                <w:b w:val="0"/>
                <w:noProof/>
              </w:rPr>
              <w:t>Unknown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0D93353F" w14:textId="4407C96D" w:rsidR="00A8274E" w:rsidRPr="00A8274E" w:rsidRDefault="00551D8D" w:rsidP="00A8274E">
          <w:pPr>
            <w:pStyle w:val="28"/>
            <w:spacing w:after="0"/>
            <w:rPr>
              <w:rFonts w:eastAsiaTheme="minorEastAsia" w:cs="Arial"/>
              <w:b w:val="0"/>
              <w:noProof/>
              <w:lang w:val="fr-FR" w:eastAsia="fr-FR"/>
            </w:rPr>
          </w:pPr>
          <w:hyperlink w:anchor="_Toc3206162" w:history="1">
            <w:r w:rsidR="00A8274E" w:rsidRPr="00A8274E">
              <w:rPr>
                <w:rStyle w:val="afd"/>
                <w:rFonts w:cs="Arial"/>
                <w:b w:val="0"/>
                <w:noProof/>
              </w:rPr>
              <w:t>17.6</w:t>
            </w:r>
            <w:r w:rsidR="00A8274E" w:rsidRPr="00A8274E">
              <w:rPr>
                <w:rFonts w:eastAsiaTheme="minorEastAsia" w:cs="Arial"/>
                <w:b w:val="0"/>
                <w:noProof/>
                <w:lang w:val="fr-FR" w:eastAsia="fr-FR"/>
              </w:rPr>
              <w:tab/>
            </w:r>
            <w:r w:rsidR="00A8274E" w:rsidRPr="00A8274E">
              <w:rPr>
                <w:rStyle w:val="afd"/>
                <w:rFonts w:cs="Arial"/>
                <w:b w:val="0"/>
                <w:noProof/>
              </w:rPr>
              <w:t>Structure of dataset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636E7206" w14:textId="6DD06EA0" w:rsidR="00A8274E" w:rsidRPr="00A8274E" w:rsidRDefault="00551D8D" w:rsidP="00A8274E">
          <w:pPr>
            <w:pStyle w:val="28"/>
            <w:spacing w:after="0"/>
            <w:rPr>
              <w:rFonts w:eastAsiaTheme="minorEastAsia" w:cs="Arial"/>
              <w:b w:val="0"/>
              <w:noProof/>
              <w:lang w:val="fr-FR" w:eastAsia="fr-FR"/>
            </w:rPr>
          </w:pPr>
          <w:hyperlink w:anchor="_Toc3206163" w:history="1">
            <w:r w:rsidR="00A8274E" w:rsidRPr="00A8274E">
              <w:rPr>
                <w:rStyle w:val="afd"/>
                <w:rFonts w:cs="Arial"/>
                <w:b w:val="0"/>
                <w:noProof/>
              </w:rPr>
              <w:t>17.7</w:t>
            </w:r>
            <w:r w:rsidR="00A8274E" w:rsidRPr="00A8274E">
              <w:rPr>
                <w:rFonts w:eastAsiaTheme="minorEastAsia" w:cs="Arial"/>
                <w:b w:val="0"/>
                <w:noProof/>
                <w:lang w:val="fr-FR" w:eastAsia="fr-FR"/>
              </w:rPr>
              <w:tab/>
            </w:r>
            <w:r w:rsidR="00A8274E" w:rsidRPr="00A8274E">
              <w:rPr>
                <w:rStyle w:val="afd"/>
                <w:rFonts w:cs="Arial"/>
                <w:b w:val="0"/>
                <w:noProof/>
              </w:rPr>
              <w:t>Object identifiers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1F19481B" w14:textId="1D644592" w:rsidR="00A8274E" w:rsidRPr="00A8274E" w:rsidRDefault="00551D8D" w:rsidP="00A8274E">
          <w:pPr>
            <w:pStyle w:val="28"/>
            <w:spacing w:after="0"/>
            <w:rPr>
              <w:rFonts w:eastAsiaTheme="minorEastAsia" w:cs="Arial"/>
              <w:b w:val="0"/>
              <w:noProof/>
              <w:lang w:val="fr-FR" w:eastAsia="fr-FR"/>
            </w:rPr>
          </w:pPr>
          <w:hyperlink w:anchor="_Toc3206164" w:history="1">
            <w:r w:rsidR="00A8274E" w:rsidRPr="00A8274E">
              <w:rPr>
                <w:rStyle w:val="afd"/>
                <w:rFonts w:cs="Arial"/>
                <w:b w:val="0"/>
                <w:noProof/>
              </w:rPr>
              <w:t>17.8</w:t>
            </w:r>
            <w:r w:rsidR="00A8274E" w:rsidRPr="00A8274E">
              <w:rPr>
                <w:rFonts w:eastAsiaTheme="minorEastAsia" w:cs="Arial"/>
                <w:b w:val="0"/>
                <w:noProof/>
                <w:lang w:val="fr-FR" w:eastAsia="fr-FR"/>
              </w:rPr>
              <w:tab/>
            </w:r>
            <w:r w:rsidR="00A8274E" w:rsidRPr="00A8274E">
              <w:rPr>
                <w:rStyle w:val="afd"/>
                <w:rFonts w:cs="Arial"/>
                <w:b w:val="0"/>
                <w:noProof/>
              </w:rPr>
              <w:t>Dataset validation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27EFEF9A" w14:textId="3F0DF3D4" w:rsidR="00A8274E" w:rsidRPr="00A8274E" w:rsidRDefault="00551D8D" w:rsidP="00A8274E">
          <w:pPr>
            <w:pStyle w:val="28"/>
            <w:spacing w:after="0"/>
            <w:rPr>
              <w:rFonts w:eastAsiaTheme="minorEastAsia" w:cs="Arial"/>
              <w:b w:val="0"/>
              <w:noProof/>
              <w:lang w:val="fr-FR" w:eastAsia="fr-FR"/>
            </w:rPr>
          </w:pPr>
          <w:hyperlink w:anchor="_Toc3206165" w:history="1">
            <w:r w:rsidR="00A8274E" w:rsidRPr="00A8274E">
              <w:rPr>
                <w:rStyle w:val="afd"/>
                <w:rFonts w:cs="Arial"/>
                <w:b w:val="0"/>
                <w:noProof/>
              </w:rPr>
              <w:t>17.9</w:t>
            </w:r>
            <w:r w:rsidR="00A8274E" w:rsidRPr="00A8274E">
              <w:rPr>
                <w:rFonts w:eastAsiaTheme="minorEastAsia" w:cs="Arial"/>
                <w:b w:val="0"/>
                <w:noProof/>
                <w:lang w:val="fr-FR" w:eastAsia="fr-FR"/>
              </w:rPr>
              <w:tab/>
            </w:r>
            <w:r w:rsidR="00A8274E" w:rsidRPr="00A8274E">
              <w:rPr>
                <w:rStyle w:val="afd"/>
                <w:rFonts w:cs="Arial"/>
                <w:b w:val="0"/>
                <w:noProof/>
              </w:rPr>
              <w:t>Data overlap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3AC7BED6" w14:textId="2ACE7BF9" w:rsidR="00A8274E" w:rsidRPr="00A8274E" w:rsidRDefault="00551D8D" w:rsidP="00A8274E">
          <w:pPr>
            <w:pStyle w:val="28"/>
            <w:spacing w:after="0"/>
            <w:rPr>
              <w:rFonts w:eastAsiaTheme="minorEastAsia" w:cs="Arial"/>
              <w:b w:val="0"/>
              <w:noProof/>
              <w:lang w:val="fr-FR" w:eastAsia="fr-FR"/>
            </w:rPr>
          </w:pPr>
          <w:hyperlink w:anchor="_Toc3206166" w:history="1">
            <w:r w:rsidR="00A8274E" w:rsidRPr="00A8274E">
              <w:rPr>
                <w:rStyle w:val="afd"/>
                <w:rFonts w:cs="Arial"/>
                <w:b w:val="0"/>
                <w:noProof/>
              </w:rPr>
              <w:t>17.10</w:t>
            </w:r>
            <w:r w:rsidR="00A8274E" w:rsidRPr="00A8274E">
              <w:rPr>
                <w:rFonts w:eastAsiaTheme="minorEastAsia" w:cs="Arial"/>
                <w:b w:val="0"/>
                <w:noProof/>
                <w:lang w:val="fr-FR" w:eastAsia="fr-FR"/>
              </w:rPr>
              <w:tab/>
            </w:r>
            <w:r w:rsidR="00A8274E" w:rsidRPr="00A8274E">
              <w:rPr>
                <w:rStyle w:val="afd"/>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1BF0F40E" w14:textId="30F35CF9" w:rsidR="00A8274E" w:rsidRPr="00A8274E" w:rsidRDefault="00551D8D" w:rsidP="00A8274E">
          <w:pPr>
            <w:pStyle w:val="11"/>
            <w:spacing w:before="0" w:after="0"/>
            <w:rPr>
              <w:rFonts w:eastAsiaTheme="minorEastAsia" w:cs="Arial"/>
              <w:b w:val="0"/>
              <w:noProof/>
              <w:lang w:val="fr-FR" w:eastAsia="fr-FR"/>
            </w:rPr>
          </w:pPr>
          <w:hyperlink w:anchor="_Toc3206167" w:history="1">
            <w:r w:rsidR="00A8274E" w:rsidRPr="00A8274E">
              <w:rPr>
                <w:rStyle w:val="afd"/>
                <w:rFonts w:cs="Arial"/>
                <w:b w:val="0"/>
                <w:noProof/>
                <w14:scene3d>
                  <w14:camera w14:prst="orthographicFront"/>
                  <w14:lightRig w14:rig="threePt" w14:dir="t">
                    <w14:rot w14:lat="0" w14:lon="0" w14:rev="0"/>
                  </w14:lightRig>
                </w14:scene3d>
              </w:rPr>
              <w:t>18</w:t>
            </w:r>
            <w:r w:rsidR="00A8274E" w:rsidRPr="00A8274E">
              <w:rPr>
                <w:rFonts w:eastAsiaTheme="minorEastAsia" w:cs="Arial"/>
                <w:b w:val="0"/>
                <w:noProof/>
                <w:lang w:val="fr-FR" w:eastAsia="fr-FR"/>
              </w:rPr>
              <w:tab/>
            </w:r>
            <w:r w:rsidR="00A8274E" w:rsidRPr="00A8274E">
              <w:rPr>
                <w:rStyle w:val="afd"/>
                <w:rFonts w:cs="Arial"/>
                <w:b w:val="0"/>
                <w:noProof/>
              </w:rPr>
              <w:t>Data Product Delivery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05CF8E89" w14:textId="0F02A8B7" w:rsidR="00A8274E" w:rsidRPr="00A8274E" w:rsidRDefault="00551D8D" w:rsidP="00A8274E">
          <w:pPr>
            <w:pStyle w:val="28"/>
            <w:spacing w:after="0"/>
            <w:rPr>
              <w:rFonts w:eastAsiaTheme="minorEastAsia" w:cs="Arial"/>
              <w:b w:val="0"/>
              <w:noProof/>
              <w:lang w:val="fr-FR" w:eastAsia="fr-FR"/>
            </w:rPr>
          </w:pPr>
          <w:hyperlink w:anchor="_Toc3206168" w:history="1">
            <w:r w:rsidR="00A8274E" w:rsidRPr="00A8274E">
              <w:rPr>
                <w:rStyle w:val="afd"/>
                <w:rFonts w:cs="Arial"/>
                <w:b w:val="0"/>
                <w:noProof/>
              </w:rPr>
              <w:t>18.1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069BE242" w14:textId="79C5A1FB" w:rsidR="00A8274E" w:rsidRPr="00A8274E" w:rsidRDefault="00551D8D" w:rsidP="00A8274E">
          <w:pPr>
            <w:pStyle w:val="28"/>
            <w:spacing w:after="0"/>
            <w:rPr>
              <w:rFonts w:eastAsiaTheme="minorEastAsia" w:cs="Arial"/>
              <w:b w:val="0"/>
              <w:noProof/>
              <w:lang w:val="fr-FR" w:eastAsia="fr-FR"/>
            </w:rPr>
          </w:pPr>
          <w:hyperlink w:anchor="_Toc3206169" w:history="1">
            <w:r w:rsidR="00A8274E" w:rsidRPr="00A8274E">
              <w:rPr>
                <w:rStyle w:val="afd"/>
                <w:rFonts w:cs="Arial"/>
                <w:b w:val="0"/>
                <w:noProof/>
              </w:rPr>
              <w:t>18.2</w:t>
            </w:r>
            <w:r w:rsidR="00A8274E" w:rsidRPr="00A8274E">
              <w:rPr>
                <w:rFonts w:eastAsiaTheme="minorEastAsia" w:cs="Arial"/>
                <w:b w:val="0"/>
                <w:noProof/>
                <w:lang w:val="fr-FR" w:eastAsia="fr-FR"/>
              </w:rPr>
              <w:tab/>
            </w:r>
            <w:r w:rsidR="00A8274E" w:rsidRPr="00A8274E">
              <w:rPr>
                <w:rStyle w:val="afd"/>
                <w:rFonts w:cs="Arial"/>
                <w:b w:val="0"/>
                <w:noProof/>
              </w:rPr>
              <w:t>Dataset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22</w:t>
            </w:r>
            <w:r w:rsidR="00A8274E" w:rsidRPr="00A8274E">
              <w:rPr>
                <w:rFonts w:cs="Arial"/>
                <w:b w:val="0"/>
                <w:noProof/>
                <w:webHidden/>
              </w:rPr>
              <w:fldChar w:fldCharType="end"/>
            </w:r>
          </w:hyperlink>
        </w:p>
        <w:p w14:paraId="2543B234" w14:textId="198178AD" w:rsidR="00A8274E" w:rsidRPr="00A8274E" w:rsidRDefault="00551D8D" w:rsidP="00A8274E">
          <w:pPr>
            <w:pStyle w:val="28"/>
            <w:spacing w:after="0"/>
            <w:rPr>
              <w:rFonts w:eastAsiaTheme="minorEastAsia" w:cs="Arial"/>
              <w:b w:val="0"/>
              <w:noProof/>
              <w:lang w:val="fr-FR" w:eastAsia="fr-FR"/>
            </w:rPr>
          </w:pPr>
          <w:hyperlink w:anchor="_Toc3206170" w:history="1">
            <w:r w:rsidR="00A8274E" w:rsidRPr="00A8274E">
              <w:rPr>
                <w:rStyle w:val="afd"/>
                <w:rFonts w:cs="Arial"/>
                <w:b w:val="0"/>
                <w:noProof/>
              </w:rPr>
              <w:t>18.3</w:t>
            </w:r>
            <w:r w:rsidR="00A8274E" w:rsidRPr="00A8274E">
              <w:rPr>
                <w:rFonts w:eastAsiaTheme="minorEastAsia" w:cs="Arial"/>
                <w:b w:val="0"/>
                <w:noProof/>
                <w:lang w:val="fr-FR" w:eastAsia="fr-FR"/>
              </w:rPr>
              <w:tab/>
            </w:r>
            <w:r w:rsidR="00A8274E" w:rsidRPr="00A8274E">
              <w:rPr>
                <w:rStyle w:val="afd"/>
                <w:rFonts w:cs="Arial"/>
                <w:b w:val="0"/>
                <w:noProof/>
              </w:rPr>
              <w:t>Support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23</w:t>
            </w:r>
            <w:r w:rsidR="00A8274E" w:rsidRPr="00A8274E">
              <w:rPr>
                <w:rFonts w:cs="Arial"/>
                <w:b w:val="0"/>
                <w:noProof/>
                <w:webHidden/>
              </w:rPr>
              <w:fldChar w:fldCharType="end"/>
            </w:r>
          </w:hyperlink>
        </w:p>
        <w:p w14:paraId="31183F85" w14:textId="1B8306C1" w:rsidR="00A8274E" w:rsidRPr="00A8274E" w:rsidRDefault="00551D8D" w:rsidP="00A8274E">
          <w:pPr>
            <w:pStyle w:val="11"/>
            <w:spacing w:before="0" w:after="0"/>
            <w:rPr>
              <w:rFonts w:eastAsiaTheme="minorEastAsia" w:cs="Arial"/>
              <w:b w:val="0"/>
              <w:noProof/>
              <w:lang w:val="fr-FR" w:eastAsia="fr-FR"/>
            </w:rPr>
          </w:pPr>
          <w:hyperlink w:anchor="_Toc3206171" w:history="1">
            <w:r w:rsidR="00A8274E" w:rsidRPr="00A8274E">
              <w:rPr>
                <w:rStyle w:val="afd"/>
                <w:rFonts w:cs="Arial"/>
                <w:b w:val="0"/>
                <w:noProof/>
                <w14:scene3d>
                  <w14:camera w14:prst="orthographicFront"/>
                  <w14:lightRig w14:rig="threePt" w14:dir="t">
                    <w14:rot w14:lat="0" w14:lon="0" w14:rev="0"/>
                  </w14:lightRig>
                </w14:scene3d>
              </w:rPr>
              <w:t>19</w:t>
            </w:r>
            <w:r w:rsidR="00A8274E" w:rsidRPr="00A8274E">
              <w:rPr>
                <w:rFonts w:eastAsiaTheme="minorEastAsia" w:cs="Arial"/>
                <w:b w:val="0"/>
                <w:noProof/>
                <w:lang w:val="fr-FR" w:eastAsia="fr-FR"/>
              </w:rPr>
              <w:tab/>
            </w:r>
            <w:r w:rsidR="00A8274E" w:rsidRPr="00A8274E">
              <w:rPr>
                <w:rStyle w:val="afd"/>
                <w:rFonts w:cs="Arial"/>
                <w:b w:val="0"/>
                <w:noProof/>
              </w:rPr>
              <w:t>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24</w:t>
            </w:r>
            <w:r w:rsidR="00A8274E" w:rsidRPr="00A8274E">
              <w:rPr>
                <w:rFonts w:cs="Arial"/>
                <w:b w:val="0"/>
                <w:noProof/>
                <w:webHidden/>
              </w:rPr>
              <w:fldChar w:fldCharType="end"/>
            </w:r>
          </w:hyperlink>
        </w:p>
        <w:p w14:paraId="0A49A7DD" w14:textId="78BE8129" w:rsidR="00A8274E" w:rsidRPr="00A8274E" w:rsidRDefault="00551D8D" w:rsidP="00A8274E">
          <w:pPr>
            <w:pStyle w:val="28"/>
            <w:spacing w:after="0"/>
            <w:rPr>
              <w:rFonts w:eastAsiaTheme="minorEastAsia" w:cs="Arial"/>
              <w:b w:val="0"/>
              <w:noProof/>
              <w:lang w:val="fr-FR" w:eastAsia="fr-FR"/>
            </w:rPr>
          </w:pPr>
          <w:hyperlink w:anchor="_Toc3206172" w:history="1">
            <w:r w:rsidR="00A8274E" w:rsidRPr="00A8274E">
              <w:rPr>
                <w:rStyle w:val="afd"/>
                <w:rFonts w:cs="Arial"/>
                <w:b w:val="0"/>
                <w:noProof/>
              </w:rPr>
              <w:t>19.1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24</w:t>
            </w:r>
            <w:r w:rsidR="00A8274E" w:rsidRPr="00A8274E">
              <w:rPr>
                <w:rFonts w:cs="Arial"/>
                <w:b w:val="0"/>
                <w:noProof/>
                <w:webHidden/>
              </w:rPr>
              <w:fldChar w:fldCharType="end"/>
            </w:r>
          </w:hyperlink>
        </w:p>
        <w:p w14:paraId="46B974E5" w14:textId="3944CA50" w:rsidR="00A8274E" w:rsidRPr="00A8274E" w:rsidRDefault="00551D8D" w:rsidP="00A8274E">
          <w:pPr>
            <w:pStyle w:val="28"/>
            <w:spacing w:after="0"/>
            <w:rPr>
              <w:rFonts w:eastAsiaTheme="minorEastAsia" w:cs="Arial"/>
              <w:b w:val="0"/>
              <w:noProof/>
              <w:lang w:val="fr-FR" w:eastAsia="fr-FR"/>
            </w:rPr>
          </w:pPr>
          <w:hyperlink w:anchor="_Toc3206173" w:history="1">
            <w:r w:rsidR="00A8274E" w:rsidRPr="00A8274E">
              <w:rPr>
                <w:rStyle w:val="afd"/>
                <w:rFonts w:cs="Arial"/>
                <w:b w:val="0"/>
                <w:noProof/>
              </w:rPr>
              <w:t>19.2</w:t>
            </w:r>
            <w:r w:rsidR="00A8274E" w:rsidRPr="00A8274E">
              <w:rPr>
                <w:rFonts w:eastAsiaTheme="minorEastAsia" w:cs="Arial"/>
                <w:b w:val="0"/>
                <w:noProof/>
                <w:lang w:val="fr-FR" w:eastAsia="fr-FR"/>
              </w:rPr>
              <w:tab/>
            </w:r>
            <w:r w:rsidR="00A8274E" w:rsidRPr="00A8274E">
              <w:rPr>
                <w:rStyle w:val="afd"/>
                <w:rFonts w:cs="Arial"/>
                <w:b w:val="0"/>
                <w:noProof/>
              </w:rPr>
              <w:t>Use of S-421 to provide routes in UKC plans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53C64417" w14:textId="36A31A1E" w:rsidR="00A8274E" w:rsidRPr="00A8274E" w:rsidRDefault="00551D8D" w:rsidP="00A8274E">
          <w:pPr>
            <w:pStyle w:val="28"/>
            <w:spacing w:after="0"/>
            <w:rPr>
              <w:rFonts w:eastAsiaTheme="minorEastAsia" w:cs="Arial"/>
              <w:b w:val="0"/>
              <w:noProof/>
              <w:lang w:val="fr-FR" w:eastAsia="fr-FR"/>
            </w:rPr>
          </w:pPr>
          <w:hyperlink w:anchor="_Toc3206174" w:history="1">
            <w:r w:rsidR="00A8274E" w:rsidRPr="00A8274E">
              <w:rPr>
                <w:rStyle w:val="afd"/>
                <w:rFonts w:cs="Arial"/>
                <w:b w:val="0"/>
                <w:noProof/>
              </w:rPr>
              <w:t>19.3</w:t>
            </w:r>
            <w:r w:rsidR="00A8274E" w:rsidRPr="00A8274E">
              <w:rPr>
                <w:rFonts w:eastAsiaTheme="minorEastAsia" w:cs="Arial"/>
                <w:b w:val="0"/>
                <w:noProof/>
                <w:lang w:val="fr-FR" w:eastAsia="fr-FR"/>
              </w:rPr>
              <w:tab/>
            </w:r>
            <w:r w:rsidR="00A8274E" w:rsidRPr="00A8274E">
              <w:rPr>
                <w:rStyle w:val="afd"/>
                <w:rFonts w:cs="Arial"/>
                <w:b w:val="0"/>
                <w:noProof/>
              </w:rPr>
              <w:t>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782F0A75" w14:textId="7E9D14FA" w:rsidR="00A8274E" w:rsidRPr="00A8274E" w:rsidRDefault="00551D8D" w:rsidP="00A8274E">
          <w:pPr>
            <w:pStyle w:val="28"/>
            <w:spacing w:after="0"/>
            <w:rPr>
              <w:rFonts w:eastAsiaTheme="minorEastAsia" w:cs="Arial"/>
              <w:b w:val="0"/>
              <w:noProof/>
              <w:lang w:val="fr-FR" w:eastAsia="fr-FR"/>
            </w:rPr>
          </w:pPr>
          <w:hyperlink w:anchor="_Toc3206175" w:history="1">
            <w:r w:rsidR="00A8274E" w:rsidRPr="00A8274E">
              <w:rPr>
                <w:rStyle w:val="afd"/>
                <w:rFonts w:cs="Arial"/>
                <w:b w:val="0"/>
                <w:noProof/>
              </w:rPr>
              <w:t>19.4</w:t>
            </w:r>
            <w:r w:rsidR="00A8274E" w:rsidRPr="00A8274E">
              <w:rPr>
                <w:rFonts w:eastAsiaTheme="minorEastAsia" w:cs="Arial"/>
                <w:b w:val="0"/>
                <w:noProof/>
                <w:lang w:val="fr-FR" w:eastAsia="fr-FR"/>
              </w:rPr>
              <w:tab/>
            </w:r>
            <w:r w:rsidR="00A8274E" w:rsidRPr="00A8274E">
              <w:rPr>
                <w:rStyle w:val="afd"/>
                <w:rFonts w:cs="Arial"/>
                <w:b w:val="0"/>
                <w:noProof/>
              </w:rPr>
              <w:t>Dataset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3FB11E1E" w14:textId="579D1C18" w:rsidR="00A8274E" w:rsidRPr="00A8274E" w:rsidRDefault="00551D8D" w:rsidP="00A8274E">
          <w:pPr>
            <w:pStyle w:val="28"/>
            <w:spacing w:after="0"/>
            <w:rPr>
              <w:rFonts w:eastAsiaTheme="minorEastAsia" w:cs="Arial"/>
              <w:b w:val="0"/>
              <w:noProof/>
              <w:lang w:val="fr-FR" w:eastAsia="fr-FR"/>
            </w:rPr>
          </w:pPr>
          <w:hyperlink w:anchor="_Toc3206176" w:history="1">
            <w:r w:rsidR="00A8274E" w:rsidRPr="00A8274E">
              <w:rPr>
                <w:rStyle w:val="afd"/>
                <w:rFonts w:cs="Arial"/>
                <w:b w:val="0"/>
                <w:noProof/>
              </w:rPr>
              <w:t>19.5</w:t>
            </w:r>
            <w:r w:rsidR="00A8274E" w:rsidRPr="00A8274E">
              <w:rPr>
                <w:rFonts w:eastAsiaTheme="minorEastAsia" w:cs="Arial"/>
                <w:b w:val="0"/>
                <w:noProof/>
                <w:lang w:val="fr-FR" w:eastAsia="fr-FR"/>
              </w:rPr>
              <w:tab/>
            </w:r>
            <w:r w:rsidR="00A8274E" w:rsidRPr="00A8274E">
              <w:rPr>
                <w:rStyle w:val="afd"/>
                <w:rFonts w:cs="Arial"/>
                <w:b w:val="0"/>
                <w:noProof/>
              </w:rPr>
              <w:t>S100_ExchangeCatalogue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28</w:t>
            </w:r>
            <w:r w:rsidR="00A8274E" w:rsidRPr="00A8274E">
              <w:rPr>
                <w:rFonts w:cs="Arial"/>
                <w:b w:val="0"/>
                <w:noProof/>
                <w:webHidden/>
              </w:rPr>
              <w:fldChar w:fldCharType="end"/>
            </w:r>
          </w:hyperlink>
        </w:p>
        <w:p w14:paraId="08DD493B" w14:textId="5781EA78" w:rsidR="00A8274E" w:rsidRPr="00A8274E" w:rsidRDefault="00551D8D" w:rsidP="00A8274E">
          <w:pPr>
            <w:pStyle w:val="28"/>
            <w:spacing w:after="0"/>
            <w:rPr>
              <w:rFonts w:eastAsiaTheme="minorEastAsia" w:cs="Arial"/>
              <w:b w:val="0"/>
              <w:noProof/>
              <w:lang w:val="fr-FR" w:eastAsia="fr-FR"/>
            </w:rPr>
          </w:pPr>
          <w:hyperlink w:anchor="_Toc3206177" w:history="1">
            <w:r w:rsidR="00A8274E" w:rsidRPr="00A8274E">
              <w:rPr>
                <w:rStyle w:val="afd"/>
                <w:rFonts w:cs="Arial"/>
                <w:b w:val="0"/>
                <w:noProof/>
              </w:rPr>
              <w:t>19.6</w:t>
            </w:r>
            <w:r w:rsidR="00A8274E" w:rsidRPr="00A8274E">
              <w:rPr>
                <w:rFonts w:eastAsiaTheme="minorEastAsia" w:cs="Arial"/>
                <w:b w:val="0"/>
                <w:noProof/>
                <w:lang w:val="fr-FR" w:eastAsia="fr-FR"/>
              </w:rPr>
              <w:tab/>
            </w:r>
            <w:r w:rsidR="00A8274E" w:rsidRPr="00A8274E">
              <w:rPr>
                <w:rStyle w:val="afd"/>
                <w:rFonts w:cs="Arial"/>
                <w:b w:val="0"/>
                <w:noProof/>
              </w:rPr>
              <w:t>S100_DatasetDiscoveryMetaData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31</w:t>
            </w:r>
            <w:r w:rsidR="00A8274E" w:rsidRPr="00A8274E">
              <w:rPr>
                <w:rFonts w:cs="Arial"/>
                <w:b w:val="0"/>
                <w:noProof/>
                <w:webHidden/>
              </w:rPr>
              <w:fldChar w:fldCharType="end"/>
            </w:r>
          </w:hyperlink>
        </w:p>
        <w:p w14:paraId="2C4F183A" w14:textId="2DF03E2C" w:rsidR="00A8274E" w:rsidRPr="00A8274E" w:rsidRDefault="00551D8D" w:rsidP="00A8274E">
          <w:pPr>
            <w:pStyle w:val="28"/>
            <w:spacing w:after="0"/>
            <w:rPr>
              <w:rFonts w:eastAsiaTheme="minorEastAsia" w:cs="Arial"/>
              <w:b w:val="0"/>
              <w:noProof/>
              <w:lang w:val="fr-FR" w:eastAsia="fr-FR"/>
            </w:rPr>
          </w:pPr>
          <w:hyperlink w:anchor="_Toc3206178" w:history="1">
            <w:r w:rsidR="00A8274E" w:rsidRPr="00A8274E">
              <w:rPr>
                <w:rStyle w:val="afd"/>
                <w:rFonts w:cs="Arial"/>
                <w:b w:val="0"/>
                <w:noProof/>
              </w:rPr>
              <w:t>19.7</w:t>
            </w:r>
            <w:r w:rsidR="00A8274E" w:rsidRPr="00A8274E">
              <w:rPr>
                <w:rFonts w:eastAsiaTheme="minorEastAsia" w:cs="Arial"/>
                <w:b w:val="0"/>
                <w:noProof/>
                <w:lang w:val="fr-FR" w:eastAsia="fr-FR"/>
              </w:rPr>
              <w:tab/>
            </w:r>
            <w:r w:rsidR="00A8274E" w:rsidRPr="00A8274E">
              <w:rPr>
                <w:rStyle w:val="afd"/>
                <w:rFonts w:cs="Arial"/>
                <w:b w:val="0"/>
                <w:noProof/>
              </w:rPr>
              <w:t>S100_SupportFileDiscoveryMetadata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36</w:t>
            </w:r>
            <w:r w:rsidR="00A8274E" w:rsidRPr="00A8274E">
              <w:rPr>
                <w:rFonts w:cs="Arial"/>
                <w:b w:val="0"/>
                <w:noProof/>
                <w:webHidden/>
              </w:rPr>
              <w:fldChar w:fldCharType="end"/>
            </w:r>
          </w:hyperlink>
        </w:p>
        <w:p w14:paraId="716140F5" w14:textId="6AC2AE7E" w:rsidR="00A8274E" w:rsidRPr="00A8274E" w:rsidRDefault="00551D8D" w:rsidP="00A8274E">
          <w:pPr>
            <w:pStyle w:val="28"/>
            <w:spacing w:after="0"/>
            <w:rPr>
              <w:rFonts w:eastAsiaTheme="minorEastAsia" w:cs="Arial"/>
              <w:b w:val="0"/>
              <w:noProof/>
              <w:lang w:val="fr-FR" w:eastAsia="fr-FR"/>
            </w:rPr>
          </w:pPr>
          <w:hyperlink w:anchor="_Toc3206179" w:history="1">
            <w:r w:rsidR="00A8274E" w:rsidRPr="00A8274E">
              <w:rPr>
                <w:rStyle w:val="afd"/>
                <w:rFonts w:cs="Arial"/>
                <w:b w:val="0"/>
                <w:noProof/>
              </w:rPr>
              <w:t>19.8</w:t>
            </w:r>
            <w:r w:rsidR="00A8274E" w:rsidRPr="00A8274E">
              <w:rPr>
                <w:rFonts w:eastAsiaTheme="minorEastAsia" w:cs="Arial"/>
                <w:b w:val="0"/>
                <w:noProof/>
                <w:lang w:val="fr-FR" w:eastAsia="fr-FR"/>
              </w:rPr>
              <w:tab/>
            </w:r>
            <w:r w:rsidR="00A8274E" w:rsidRPr="00A8274E">
              <w:rPr>
                <w:rStyle w:val="afd"/>
                <w:rFonts w:cs="Arial"/>
                <w:b w:val="0"/>
                <w:noProof/>
              </w:rPr>
              <w:t>S100_CatalogueMetadata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38</w:t>
            </w:r>
            <w:r w:rsidR="00A8274E" w:rsidRPr="00A8274E">
              <w:rPr>
                <w:rFonts w:cs="Arial"/>
                <w:b w:val="0"/>
                <w:noProof/>
                <w:webHidden/>
              </w:rPr>
              <w:fldChar w:fldCharType="end"/>
            </w:r>
          </w:hyperlink>
        </w:p>
        <w:p w14:paraId="3B05F9AE" w14:textId="77CBF80B"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180" w:history="1">
            <w:r w:rsidR="00A8274E" w:rsidRPr="00A8274E">
              <w:rPr>
                <w:rStyle w:val="afd"/>
                <w:rFonts w:cs="Arial"/>
                <w:b w:val="0"/>
                <w:noProof/>
                <w14:scene3d>
                  <w14:camera w14:prst="orthographicFront"/>
                  <w14:lightRig w14:rig="threePt" w14:dir="t">
                    <w14:rot w14:lat="0" w14:lon="0" w14:rev="0"/>
                  </w14:lightRig>
                </w14:scene3d>
              </w:rPr>
              <w:t>Annex A.</w:t>
            </w:r>
            <w:r w:rsidR="00A8274E">
              <w:rPr>
                <w:rStyle w:val="afd"/>
                <w:rFonts w:cs="Arial"/>
                <w:b w:val="0"/>
                <w:noProof/>
                <w14:scene3d>
                  <w14:camera w14:prst="orthographicFront"/>
                  <w14:lightRig w14:rig="threePt" w14:dir="t">
                    <w14:rot w14:lat="0" w14:lon="0" w14:rev="0"/>
                  </w14:lightRig>
                </w14:scene3d>
              </w:rPr>
              <w:t xml:space="preserve">  </w:t>
            </w:r>
            <w:r w:rsidR="00A8274E">
              <w:rPr>
                <w:rStyle w:val="afd"/>
                <w:rFonts w:cs="Arial"/>
                <w:b w:val="0"/>
                <w:noProof/>
              </w:rPr>
              <w:t>Da</w:t>
            </w:r>
            <w:r w:rsidR="00A8274E">
              <w:rPr>
                <w:rStyle w:val="afd"/>
                <w:rFonts w:cs="Arial"/>
                <w:b w:val="0"/>
                <w:noProof/>
              </w:rPr>
              <w:t>t</w:t>
            </w:r>
            <w:r w:rsidR="00A8274E">
              <w:rPr>
                <w:rStyle w:val="afd"/>
                <w:rFonts w:cs="Arial"/>
                <w:b w:val="0"/>
                <w:noProof/>
              </w:rPr>
              <w:t xml:space="preserve">a Classification and </w:t>
            </w:r>
            <w:r w:rsidR="00A8274E" w:rsidRPr="00A8274E">
              <w:rPr>
                <w:rStyle w:val="afd"/>
                <w:rFonts w:cs="Arial"/>
                <w:b w:val="0"/>
                <w:noProof/>
              </w:rPr>
              <w:t>Encoding Guide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40</w:t>
            </w:r>
            <w:r w:rsidR="00A8274E" w:rsidRPr="00A8274E">
              <w:rPr>
                <w:rFonts w:cs="Arial"/>
                <w:b w:val="0"/>
                <w:noProof/>
                <w:webHidden/>
              </w:rPr>
              <w:fldChar w:fldCharType="end"/>
            </w:r>
          </w:hyperlink>
        </w:p>
        <w:p w14:paraId="6F4859A8" w14:textId="67FBF533" w:rsidR="00A8274E" w:rsidRPr="00A8274E" w:rsidRDefault="00551D8D" w:rsidP="00A8274E">
          <w:pPr>
            <w:pStyle w:val="28"/>
            <w:spacing w:after="0"/>
            <w:rPr>
              <w:rFonts w:eastAsiaTheme="minorEastAsia" w:cs="Arial"/>
              <w:b w:val="0"/>
              <w:noProof/>
              <w:lang w:val="fr-FR" w:eastAsia="fr-FR"/>
            </w:rPr>
          </w:pPr>
          <w:hyperlink w:anchor="_Toc3206181" w:history="1">
            <w:r w:rsidR="00A8274E" w:rsidRPr="00A8274E">
              <w:rPr>
                <w:rStyle w:val="afd"/>
                <w:rFonts w:cs="Arial"/>
                <w:b w:val="0"/>
                <w:noProof/>
              </w:rPr>
              <w:t>A.1</w:t>
            </w:r>
            <w:r w:rsidR="00A8274E" w:rsidRPr="00A8274E">
              <w:rPr>
                <w:rFonts w:eastAsiaTheme="minorEastAsia" w:cs="Arial"/>
                <w:b w:val="0"/>
                <w:noProof/>
                <w:lang w:val="fr-FR" w:eastAsia="fr-FR"/>
              </w:rPr>
              <w:tab/>
            </w:r>
            <w:r w:rsidR="00A8274E" w:rsidRPr="00A8274E">
              <w:rPr>
                <w:rStyle w:val="afd"/>
                <w:rFonts w:cs="Arial"/>
                <w:b w:val="0"/>
                <w:noProof/>
              </w:rPr>
              <w:t>UnderKeelClearancePlan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40</w:t>
            </w:r>
            <w:r w:rsidR="00A8274E" w:rsidRPr="00A8274E">
              <w:rPr>
                <w:rFonts w:cs="Arial"/>
                <w:b w:val="0"/>
                <w:noProof/>
                <w:webHidden/>
              </w:rPr>
              <w:fldChar w:fldCharType="end"/>
            </w:r>
          </w:hyperlink>
        </w:p>
        <w:p w14:paraId="45A46CE1" w14:textId="7F6D8643" w:rsidR="00A8274E" w:rsidRPr="00A8274E" w:rsidRDefault="00551D8D" w:rsidP="00A8274E">
          <w:pPr>
            <w:pStyle w:val="28"/>
            <w:spacing w:after="0"/>
            <w:rPr>
              <w:rFonts w:eastAsiaTheme="minorEastAsia" w:cs="Arial"/>
              <w:b w:val="0"/>
              <w:noProof/>
              <w:lang w:val="fr-FR" w:eastAsia="fr-FR"/>
            </w:rPr>
          </w:pPr>
          <w:hyperlink w:anchor="_Toc3206182" w:history="1">
            <w:r w:rsidR="00A8274E" w:rsidRPr="00A8274E">
              <w:rPr>
                <w:rStyle w:val="afd"/>
                <w:rFonts w:cs="Arial"/>
                <w:b w:val="0"/>
                <w:noProof/>
              </w:rPr>
              <w:t>A.2</w:t>
            </w:r>
            <w:r w:rsidR="00A8274E" w:rsidRPr="00A8274E">
              <w:rPr>
                <w:rFonts w:eastAsiaTheme="minorEastAsia" w:cs="Arial"/>
                <w:b w:val="0"/>
                <w:noProof/>
                <w:lang w:val="fr-FR" w:eastAsia="fr-FR"/>
              </w:rPr>
              <w:tab/>
            </w:r>
            <w:r w:rsidR="00A8274E" w:rsidRPr="00A8274E">
              <w:rPr>
                <w:rStyle w:val="afd"/>
                <w:rFonts w:cs="Arial"/>
                <w:b w:val="0"/>
                <w:noProof/>
              </w:rPr>
              <w:t>UnderKeelClearanceNonNavigableArea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41</w:t>
            </w:r>
            <w:r w:rsidR="00A8274E" w:rsidRPr="00A8274E">
              <w:rPr>
                <w:rFonts w:cs="Arial"/>
                <w:b w:val="0"/>
                <w:noProof/>
                <w:webHidden/>
              </w:rPr>
              <w:fldChar w:fldCharType="end"/>
            </w:r>
          </w:hyperlink>
        </w:p>
        <w:p w14:paraId="4FF1CE7A" w14:textId="04ED2C85" w:rsidR="00A8274E" w:rsidRPr="00A8274E" w:rsidRDefault="00551D8D" w:rsidP="00A8274E">
          <w:pPr>
            <w:pStyle w:val="28"/>
            <w:spacing w:after="0"/>
            <w:rPr>
              <w:rFonts w:eastAsiaTheme="minorEastAsia" w:cs="Arial"/>
              <w:b w:val="0"/>
              <w:noProof/>
              <w:lang w:val="fr-FR" w:eastAsia="fr-FR"/>
            </w:rPr>
          </w:pPr>
          <w:hyperlink w:anchor="_Toc3206183" w:history="1">
            <w:r w:rsidR="00A8274E" w:rsidRPr="00A8274E">
              <w:rPr>
                <w:rStyle w:val="afd"/>
                <w:rFonts w:cs="Arial"/>
                <w:b w:val="0"/>
                <w:noProof/>
              </w:rPr>
              <w:t>A.3</w:t>
            </w:r>
            <w:r w:rsidR="00A8274E" w:rsidRPr="00A8274E">
              <w:rPr>
                <w:rFonts w:eastAsiaTheme="minorEastAsia" w:cs="Arial"/>
                <w:b w:val="0"/>
                <w:noProof/>
                <w:lang w:val="fr-FR" w:eastAsia="fr-FR"/>
              </w:rPr>
              <w:tab/>
            </w:r>
            <w:r w:rsidR="00A8274E" w:rsidRPr="00A8274E">
              <w:rPr>
                <w:rStyle w:val="afd"/>
                <w:rFonts w:cs="Arial"/>
                <w:b w:val="0"/>
                <w:noProof/>
              </w:rPr>
              <w:t>UnderKeelClearanceAlmostNonNavigableArea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41</w:t>
            </w:r>
            <w:r w:rsidR="00A8274E" w:rsidRPr="00A8274E">
              <w:rPr>
                <w:rFonts w:cs="Arial"/>
                <w:b w:val="0"/>
                <w:noProof/>
                <w:webHidden/>
              </w:rPr>
              <w:fldChar w:fldCharType="end"/>
            </w:r>
          </w:hyperlink>
        </w:p>
        <w:p w14:paraId="0A8AF6E4" w14:textId="29B03AEF" w:rsidR="00A8274E" w:rsidRPr="00A8274E" w:rsidRDefault="00551D8D" w:rsidP="00A8274E">
          <w:pPr>
            <w:pStyle w:val="28"/>
            <w:spacing w:after="0"/>
            <w:rPr>
              <w:rFonts w:eastAsiaTheme="minorEastAsia" w:cs="Arial"/>
              <w:b w:val="0"/>
              <w:noProof/>
              <w:lang w:val="fr-FR" w:eastAsia="fr-FR"/>
            </w:rPr>
          </w:pPr>
          <w:hyperlink w:anchor="_Toc3206184" w:history="1">
            <w:r w:rsidR="00A8274E" w:rsidRPr="00A8274E">
              <w:rPr>
                <w:rStyle w:val="afd"/>
                <w:rFonts w:cs="Arial"/>
                <w:b w:val="0"/>
                <w:noProof/>
              </w:rPr>
              <w:t>A.4</w:t>
            </w:r>
            <w:r w:rsidR="00A8274E" w:rsidRPr="00A8274E">
              <w:rPr>
                <w:rFonts w:eastAsiaTheme="minorEastAsia" w:cs="Arial"/>
                <w:b w:val="0"/>
                <w:noProof/>
                <w:lang w:val="fr-FR" w:eastAsia="fr-FR"/>
              </w:rPr>
              <w:tab/>
            </w:r>
            <w:r w:rsidR="00A8274E" w:rsidRPr="00A8274E">
              <w:rPr>
                <w:rStyle w:val="afd"/>
                <w:rFonts w:cs="Arial"/>
                <w:b w:val="0"/>
                <w:noProof/>
              </w:rPr>
              <w:t>UnderKeelClearanceControlPoint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42</w:t>
            </w:r>
            <w:r w:rsidR="00A8274E" w:rsidRPr="00A8274E">
              <w:rPr>
                <w:rFonts w:cs="Arial"/>
                <w:b w:val="0"/>
                <w:noProof/>
                <w:webHidden/>
              </w:rPr>
              <w:fldChar w:fldCharType="end"/>
            </w:r>
          </w:hyperlink>
        </w:p>
        <w:p w14:paraId="102E30C5" w14:textId="28932EB2" w:rsidR="00A8274E" w:rsidRPr="00A8274E" w:rsidRDefault="00551D8D" w:rsidP="00A8274E">
          <w:pPr>
            <w:pStyle w:val="28"/>
            <w:spacing w:after="0"/>
            <w:rPr>
              <w:rFonts w:eastAsiaTheme="minorEastAsia" w:cs="Arial"/>
              <w:b w:val="0"/>
              <w:noProof/>
              <w:lang w:val="fr-FR" w:eastAsia="fr-FR"/>
            </w:rPr>
          </w:pPr>
          <w:hyperlink w:anchor="_Toc3206185" w:history="1">
            <w:r w:rsidR="00A8274E" w:rsidRPr="00A8274E">
              <w:rPr>
                <w:rStyle w:val="afd"/>
                <w:rFonts w:cs="Arial"/>
                <w:b w:val="0"/>
                <w:noProof/>
              </w:rPr>
              <w:t>A.5</w:t>
            </w:r>
            <w:r w:rsidR="00A8274E" w:rsidRPr="00A8274E">
              <w:rPr>
                <w:rFonts w:eastAsiaTheme="minorEastAsia" w:cs="Arial"/>
                <w:b w:val="0"/>
                <w:noProof/>
                <w:lang w:val="fr-FR" w:eastAsia="fr-FR"/>
              </w:rPr>
              <w:tab/>
            </w:r>
            <w:r w:rsidR="00A8274E" w:rsidRPr="00A8274E">
              <w:rPr>
                <w:rStyle w:val="afd"/>
                <w:rFonts w:cs="Arial"/>
                <w:b w:val="0"/>
                <w:noProof/>
              </w:rPr>
              <w:t>Associations/Aggregations/Compositions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43</w:t>
            </w:r>
            <w:r w:rsidR="00A8274E" w:rsidRPr="00A8274E">
              <w:rPr>
                <w:rFonts w:cs="Arial"/>
                <w:b w:val="0"/>
                <w:noProof/>
                <w:webHidden/>
              </w:rPr>
              <w:fldChar w:fldCharType="end"/>
            </w:r>
          </w:hyperlink>
        </w:p>
        <w:p w14:paraId="5711A1EC" w14:textId="45E67E13"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186" w:history="1">
            <w:r w:rsidR="00A8274E" w:rsidRPr="00A8274E">
              <w:rPr>
                <w:rStyle w:val="afd"/>
                <w:rFonts w:cs="Arial"/>
                <w:b w:val="0"/>
                <w:noProof/>
                <w14:scene3d>
                  <w14:camera w14:prst="orthographicFront"/>
                  <w14:lightRig w14:rig="threePt" w14:dir="t">
                    <w14:rot w14:lat="0" w14:lon="0" w14:rev="0"/>
                  </w14:lightRig>
                </w14:scene3d>
              </w:rPr>
              <w:t>Annex B.</w:t>
            </w:r>
            <w:r w:rsidR="00A8274E">
              <w:rPr>
                <w:rFonts w:eastAsiaTheme="minorEastAsia" w:cs="Arial"/>
                <w:b w:val="0"/>
                <w:noProof/>
                <w:lang w:val="fr-FR" w:eastAsia="fr-FR"/>
              </w:rPr>
              <w:t xml:space="preserve">  </w:t>
            </w:r>
            <w:r w:rsidR="00A8274E" w:rsidRPr="00A8274E">
              <w:rPr>
                <w:rStyle w:val="afd"/>
                <w:rFonts w:cs="Arial"/>
                <w:b w:val="0"/>
                <w:noProof/>
              </w:rPr>
              <w:t>Schema documentation for S129.xsd</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5A7DC8F4" w14:textId="062E6B2A" w:rsidR="00A8274E" w:rsidRPr="00A8274E" w:rsidRDefault="00551D8D" w:rsidP="00A8274E">
          <w:pPr>
            <w:pStyle w:val="28"/>
            <w:spacing w:after="0"/>
            <w:rPr>
              <w:rFonts w:eastAsiaTheme="minorEastAsia" w:cs="Arial"/>
              <w:b w:val="0"/>
              <w:noProof/>
              <w:lang w:val="fr-FR" w:eastAsia="fr-FR"/>
            </w:rPr>
          </w:pPr>
          <w:hyperlink w:anchor="_Toc3206187" w:history="1">
            <w:r w:rsidR="00A8274E" w:rsidRPr="00A8274E">
              <w:rPr>
                <w:rStyle w:val="afd"/>
                <w:rFonts w:cs="Arial"/>
                <w:b w:val="0"/>
                <w:noProof/>
              </w:rPr>
              <w:t>B.1</w:t>
            </w:r>
            <w:r w:rsidR="00A8274E" w:rsidRPr="00A8274E">
              <w:rPr>
                <w:rFonts w:eastAsiaTheme="minorEastAsia" w:cs="Arial"/>
                <w:b w:val="0"/>
                <w:noProof/>
                <w:lang w:val="fr-FR" w:eastAsia="fr-FR"/>
              </w:rPr>
              <w:tab/>
            </w:r>
            <w:r w:rsidR="00A8274E" w:rsidRPr="00A8274E">
              <w:rPr>
                <w:rStyle w:val="afd"/>
                <w:rFonts w:cs="Arial"/>
                <w:b w:val="0"/>
                <w:noProof/>
              </w:rPr>
              <w:t>Schema(s)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269319E6" w14:textId="0CEF5157" w:rsidR="00A8274E" w:rsidRPr="00A8274E" w:rsidRDefault="00551D8D" w:rsidP="00A8274E">
          <w:pPr>
            <w:pStyle w:val="28"/>
            <w:spacing w:after="0"/>
            <w:rPr>
              <w:rFonts w:eastAsiaTheme="minorEastAsia" w:cs="Arial"/>
              <w:b w:val="0"/>
              <w:noProof/>
              <w:lang w:val="fr-FR" w:eastAsia="fr-FR"/>
            </w:rPr>
          </w:pPr>
          <w:hyperlink w:anchor="_Toc3206188" w:history="1">
            <w:r w:rsidR="00A8274E" w:rsidRPr="00A8274E">
              <w:rPr>
                <w:rStyle w:val="afd"/>
                <w:rFonts w:cs="Arial"/>
                <w:b w:val="0"/>
                <w:noProof/>
              </w:rPr>
              <w:t>B.2</w:t>
            </w:r>
            <w:r w:rsidR="00A8274E" w:rsidRPr="00A8274E">
              <w:rPr>
                <w:rFonts w:eastAsiaTheme="minorEastAsia" w:cs="Arial"/>
                <w:b w:val="0"/>
                <w:noProof/>
                <w:lang w:val="fr-FR" w:eastAsia="fr-FR"/>
              </w:rPr>
              <w:tab/>
            </w:r>
            <w:r w:rsidR="00A8274E" w:rsidRPr="00A8274E">
              <w:rPr>
                <w:rStyle w:val="afd"/>
                <w:rFonts w:cs="Arial"/>
                <w:b w:val="0"/>
                <w:noProof/>
              </w:rPr>
              <w:t>Complex</w:t>
            </w:r>
            <w:r w:rsidR="00A8274E" w:rsidRPr="00A8274E">
              <w:rPr>
                <w:rStyle w:val="afd"/>
                <w:rFonts w:cs="Arial"/>
                <w:b w:val="0"/>
                <w:noProof/>
                <w:spacing w:val="-8"/>
              </w:rPr>
              <w:t xml:space="preserve"> </w:t>
            </w:r>
            <w:r w:rsidR="00A8274E" w:rsidRPr="00A8274E">
              <w:rPr>
                <w:rStyle w:val="afd"/>
                <w:rFonts w:cs="Arial"/>
                <w:b w:val="0"/>
                <w:noProof/>
                <w:spacing w:val="-3"/>
              </w:rPr>
              <w:t>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74555D8D" w14:textId="75684DAE" w:rsidR="00A8274E" w:rsidRPr="00A8274E" w:rsidRDefault="00551D8D" w:rsidP="00A8274E">
          <w:pPr>
            <w:pStyle w:val="28"/>
            <w:spacing w:after="0"/>
            <w:rPr>
              <w:rFonts w:eastAsiaTheme="minorEastAsia" w:cs="Arial"/>
              <w:b w:val="0"/>
              <w:noProof/>
              <w:lang w:val="fr-FR" w:eastAsia="fr-FR"/>
            </w:rPr>
          </w:pPr>
          <w:hyperlink w:anchor="_Toc3206189" w:history="1">
            <w:r w:rsidR="00A8274E" w:rsidRPr="00A8274E">
              <w:rPr>
                <w:rStyle w:val="afd"/>
                <w:rFonts w:cs="Arial"/>
                <w:b w:val="0"/>
                <w:noProof/>
              </w:rPr>
              <w:t>B.3</w:t>
            </w:r>
            <w:r w:rsidR="00A8274E" w:rsidRPr="00A8274E">
              <w:rPr>
                <w:rFonts w:eastAsiaTheme="minorEastAsia" w:cs="Arial"/>
                <w:b w:val="0"/>
                <w:noProof/>
                <w:lang w:val="fr-FR" w:eastAsia="fr-FR"/>
              </w:rPr>
              <w:tab/>
            </w:r>
            <w:r w:rsidR="00A8274E" w:rsidRPr="00A8274E">
              <w:rPr>
                <w:rStyle w:val="afd"/>
                <w:rFonts w:cs="Arial"/>
                <w:b w:val="0"/>
                <w:noProof/>
              </w:rPr>
              <w:t>Simple Type(s</w:t>
            </w:r>
            <w:r w:rsidR="00A8274E" w:rsidRPr="00A8274E">
              <w:rPr>
                <w:rStyle w:val="afd"/>
                <w:rFonts w:cs="Arial"/>
                <w:b w:val="0"/>
                <w:noProof/>
                <w:spacing w:val="-3"/>
              </w:rPr>
              <w: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57</w:t>
            </w:r>
            <w:r w:rsidR="00A8274E" w:rsidRPr="00A8274E">
              <w:rPr>
                <w:rFonts w:cs="Arial"/>
                <w:b w:val="0"/>
                <w:noProof/>
                <w:webHidden/>
              </w:rPr>
              <w:fldChar w:fldCharType="end"/>
            </w:r>
          </w:hyperlink>
        </w:p>
        <w:p w14:paraId="09F2D1A1" w14:textId="70BBD2DF"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190" w:history="1">
            <w:r w:rsidR="00A8274E">
              <w:rPr>
                <w:rStyle w:val="afd"/>
                <w:rFonts w:cs="Arial"/>
                <w:b w:val="0"/>
                <w:noProof/>
                <w14:scene3d>
                  <w14:camera w14:prst="orthographicFront"/>
                  <w14:lightRig w14:rig="threePt" w14:dir="t">
                    <w14:rot w14:lat="0" w14:lon="0" w14:rev="0"/>
                  </w14:lightRig>
                </w14:scene3d>
              </w:rPr>
              <w:t xml:space="preserve">Annex </w:t>
            </w:r>
            <w:r w:rsidR="00A8274E" w:rsidRPr="00A8274E">
              <w:rPr>
                <w:rStyle w:val="afd"/>
                <w:rFonts w:cs="Arial"/>
                <w:b w:val="0"/>
                <w:noProof/>
                <w14:scene3d>
                  <w14:camera w14:prst="orthographicFront"/>
                  <w14:lightRig w14:rig="threePt" w14:dir="t">
                    <w14:rot w14:lat="0" w14:lon="0" w14:rev="0"/>
                  </w14:lightRig>
                </w14:scene3d>
              </w:rPr>
              <w:t>C.</w:t>
            </w:r>
            <w:r w:rsidR="00A8274E">
              <w:rPr>
                <w:rFonts w:eastAsiaTheme="minorEastAsia" w:cs="Arial"/>
                <w:b w:val="0"/>
                <w:noProof/>
                <w:lang w:val="fr-FR" w:eastAsia="fr-FR"/>
              </w:rPr>
              <w:t xml:space="preserve">  </w:t>
            </w:r>
            <w:r w:rsidR="00A8274E" w:rsidRPr="00A8274E">
              <w:rPr>
                <w:rStyle w:val="afd"/>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58</w:t>
            </w:r>
            <w:r w:rsidR="00A8274E" w:rsidRPr="00A8274E">
              <w:rPr>
                <w:rFonts w:cs="Arial"/>
                <w:b w:val="0"/>
                <w:noProof/>
                <w:webHidden/>
              </w:rPr>
              <w:fldChar w:fldCharType="end"/>
            </w:r>
          </w:hyperlink>
        </w:p>
        <w:p w14:paraId="4360B414" w14:textId="0DAC651C" w:rsidR="00A8274E" w:rsidRPr="00A8274E" w:rsidRDefault="00551D8D" w:rsidP="00A8274E">
          <w:pPr>
            <w:pStyle w:val="28"/>
            <w:spacing w:after="0"/>
            <w:rPr>
              <w:rFonts w:eastAsiaTheme="minorEastAsia" w:cs="Arial"/>
              <w:b w:val="0"/>
              <w:noProof/>
              <w:lang w:val="fr-FR" w:eastAsia="fr-FR"/>
            </w:rPr>
          </w:pPr>
          <w:hyperlink w:anchor="_Toc3206191" w:history="1">
            <w:r w:rsidR="00A8274E" w:rsidRPr="00A8274E">
              <w:rPr>
                <w:rStyle w:val="afd"/>
                <w:rFonts w:cs="Arial"/>
                <w:b w:val="0"/>
                <w:noProof/>
              </w:rPr>
              <w:t>C.1</w:t>
            </w:r>
            <w:r w:rsidR="00A8274E" w:rsidRPr="00A8274E">
              <w:rPr>
                <w:rFonts w:eastAsiaTheme="minorEastAsia" w:cs="Arial"/>
                <w:b w:val="0"/>
                <w:noProof/>
                <w:lang w:val="fr-FR" w:eastAsia="fr-FR"/>
              </w:rPr>
              <w:tab/>
            </w:r>
            <w:r w:rsidR="00A8274E" w:rsidRPr="00A8274E">
              <w:rPr>
                <w:rStyle w:val="afd"/>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58</w:t>
            </w:r>
            <w:r w:rsidR="00A8274E" w:rsidRPr="00A8274E">
              <w:rPr>
                <w:rFonts w:cs="Arial"/>
                <w:b w:val="0"/>
                <w:noProof/>
                <w:webHidden/>
              </w:rPr>
              <w:fldChar w:fldCharType="end"/>
            </w:r>
          </w:hyperlink>
        </w:p>
        <w:p w14:paraId="6FE92BA5" w14:textId="62938A28" w:rsidR="00A8274E" w:rsidRPr="00A8274E" w:rsidRDefault="00551D8D" w:rsidP="00A8274E">
          <w:pPr>
            <w:pStyle w:val="28"/>
            <w:spacing w:after="0"/>
            <w:rPr>
              <w:rFonts w:eastAsiaTheme="minorEastAsia" w:cs="Arial"/>
              <w:b w:val="0"/>
              <w:noProof/>
              <w:lang w:val="fr-FR" w:eastAsia="fr-FR"/>
            </w:rPr>
          </w:pPr>
          <w:hyperlink w:anchor="_Toc3206192" w:history="1">
            <w:r w:rsidR="00A8274E" w:rsidRPr="00A8274E">
              <w:rPr>
                <w:rStyle w:val="afd"/>
                <w:rFonts w:cs="Arial"/>
                <w:b w:val="0"/>
                <w:noProof/>
              </w:rPr>
              <w:t>C.2</w:t>
            </w:r>
            <w:r w:rsidR="00A8274E" w:rsidRPr="00A8274E">
              <w:rPr>
                <w:rFonts w:eastAsiaTheme="minorEastAsia" w:cs="Arial"/>
                <w:b w:val="0"/>
                <w:noProof/>
                <w:lang w:val="fr-FR" w:eastAsia="fr-FR"/>
              </w:rPr>
              <w:tab/>
            </w:r>
            <w:r w:rsidR="00A8274E" w:rsidRPr="00A8274E">
              <w:rPr>
                <w:rStyle w:val="afd"/>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59</w:t>
            </w:r>
            <w:r w:rsidR="00A8274E" w:rsidRPr="00A8274E">
              <w:rPr>
                <w:rFonts w:cs="Arial"/>
                <w:b w:val="0"/>
                <w:noProof/>
                <w:webHidden/>
              </w:rPr>
              <w:fldChar w:fldCharType="end"/>
            </w:r>
          </w:hyperlink>
        </w:p>
        <w:p w14:paraId="5F3C449D" w14:textId="4E6CDFC2" w:rsidR="00A8274E" w:rsidRPr="00A8274E" w:rsidRDefault="00551D8D" w:rsidP="00A8274E">
          <w:pPr>
            <w:pStyle w:val="28"/>
            <w:spacing w:after="0"/>
            <w:rPr>
              <w:rFonts w:eastAsiaTheme="minorEastAsia" w:cs="Arial"/>
              <w:b w:val="0"/>
              <w:noProof/>
              <w:lang w:val="fr-FR" w:eastAsia="fr-FR"/>
            </w:rPr>
          </w:pPr>
          <w:hyperlink w:anchor="_Toc3206193" w:history="1">
            <w:r w:rsidR="00A8274E" w:rsidRPr="00A8274E">
              <w:rPr>
                <w:rStyle w:val="afd"/>
                <w:rFonts w:cs="Arial"/>
                <w:b w:val="0"/>
                <w:noProof/>
              </w:rPr>
              <w:t>C.3</w:t>
            </w:r>
            <w:r w:rsidR="00A8274E" w:rsidRPr="00A8274E">
              <w:rPr>
                <w:rFonts w:eastAsiaTheme="minorEastAsia" w:cs="Arial"/>
                <w:b w:val="0"/>
                <w:noProof/>
                <w:lang w:val="fr-FR" w:eastAsia="fr-FR"/>
              </w:rPr>
              <w:tab/>
            </w:r>
            <w:r w:rsidR="00A8274E" w:rsidRPr="00A8274E">
              <w:rPr>
                <w:rStyle w:val="afd"/>
                <w:rFonts w:cs="Arial"/>
                <w:b w:val="0"/>
                <w:noProof/>
              </w:rPr>
              <w:t>Simple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60</w:t>
            </w:r>
            <w:r w:rsidR="00A8274E" w:rsidRPr="00A8274E">
              <w:rPr>
                <w:rFonts w:cs="Arial"/>
                <w:b w:val="0"/>
                <w:noProof/>
                <w:webHidden/>
              </w:rPr>
              <w:fldChar w:fldCharType="end"/>
            </w:r>
          </w:hyperlink>
        </w:p>
        <w:p w14:paraId="262115A0" w14:textId="62B85453" w:rsidR="00A8274E" w:rsidRPr="00A8274E" w:rsidRDefault="00551D8D" w:rsidP="00A8274E">
          <w:pPr>
            <w:pStyle w:val="28"/>
            <w:spacing w:after="0"/>
            <w:rPr>
              <w:rFonts w:eastAsiaTheme="minorEastAsia" w:cs="Arial"/>
              <w:b w:val="0"/>
              <w:noProof/>
              <w:lang w:val="fr-FR" w:eastAsia="fr-FR"/>
            </w:rPr>
          </w:pPr>
          <w:hyperlink w:anchor="_Toc3206194" w:history="1">
            <w:r w:rsidR="00A8274E" w:rsidRPr="00A8274E">
              <w:rPr>
                <w:rStyle w:val="afd"/>
                <w:rFonts w:cs="Arial"/>
                <w:b w:val="0"/>
                <w:noProof/>
              </w:rPr>
              <w:t>C.4</w:t>
            </w:r>
            <w:r w:rsidR="00A8274E" w:rsidRPr="00A8274E">
              <w:rPr>
                <w:rFonts w:eastAsiaTheme="minorEastAsia" w:cs="Arial"/>
                <w:b w:val="0"/>
                <w:noProof/>
                <w:lang w:val="fr-FR" w:eastAsia="fr-FR"/>
              </w:rPr>
              <w:tab/>
            </w:r>
            <w:r w:rsidR="00A8274E" w:rsidRPr="00A8274E">
              <w:rPr>
                <w:rStyle w:val="afd"/>
                <w:rFonts w:cs="Arial"/>
                <w:b w:val="0"/>
                <w:noProof/>
              </w:rPr>
              <w:t>Enumerations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63</w:t>
            </w:r>
            <w:r w:rsidR="00A8274E" w:rsidRPr="00A8274E">
              <w:rPr>
                <w:rFonts w:cs="Arial"/>
                <w:b w:val="0"/>
                <w:noProof/>
                <w:webHidden/>
              </w:rPr>
              <w:fldChar w:fldCharType="end"/>
            </w:r>
          </w:hyperlink>
        </w:p>
        <w:p w14:paraId="5E4765C1" w14:textId="3291877F" w:rsidR="00A8274E" w:rsidRPr="00A8274E" w:rsidRDefault="00551D8D" w:rsidP="00A8274E">
          <w:pPr>
            <w:pStyle w:val="28"/>
            <w:spacing w:after="0"/>
            <w:rPr>
              <w:rFonts w:eastAsiaTheme="minorEastAsia" w:cs="Arial"/>
              <w:b w:val="0"/>
              <w:noProof/>
              <w:lang w:val="fr-FR" w:eastAsia="fr-FR"/>
            </w:rPr>
          </w:pPr>
          <w:hyperlink w:anchor="_Toc3206195" w:history="1">
            <w:r w:rsidR="00A8274E" w:rsidRPr="00A8274E">
              <w:rPr>
                <w:rStyle w:val="afd"/>
                <w:rFonts w:cs="Arial"/>
                <w:b w:val="0"/>
                <w:noProof/>
              </w:rPr>
              <w:t>C.5</w:t>
            </w:r>
            <w:r w:rsidR="00A8274E" w:rsidRPr="00A8274E">
              <w:rPr>
                <w:rFonts w:eastAsiaTheme="minorEastAsia" w:cs="Arial"/>
                <w:b w:val="0"/>
                <w:noProof/>
                <w:lang w:val="fr-FR" w:eastAsia="fr-FR"/>
              </w:rPr>
              <w:tab/>
            </w:r>
            <w:r w:rsidR="00A8274E" w:rsidRPr="00A8274E">
              <w:rPr>
                <w:rStyle w:val="afd"/>
                <w:rFonts w:cs="Arial"/>
                <w:b w:val="0"/>
                <w:noProof/>
              </w:rPr>
              <w:t>Complex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65</w:t>
            </w:r>
            <w:r w:rsidR="00A8274E" w:rsidRPr="00A8274E">
              <w:rPr>
                <w:rFonts w:cs="Arial"/>
                <w:b w:val="0"/>
                <w:noProof/>
                <w:webHidden/>
              </w:rPr>
              <w:fldChar w:fldCharType="end"/>
            </w:r>
          </w:hyperlink>
        </w:p>
        <w:p w14:paraId="741773A7" w14:textId="12FCECAB" w:rsidR="00A8274E" w:rsidRPr="00A8274E" w:rsidRDefault="00551D8D" w:rsidP="00A8274E">
          <w:pPr>
            <w:pStyle w:val="28"/>
            <w:spacing w:after="0"/>
            <w:rPr>
              <w:rFonts w:eastAsiaTheme="minorEastAsia" w:cs="Arial"/>
              <w:b w:val="0"/>
              <w:noProof/>
              <w:lang w:val="fr-FR" w:eastAsia="fr-FR"/>
            </w:rPr>
          </w:pPr>
          <w:hyperlink w:anchor="_Toc3206196" w:history="1">
            <w:r w:rsidR="00A8274E" w:rsidRPr="00A8274E">
              <w:rPr>
                <w:rStyle w:val="afd"/>
                <w:rFonts w:cs="Arial"/>
                <w:b w:val="0"/>
                <w:noProof/>
              </w:rPr>
              <w:t>C.6</w:t>
            </w:r>
            <w:r w:rsidR="00A8274E" w:rsidRPr="00A8274E">
              <w:rPr>
                <w:rFonts w:eastAsiaTheme="minorEastAsia" w:cs="Arial"/>
                <w:b w:val="0"/>
                <w:noProof/>
                <w:lang w:val="fr-FR" w:eastAsia="fr-FR"/>
              </w:rPr>
              <w:tab/>
            </w:r>
            <w:r w:rsidR="00A8274E" w:rsidRPr="00A8274E">
              <w:rPr>
                <w:rStyle w:val="afd"/>
                <w:rFonts w:cs="Arial"/>
                <w:b w:val="0"/>
                <w:noProof/>
              </w:rPr>
              <w:t>Roles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66</w:t>
            </w:r>
            <w:r w:rsidR="00A8274E" w:rsidRPr="00A8274E">
              <w:rPr>
                <w:rFonts w:cs="Arial"/>
                <w:b w:val="0"/>
                <w:noProof/>
                <w:webHidden/>
              </w:rPr>
              <w:fldChar w:fldCharType="end"/>
            </w:r>
          </w:hyperlink>
        </w:p>
        <w:p w14:paraId="42BCC601" w14:textId="788C288B" w:rsidR="00A8274E" w:rsidRPr="00A8274E" w:rsidRDefault="00551D8D" w:rsidP="00A8274E">
          <w:pPr>
            <w:pStyle w:val="28"/>
            <w:spacing w:after="0"/>
            <w:rPr>
              <w:rFonts w:eastAsiaTheme="minorEastAsia" w:cs="Arial"/>
              <w:b w:val="0"/>
              <w:noProof/>
              <w:lang w:val="fr-FR" w:eastAsia="fr-FR"/>
            </w:rPr>
          </w:pPr>
          <w:hyperlink w:anchor="_Toc3206197" w:history="1">
            <w:r w:rsidR="00A8274E" w:rsidRPr="00A8274E">
              <w:rPr>
                <w:rStyle w:val="afd"/>
                <w:rFonts w:cs="Arial"/>
                <w:b w:val="0"/>
                <w:noProof/>
              </w:rPr>
              <w:t>C.7</w:t>
            </w:r>
            <w:r w:rsidR="00A8274E" w:rsidRPr="00A8274E">
              <w:rPr>
                <w:rFonts w:eastAsiaTheme="minorEastAsia" w:cs="Arial"/>
                <w:b w:val="0"/>
                <w:noProof/>
                <w:lang w:val="fr-FR" w:eastAsia="fr-FR"/>
              </w:rPr>
              <w:tab/>
            </w:r>
            <w:r w:rsidR="00A8274E" w:rsidRPr="00A8274E">
              <w:rPr>
                <w:rStyle w:val="afd"/>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68</w:t>
            </w:r>
            <w:r w:rsidR="00A8274E" w:rsidRPr="00A8274E">
              <w:rPr>
                <w:rFonts w:cs="Arial"/>
                <w:b w:val="0"/>
                <w:noProof/>
                <w:webHidden/>
              </w:rPr>
              <w:fldChar w:fldCharType="end"/>
            </w:r>
          </w:hyperlink>
        </w:p>
        <w:p w14:paraId="5F04E369" w14:textId="335A79CB"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198" w:history="1">
            <w:r w:rsidR="00A8274E" w:rsidRPr="00A8274E">
              <w:rPr>
                <w:rStyle w:val="afd"/>
                <w:rFonts w:cs="Arial"/>
                <w:b w:val="0"/>
                <w:noProof/>
                <w14:scene3d>
                  <w14:camera w14:prst="orthographicFront"/>
                  <w14:lightRig w14:rig="threePt" w14:dir="t">
                    <w14:rot w14:lat="0" w14:lon="0" w14:rev="0"/>
                  </w14:lightRig>
                </w14:scene3d>
              </w:rPr>
              <w:t>Annex D.</w:t>
            </w:r>
            <w:r w:rsidR="00A8274E">
              <w:rPr>
                <w:rFonts w:eastAsiaTheme="minorEastAsia" w:cs="Arial"/>
                <w:b w:val="0"/>
                <w:noProof/>
                <w:lang w:val="fr-FR" w:eastAsia="fr-FR"/>
              </w:rPr>
              <w:t xml:space="preserve">  </w:t>
            </w:r>
            <w:r w:rsidR="00A8274E" w:rsidRPr="00A8274E">
              <w:rPr>
                <w:rStyle w:val="afd"/>
                <w:rFonts w:cs="Arial"/>
                <w:b w:val="0"/>
                <w:noProof/>
              </w:rPr>
              <w:t>Portrayal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72</w:t>
            </w:r>
            <w:r w:rsidR="00A8274E" w:rsidRPr="00A8274E">
              <w:rPr>
                <w:rFonts w:cs="Arial"/>
                <w:b w:val="0"/>
                <w:noProof/>
                <w:webHidden/>
              </w:rPr>
              <w:fldChar w:fldCharType="end"/>
            </w:r>
          </w:hyperlink>
        </w:p>
        <w:p w14:paraId="5995252F" w14:textId="08D60F39" w:rsidR="00A8274E" w:rsidRPr="00A8274E" w:rsidRDefault="00551D8D" w:rsidP="00A8274E">
          <w:pPr>
            <w:pStyle w:val="28"/>
            <w:spacing w:after="0"/>
            <w:rPr>
              <w:rFonts w:eastAsiaTheme="minorEastAsia" w:cs="Arial"/>
              <w:b w:val="0"/>
              <w:noProof/>
              <w:lang w:val="fr-FR" w:eastAsia="fr-FR"/>
            </w:rPr>
          </w:pPr>
          <w:hyperlink w:anchor="_Toc3206199" w:history="1">
            <w:r w:rsidR="00A8274E" w:rsidRPr="00A8274E">
              <w:rPr>
                <w:rStyle w:val="afd"/>
                <w:rFonts w:cs="Arial"/>
                <w:b w:val="0"/>
                <w:noProof/>
              </w:rPr>
              <w:t>D.1</w:t>
            </w:r>
            <w:r w:rsidR="00A8274E" w:rsidRPr="00A8274E">
              <w:rPr>
                <w:rFonts w:eastAsiaTheme="minorEastAsia" w:cs="Arial"/>
                <w:b w:val="0"/>
                <w:noProof/>
                <w:lang w:val="fr-FR" w:eastAsia="fr-FR"/>
              </w:rPr>
              <w:tab/>
            </w:r>
            <w:r w:rsidR="00A8274E" w:rsidRPr="00A8274E">
              <w:rPr>
                <w:rStyle w:val="afd"/>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72</w:t>
            </w:r>
            <w:r w:rsidR="00A8274E" w:rsidRPr="00A8274E">
              <w:rPr>
                <w:rFonts w:cs="Arial"/>
                <w:b w:val="0"/>
                <w:noProof/>
                <w:webHidden/>
              </w:rPr>
              <w:fldChar w:fldCharType="end"/>
            </w:r>
          </w:hyperlink>
        </w:p>
        <w:p w14:paraId="49C06772" w14:textId="5A1DEA83" w:rsidR="00A8274E" w:rsidRPr="00A8274E" w:rsidRDefault="00551D8D" w:rsidP="00A8274E">
          <w:pPr>
            <w:pStyle w:val="28"/>
            <w:spacing w:after="0"/>
            <w:rPr>
              <w:rFonts w:eastAsiaTheme="minorEastAsia" w:cs="Arial"/>
              <w:b w:val="0"/>
              <w:noProof/>
              <w:lang w:val="fr-FR" w:eastAsia="fr-FR"/>
            </w:rPr>
          </w:pPr>
          <w:hyperlink w:anchor="_Toc3206200" w:history="1">
            <w:r w:rsidR="00A8274E" w:rsidRPr="00A8274E">
              <w:rPr>
                <w:rStyle w:val="afd"/>
                <w:rFonts w:cs="Arial"/>
                <w:b w:val="0"/>
                <w:noProof/>
              </w:rPr>
              <w:t>D.2</w:t>
            </w:r>
            <w:r w:rsidR="00A8274E" w:rsidRPr="00A8274E">
              <w:rPr>
                <w:rFonts w:eastAsiaTheme="minorEastAsia" w:cs="Arial"/>
                <w:b w:val="0"/>
                <w:noProof/>
                <w:lang w:val="fr-FR" w:eastAsia="fr-FR"/>
              </w:rPr>
              <w:tab/>
            </w:r>
            <w:r w:rsidR="00A8274E" w:rsidRPr="00A8274E">
              <w:rPr>
                <w:rStyle w:val="afd"/>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73</w:t>
            </w:r>
            <w:r w:rsidR="00A8274E" w:rsidRPr="00A8274E">
              <w:rPr>
                <w:rFonts w:cs="Arial"/>
                <w:b w:val="0"/>
                <w:noProof/>
                <w:webHidden/>
              </w:rPr>
              <w:fldChar w:fldCharType="end"/>
            </w:r>
          </w:hyperlink>
        </w:p>
        <w:p w14:paraId="754D656A" w14:textId="54C8BF48" w:rsidR="00A8274E" w:rsidRPr="00A8274E" w:rsidRDefault="00551D8D" w:rsidP="00A8274E">
          <w:pPr>
            <w:pStyle w:val="28"/>
            <w:spacing w:after="0"/>
            <w:rPr>
              <w:rFonts w:eastAsiaTheme="minorEastAsia" w:cs="Arial"/>
              <w:b w:val="0"/>
              <w:noProof/>
              <w:lang w:val="fr-FR" w:eastAsia="fr-FR"/>
            </w:rPr>
          </w:pPr>
          <w:hyperlink w:anchor="_Toc3206201" w:history="1">
            <w:r w:rsidR="00A8274E" w:rsidRPr="00A8274E">
              <w:rPr>
                <w:rStyle w:val="afd"/>
                <w:rFonts w:cs="Arial"/>
                <w:b w:val="0"/>
                <w:noProof/>
              </w:rPr>
              <w:t>D.3</w:t>
            </w:r>
            <w:r w:rsidR="00A8274E" w:rsidRPr="00A8274E">
              <w:rPr>
                <w:rFonts w:eastAsiaTheme="minorEastAsia" w:cs="Arial"/>
                <w:b w:val="0"/>
                <w:noProof/>
                <w:lang w:val="fr-FR" w:eastAsia="fr-FR"/>
              </w:rPr>
              <w:tab/>
            </w:r>
            <w:r w:rsidR="00A8274E" w:rsidRPr="00A8274E">
              <w:rPr>
                <w:rStyle w:val="afd"/>
                <w:rFonts w:cs="Arial"/>
                <w:b w:val="0"/>
                <w:noProof/>
              </w:rPr>
              <w:t>Color Profiles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74</w:t>
            </w:r>
            <w:r w:rsidR="00A8274E" w:rsidRPr="00A8274E">
              <w:rPr>
                <w:rFonts w:cs="Arial"/>
                <w:b w:val="0"/>
                <w:noProof/>
                <w:webHidden/>
              </w:rPr>
              <w:fldChar w:fldCharType="end"/>
            </w:r>
          </w:hyperlink>
        </w:p>
        <w:p w14:paraId="35388E04" w14:textId="15A2A2FB" w:rsidR="00A8274E" w:rsidRPr="00A8274E" w:rsidRDefault="00551D8D" w:rsidP="00A8274E">
          <w:pPr>
            <w:pStyle w:val="28"/>
            <w:spacing w:after="0"/>
            <w:rPr>
              <w:rFonts w:eastAsiaTheme="minorEastAsia" w:cs="Arial"/>
              <w:b w:val="0"/>
              <w:noProof/>
              <w:lang w:val="fr-FR" w:eastAsia="fr-FR"/>
            </w:rPr>
          </w:pPr>
          <w:hyperlink w:anchor="_Toc3206202" w:history="1">
            <w:r w:rsidR="00A8274E" w:rsidRPr="00A8274E">
              <w:rPr>
                <w:rStyle w:val="afd"/>
                <w:rFonts w:cs="Arial"/>
                <w:b w:val="0"/>
                <w:noProof/>
              </w:rPr>
              <w:t>D.4</w:t>
            </w:r>
            <w:r w:rsidR="00A8274E" w:rsidRPr="00A8274E">
              <w:rPr>
                <w:rFonts w:eastAsiaTheme="minorEastAsia" w:cs="Arial"/>
                <w:b w:val="0"/>
                <w:noProof/>
                <w:lang w:val="fr-FR" w:eastAsia="fr-FR"/>
              </w:rPr>
              <w:tab/>
            </w:r>
            <w:r w:rsidR="00A8274E" w:rsidRPr="00A8274E">
              <w:rPr>
                <w:rStyle w:val="afd"/>
                <w:rFonts w:cs="Arial"/>
                <w:b w:val="0"/>
                <w:noProof/>
              </w:rPr>
              <w:t>Symbols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75</w:t>
            </w:r>
            <w:r w:rsidR="00A8274E" w:rsidRPr="00A8274E">
              <w:rPr>
                <w:rFonts w:cs="Arial"/>
                <w:b w:val="0"/>
                <w:noProof/>
                <w:webHidden/>
              </w:rPr>
              <w:fldChar w:fldCharType="end"/>
            </w:r>
          </w:hyperlink>
        </w:p>
        <w:p w14:paraId="55AD08B1" w14:textId="3EF726C4" w:rsidR="00A8274E" w:rsidRPr="00A8274E" w:rsidRDefault="00551D8D" w:rsidP="00A8274E">
          <w:pPr>
            <w:pStyle w:val="28"/>
            <w:spacing w:after="0"/>
            <w:rPr>
              <w:rFonts w:eastAsiaTheme="minorEastAsia" w:cs="Arial"/>
              <w:b w:val="0"/>
              <w:noProof/>
              <w:lang w:val="fr-FR" w:eastAsia="fr-FR"/>
            </w:rPr>
          </w:pPr>
          <w:hyperlink w:anchor="_Toc3206203" w:history="1">
            <w:r w:rsidR="00A8274E" w:rsidRPr="00A8274E">
              <w:rPr>
                <w:rStyle w:val="afd"/>
                <w:rFonts w:cs="Arial"/>
                <w:b w:val="0"/>
                <w:noProof/>
              </w:rPr>
              <w:t>D.5</w:t>
            </w:r>
            <w:r w:rsidR="00A8274E" w:rsidRPr="00A8274E">
              <w:rPr>
                <w:rFonts w:eastAsiaTheme="minorEastAsia" w:cs="Arial"/>
                <w:b w:val="0"/>
                <w:noProof/>
                <w:lang w:val="fr-FR" w:eastAsia="fr-FR"/>
              </w:rPr>
              <w:tab/>
            </w:r>
            <w:r w:rsidR="00A8274E" w:rsidRPr="00A8274E">
              <w:rPr>
                <w:rStyle w:val="afd"/>
                <w:rFonts w:cs="Arial"/>
                <w:b w:val="0"/>
                <w:noProof/>
              </w:rPr>
              <w:t>Line styles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76</w:t>
            </w:r>
            <w:r w:rsidR="00A8274E" w:rsidRPr="00A8274E">
              <w:rPr>
                <w:rFonts w:cs="Arial"/>
                <w:b w:val="0"/>
                <w:noProof/>
                <w:webHidden/>
              </w:rPr>
              <w:fldChar w:fldCharType="end"/>
            </w:r>
          </w:hyperlink>
        </w:p>
        <w:p w14:paraId="6A3354F3" w14:textId="01F9FB0C" w:rsidR="00A8274E" w:rsidRPr="00A8274E" w:rsidRDefault="00551D8D" w:rsidP="00A8274E">
          <w:pPr>
            <w:pStyle w:val="28"/>
            <w:spacing w:after="0"/>
            <w:rPr>
              <w:rFonts w:eastAsiaTheme="minorEastAsia" w:cs="Arial"/>
              <w:b w:val="0"/>
              <w:noProof/>
              <w:lang w:val="fr-FR" w:eastAsia="fr-FR"/>
            </w:rPr>
          </w:pPr>
          <w:hyperlink w:anchor="_Toc3206204" w:history="1">
            <w:r w:rsidR="00A8274E" w:rsidRPr="00A8274E">
              <w:rPr>
                <w:rStyle w:val="afd"/>
                <w:rFonts w:cs="Arial"/>
                <w:b w:val="0"/>
                <w:noProof/>
              </w:rPr>
              <w:t>D.6</w:t>
            </w:r>
            <w:r w:rsidR="00A8274E" w:rsidRPr="00A8274E">
              <w:rPr>
                <w:rFonts w:eastAsiaTheme="minorEastAsia" w:cs="Arial"/>
                <w:b w:val="0"/>
                <w:noProof/>
                <w:lang w:val="fr-FR" w:eastAsia="fr-FR"/>
              </w:rPr>
              <w:tab/>
            </w:r>
            <w:r w:rsidR="00A8274E" w:rsidRPr="00A8274E">
              <w:rPr>
                <w:rStyle w:val="afd"/>
                <w:rFonts w:cs="Arial"/>
                <w:b w:val="0"/>
                <w:noProof/>
              </w:rPr>
              <w:t>Area Fills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77</w:t>
            </w:r>
            <w:r w:rsidR="00A8274E" w:rsidRPr="00A8274E">
              <w:rPr>
                <w:rFonts w:cs="Arial"/>
                <w:b w:val="0"/>
                <w:noProof/>
                <w:webHidden/>
              </w:rPr>
              <w:fldChar w:fldCharType="end"/>
            </w:r>
          </w:hyperlink>
        </w:p>
        <w:p w14:paraId="4E4EE8A2" w14:textId="13659498" w:rsidR="00A8274E" w:rsidRPr="00A8274E" w:rsidRDefault="00551D8D" w:rsidP="00A8274E">
          <w:pPr>
            <w:pStyle w:val="28"/>
            <w:spacing w:after="0"/>
            <w:rPr>
              <w:rFonts w:eastAsiaTheme="minorEastAsia" w:cs="Arial"/>
              <w:b w:val="0"/>
              <w:noProof/>
              <w:lang w:val="fr-FR" w:eastAsia="fr-FR"/>
            </w:rPr>
          </w:pPr>
          <w:hyperlink w:anchor="_Toc3206205" w:history="1">
            <w:r w:rsidR="00A8274E" w:rsidRPr="00A8274E">
              <w:rPr>
                <w:rStyle w:val="afd"/>
                <w:rFonts w:cs="Arial"/>
                <w:b w:val="0"/>
                <w:noProof/>
              </w:rPr>
              <w:t>D.7</w:t>
            </w:r>
            <w:r w:rsidR="00A8274E" w:rsidRPr="00A8274E">
              <w:rPr>
                <w:rFonts w:eastAsiaTheme="minorEastAsia" w:cs="Arial"/>
                <w:b w:val="0"/>
                <w:noProof/>
                <w:lang w:val="fr-FR" w:eastAsia="fr-FR"/>
              </w:rPr>
              <w:tab/>
            </w:r>
            <w:r w:rsidR="00A8274E" w:rsidRPr="00A8274E">
              <w:rPr>
                <w:rStyle w:val="afd"/>
                <w:rFonts w:cs="Arial"/>
                <w:b w:val="0"/>
                <w:noProof/>
              </w:rPr>
              <w:t>Fonts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78</w:t>
            </w:r>
            <w:r w:rsidR="00A8274E" w:rsidRPr="00A8274E">
              <w:rPr>
                <w:rFonts w:cs="Arial"/>
                <w:b w:val="0"/>
                <w:noProof/>
                <w:webHidden/>
              </w:rPr>
              <w:fldChar w:fldCharType="end"/>
            </w:r>
          </w:hyperlink>
        </w:p>
        <w:p w14:paraId="443F8071" w14:textId="7591C39C" w:rsidR="00A8274E" w:rsidRPr="00A8274E" w:rsidRDefault="00551D8D" w:rsidP="00A8274E">
          <w:pPr>
            <w:pStyle w:val="28"/>
            <w:spacing w:after="0"/>
            <w:rPr>
              <w:rFonts w:eastAsiaTheme="minorEastAsia" w:cs="Arial"/>
              <w:b w:val="0"/>
              <w:noProof/>
              <w:lang w:val="fr-FR" w:eastAsia="fr-FR"/>
            </w:rPr>
          </w:pPr>
          <w:hyperlink w:anchor="_Toc3206206" w:history="1">
            <w:r w:rsidR="00A8274E" w:rsidRPr="00A8274E">
              <w:rPr>
                <w:rStyle w:val="afd"/>
                <w:rFonts w:cs="Arial"/>
                <w:b w:val="0"/>
                <w:noProof/>
              </w:rPr>
              <w:t>D.8</w:t>
            </w:r>
            <w:r w:rsidR="00A8274E" w:rsidRPr="00A8274E">
              <w:rPr>
                <w:rFonts w:eastAsiaTheme="minorEastAsia" w:cs="Arial"/>
                <w:b w:val="0"/>
                <w:noProof/>
                <w:lang w:val="fr-FR" w:eastAsia="fr-FR"/>
              </w:rPr>
              <w:tab/>
            </w:r>
            <w:r w:rsidR="00A8274E" w:rsidRPr="00A8274E">
              <w:rPr>
                <w:rStyle w:val="afd"/>
                <w:rFonts w:cs="Arial"/>
                <w:b w:val="0"/>
                <w:noProof/>
              </w:rPr>
              <w:t>Viewing Group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79</w:t>
            </w:r>
            <w:r w:rsidR="00A8274E" w:rsidRPr="00A8274E">
              <w:rPr>
                <w:rFonts w:cs="Arial"/>
                <w:b w:val="0"/>
                <w:noProof/>
                <w:webHidden/>
              </w:rPr>
              <w:fldChar w:fldCharType="end"/>
            </w:r>
          </w:hyperlink>
        </w:p>
        <w:p w14:paraId="532F56FA" w14:textId="6A438B18" w:rsidR="00A8274E" w:rsidRPr="00A8274E" w:rsidRDefault="00551D8D" w:rsidP="00A8274E">
          <w:pPr>
            <w:pStyle w:val="28"/>
            <w:spacing w:after="0"/>
            <w:rPr>
              <w:rFonts w:eastAsiaTheme="minorEastAsia" w:cs="Arial"/>
              <w:b w:val="0"/>
              <w:noProof/>
              <w:lang w:val="fr-FR" w:eastAsia="fr-FR"/>
            </w:rPr>
          </w:pPr>
          <w:hyperlink w:anchor="_Toc3206207" w:history="1">
            <w:r w:rsidR="00A8274E" w:rsidRPr="00A8274E">
              <w:rPr>
                <w:rStyle w:val="afd"/>
                <w:rFonts w:cs="Arial"/>
                <w:b w:val="0"/>
                <w:noProof/>
              </w:rPr>
              <w:t>D.9</w:t>
            </w:r>
            <w:r w:rsidR="00A8274E" w:rsidRPr="00A8274E">
              <w:rPr>
                <w:rFonts w:eastAsiaTheme="minorEastAsia" w:cs="Arial"/>
                <w:b w:val="0"/>
                <w:noProof/>
                <w:lang w:val="fr-FR" w:eastAsia="fr-FR"/>
              </w:rPr>
              <w:tab/>
            </w:r>
            <w:r w:rsidR="00A8274E" w:rsidRPr="00A8274E">
              <w:rPr>
                <w:rStyle w:val="afd"/>
                <w:rFonts w:cs="Arial"/>
                <w:b w:val="0"/>
                <w:noProof/>
              </w:rPr>
              <w:t>Rules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80</w:t>
            </w:r>
            <w:r w:rsidR="00A8274E" w:rsidRPr="00A8274E">
              <w:rPr>
                <w:rFonts w:cs="Arial"/>
                <w:b w:val="0"/>
                <w:noProof/>
                <w:webHidden/>
              </w:rPr>
              <w:fldChar w:fldCharType="end"/>
            </w:r>
          </w:hyperlink>
        </w:p>
        <w:p w14:paraId="5A288C2F" w14:textId="2F5F2FA9"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208" w:history="1">
            <w:r w:rsidR="00A8274E" w:rsidRPr="00A8274E">
              <w:rPr>
                <w:rStyle w:val="afd"/>
                <w:rFonts w:cs="Arial"/>
                <w:b w:val="0"/>
                <w:noProof/>
                <w14:scene3d>
                  <w14:camera w14:prst="orthographicFront"/>
                  <w14:lightRig w14:rig="threePt" w14:dir="t">
                    <w14:rot w14:lat="0" w14:lon="0" w14:rev="0"/>
                  </w14:lightRig>
                </w14:scene3d>
              </w:rPr>
              <w:t>Annex E.</w:t>
            </w:r>
            <w:r w:rsidR="00A8274E">
              <w:rPr>
                <w:rFonts w:eastAsiaTheme="minorEastAsia" w:cs="Arial"/>
                <w:b w:val="0"/>
                <w:noProof/>
                <w:lang w:val="fr-FR" w:eastAsia="fr-FR"/>
              </w:rPr>
              <w:t xml:space="preserve">  </w:t>
            </w:r>
            <w:r w:rsidR="00A8274E" w:rsidRPr="00A8274E">
              <w:rPr>
                <w:rStyle w:val="afd"/>
                <w:rFonts w:cs="Arial"/>
                <w:b w:val="0"/>
                <w:noProof/>
              </w:rPr>
              <w:t>Data Validation Checks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82</w:t>
            </w:r>
            <w:r w:rsidR="00A8274E" w:rsidRPr="00A8274E">
              <w:rPr>
                <w:rFonts w:cs="Arial"/>
                <w:b w:val="0"/>
                <w:noProof/>
                <w:webHidden/>
              </w:rPr>
              <w:fldChar w:fldCharType="end"/>
            </w:r>
          </w:hyperlink>
        </w:p>
        <w:p w14:paraId="6096DF55" w14:textId="5EE07ABB" w:rsidR="00A8274E" w:rsidRPr="00A8274E" w:rsidRDefault="00551D8D" w:rsidP="00A8274E">
          <w:pPr>
            <w:pStyle w:val="11"/>
            <w:tabs>
              <w:tab w:val="left" w:pos="10580"/>
            </w:tabs>
            <w:spacing w:before="0" w:after="0"/>
            <w:rPr>
              <w:rFonts w:eastAsiaTheme="minorEastAsia" w:cs="Arial"/>
              <w:b w:val="0"/>
              <w:noProof/>
              <w:lang w:val="fr-FR" w:eastAsia="fr-FR"/>
            </w:rPr>
          </w:pPr>
          <w:hyperlink w:anchor="_Toc3206209" w:history="1">
            <w:r w:rsidR="00A8274E" w:rsidRPr="00A8274E">
              <w:rPr>
                <w:rStyle w:val="afd"/>
                <w:rFonts w:cs="Arial"/>
                <w:b w:val="0"/>
                <w:noProof/>
                <w14:scene3d>
                  <w14:camera w14:prst="orthographicFront"/>
                  <w14:lightRig w14:rig="threePt" w14:dir="t">
                    <w14:rot w14:lat="0" w14:lon="0" w14:rev="0"/>
                  </w14:lightRig>
                </w14:scene3d>
              </w:rPr>
              <w:t>Annex F.</w:t>
            </w:r>
            <w:r w:rsidR="00A8274E">
              <w:rPr>
                <w:rFonts w:eastAsiaTheme="minorEastAsia" w:cs="Arial"/>
                <w:b w:val="0"/>
                <w:noProof/>
                <w:lang w:val="fr-FR" w:eastAsia="fr-FR"/>
              </w:rPr>
              <w:t xml:space="preserve">  </w:t>
            </w:r>
            <w:r w:rsidR="00A8274E" w:rsidRPr="00A8274E">
              <w:rPr>
                <w:rStyle w:val="afd"/>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88</w:t>
            </w:r>
            <w:r w:rsidR="00A8274E" w:rsidRPr="00A8274E">
              <w:rPr>
                <w:rFonts w:cs="Arial"/>
                <w:b w:val="0"/>
                <w:noProof/>
                <w:webHidden/>
              </w:rPr>
              <w:fldChar w:fldCharType="end"/>
            </w:r>
          </w:hyperlink>
        </w:p>
        <w:p w14:paraId="1702AE2D" w14:textId="7153D9B8" w:rsidR="00A8274E" w:rsidRPr="00A8274E" w:rsidRDefault="00551D8D" w:rsidP="00A8274E">
          <w:pPr>
            <w:pStyle w:val="28"/>
            <w:spacing w:after="0"/>
            <w:rPr>
              <w:rFonts w:eastAsiaTheme="minorEastAsia" w:cs="Arial"/>
              <w:b w:val="0"/>
              <w:noProof/>
              <w:lang w:val="fr-FR" w:eastAsia="fr-FR"/>
            </w:rPr>
          </w:pPr>
          <w:hyperlink w:anchor="_Toc3206210" w:history="1">
            <w:r w:rsidR="00A8274E" w:rsidRPr="00A8274E">
              <w:rPr>
                <w:rStyle w:val="afd"/>
                <w:rFonts w:cs="Arial"/>
                <w:b w:val="0"/>
                <w:noProof/>
              </w:rPr>
              <w:t>F.1</w:t>
            </w:r>
            <w:r w:rsidR="00A8274E" w:rsidRPr="00A8274E">
              <w:rPr>
                <w:rFonts w:eastAsiaTheme="minorEastAsia" w:cs="Arial"/>
                <w:b w:val="0"/>
                <w:noProof/>
                <w:lang w:val="fr-FR" w:eastAsia="fr-FR"/>
              </w:rPr>
              <w:tab/>
            </w:r>
            <w:r w:rsidR="00A8274E" w:rsidRPr="00A8274E">
              <w:rPr>
                <w:rStyle w:val="afd"/>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88</w:t>
            </w:r>
            <w:r w:rsidR="00A8274E" w:rsidRPr="00A8274E">
              <w:rPr>
                <w:rFonts w:cs="Arial"/>
                <w:b w:val="0"/>
                <w:noProof/>
                <w:webHidden/>
              </w:rPr>
              <w:fldChar w:fldCharType="end"/>
            </w:r>
          </w:hyperlink>
        </w:p>
        <w:p w14:paraId="5CE0B635" w14:textId="1EE72E0E" w:rsidR="00A8274E" w:rsidRPr="00A8274E" w:rsidRDefault="00551D8D" w:rsidP="00A8274E">
          <w:pPr>
            <w:pStyle w:val="28"/>
            <w:spacing w:after="0"/>
            <w:rPr>
              <w:rFonts w:eastAsiaTheme="minorEastAsia" w:cs="Arial"/>
              <w:b w:val="0"/>
              <w:noProof/>
              <w:lang w:val="fr-FR" w:eastAsia="fr-FR"/>
            </w:rPr>
          </w:pPr>
          <w:hyperlink w:anchor="_Toc3206211" w:history="1">
            <w:r w:rsidR="00A8274E" w:rsidRPr="00A8274E">
              <w:rPr>
                <w:rStyle w:val="afd"/>
                <w:rFonts w:cs="Arial"/>
                <w:b w:val="0"/>
                <w:noProof/>
              </w:rPr>
              <w:t>F.2</w:t>
            </w:r>
            <w:r w:rsidR="00A8274E" w:rsidRPr="00A8274E">
              <w:rPr>
                <w:rFonts w:eastAsiaTheme="minorEastAsia" w:cs="Arial"/>
                <w:b w:val="0"/>
                <w:noProof/>
                <w:lang w:val="fr-FR" w:eastAsia="fr-FR"/>
              </w:rPr>
              <w:tab/>
            </w:r>
            <w:r w:rsidR="00A8274E" w:rsidRPr="00A8274E">
              <w:rPr>
                <w:rStyle w:val="afd"/>
                <w:rFonts w:cs="Arial"/>
                <w:b w:val="0"/>
                <w:noProof/>
              </w:rPr>
              <w:t>Geometric Operator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90</w:t>
            </w:r>
            <w:r w:rsidR="00A8274E" w:rsidRPr="00A8274E">
              <w:rPr>
                <w:rFonts w:cs="Arial"/>
                <w:b w:val="0"/>
                <w:noProof/>
                <w:webHidden/>
              </w:rPr>
              <w:fldChar w:fldCharType="end"/>
            </w:r>
          </w:hyperlink>
        </w:p>
        <w:p w14:paraId="72230539" w14:textId="577B4A45" w:rsidR="00FD3997" w:rsidRDefault="00E17BD6" w:rsidP="00A8274E">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1CF856C7" w14:textId="77777777" w:rsidR="00AF15DF" w:rsidRPr="00E61AD8" w:rsidRDefault="00AF15DF" w:rsidP="00AF15DF">
      <w:pPr>
        <w:rPr>
          <w:lang w:val="en-US"/>
        </w:rPr>
      </w:pPr>
    </w:p>
    <w:p w14:paraId="7E25DF6A" w14:textId="77777777" w:rsidR="00AF15DF" w:rsidRPr="00E61AD8" w:rsidRDefault="00AF15DF" w:rsidP="00AF15DF">
      <w:pPr>
        <w:rPr>
          <w:lang w:val="en-US"/>
        </w:rPr>
      </w:pPr>
    </w:p>
    <w:p w14:paraId="0DF8DE85" w14:textId="77777777" w:rsidR="00AF15DF" w:rsidRPr="00E61AD8" w:rsidRDefault="00AF15DF" w:rsidP="00AF15DF">
      <w:pPr>
        <w:rPr>
          <w:lang w:val="en-US"/>
        </w:rPr>
      </w:pPr>
    </w:p>
    <w:p w14:paraId="1F7D5548" w14:textId="77777777" w:rsidR="00AF15DF" w:rsidRPr="00E61AD8" w:rsidRDefault="00AF15DF" w:rsidP="00AF15DF">
      <w:pPr>
        <w:rPr>
          <w:lang w:val="en-US"/>
        </w:rPr>
      </w:pPr>
    </w:p>
    <w:p w14:paraId="1E2A3E95" w14:textId="77777777" w:rsidR="00AF15DF" w:rsidRPr="00E61AD8" w:rsidRDefault="00AF15DF" w:rsidP="00AF15DF">
      <w:pPr>
        <w:rPr>
          <w:lang w:val="en-US"/>
        </w:rPr>
      </w:pPr>
    </w:p>
    <w:p w14:paraId="55AF9F10" w14:textId="77777777" w:rsidR="00AF15DF" w:rsidRPr="00E61AD8" w:rsidRDefault="00AF15DF" w:rsidP="00AF15DF">
      <w:pPr>
        <w:rPr>
          <w:lang w:val="en-US"/>
        </w:rPr>
      </w:pPr>
    </w:p>
    <w:p w14:paraId="4D7606D9" w14:textId="77777777" w:rsidR="00AF15DF" w:rsidRPr="00E61AD8" w:rsidRDefault="00AF15DF" w:rsidP="00AF15DF">
      <w:pPr>
        <w:rPr>
          <w:lang w:val="en-US"/>
        </w:rPr>
      </w:pPr>
    </w:p>
    <w:p w14:paraId="43F18B19" w14:textId="77777777" w:rsidR="00AF15DF" w:rsidRPr="00E61AD8" w:rsidRDefault="00AF15DF" w:rsidP="00AF15DF">
      <w:pPr>
        <w:rPr>
          <w:lang w:val="en-US"/>
        </w:rPr>
      </w:pPr>
    </w:p>
    <w:p w14:paraId="247216E0" w14:textId="77777777" w:rsidR="00AF15DF" w:rsidRPr="00E61AD8" w:rsidRDefault="00AF15DF" w:rsidP="00AF15DF">
      <w:pPr>
        <w:rPr>
          <w:lang w:val="en-US"/>
        </w:rPr>
      </w:pPr>
    </w:p>
    <w:p w14:paraId="47E44C37" w14:textId="77777777" w:rsidR="00AF15DF" w:rsidRPr="00E61AD8" w:rsidRDefault="00AF15DF" w:rsidP="00AF15DF">
      <w:pPr>
        <w:rPr>
          <w:lang w:val="en-US"/>
        </w:rPr>
      </w:pPr>
    </w:p>
    <w:p w14:paraId="1C4CC6B4" w14:textId="77777777" w:rsidR="00AF15DF" w:rsidRPr="00E61AD8" w:rsidRDefault="00AF15DF" w:rsidP="00AF15DF">
      <w:pPr>
        <w:rPr>
          <w:lang w:val="en-US"/>
        </w:rPr>
      </w:pPr>
    </w:p>
    <w:p w14:paraId="486FB05F" w14:textId="77777777" w:rsidR="00AF15DF" w:rsidRPr="00E61AD8" w:rsidRDefault="00AF15DF" w:rsidP="00AF15DF">
      <w:pPr>
        <w:rPr>
          <w:lang w:val="en-US"/>
        </w:rPr>
      </w:pPr>
    </w:p>
    <w:p w14:paraId="7FCE0333" w14:textId="77777777" w:rsidR="00AF15DF" w:rsidRPr="00E61AD8" w:rsidRDefault="00AF15DF" w:rsidP="00AF15DF">
      <w:pPr>
        <w:rPr>
          <w:lang w:val="en-US"/>
        </w:rPr>
      </w:pPr>
    </w:p>
    <w:p w14:paraId="1D5DC1CD" w14:textId="77777777" w:rsidR="00AF15DF" w:rsidRPr="00E61AD8" w:rsidRDefault="00AF15DF" w:rsidP="00AF15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30E09C22" w14:textId="77777777" w:rsidR="00AF15DF" w:rsidRPr="00E61AD8" w:rsidRDefault="00AF15DF" w:rsidP="00AF15DF">
      <w:pPr>
        <w:rPr>
          <w:lang w:val="en-US"/>
        </w:rPr>
      </w:pPr>
    </w:p>
    <w:p w14:paraId="57A8EEDB" w14:textId="77777777" w:rsidR="00D0524F" w:rsidRPr="00D129DC" w:rsidRDefault="00D0524F" w:rsidP="00C53B69">
      <w:pPr>
        <w:rPr>
          <w:rFonts w:cs="Arial"/>
          <w:szCs w:val="20"/>
          <w:lang w:val="en-US"/>
        </w:rPr>
        <w:sectPr w:rsidR="00D0524F" w:rsidRPr="00D129DC" w:rsidSect="000B6A0F">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32AFF677" w14:textId="77777777" w:rsidR="004F0E38" w:rsidRPr="0031303F" w:rsidRDefault="00A0577E" w:rsidP="002429AD">
      <w:pPr>
        <w:pStyle w:val="1"/>
      </w:pPr>
      <w:bookmarkStart w:id="6" w:name="_Toc225648272"/>
      <w:bookmarkStart w:id="7" w:name="_Toc225065129"/>
      <w:bookmarkStart w:id="8" w:name="_Toc3206116"/>
      <w:r w:rsidRPr="0031303F">
        <w:lastRenderedPageBreak/>
        <w:t>Overview</w:t>
      </w:r>
      <w:bookmarkEnd w:id="6"/>
      <w:bookmarkEnd w:id="7"/>
      <w:bookmarkEnd w:id="8"/>
    </w:p>
    <w:p w14:paraId="238F0C79" w14:textId="77777777" w:rsidR="00063DA7" w:rsidRPr="0031303F" w:rsidRDefault="00063DA7" w:rsidP="00B51614">
      <w:pPr>
        <w:pStyle w:val="20"/>
      </w:pPr>
      <w:bookmarkStart w:id="9" w:name="_Toc3206117"/>
      <w:r w:rsidRPr="0031303F">
        <w:t>Introduction</w:t>
      </w:r>
      <w:bookmarkEnd w:id="9"/>
    </w:p>
    <w:p w14:paraId="41DE3E3F" w14:textId="0700BD79" w:rsidR="004F0E38" w:rsidRDefault="004772BA" w:rsidP="009D72AB">
      <w:pPr>
        <w:spacing w:before="0"/>
      </w:pPr>
      <w:r>
        <w:t>IHO’s S-100 Working Group has prepared t</w:t>
      </w:r>
      <w:r w:rsidR="00F44CFC">
        <w:t>his document in response to a requirement to produce a data</w:t>
      </w:r>
      <w:r w:rsidR="00411798">
        <w:t>set</w:t>
      </w:r>
      <w:r w:rsidR="00F44CFC">
        <w:t xml:space="preserve"> </w:t>
      </w:r>
      <w:r>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 S-100 framework specification and the ISO 19100 series of standards.</w:t>
      </w:r>
    </w:p>
    <w:p w14:paraId="0606CAE3" w14:textId="13D3F4C6" w:rsidR="007648A0" w:rsidRDefault="009D72AB" w:rsidP="009D72AB">
      <w:pPr>
        <w:spacing w:before="0"/>
      </w:pPr>
      <w:r>
        <w:t>S-129</w:t>
      </w:r>
      <w:r w:rsidR="00F44CFC">
        <w:t xml:space="preserve"> is a vector </w:t>
      </w:r>
      <w:r w:rsidR="0066549D">
        <w:t>Product Specification</w:t>
      </w:r>
      <w:r w:rsidR="00F44CFC">
        <w:t xml:space="preserve"> intended for encoding the extent and nature of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5C997D71" w14:textId="284B9C01" w:rsidR="007648A0" w:rsidRDefault="00DE677B" w:rsidP="007648A0">
      <w:pPr>
        <w:jc w:val="center"/>
      </w:pPr>
      <w:r>
        <w:rPr>
          <w:noProof/>
          <w:lang w:val="en-US" w:eastAsia="ko-KR"/>
        </w:rPr>
        <w:drawing>
          <wp:inline distT="0" distB="0" distL="0" distR="0" wp14:anchorId="2CC2E869" wp14:editId="40B38E8F">
            <wp:extent cx="5644282" cy="399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0074" cy="4026503"/>
                    </a:xfrm>
                    <a:prstGeom prst="rect">
                      <a:avLst/>
                    </a:prstGeom>
                  </pic:spPr>
                </pic:pic>
              </a:graphicData>
            </a:graphic>
          </wp:inline>
        </w:drawing>
      </w:r>
    </w:p>
    <w:p w14:paraId="076E2F6C" w14:textId="77777777"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Figure 1-1 – Example of S-129 UKCM depiction</w:t>
      </w:r>
    </w:p>
    <w:p w14:paraId="7C37667F" w14:textId="77777777" w:rsidR="0061048F" w:rsidRPr="0031303F" w:rsidRDefault="000715BE" w:rsidP="0069011F">
      <w:r w:rsidRPr="00D129DC">
        <w:t xml:space="preserve">A Ship’s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CF6B8E" w:rsidRPr="00D129DC">
        <w:t>passage 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UKCM service</w:t>
      </w:r>
      <w:r w:rsidR="00C45ECD" w:rsidRPr="0031303F">
        <w:t>.</w:t>
      </w:r>
    </w:p>
    <w:p w14:paraId="7463FE5C" w14:textId="77777777" w:rsidR="00AD71E7" w:rsidRPr="00D129DC" w:rsidRDefault="004F5C1F" w:rsidP="00B51614">
      <w:pPr>
        <w:pStyle w:val="20"/>
      </w:pPr>
      <w:bookmarkStart w:id="10" w:name="_Toc3206118"/>
      <w:r>
        <w:t>Initial v</w:t>
      </w:r>
      <w:r w:rsidR="00AD71E7" w:rsidRPr="00D129DC">
        <w:t>oyage planning</w:t>
      </w:r>
      <w:r>
        <w:t xml:space="preserve"> to navigate through a UKC operational area</w:t>
      </w:r>
      <w:bookmarkEnd w:id="10"/>
    </w:p>
    <w:p w14:paraId="3B2202BD" w14:textId="64DFE0F4"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UKCM operational area. </w:t>
      </w:r>
      <w:r w:rsidR="0008064F" w:rsidRPr="00B128D2">
        <w:rPr>
          <w:lang w:eastAsia="en-SG"/>
        </w:rPr>
        <w:t xml:space="preserve">A </w:t>
      </w:r>
      <w:r w:rsidR="00F44CFC" w:rsidRPr="00B128D2">
        <w:rPr>
          <w:lang w:eastAsia="en-SG"/>
        </w:rPr>
        <w:t xml:space="preserve">UKCM </w:t>
      </w:r>
      <w:r w:rsidR="00AF3DD4" w:rsidRPr="00B128D2">
        <w:rPr>
          <w:lang w:eastAsia="en-SG"/>
        </w:rPr>
        <w:t xml:space="preserve">service </w:t>
      </w:r>
      <w:r w:rsidR="002F1220" w:rsidRPr="00B128D2">
        <w:rPr>
          <w:lang w:eastAsia="en-SG"/>
        </w:rPr>
        <w:t xml:space="preserve">provider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pre-plan,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that </w:t>
      </w:r>
      <w:r w:rsidR="001D6395" w:rsidRPr="00B128D2">
        <w:rPr>
          <w:lang w:eastAsia="en-SG"/>
        </w:rPr>
        <w:t>a ship</w:t>
      </w:r>
      <w:r w:rsidR="002F1220" w:rsidRPr="00B128D2">
        <w:rPr>
          <w:lang w:eastAsia="en-SG"/>
        </w:rPr>
        <w:t>’s master</w:t>
      </w:r>
      <w:r w:rsidR="001D6395" w:rsidRPr="00B128D2">
        <w:rPr>
          <w:lang w:eastAsia="en-SG"/>
        </w:rPr>
        <w:t xml:space="preserve"> can choose from</w:t>
      </w:r>
      <w:r w:rsidR="0066549D">
        <w:rPr>
          <w:lang w:eastAsia="en-SG"/>
        </w:rPr>
        <w:t>.</w:t>
      </w:r>
      <w:r w:rsidR="004E1105">
        <w:rPr>
          <w:lang w:eastAsia="en-SG"/>
        </w:rPr>
        <w:t xml:space="preserve"> </w:t>
      </w:r>
    </w:p>
    <w:p w14:paraId="22CFD51E" w14:textId="77777777" w:rsidR="00F44CFC" w:rsidRDefault="00F44CFC" w:rsidP="00B51614">
      <w:pPr>
        <w:pStyle w:val="20"/>
      </w:pPr>
      <w:bookmarkStart w:id="11" w:name="_Toc3206119"/>
      <w:r w:rsidRPr="004112DA">
        <w:t>Refined voyage planning</w:t>
      </w:r>
      <w:r w:rsidR="004F5C1F">
        <w:t xml:space="preserve"> to navigate through a UKC operational area</w:t>
      </w:r>
      <w:bookmarkEnd w:id="11"/>
    </w:p>
    <w:p w14:paraId="1A2FAC2E" w14:textId="4D39F03B"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UKCM operational </w:t>
      </w:r>
      <w:r w:rsidRPr="00B128D2">
        <w:rPr>
          <w:lang w:eastAsia="en-SG"/>
        </w:rPr>
        <w:t xml:space="preserve">area </w:t>
      </w:r>
      <w:r w:rsidR="001D6395" w:rsidRPr="00B128D2">
        <w:rPr>
          <w:lang w:eastAsia="en-SG"/>
        </w:rPr>
        <w:t>and advises the 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UKCM service provider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F44CFC" w:rsidRPr="00B128D2">
        <w:t xml:space="preserve">UKCM </w:t>
      </w:r>
      <w:r w:rsidR="006D09B8" w:rsidRPr="00B128D2">
        <w:t xml:space="preserve">service </w:t>
      </w:r>
      <w:r w:rsidRPr="00B128D2">
        <w:t xml:space="preserve">provider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 xml:space="preserve">and waterway 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n actual plan</w:t>
      </w:r>
      <w:r w:rsidR="00602170" w:rsidRPr="00B128D2">
        <w:rPr>
          <w:lang w:eastAsia="en-SG"/>
        </w:rPr>
        <w:t xml:space="preserve"> for a ship</w:t>
      </w:r>
      <w:r w:rsidR="0066549D" w:rsidRPr="00B128D2">
        <w:rPr>
          <w:lang w:eastAsia="en-SG"/>
        </w:rPr>
        <w:t>.</w:t>
      </w:r>
    </w:p>
    <w:p w14:paraId="31ED10BE" w14:textId="067B4E79" w:rsidR="004F5C1F" w:rsidRPr="00B128D2"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4574E5" w:rsidRPr="00B128D2">
        <w:rPr>
          <w:lang w:eastAsia="en-SG"/>
        </w:rPr>
        <w:t xml:space="preserve">actual plan </w:t>
      </w:r>
      <w:r w:rsidRPr="00B128D2">
        <w:rPr>
          <w:lang w:eastAsia="en-SG"/>
        </w:rPr>
        <w:t xml:space="preserve">contains a route for the ship to take </w:t>
      </w:r>
      <w:r w:rsidR="00602170" w:rsidRPr="00B128D2">
        <w:rPr>
          <w:lang w:eastAsia="en-SG"/>
        </w:rPr>
        <w:t xml:space="preserve">through the UKCM operational area and one or more control points. Control points are </w:t>
      </w:r>
      <w:r w:rsidR="004574E5" w:rsidRPr="00B128D2">
        <w:rPr>
          <w:lang w:eastAsia="en-SG"/>
        </w:rPr>
        <w:t xml:space="preserve">in effect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n actual plan</w:t>
      </w:r>
      <w:r w:rsidR="00F44CFC" w:rsidRPr="00B128D2">
        <w:rPr>
          <w:lang w:eastAsia="en-SG"/>
        </w:rPr>
        <w:t xml:space="preserve"> provides the ship with the necessary navigation information to safely pass through the UKCM operational area</w:t>
      </w:r>
      <w:r w:rsidR="004574E5" w:rsidRPr="00B128D2">
        <w:rPr>
          <w:lang w:eastAsia="en-SG"/>
        </w:rPr>
        <w:t xml:space="preserve"> at a given time.</w:t>
      </w:r>
    </w:p>
    <w:p w14:paraId="6EA80D0E" w14:textId="0BD27EAE" w:rsidR="00542BB7" w:rsidRPr="00B128D2" w:rsidRDefault="00602170">
      <w:pPr>
        <w:rPr>
          <w:lang w:eastAsia="en-SG"/>
        </w:rPr>
      </w:pPr>
      <w:r w:rsidRPr="00B128D2">
        <w:rPr>
          <w:lang w:eastAsia="en-SG"/>
        </w:rPr>
        <w:t>To facilitate logistics planning t</w:t>
      </w:r>
      <w:r w:rsidR="00F44CFC" w:rsidRPr="00B128D2">
        <w:rPr>
          <w:lang w:eastAsia="en-SG"/>
        </w:rPr>
        <w:t xml:space="preserve">he </w:t>
      </w:r>
      <w:r w:rsidR="004574E5" w:rsidRPr="00B128D2">
        <w:rPr>
          <w:lang w:eastAsia="en-SG"/>
        </w:rPr>
        <w:t>actual plan</w:t>
      </w:r>
      <w:r w:rsidR="00F44CFC" w:rsidRPr="00B128D2">
        <w:rPr>
          <w:lang w:eastAsia="en-SG"/>
        </w:rPr>
        <w:t xml:space="preserve"> can be shared with other parties, such as the ship’s owners, management company, charterers, or the ship’s agent at the relevant port.</w:t>
      </w:r>
      <w:r w:rsidR="001C7DF5" w:rsidRPr="00B128D2">
        <w:rPr>
          <w:lang w:eastAsia="en-SG"/>
        </w:rPr>
        <w:t xml:space="preserve"> The ship’s agent may contact relevant waterway authorities to make the necessary bookings, such as for a pilot or for a berth.</w:t>
      </w:r>
    </w:p>
    <w:p w14:paraId="4009CF97" w14:textId="15C9D200" w:rsidR="00542BB7" w:rsidRPr="00B128D2" w:rsidRDefault="00542BB7" w:rsidP="00DC3F81">
      <w:pPr>
        <w:rPr>
          <w:lang w:eastAsia="en-SG"/>
        </w:rPr>
      </w:pPr>
      <w:r w:rsidRPr="00B128D2">
        <w:rPr>
          <w:lang w:eastAsia="en-SG"/>
        </w:rPr>
        <w:t xml:space="preserve">As the ship </w:t>
      </w:r>
      <w:r w:rsidR="004574E5" w:rsidRPr="00B128D2">
        <w:rPr>
          <w:lang w:eastAsia="en-SG"/>
        </w:rPr>
        <w:t xml:space="preserve">nears </w:t>
      </w:r>
      <w:r w:rsidRPr="00B128D2">
        <w:rPr>
          <w:lang w:eastAsia="en-SG"/>
        </w:rPr>
        <w:t xml:space="preserve">the UKCM operational area, the UKCM </w:t>
      </w:r>
      <w:r w:rsidR="006D09B8" w:rsidRPr="00B128D2">
        <w:rPr>
          <w:lang w:eastAsia="en-SG"/>
        </w:rPr>
        <w:t xml:space="preserve">service </w:t>
      </w:r>
      <w:r w:rsidR="001C7DF5" w:rsidRPr="00B128D2">
        <w:rPr>
          <w:lang w:eastAsia="en-SG"/>
        </w:rPr>
        <w:t xml:space="preserve">provider </w:t>
      </w:r>
      <w:r w:rsidRPr="00B128D2">
        <w:rPr>
          <w:lang w:eastAsia="en-SG"/>
        </w:rPr>
        <w:t>checks the prevailing environmental conditions within the UKCM operational area and confirms the v</w:t>
      </w:r>
      <w:r w:rsidR="00DD0A33" w:rsidRPr="00B128D2">
        <w:rPr>
          <w:lang w:eastAsia="en-SG"/>
        </w:rPr>
        <w:t xml:space="preserve">alidity of the </w:t>
      </w:r>
      <w:r w:rsidR="004574E5" w:rsidRPr="00B128D2">
        <w:rPr>
          <w:lang w:eastAsia="en-SG"/>
        </w:rPr>
        <w:t xml:space="preserve">actual </w:t>
      </w:r>
      <w:r w:rsidR="00DD0A33" w:rsidRPr="00B128D2">
        <w:rPr>
          <w:lang w:eastAsia="en-SG"/>
        </w:rPr>
        <w:t>plan</w:t>
      </w:r>
      <w:r w:rsidR="0066549D" w:rsidRPr="00B128D2">
        <w:rPr>
          <w:lang w:eastAsia="en-SG"/>
        </w:rPr>
        <w:t>.</w:t>
      </w:r>
      <w:r w:rsidR="004E1105" w:rsidRPr="00B128D2">
        <w:rPr>
          <w:lang w:eastAsia="en-SG"/>
        </w:rPr>
        <w:t xml:space="preserve"> </w:t>
      </w:r>
      <w:r w:rsidRPr="00B128D2">
        <w:rPr>
          <w:lang w:eastAsia="en-SG"/>
        </w:rPr>
        <w:t xml:space="preserve">The </w:t>
      </w:r>
      <w:r w:rsidR="004574E5" w:rsidRPr="00B128D2">
        <w:rPr>
          <w:lang w:eastAsia="en-SG"/>
        </w:rPr>
        <w:t>actual plan</w:t>
      </w:r>
      <w:r w:rsidRPr="00B128D2">
        <w:rPr>
          <w:lang w:eastAsia="en-SG"/>
        </w:rPr>
        <w:t xml:space="preserve"> may </w:t>
      </w:r>
      <w:r w:rsidR="004772BA">
        <w:rPr>
          <w:lang w:eastAsia="en-SG"/>
        </w:rPr>
        <w:t>alter</w:t>
      </w:r>
      <w:r w:rsidRPr="00B128D2">
        <w:rPr>
          <w:lang w:eastAsia="en-SG"/>
        </w:rPr>
        <w:t xml:space="preserve"> due to changes in predicted weather forecasts, heights of tide, or the ship’s particulars</w:t>
      </w:r>
      <w:r w:rsidR="0066549D" w:rsidRPr="00B128D2">
        <w:rPr>
          <w:lang w:eastAsia="en-SG"/>
        </w:rPr>
        <w:t>.</w:t>
      </w:r>
      <w:r w:rsidR="004E1105" w:rsidRPr="00B128D2">
        <w:rPr>
          <w:lang w:eastAsia="en-SG"/>
        </w:rPr>
        <w:t xml:space="preserve"> </w:t>
      </w:r>
      <w:r w:rsidR="001C7DF5" w:rsidRPr="00B128D2">
        <w:rPr>
          <w:lang w:eastAsia="en-SG"/>
        </w:rPr>
        <w:t xml:space="preserve">The </w:t>
      </w:r>
      <w:r w:rsidR="004574E5" w:rsidRPr="00B128D2">
        <w:rPr>
          <w:lang w:eastAsia="en-SG"/>
        </w:rPr>
        <w:t xml:space="preserve">actual </w:t>
      </w:r>
      <w:r w:rsidR="001C7DF5" w:rsidRPr="00B128D2">
        <w:rPr>
          <w:lang w:eastAsia="en-SG"/>
        </w:rPr>
        <w:t xml:space="preserve">plan might be cancelled through replacement </w:t>
      </w:r>
      <w:r w:rsidR="004574E5" w:rsidRPr="00B128D2">
        <w:rPr>
          <w:lang w:eastAsia="en-SG"/>
        </w:rPr>
        <w:t>using a</w:t>
      </w:r>
      <w:r w:rsidR="006C46FF">
        <w:rPr>
          <w:lang w:eastAsia="en-SG"/>
        </w:rPr>
        <w:t>n</w:t>
      </w:r>
      <w:r w:rsidR="004574E5" w:rsidRPr="00B128D2">
        <w:rPr>
          <w:lang w:eastAsia="en-SG"/>
        </w:rPr>
        <w:t xml:space="preserve"> actual update </w:t>
      </w:r>
      <w:r w:rsidR="006C46FF">
        <w:rPr>
          <w:lang w:eastAsia="en-SG"/>
        </w:rPr>
        <w:t>when changes are required</w:t>
      </w:r>
      <w:r w:rsidR="001C7DF5" w:rsidRPr="00B128D2">
        <w:rPr>
          <w:lang w:eastAsia="en-SG"/>
        </w:rPr>
        <w:t xml:space="preserve">. </w:t>
      </w:r>
      <w:r w:rsidRPr="00B128D2">
        <w:rPr>
          <w:lang w:eastAsia="en-SG"/>
        </w:rPr>
        <w:t xml:space="preserve">This checking process allows the ship to manage its speed to meet the </w:t>
      </w:r>
      <w:r w:rsidR="001C7DF5" w:rsidRPr="00B128D2">
        <w:rPr>
          <w:lang w:eastAsia="en-SG"/>
        </w:rPr>
        <w:t xml:space="preserve">required </w:t>
      </w:r>
      <w:r w:rsidRPr="00B128D2">
        <w:rPr>
          <w:lang w:eastAsia="en-SG"/>
        </w:rPr>
        <w:t>t</w:t>
      </w:r>
      <w:r w:rsidR="004574E5" w:rsidRPr="007648A0">
        <w:rPr>
          <w:lang w:eastAsia="en-SG"/>
        </w:rPr>
        <w:t xml:space="preserve">ime </w:t>
      </w:r>
      <w:r w:rsidR="004F5C1F" w:rsidRPr="00B128D2">
        <w:rPr>
          <w:lang w:eastAsia="en-SG"/>
        </w:rPr>
        <w:t xml:space="preserve">window </w:t>
      </w:r>
      <w:r w:rsidRPr="00B128D2">
        <w:rPr>
          <w:lang w:eastAsia="en-SG"/>
        </w:rPr>
        <w:t>to execute the</w:t>
      </w:r>
      <w:r w:rsidR="004574E5" w:rsidRPr="00B128D2">
        <w:rPr>
          <w:lang w:eastAsia="en-SG"/>
        </w:rPr>
        <w:t xml:space="preserve"> actual plan.</w:t>
      </w:r>
    </w:p>
    <w:p w14:paraId="536DB749" w14:textId="39F6C3C0" w:rsidR="001C7DF5" w:rsidRDefault="00542BB7" w:rsidP="007648A0">
      <w:pPr>
        <w:rPr>
          <w:lang w:eastAsia="en-SG"/>
        </w:rPr>
      </w:pPr>
      <w:r w:rsidRPr="00B128D2">
        <w:rPr>
          <w:lang w:eastAsia="en-SG"/>
        </w:rPr>
        <w:t xml:space="preserve">The </w:t>
      </w:r>
      <w:r w:rsidR="004574E5" w:rsidRPr="00B128D2">
        <w:rPr>
          <w:lang w:eastAsia="en-SG"/>
        </w:rPr>
        <w:t>actual plan update</w:t>
      </w:r>
      <w:r w:rsidRPr="00B128D2">
        <w:rPr>
          <w:lang w:eastAsia="en-SG"/>
        </w:rPr>
        <w:t xml:space="preserve"> contains details of the earliest and latest times at which the ship can safely commence navigating shallow areas </w:t>
      </w:r>
      <w:r w:rsidR="004F5C1F" w:rsidRPr="00B128D2">
        <w:rPr>
          <w:lang w:eastAsia="en-SG"/>
        </w:rPr>
        <w:t xml:space="preserve">in the UKCM operational area </w:t>
      </w:r>
      <w:r w:rsidRPr="00B128D2">
        <w:rPr>
          <w:lang w:eastAsia="en-SG"/>
        </w:rPr>
        <w:t>while maintaining the required UKC</w:t>
      </w:r>
      <w:r w:rsidR="006D09B8" w:rsidRPr="00B128D2">
        <w:rPr>
          <w:lang w:eastAsia="en-SG"/>
        </w:rPr>
        <w:t xml:space="preserve"> (note that waterway authorities specify a minimum UKC requirement</w:t>
      </w:r>
      <w:r w:rsidR="004F5C1F" w:rsidRPr="00B128D2">
        <w:rPr>
          <w:lang w:eastAsia="en-SG"/>
        </w:rPr>
        <w:t xml:space="preserve"> for ships operating within a UKCM operational area</w:t>
      </w:r>
      <w:r w:rsidR="006D09B8" w:rsidRPr="00B128D2">
        <w:rPr>
          <w:lang w:eastAsia="en-SG"/>
        </w:rPr>
        <w:t>)</w:t>
      </w:r>
      <w:r w:rsidR="0066549D" w:rsidRPr="00B128D2">
        <w:rPr>
          <w:lang w:eastAsia="en-SG"/>
        </w:rPr>
        <w:t>.</w:t>
      </w:r>
      <w:r w:rsidR="004574E5" w:rsidRPr="00B128D2">
        <w:rPr>
          <w:lang w:eastAsia="en-SG"/>
        </w:rPr>
        <w:t xml:space="preserve"> The actual plan update also includes any relevant non-navigable areas and almost non-navigable areas.</w:t>
      </w:r>
    </w:p>
    <w:p w14:paraId="331D46C9" w14:textId="77777777" w:rsidR="00542BB7" w:rsidRPr="00EB5805" w:rsidRDefault="00542BB7" w:rsidP="00B51614">
      <w:pPr>
        <w:pStyle w:val="20"/>
      </w:pPr>
      <w:bookmarkStart w:id="12" w:name="_Toc3206120"/>
      <w:r w:rsidRPr="00EB5805">
        <w:t>Voyage monitoring</w:t>
      </w:r>
      <w:bookmarkEnd w:id="12"/>
    </w:p>
    <w:p w14:paraId="053149A4" w14:textId="2D0D2E31" w:rsidR="000F7029" w:rsidRPr="00B128D2" w:rsidRDefault="00542BB7">
      <w:pPr>
        <w:rPr>
          <w:lang w:eastAsia="en-SG"/>
        </w:rPr>
      </w:pPr>
      <w:r>
        <w:rPr>
          <w:lang w:eastAsia="en-SG"/>
        </w:rPr>
        <w:t>When t</w:t>
      </w:r>
      <w:r w:rsidRPr="00D129DC">
        <w:rPr>
          <w:lang w:eastAsia="en-SG"/>
        </w:rPr>
        <w:t xml:space="preserve">he ship </w:t>
      </w:r>
      <w:r>
        <w:rPr>
          <w:lang w:eastAsia="en-SG"/>
        </w:rPr>
        <w:t>embarks</w:t>
      </w:r>
      <w:r w:rsidRPr="00D129DC">
        <w:rPr>
          <w:lang w:eastAsia="en-SG"/>
        </w:rPr>
        <w:t xml:space="preserve"> its pilot </w:t>
      </w:r>
      <w:r w:rsidR="006D09B8">
        <w:rPr>
          <w:lang w:eastAsia="en-SG"/>
        </w:rPr>
        <w:t xml:space="preserve">(if applicable) </w:t>
      </w:r>
      <w:r w:rsidRPr="00D129DC">
        <w:rPr>
          <w:lang w:eastAsia="en-SG"/>
        </w:rPr>
        <w:t>and enters the UKC</w:t>
      </w:r>
      <w:r w:rsidR="00831B08">
        <w:rPr>
          <w:lang w:eastAsia="en-SG"/>
        </w:rPr>
        <w:t>M</w:t>
      </w:r>
      <w:r w:rsidRPr="00D129DC">
        <w:rPr>
          <w:lang w:eastAsia="en-SG"/>
        </w:rPr>
        <w:t xml:space="preserve"> operational area</w:t>
      </w:r>
      <w:r>
        <w:rPr>
          <w:lang w:eastAsia="en-SG"/>
        </w:rPr>
        <w:t>,</w:t>
      </w:r>
      <w:r w:rsidRPr="00D129DC">
        <w:rPr>
          <w:lang w:eastAsia="en-SG"/>
        </w:rPr>
        <w:t xml:space="preserve"> the </w:t>
      </w:r>
      <w:r w:rsidR="004574E5">
        <w:rPr>
          <w:lang w:eastAsia="en-SG"/>
        </w:rPr>
        <w:t xml:space="preserve">actual update </w:t>
      </w:r>
      <w:r w:rsidR="004574E5" w:rsidRPr="00B128D2">
        <w:rPr>
          <w:lang w:eastAsia="en-SG"/>
        </w:rPr>
        <w:t>i</w:t>
      </w:r>
      <w:r w:rsidR="002F31A6" w:rsidRPr="00B128D2">
        <w:rPr>
          <w:lang w:eastAsia="en-SG"/>
        </w:rPr>
        <w:t xml:space="preserve">s </w:t>
      </w:r>
      <w:r w:rsidR="004574E5" w:rsidRPr="00B128D2">
        <w:rPr>
          <w:lang w:eastAsia="en-SG"/>
        </w:rPr>
        <w:t xml:space="preserve">able to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p>
    <w:p w14:paraId="4EE2CA08" w14:textId="7FF0EFB5" w:rsidR="00542BB7" w:rsidRPr="00B128D2" w:rsidRDefault="00542BB7">
      <w:pPr>
        <w:rPr>
          <w:lang w:eastAsia="en-SG"/>
        </w:rPr>
      </w:pPr>
      <w:r w:rsidRPr="00B128D2">
        <w:rPr>
          <w:lang w:eastAsia="en-SG"/>
        </w:rPr>
        <w:t xml:space="preserve">The pilot </w:t>
      </w:r>
      <w:r w:rsidR="006D09B8" w:rsidRPr="00B128D2">
        <w:rPr>
          <w:lang w:eastAsia="en-SG"/>
        </w:rPr>
        <w:t>(if applicable) will generally be using</w:t>
      </w:r>
      <w:r w:rsidR="00BD77B0" w:rsidRPr="00B128D2">
        <w:rPr>
          <w:lang w:eastAsia="en-SG"/>
        </w:rPr>
        <w:t xml:space="preserve"> a</w:t>
      </w:r>
      <w:r w:rsidRPr="00B128D2">
        <w:rPr>
          <w:lang w:eastAsia="en-SG"/>
        </w:rPr>
        <w:t xml:space="preserve"> </w:t>
      </w:r>
      <w:r w:rsidR="00B925D1">
        <w:rPr>
          <w:lang w:eastAsia="en-SG"/>
        </w:rPr>
        <w:t>P</w:t>
      </w:r>
      <w:r w:rsidRPr="00B128D2">
        <w:rPr>
          <w:lang w:eastAsia="en-SG"/>
        </w:rPr>
        <w:t xml:space="preserve">ortable </w:t>
      </w:r>
      <w:r w:rsidR="00B925D1">
        <w:rPr>
          <w:lang w:eastAsia="en-SG"/>
        </w:rPr>
        <w:t>P</w:t>
      </w:r>
      <w:r w:rsidRPr="00B128D2">
        <w:rPr>
          <w:lang w:eastAsia="en-SG"/>
        </w:rPr>
        <w:t xml:space="preserve">ilot </w:t>
      </w:r>
      <w:r w:rsidR="00B925D1">
        <w:rPr>
          <w:lang w:eastAsia="en-SG"/>
        </w:rPr>
        <w:t>U</w:t>
      </w:r>
      <w:r w:rsidRPr="00B128D2">
        <w:rPr>
          <w:lang w:eastAsia="en-SG"/>
        </w:rPr>
        <w:t>nit (PPU) that also shows the ship’s UKC plan</w:t>
      </w:r>
      <w:r w:rsidR="00C64FE3" w:rsidRPr="00B128D2">
        <w:rPr>
          <w:lang w:eastAsia="en-SG"/>
        </w:rPr>
        <w:t xml:space="preserve">, including </w:t>
      </w:r>
      <w:r w:rsidR="002F31A6" w:rsidRPr="00B128D2">
        <w:rPr>
          <w:lang w:eastAsia="en-SG"/>
        </w:rPr>
        <w:t xml:space="preserve">non-navigable and almost non-navigable areas </w:t>
      </w:r>
      <w:r w:rsidR="00C64FE3" w:rsidRPr="00B128D2">
        <w:rPr>
          <w:lang w:eastAsia="en-SG"/>
        </w:rPr>
        <w:t xml:space="preserve">which are </w:t>
      </w:r>
      <w:r w:rsidR="002F31A6" w:rsidRPr="00B128D2">
        <w:rPr>
          <w:lang w:eastAsia="en-SG"/>
        </w:rPr>
        <w:t>also p</w:t>
      </w:r>
      <w:r w:rsidR="001C7DF5" w:rsidRPr="00B128D2">
        <w:rPr>
          <w:lang w:eastAsia="en-SG"/>
        </w:rPr>
        <w:t>rovided by the UKCM service provider</w:t>
      </w:r>
      <w:r w:rsidR="0066549D" w:rsidRPr="00B128D2">
        <w:rPr>
          <w:lang w:eastAsia="en-SG"/>
        </w:rPr>
        <w:t>.</w:t>
      </w:r>
      <w:r w:rsidR="004E1105" w:rsidRPr="00B128D2">
        <w:rPr>
          <w:lang w:eastAsia="en-SG"/>
        </w:rPr>
        <w:t xml:space="preserve"> </w:t>
      </w:r>
      <w:r w:rsidR="000F7029" w:rsidRPr="00B128D2">
        <w:rPr>
          <w:lang w:eastAsia="en-SG"/>
        </w:rPr>
        <w:t xml:space="preserve">This same information displayed on a ship’s navigation system </w:t>
      </w:r>
      <w:r w:rsidR="001C7DF5" w:rsidRPr="00B128D2">
        <w:rPr>
          <w:lang w:eastAsia="en-SG"/>
        </w:rPr>
        <w:t xml:space="preserve">helps </w:t>
      </w:r>
      <w:r w:rsidR="00BD77B0" w:rsidRPr="00B128D2">
        <w:rPr>
          <w:lang w:eastAsia="en-SG"/>
        </w:rPr>
        <w:t>a</w:t>
      </w:r>
      <w:r w:rsidR="001C7DF5" w:rsidRPr="00B128D2">
        <w:rPr>
          <w:lang w:eastAsia="en-SG"/>
        </w:rPr>
        <w:t xml:space="preserve"> ship</w:t>
      </w:r>
      <w:r w:rsidR="002F1220" w:rsidRPr="00B128D2">
        <w:rPr>
          <w:lang w:eastAsia="en-SG"/>
        </w:rPr>
        <w:t>’</w:t>
      </w:r>
      <w:r w:rsidR="001C7DF5" w:rsidRPr="00B128D2">
        <w:rPr>
          <w:lang w:eastAsia="en-SG"/>
        </w:rPr>
        <w:t xml:space="preserve">s crew support </w:t>
      </w:r>
      <w:r w:rsidR="00BD77B0" w:rsidRPr="00B128D2">
        <w:rPr>
          <w:lang w:eastAsia="en-SG"/>
        </w:rPr>
        <w:t>a</w:t>
      </w:r>
      <w:r w:rsidR="001C7DF5" w:rsidRPr="00B128D2">
        <w:rPr>
          <w:lang w:eastAsia="en-SG"/>
        </w:rPr>
        <w:t xml:space="preserve"> pilot </w:t>
      </w:r>
      <w:r w:rsidR="00B925D1">
        <w:rPr>
          <w:lang w:eastAsia="en-SG"/>
        </w:rPr>
        <w:t xml:space="preserve">to </w:t>
      </w:r>
      <w:r w:rsidRPr="00B128D2">
        <w:rPr>
          <w:lang w:eastAsia="en-SG"/>
        </w:rPr>
        <w:t xml:space="preserve">navigate </w:t>
      </w:r>
      <w:r w:rsidR="00B925D1">
        <w:rPr>
          <w:lang w:eastAsia="en-SG"/>
        </w:rPr>
        <w:t>the</w:t>
      </w:r>
      <w:r w:rsidR="00B925D1" w:rsidRPr="00B128D2">
        <w:rPr>
          <w:lang w:eastAsia="en-SG"/>
        </w:rPr>
        <w:t xml:space="preserve"> </w:t>
      </w:r>
      <w:r w:rsidR="001C7DF5" w:rsidRPr="00B128D2">
        <w:rPr>
          <w:lang w:eastAsia="en-SG"/>
        </w:rPr>
        <w:t>ship</w:t>
      </w:r>
      <w:r w:rsidRPr="00B128D2">
        <w:rPr>
          <w:lang w:eastAsia="en-SG"/>
        </w:rPr>
        <w:t xml:space="preserve"> </w:t>
      </w:r>
      <w:r w:rsidR="001C7DF5" w:rsidRPr="00B128D2">
        <w:rPr>
          <w:lang w:eastAsia="en-SG"/>
        </w:rPr>
        <w:t xml:space="preserve">through </w:t>
      </w:r>
      <w:r w:rsidR="00BD77B0" w:rsidRPr="00B128D2">
        <w:rPr>
          <w:lang w:eastAsia="en-SG"/>
        </w:rPr>
        <w:t>a</w:t>
      </w:r>
      <w:r w:rsidR="001C7DF5" w:rsidRPr="00B128D2">
        <w:rPr>
          <w:lang w:eastAsia="en-SG"/>
        </w:rPr>
        <w:t xml:space="preserve"> </w:t>
      </w:r>
      <w:r w:rsidRPr="00B128D2">
        <w:rPr>
          <w:lang w:eastAsia="en-SG"/>
        </w:rPr>
        <w:t>UKC</w:t>
      </w:r>
      <w:r w:rsidR="00831B08" w:rsidRPr="00B128D2">
        <w:rPr>
          <w:lang w:eastAsia="en-SG"/>
        </w:rPr>
        <w:t>M</w:t>
      </w:r>
      <w:r w:rsidRPr="00B128D2">
        <w:rPr>
          <w:lang w:eastAsia="en-SG"/>
        </w:rPr>
        <w:t xml:space="preserve"> operational area </w:t>
      </w:r>
      <w:r w:rsidR="001C7DF5" w:rsidRPr="00B128D2">
        <w:rPr>
          <w:lang w:eastAsia="en-SG"/>
        </w:rPr>
        <w:t xml:space="preserve">while </w:t>
      </w:r>
      <w:r w:rsidRPr="00B128D2">
        <w:rPr>
          <w:lang w:eastAsia="en-SG"/>
        </w:rPr>
        <w:t xml:space="preserve">maintaining </w:t>
      </w:r>
      <w:r w:rsidR="001C7DF5" w:rsidRPr="00B128D2">
        <w:rPr>
          <w:lang w:eastAsia="en-SG"/>
        </w:rPr>
        <w:t xml:space="preserve">at least the </w:t>
      </w:r>
      <w:r w:rsidRPr="00B128D2">
        <w:rPr>
          <w:lang w:eastAsia="en-SG"/>
        </w:rPr>
        <w:t>required UKC</w:t>
      </w:r>
      <w:r w:rsidR="0066549D" w:rsidRPr="00B128D2">
        <w:rPr>
          <w:lang w:eastAsia="en-SG"/>
        </w:rPr>
        <w:t>.</w:t>
      </w:r>
    </w:p>
    <w:p w14:paraId="6D6D6A3F" w14:textId="6FB26480" w:rsidR="00542BB7" w:rsidRPr="00B128D2" w:rsidRDefault="00542BB7" w:rsidP="00DC3F81">
      <w:pPr>
        <w:rPr>
          <w:lang w:eastAsia="en-SG"/>
        </w:rPr>
      </w:pPr>
      <w:r w:rsidRPr="00B128D2">
        <w:rPr>
          <w:lang w:eastAsia="en-SG"/>
        </w:rPr>
        <w:t xml:space="preserve">The UKCM service </w:t>
      </w:r>
      <w:r w:rsidR="002F31A6" w:rsidRPr="00B128D2">
        <w:rPr>
          <w:lang w:eastAsia="en-SG"/>
        </w:rPr>
        <w:t xml:space="preserve">provider </w:t>
      </w:r>
      <w:r w:rsidR="00F243B7">
        <w:rPr>
          <w:lang w:eastAsia="en-SG"/>
        </w:rPr>
        <w:t>receives transmitted ship AIS data which allows them to send actual update datasets</w:t>
      </w:r>
      <w:r w:rsidR="000F7029" w:rsidRPr="00B128D2">
        <w:rPr>
          <w:lang w:eastAsia="en-SG"/>
        </w:rPr>
        <w:t xml:space="preserve"> that contain updated </w:t>
      </w:r>
      <w:r w:rsidR="002F31A6" w:rsidRPr="00B128D2">
        <w:rPr>
          <w:lang w:eastAsia="en-SG"/>
        </w:rPr>
        <w:t xml:space="preserve">non-navigable and almost non-navigable areas and, if necessary, new versions of the </w:t>
      </w:r>
      <w:r w:rsidR="000F7029" w:rsidRPr="00B128D2">
        <w:rPr>
          <w:lang w:eastAsia="en-SG"/>
        </w:rPr>
        <w:t>route and control points, b</w:t>
      </w:r>
      <w:r w:rsidRPr="00B128D2">
        <w:rPr>
          <w:lang w:eastAsia="en-SG"/>
        </w:rPr>
        <w:t>ased on the ship’s speed and the current weather, tide and other met-ocean conditions</w:t>
      </w:r>
      <w:r w:rsidR="0066549D" w:rsidRPr="00B128D2">
        <w:rPr>
          <w:lang w:eastAsia="en-SG"/>
        </w:rPr>
        <w:t>.</w:t>
      </w:r>
    </w:p>
    <w:p w14:paraId="1991EED2" w14:textId="77777777"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(if applicable) </w:t>
      </w:r>
      <w:r w:rsidRPr="00B128D2">
        <w:rPr>
          <w:lang w:eastAsia="en-SG"/>
        </w:rPr>
        <w:t>are able to monitor, in real-time or near real-time, areas that have been calculated as non-navigable and almost non-navigable on their on 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 xml:space="preserve">(if applicable)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4A2112C7"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Traffic Service (VTS) exists, it is able to monitor the ship’s transit and support navigation in accordance with the</w:t>
      </w:r>
      <w:r w:rsidR="000F7029" w:rsidRPr="00B128D2">
        <w:rPr>
          <w:lang w:eastAsia="en-SG"/>
        </w:rPr>
        <w:t xml:space="preserve"> actual plan and/or actual update.</w:t>
      </w:r>
    </w:p>
    <w:p w14:paraId="6D6590E7" w14:textId="5A27F5DC" w:rsidR="00542BB7" w:rsidRDefault="00542BB7" w:rsidP="00DC3F81">
      <w:pPr>
        <w:rPr>
          <w:lang w:eastAsia="en-SG"/>
        </w:rPr>
      </w:pPr>
      <w:r w:rsidRPr="00B128D2">
        <w:rPr>
          <w:lang w:eastAsia="en-SG"/>
        </w:rPr>
        <w:t>After the ship has completed its cargo operations</w:t>
      </w:r>
      <w:r w:rsidR="00BD77B0" w:rsidRPr="00B128D2">
        <w:rPr>
          <w:lang w:eastAsia="en-SG"/>
        </w:rPr>
        <w:t>,</w:t>
      </w:r>
      <w:r w:rsidRPr="00B128D2">
        <w:rPr>
          <w:lang w:eastAsia="en-SG"/>
        </w:rPr>
        <w:t xml:space="preserve"> and if</w:t>
      </w:r>
      <w:r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Pr="00D129DC">
        <w:rPr>
          <w:lang w:eastAsia="en-SG"/>
        </w:rPr>
        <w:t xml:space="preserve"> exit the port</w:t>
      </w:r>
      <w:r w:rsidR="006D09B8">
        <w:rPr>
          <w:lang w:eastAsia="en-SG"/>
        </w:rPr>
        <w:t>,</w:t>
      </w:r>
      <w:r w:rsidRPr="00D129DC">
        <w:rPr>
          <w:lang w:eastAsia="en-SG"/>
        </w:rPr>
        <w:t xml:space="preserve"> then the UKCM </w:t>
      </w:r>
      <w:r w:rsidR="006D09B8">
        <w:rPr>
          <w:lang w:eastAsia="en-SG"/>
        </w:rPr>
        <w:t>service</w:t>
      </w:r>
      <w:r w:rsidR="002F31A6">
        <w:rPr>
          <w:lang w:eastAsia="en-SG"/>
        </w:rPr>
        <w:t xml:space="preserve"> provider would s</w:t>
      </w:r>
      <w:r w:rsidR="005E6D36">
        <w:rPr>
          <w:lang w:eastAsia="en-SG"/>
        </w:rPr>
        <w:t>imilarly</w:t>
      </w:r>
      <w:r w:rsidR="002F31A6">
        <w:rPr>
          <w:lang w:eastAsia="en-SG"/>
        </w:rPr>
        <w:t xml:space="preserve"> </w:t>
      </w:r>
      <w:r w:rsidRPr="00D129DC">
        <w:rPr>
          <w:lang w:eastAsia="en-SG"/>
        </w:rPr>
        <w:t xml:space="preserve">be </w:t>
      </w:r>
      <w:r w:rsidR="006D09B8">
        <w:rPr>
          <w:lang w:eastAsia="en-SG"/>
        </w:rPr>
        <w:t xml:space="preserve">used </w:t>
      </w:r>
      <w:r w:rsidRPr="00D129DC">
        <w:rPr>
          <w:lang w:eastAsia="en-SG"/>
        </w:rPr>
        <w:t>to assist the ship’s safe departure from the port through the UKCM operational area.</w:t>
      </w:r>
    </w:p>
    <w:p w14:paraId="0C904731" w14:textId="77777777" w:rsidR="0091091B" w:rsidRPr="0031303F" w:rsidRDefault="0091091B" w:rsidP="00DC3F81"/>
    <w:p w14:paraId="6C74EB45" w14:textId="77777777" w:rsidR="00816736" w:rsidRPr="0031303F" w:rsidRDefault="00AC2813" w:rsidP="002429AD">
      <w:pPr>
        <w:pStyle w:val="1"/>
      </w:pPr>
      <w:bookmarkStart w:id="13" w:name="_Toc3206121"/>
      <w:r w:rsidRPr="0031303F">
        <w:lastRenderedPageBreak/>
        <w:t>References</w:t>
      </w:r>
      <w:bookmarkEnd w:id="13"/>
    </w:p>
    <w:p w14:paraId="5C72B1EC" w14:textId="77777777" w:rsidR="00542BB7" w:rsidRDefault="00542BB7" w:rsidP="00B51614">
      <w:pPr>
        <w:pStyle w:val="20"/>
      </w:pPr>
      <w:bookmarkStart w:id="14" w:name="_Toc3206122"/>
      <w:r>
        <w:t>Normative</w:t>
      </w:r>
      <w:bookmarkEnd w:id="14"/>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0E64FB48" w:rsidR="00C61F76" w:rsidRPr="00D129DC" w:rsidRDefault="00542BB7" w:rsidP="00806AA0">
      <w:pPr>
        <w:ind w:left="2552" w:hanging="2552"/>
        <w:rPr>
          <w:rFonts w:cs="Arial"/>
          <w:szCs w:val="20"/>
          <w:lang w:eastAsia="en-GB"/>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4.0.0 – December 2018</w:t>
      </w:r>
    </w:p>
    <w:p w14:paraId="68ABF113" w14:textId="5308AFA1"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B925D1">
        <w:rPr>
          <w:rFonts w:cs="Arial"/>
          <w:szCs w:val="20"/>
          <w:lang w:eastAsia="en-GB"/>
        </w:rPr>
        <w:t>,</w:t>
      </w:r>
      <w:r w:rsidR="000D5E51">
        <w:rPr>
          <w:rFonts w:cs="Arial"/>
          <w:szCs w:val="20"/>
          <w:lang w:eastAsia="en-GB"/>
        </w:rPr>
        <w:t xml:space="preserve"> Edition 1.0.0 – December 2018</w:t>
      </w:r>
    </w:p>
    <w:p w14:paraId="274C64E8" w14:textId="0F468F5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r w:rsidR="00B925D1">
        <w:rPr>
          <w:rFonts w:cs="Arial"/>
          <w:szCs w:val="20"/>
          <w:lang w:eastAsia="en-GB"/>
        </w:rPr>
        <w:t>,</w:t>
      </w:r>
      <w:r w:rsidR="009348B7" w:rsidRPr="00D129DC">
        <w:rPr>
          <w:rFonts w:cs="Arial"/>
          <w:szCs w:val="20"/>
          <w:lang w:eastAsia="en-GB"/>
        </w:rPr>
        <w:t xml:space="preserve"> Edition 1.0.0 – April 2012</w:t>
      </w:r>
    </w:p>
    <w:p w14:paraId="38C7ED8D" w14:textId="4B812FD9"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E655D3">
        <w:rPr>
          <w:rFonts w:cs="Arial"/>
          <w:szCs w:val="20"/>
          <w:lang w:eastAsia="en-GB"/>
        </w:rPr>
        <w:t>,</w:t>
      </w:r>
      <w:r w:rsidR="009A4734">
        <w:rPr>
          <w:rFonts w:cs="Arial"/>
          <w:szCs w:val="20"/>
          <w:lang w:eastAsia="en-GB"/>
        </w:rPr>
        <w:t xml:space="preserve"> Edition 0.0.6 – December 2018 </w:t>
      </w:r>
    </w:p>
    <w:p w14:paraId="68F108D2" w14:textId="6F354AF9" w:rsidR="00443180" w:rsidRDefault="00443180" w:rsidP="00806AA0">
      <w:pPr>
        <w:ind w:left="2552" w:hanging="2552"/>
        <w:rPr>
          <w:rFonts w:cs="Arial"/>
          <w:szCs w:val="20"/>
          <w:lang w:eastAsia="en-GB"/>
        </w:rPr>
      </w:pPr>
      <w:r>
        <w:rPr>
          <w:rFonts w:cs="Arial"/>
          <w:szCs w:val="20"/>
          <w:lang w:eastAsia="en-GB"/>
        </w:rPr>
        <w:t xml:space="preserve">IHO </w:t>
      </w:r>
      <w:r w:rsidRPr="00D129DC">
        <w:rPr>
          <w:rFonts w:cs="Arial"/>
          <w:szCs w:val="20"/>
          <w:lang w:eastAsia="en-GB"/>
        </w:rPr>
        <w:t>S-421</w:t>
      </w:r>
      <w:r w:rsidRPr="00D129DC">
        <w:rPr>
          <w:rFonts w:cs="Arial"/>
          <w:szCs w:val="20"/>
          <w:lang w:eastAsia="en-GB"/>
        </w:rPr>
        <w:tab/>
        <w:t>IEC Route Plan Exchange Format</w:t>
      </w:r>
      <w:r w:rsidR="00E655D3">
        <w:rPr>
          <w:rFonts w:cs="Arial"/>
          <w:szCs w:val="20"/>
          <w:lang w:eastAsia="en-GB"/>
        </w:rPr>
        <w:t>,</w:t>
      </w:r>
      <w:r>
        <w:rPr>
          <w:rFonts w:cs="Arial"/>
          <w:szCs w:val="20"/>
          <w:lang w:eastAsia="en-GB"/>
        </w:rPr>
        <w:t xml:space="preserve"> </w:t>
      </w:r>
      <w:r w:rsidR="00186811">
        <w:rPr>
          <w:rFonts w:cs="Arial"/>
          <w:szCs w:val="20"/>
          <w:lang w:eastAsia="en-GB"/>
        </w:rPr>
        <w:t>Ed</w:t>
      </w:r>
      <w:r w:rsidR="00E655D3">
        <w:rPr>
          <w:rFonts w:cs="Arial"/>
          <w:szCs w:val="20"/>
          <w:lang w:eastAsia="en-GB"/>
        </w:rPr>
        <w:t>ition</w:t>
      </w:r>
      <w:r w:rsidR="00186811">
        <w:rPr>
          <w:rFonts w:cs="Arial"/>
          <w:szCs w:val="20"/>
          <w:lang w:eastAsia="en-GB"/>
        </w:rPr>
        <w:t xml:space="preserve"> and date TBC</w:t>
      </w:r>
    </w:p>
    <w:p w14:paraId="01EC4EE3" w14:textId="6A8A2BD7"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E655D3">
        <w:rPr>
          <w:rFonts w:cs="Arial"/>
          <w:szCs w:val="20"/>
          <w:lang w:eastAsia="en-GB"/>
        </w:rPr>
        <w:t>,</w:t>
      </w:r>
      <w:r w:rsidR="00537114">
        <w:rPr>
          <w:rFonts w:cs="Arial"/>
          <w:szCs w:val="20"/>
          <w:lang w:eastAsia="en-GB"/>
        </w:rPr>
        <w:t xml:space="preserve"> 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lastRenderedPageBreak/>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5" w:name="_Toc225648275"/>
      <w:bookmarkStart w:id="16"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77777777" w:rsidR="00F61C52" w:rsidRPr="00D129DC" w:rsidRDefault="00F61C52" w:rsidP="002429AD">
      <w:pPr>
        <w:pStyle w:val="1"/>
      </w:pPr>
      <w:bookmarkStart w:id="17" w:name="_Toc3206123"/>
      <w:r w:rsidRPr="00D129DC">
        <w:t>Terms</w:t>
      </w:r>
      <w:r w:rsidR="00101C6B">
        <w:t>,</w:t>
      </w:r>
      <w:r w:rsidRPr="00D129DC">
        <w:t xml:space="preserve"> Definitions</w:t>
      </w:r>
      <w:bookmarkEnd w:id="15"/>
      <w:bookmarkEnd w:id="16"/>
      <w:r w:rsidR="00101C6B">
        <w:t xml:space="preserve"> and Abbreviations</w:t>
      </w:r>
      <w:bookmarkEnd w:id="17"/>
    </w:p>
    <w:p w14:paraId="28A61A09" w14:textId="77777777" w:rsidR="00D85C4B" w:rsidRPr="00101C6B" w:rsidRDefault="00D85C4B" w:rsidP="00B51614">
      <w:pPr>
        <w:pStyle w:val="20"/>
      </w:pPr>
      <w:bookmarkStart w:id="18" w:name="_Toc3206124"/>
      <w:r w:rsidRPr="00101C6B">
        <w:t>Use of Language</w:t>
      </w:r>
      <w:bookmarkEnd w:id="18"/>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77777777" w:rsidR="00D85C4B" w:rsidRPr="0066351F" w:rsidRDefault="00D85C4B" w:rsidP="007648A0">
      <w:pPr>
        <w:numPr>
          <w:ilvl w:val="0"/>
          <w:numId w:val="27"/>
        </w:numPr>
        <w:spacing w:before="0" w:after="0"/>
        <w:ind w:left="706"/>
      </w:pPr>
      <w:r w:rsidRPr="00D129DC">
        <w:rPr>
          <w:rFonts w:cs="Arial"/>
          <w:szCs w:val="20"/>
        </w:rPr>
        <w:t>“May” means “allowed to” or “could possibly”, and is not mandatory.</w:t>
      </w:r>
    </w:p>
    <w:p w14:paraId="577BC789" w14:textId="77777777" w:rsidR="0066351F" w:rsidRDefault="0066351F" w:rsidP="0066351F">
      <w:pPr>
        <w:spacing w:before="0" w:after="0"/>
        <w:ind w:left="346"/>
      </w:pPr>
    </w:p>
    <w:p w14:paraId="42A2BEE4" w14:textId="77777777" w:rsidR="00101C6B" w:rsidRDefault="00101C6B" w:rsidP="00B51614">
      <w:pPr>
        <w:pStyle w:val="20"/>
      </w:pPr>
      <w:bookmarkStart w:id="19" w:name="_Toc3206125"/>
      <w:r>
        <w:t>Terms and Definitions</w:t>
      </w:r>
      <w:bookmarkEnd w:id="19"/>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490D1C">
      <w:pPr>
        <w:pStyle w:val="term"/>
        <w:spacing w:line="240" w:lineRule="auto"/>
        <w:rPr>
          <w:rStyle w:val="affb"/>
          <w:rFonts w:cs="Times New Roman"/>
          <w:b/>
          <w:lang w:val="en-AU" w:eastAsia="en-US"/>
        </w:rPr>
      </w:pPr>
      <w:r>
        <w:rPr>
          <w:rStyle w:val="affb"/>
          <w:rFonts w:cs="Times New Roman"/>
          <w:b/>
          <w:lang w:val="en-AU" w:eastAsia="en-US"/>
        </w:rPr>
        <w:t>A</w:t>
      </w:r>
      <w:r w:rsidR="008D585F">
        <w:rPr>
          <w:rStyle w:val="affb"/>
          <w:rFonts w:cs="Times New Roman"/>
          <w:b/>
          <w:lang w:val="en-AU" w:eastAsia="en-US"/>
        </w:rPr>
        <w:t xml:space="preserve">ctual </w:t>
      </w:r>
      <w:r w:rsidR="00FC21D1">
        <w:rPr>
          <w:rStyle w:val="affb"/>
          <w:rFonts w:cs="Times New Roman"/>
          <w:b/>
          <w:lang w:val="en-AU" w:eastAsia="en-US"/>
        </w:rPr>
        <w:t>P</w:t>
      </w:r>
      <w:r w:rsidR="008D585F">
        <w:rPr>
          <w:rStyle w:val="affb"/>
          <w:rFonts w:cs="Times New Roman"/>
          <w:b/>
          <w:lang w:val="en-AU" w:eastAsia="en-US"/>
        </w:rPr>
        <w:t>lan</w:t>
      </w:r>
    </w:p>
    <w:p w14:paraId="7384EC32" w14:textId="05D9E4C6" w:rsidR="008D585F" w:rsidRDefault="00490D1C" w:rsidP="00490D1C">
      <w:pPr>
        <w:spacing w:before="0"/>
        <w:ind w:left="426"/>
        <w:rPr>
          <w:rStyle w:val="affb"/>
          <w:rFonts w:cs="Times New Roman"/>
          <w:b w:val="0"/>
          <w:lang w:val="en-AU" w:eastAsia="en-US"/>
        </w:rPr>
      </w:pPr>
      <w:r>
        <w:rPr>
          <w:rStyle w:val="affb"/>
          <w:rFonts w:cs="Times New Roman"/>
          <w:b w:val="0"/>
          <w:lang w:val="en-AU" w:eastAsia="en-US"/>
        </w:rPr>
        <w:t>An</w:t>
      </w:r>
      <w:r w:rsidR="00573945">
        <w:rPr>
          <w:rStyle w:val="affb"/>
          <w:rFonts w:cs="Times New Roman"/>
          <w:b w:val="0"/>
          <w:lang w:val="en-AU" w:eastAsia="en-US"/>
        </w:rPr>
        <w:t xml:space="preserve"> actual p</w:t>
      </w:r>
      <w:r w:rsidR="00573945" w:rsidRPr="00573945">
        <w:rPr>
          <w:rStyle w:val="affb"/>
          <w:rFonts w:cs="Times New Roman"/>
          <w:b w:val="0"/>
          <w:lang w:val="en-AU" w:eastAsia="en-US"/>
        </w:rPr>
        <w:t>lan is specific to a ship and a UKCM operational area for a waterway, and contains a route defined by a set of geographical control points with time windows for each control point</w:t>
      </w:r>
      <w:r w:rsidR="00573945">
        <w:rPr>
          <w:rStyle w:val="affb"/>
          <w:rFonts w:cs="Times New Roman"/>
          <w:b w:val="0"/>
          <w:lang w:val="en-AU" w:eastAsia="en-US"/>
        </w:rPr>
        <w:t xml:space="preserve">, and </w:t>
      </w:r>
      <w:r w:rsidR="004E5FC4">
        <w:rPr>
          <w:rStyle w:val="affb"/>
          <w:rFonts w:cs="Times New Roman"/>
          <w:b w:val="0"/>
          <w:lang w:val="en-AU" w:eastAsia="en-US"/>
        </w:rPr>
        <w:t>non-</w:t>
      </w:r>
      <w:r w:rsidR="00CE6CE2">
        <w:rPr>
          <w:rStyle w:val="affb"/>
          <w:rFonts w:cs="Times New Roman"/>
          <w:b w:val="0"/>
          <w:lang w:val="en-AU" w:eastAsia="en-US"/>
        </w:rPr>
        <w:t>navigable and almost non-navigable areas</w:t>
      </w:r>
      <w:r w:rsidR="00FC21D1">
        <w:rPr>
          <w:rStyle w:val="affb"/>
          <w:rFonts w:cs="Times New Roman"/>
          <w:b w:val="0"/>
          <w:lang w:val="en-AU" w:eastAsia="en-US"/>
        </w:rPr>
        <w:t>.</w:t>
      </w:r>
    </w:p>
    <w:p w14:paraId="4D6623F6" w14:textId="6635B423" w:rsidR="00F50A21" w:rsidRDefault="00490D1C" w:rsidP="00490D1C">
      <w:pPr>
        <w:pStyle w:val="term"/>
        <w:spacing w:line="240" w:lineRule="auto"/>
        <w:rPr>
          <w:rStyle w:val="affb"/>
          <w:rFonts w:cs="Times New Roman"/>
          <w:b/>
          <w:lang w:val="en-AU" w:eastAsia="en-US"/>
        </w:rPr>
      </w:pPr>
      <w:r>
        <w:rPr>
          <w:rStyle w:val="affb"/>
          <w:rFonts w:cs="Times New Roman"/>
          <w:b/>
          <w:lang w:val="en-AU" w:eastAsia="en-US"/>
        </w:rPr>
        <w:t>Actual</w:t>
      </w:r>
      <w:r w:rsidR="00F50A21">
        <w:rPr>
          <w:rStyle w:val="affb"/>
          <w:rFonts w:cs="Times New Roman"/>
          <w:b/>
          <w:lang w:val="en-AU" w:eastAsia="en-US"/>
        </w:rPr>
        <w:t xml:space="preserve"> </w:t>
      </w:r>
      <w:r w:rsidR="00FC21D1">
        <w:rPr>
          <w:rStyle w:val="affb"/>
          <w:rFonts w:cs="Times New Roman"/>
          <w:b/>
          <w:lang w:val="en-AU" w:eastAsia="en-US"/>
        </w:rPr>
        <w:t>U</w:t>
      </w:r>
      <w:r w:rsidR="00F50A21">
        <w:rPr>
          <w:rStyle w:val="affb"/>
          <w:rFonts w:cs="Times New Roman"/>
          <w:b/>
          <w:lang w:val="en-AU" w:eastAsia="en-US"/>
        </w:rPr>
        <w:t>pdate</w:t>
      </w:r>
    </w:p>
    <w:p w14:paraId="627E807D" w14:textId="132A3103" w:rsidR="00F50A21" w:rsidRDefault="00490D1C" w:rsidP="00490D1C">
      <w:pPr>
        <w:spacing w:before="0"/>
        <w:ind w:left="426"/>
        <w:rPr>
          <w:rStyle w:val="affb"/>
          <w:rFonts w:cs="Times New Roman"/>
          <w:b w:val="0"/>
          <w:lang w:val="en-AU" w:eastAsia="en-US"/>
        </w:rPr>
      </w:pPr>
      <w:r>
        <w:rPr>
          <w:rStyle w:val="affb"/>
          <w:rFonts w:cs="Times New Roman"/>
          <w:b w:val="0"/>
          <w:lang w:val="en-AU" w:eastAsia="en-US"/>
        </w:rPr>
        <w:t>An</w:t>
      </w:r>
      <w:r w:rsidR="00C767EA">
        <w:rPr>
          <w:rStyle w:val="affb"/>
          <w:rFonts w:cs="Times New Roman"/>
          <w:b w:val="0"/>
          <w:lang w:val="en-AU" w:eastAsia="en-US"/>
        </w:rPr>
        <w:t xml:space="preserve"> </w:t>
      </w:r>
      <w:r w:rsidR="00620248">
        <w:rPr>
          <w:rStyle w:val="affb"/>
          <w:rFonts w:cs="Times New Roman"/>
          <w:b w:val="0"/>
          <w:lang w:val="en-AU" w:eastAsia="en-US"/>
        </w:rPr>
        <w:t xml:space="preserve">actual update is a replacement </w:t>
      </w:r>
      <w:r w:rsidR="00CE6CE2">
        <w:rPr>
          <w:rStyle w:val="affb"/>
          <w:rFonts w:cs="Times New Roman"/>
          <w:b w:val="0"/>
          <w:lang w:val="en-AU" w:eastAsia="en-US"/>
        </w:rPr>
        <w:t>actual plan</w:t>
      </w:r>
      <w:r w:rsidR="00FC21D1">
        <w:rPr>
          <w:rStyle w:val="affb"/>
          <w:rFonts w:cs="Times New Roman"/>
          <w:b w:val="0"/>
          <w:lang w:val="en-AU" w:eastAsia="en-US"/>
        </w:rPr>
        <w:t>.</w:t>
      </w:r>
    </w:p>
    <w:p w14:paraId="2A14195F" w14:textId="3DB812B9" w:rsidR="00F830D8" w:rsidRDefault="00490D1C" w:rsidP="00490D1C">
      <w:pPr>
        <w:pStyle w:val="term"/>
        <w:spacing w:line="240" w:lineRule="auto"/>
        <w:rPr>
          <w:highlight w:val="yellow"/>
        </w:rPr>
      </w:pPr>
      <w:r w:rsidRPr="00DC3F81">
        <w:rPr>
          <w:rStyle w:val="affb"/>
          <w:rFonts w:cs="Times New Roman"/>
          <w:b/>
          <w:lang w:val="en-AU" w:eastAsia="en-US"/>
        </w:rPr>
        <w:t>Almost</w:t>
      </w:r>
      <w:r w:rsidR="00BA7AA4" w:rsidRPr="00DC3F81">
        <w:rPr>
          <w:rStyle w:val="affb"/>
          <w:rFonts w:cs="Times New Roman"/>
          <w:b/>
          <w:lang w:val="en-AU" w:eastAsia="en-US"/>
        </w:rPr>
        <w:t xml:space="preserve"> n</w:t>
      </w:r>
      <w:r w:rsidR="00AD71E7" w:rsidRPr="00DC3F81">
        <w:rPr>
          <w:rStyle w:val="affb"/>
          <w:rFonts w:cs="Times New Roman"/>
          <w:b/>
          <w:lang w:val="en-AU" w:eastAsia="en-US"/>
        </w:rPr>
        <w:t>on-navigable area</w:t>
      </w:r>
    </w:p>
    <w:p w14:paraId="601E22CF" w14:textId="54A6F297" w:rsidR="00AD71E7" w:rsidRPr="00D129DC" w:rsidRDefault="00490D1C" w:rsidP="00FC21D1">
      <w:pPr>
        <w:pStyle w:val="definition0"/>
      </w:pPr>
      <w:r w:rsidRPr="009F2F4D">
        <w:t>An</w:t>
      </w:r>
      <w:r w:rsidR="00101C6B" w:rsidRPr="0069011F">
        <w:t xml:space="preserve"> area within a UKC</w:t>
      </w:r>
      <w:r w:rsidR="00831B08">
        <w:t>M</w:t>
      </w:r>
      <w:r w:rsidR="00101C6B" w:rsidRPr="0069011F">
        <w:t xml:space="preserve"> </w:t>
      </w:r>
      <w:r w:rsidR="004C1E25">
        <w:t xml:space="preserve">operational area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490D1C">
      <w:pPr>
        <w:pStyle w:val="term"/>
        <w:spacing w:line="240" w:lineRule="auto"/>
      </w:pPr>
      <w:r>
        <w:t>Control</w:t>
      </w:r>
      <w:r w:rsidR="008D585F">
        <w:t xml:space="preserve"> </w:t>
      </w:r>
      <w:r w:rsidR="00FC21D1">
        <w:t>P</w:t>
      </w:r>
      <w:r w:rsidR="008D585F">
        <w:t>oint</w:t>
      </w:r>
    </w:p>
    <w:p w14:paraId="1250E101" w14:textId="56F137A3" w:rsidR="008D585F" w:rsidRDefault="00FC21D1" w:rsidP="00FC21D1">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UKC</w:t>
      </w:r>
      <w:r w:rsidR="00C5103D">
        <w:t>M</w:t>
      </w:r>
      <w:r w:rsidR="00DB4617">
        <w:t xml:space="preserve"> operational area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UKCM service provider</w:t>
      </w:r>
      <w:r>
        <w:t>.</w:t>
      </w:r>
    </w:p>
    <w:p w14:paraId="43D4AD51" w14:textId="52CCEEFA" w:rsidR="00F830D8" w:rsidRDefault="00FC21D1" w:rsidP="00490D1C">
      <w:pPr>
        <w:pStyle w:val="term"/>
        <w:spacing w:line="240" w:lineRule="auto"/>
      </w:pPr>
      <w:r>
        <w:t>Coordinate</w:t>
      </w:r>
    </w:p>
    <w:p w14:paraId="5109E0FB" w14:textId="4D5C32CC" w:rsidR="00816B9A" w:rsidRPr="00D129DC" w:rsidRDefault="00FC21D1" w:rsidP="00FC21D1">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FC21D1">
      <w:pPr>
        <w:pStyle w:val="source"/>
      </w:pPr>
      <w:r w:rsidRPr="00FC21D1">
        <w:rPr>
          <w:rStyle w:val="affb"/>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490D1C">
      <w:pPr>
        <w:pStyle w:val="term"/>
        <w:spacing w:line="240" w:lineRule="auto"/>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FC21D1">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FC21D1">
      <w:pPr>
        <w:pStyle w:val="definition0"/>
        <w:rPr>
          <w:rStyle w:val="termNoteChar"/>
        </w:rPr>
      </w:pPr>
      <w:r w:rsidRPr="00FC21D1">
        <w:rPr>
          <w:rStyle w:val="affb"/>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490D1C">
      <w:pPr>
        <w:pStyle w:val="term"/>
        <w:spacing w:line="240" w:lineRule="auto"/>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54DE20AF" w:rsidR="0020149E" w:rsidRPr="00D129DC" w:rsidRDefault="0020149E" w:rsidP="00490D1C">
      <w:pPr>
        <w:pStyle w:val="Labeldata"/>
        <w:spacing w:before="0"/>
        <w:ind w:left="450"/>
      </w:pPr>
      <w:r w:rsidRPr="00FC21D1">
        <w:rPr>
          <w:rStyle w:val="affb"/>
          <w:b w:val="0"/>
          <w:lang w:val="en-US"/>
        </w:rPr>
        <w:lastRenderedPageBreak/>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0D5E51">
        <w:rPr>
          <w:rStyle w:val="termNoteChar"/>
        </w:rPr>
        <w:t>must</w:t>
      </w:r>
      <w:r w:rsidRPr="00DC3F81">
        <w:rPr>
          <w:rStyle w:val="termNoteChar"/>
        </w:rPr>
        <w:t xml:space="preserve"> 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affb"/>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FC21D1">
      <w:pPr>
        <w:pStyle w:val="definition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231C74">
      <w:pPr>
        <w:pStyle w:val="term"/>
        <w:keepNext/>
        <w:keepLines/>
        <w:spacing w:line="240" w:lineRule="auto"/>
      </w:pPr>
      <w:r w:rsidRPr="00D129DC">
        <w:t>Feature</w:t>
      </w:r>
      <w:r w:rsidR="00816B9A" w:rsidRPr="00D129DC">
        <w:t xml:space="preserve"> </w:t>
      </w:r>
      <w:r>
        <w:t>A</w:t>
      </w:r>
      <w:r w:rsidR="00816B9A" w:rsidRPr="00D129DC">
        <w:t>ttribute</w:t>
      </w:r>
    </w:p>
    <w:p w14:paraId="2610B243" w14:textId="7E42ECF4" w:rsidR="00816B9A" w:rsidRDefault="00231C74" w:rsidP="00231C74">
      <w:pPr>
        <w:pStyle w:val="definition0"/>
        <w:keepNext/>
        <w:keepLines/>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affb"/>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affb"/>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affb"/>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affb"/>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affb"/>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490D1C">
      <w:pPr>
        <w:pStyle w:val="term"/>
        <w:spacing w:line="240" w:lineRule="auto"/>
      </w:pPr>
      <w:r w:rsidRPr="00DC3F81">
        <w:t>Navigation</w:t>
      </w:r>
      <w:r w:rsidR="00222388" w:rsidRPr="00DC3F81">
        <w:t xml:space="preserve"> </w:t>
      </w:r>
      <w:r>
        <w:t>S</w:t>
      </w:r>
      <w:r w:rsidR="00222388" w:rsidRPr="00DC3F81">
        <w:t>urface</w:t>
      </w:r>
    </w:p>
    <w:p w14:paraId="0E6D5640" w14:textId="2E423547" w:rsidR="00222388" w:rsidRPr="00D129DC" w:rsidRDefault="00231C74" w:rsidP="00FC21D1">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490D1C">
      <w:pPr>
        <w:pStyle w:val="term"/>
        <w:spacing w:line="240" w:lineRule="auto"/>
        <w:rPr>
          <w:highlight w:val="yellow"/>
        </w:rPr>
      </w:pPr>
      <w:r w:rsidRPr="00D129DC">
        <w:t>Non-navigable</w:t>
      </w:r>
      <w:r w:rsidR="00AD71E7" w:rsidRPr="00D129DC">
        <w:t xml:space="preserve"> </w:t>
      </w:r>
      <w:r>
        <w:t>A</w:t>
      </w:r>
      <w:r w:rsidR="00AD71E7" w:rsidRPr="00D129DC">
        <w:t>rea</w:t>
      </w:r>
    </w:p>
    <w:p w14:paraId="43760698" w14:textId="1B71BD1C" w:rsidR="00AD71E7" w:rsidRPr="00D129DC" w:rsidRDefault="00231C74" w:rsidP="00FC21D1">
      <w:pPr>
        <w:pStyle w:val="definition0"/>
      </w:pPr>
      <w:r w:rsidRPr="000A40D0">
        <w:t>An</w:t>
      </w:r>
      <w:r w:rsidR="00101C6B" w:rsidRPr="000A40D0">
        <w:t xml:space="preserve"> area within a UKC</w:t>
      </w:r>
      <w:r w:rsidR="00831B08">
        <w:t>M</w:t>
      </w:r>
      <w:r w:rsidR="00101C6B" w:rsidRPr="000A40D0">
        <w:t xml:space="preserve"> </w:t>
      </w:r>
      <w:r w:rsidR="004C1E25">
        <w:t xml:space="preserve">operational area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490D1C">
      <w:pPr>
        <w:pStyle w:val="term"/>
        <w:spacing w:line="240" w:lineRule="auto"/>
      </w:pPr>
      <w:r>
        <w:t>P</w:t>
      </w:r>
      <w:r w:rsidR="00DB4617">
        <w:t>re-plan</w:t>
      </w:r>
    </w:p>
    <w:p w14:paraId="5732AAC6" w14:textId="55D6A420" w:rsidR="00DB4617" w:rsidRDefault="00231C74" w:rsidP="00490D1C">
      <w:pPr>
        <w:spacing w:before="0"/>
        <w:ind w:left="426"/>
      </w:pPr>
      <w:r>
        <w:t>A</w:t>
      </w:r>
      <w:r w:rsidR="00C5103D">
        <w:t xml:space="preserve"> p</w:t>
      </w:r>
      <w:r w:rsidR="00C5103D" w:rsidRPr="00C5103D">
        <w:t xml:space="preserve">re-plan </w:t>
      </w:r>
      <w:r w:rsidR="00C5103D">
        <w:t xml:space="preserve">is a </w:t>
      </w:r>
      <w:r w:rsidR="00C5103D" w:rsidRPr="00C5103D">
        <w:t xml:space="preserve">set of tidal windows </w:t>
      </w:r>
      <w:r w:rsidR="00C5103D">
        <w:t>available for a ship to transit through a UKCM operational area</w:t>
      </w:r>
      <w:r w:rsidR="00F243B7">
        <w:t xml:space="preserve"> at a specified draught</w:t>
      </w:r>
      <w:r>
        <w:t>.</w:t>
      </w:r>
    </w:p>
    <w:p w14:paraId="4DCE4538" w14:textId="1EBBF98B" w:rsidR="0020149E" w:rsidRPr="00D129DC" w:rsidRDefault="00AE21D7" w:rsidP="00490D1C">
      <w:pPr>
        <w:pStyle w:val="term"/>
        <w:spacing w:line="240" w:lineRule="auto"/>
      </w:pPr>
      <w:r w:rsidRPr="00D129DC">
        <w:t>Sea</w:t>
      </w:r>
      <w:r w:rsidR="0020149E" w:rsidRPr="00D129DC">
        <w:t xml:space="preserve"> </w:t>
      </w:r>
      <w:r>
        <w:t>S</w:t>
      </w:r>
      <w:r w:rsidR="0020149E" w:rsidRPr="00D129DC">
        <w:t>urface</w:t>
      </w:r>
    </w:p>
    <w:p w14:paraId="7D4266A2" w14:textId="32187C5F" w:rsidR="00A0370B" w:rsidRDefault="00AE21D7" w:rsidP="00FC21D1">
      <w:pPr>
        <w:pStyle w:val="definition0"/>
      </w:pPr>
      <w:r w:rsidRPr="00D129DC">
        <w:t>A</w:t>
      </w:r>
      <w:r w:rsidR="0020149E" w:rsidRPr="00D129DC">
        <w:t xml:space="preserve"> two-dimensional (in the horizontal plane) field representing the air-sea interface, with high-frequency fluctuations such as wind waves and swell, but not astronomical tides, filtered out</w:t>
      </w:r>
      <w:r>
        <w:t>.</w:t>
      </w:r>
    </w:p>
    <w:p w14:paraId="76395B35" w14:textId="77777777" w:rsidR="00AE21D7" w:rsidRPr="00D129DC" w:rsidRDefault="00AE21D7" w:rsidP="00AE21D7">
      <w:pPr>
        <w:pStyle w:val="definition0"/>
      </w:pPr>
      <w:r w:rsidRPr="00AE21D7">
        <w:rPr>
          <w:rStyle w:val="affb"/>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AE21D7">
      <w:pPr>
        <w:pStyle w:val="termExample"/>
      </w:pPr>
      <w:r w:rsidRPr="00AE21D7">
        <w:rPr>
          <w:rStyle w:val="affb"/>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490D1C">
      <w:pPr>
        <w:pStyle w:val="term"/>
        <w:spacing w:line="240" w:lineRule="auto"/>
      </w:pPr>
      <w:r>
        <w:t>UKC</w:t>
      </w:r>
      <w:r w:rsidR="00E56F08">
        <w:t xml:space="preserve"> </w:t>
      </w:r>
      <w:r w:rsidR="00AE21D7">
        <w:t>P</w:t>
      </w:r>
      <w:r>
        <w:t>lan</w:t>
      </w:r>
    </w:p>
    <w:p w14:paraId="7FA37966" w14:textId="734F6EC7" w:rsidR="00A574A4" w:rsidRDefault="00AE21D7" w:rsidP="00FC21D1">
      <w:pPr>
        <w:pStyle w:val="definition0"/>
      </w:pPr>
      <w:r>
        <w:t>There</w:t>
      </w:r>
      <w:r w:rsidR="00CE6CE2">
        <w:t xml:space="preserve"> are three kinds of </w:t>
      </w:r>
      <w:r w:rsidR="00573945">
        <w:t xml:space="preserve">UKC </w:t>
      </w:r>
      <w:r w:rsidR="00CE6CE2">
        <w:t>plans: a pre plan, an actual plan and a</w:t>
      </w:r>
      <w:r w:rsidR="00BA2988">
        <w:t>n</w:t>
      </w:r>
      <w:r w:rsidR="00CE6CE2">
        <w:t xml:space="preserve"> actual plan update</w:t>
      </w:r>
      <w:r>
        <w:t>.</w:t>
      </w:r>
    </w:p>
    <w:p w14:paraId="3D752F32" w14:textId="74E0C06F" w:rsidR="00F830D8" w:rsidRDefault="00AD71E7" w:rsidP="00490D1C">
      <w:pPr>
        <w:pStyle w:val="term"/>
        <w:spacing w:line="240" w:lineRule="auto"/>
        <w:rPr>
          <w:highlight w:val="yellow"/>
        </w:rPr>
      </w:pPr>
      <w:r w:rsidRPr="00D129DC">
        <w:t xml:space="preserve">UKCM </w:t>
      </w:r>
      <w:r w:rsidR="00AE21D7">
        <w:t>O</w:t>
      </w:r>
      <w:r w:rsidRPr="00D129DC">
        <w:t xml:space="preserve">perational </w:t>
      </w:r>
      <w:r w:rsidR="00AE21D7">
        <w:t>A</w:t>
      </w:r>
      <w:r w:rsidRPr="00D129DC">
        <w:t>rea</w:t>
      </w:r>
    </w:p>
    <w:p w14:paraId="53A075CB" w14:textId="135D9C25" w:rsidR="00AD71E7" w:rsidRDefault="00AE21D7" w:rsidP="00FC21D1">
      <w:pPr>
        <w:pStyle w:val="definition0"/>
      </w:pPr>
      <w:r w:rsidRPr="00AD72BF">
        <w:t>The</w:t>
      </w:r>
      <w:r w:rsidR="00101C6B" w:rsidRPr="00AD72BF">
        <w:t xml:space="preserve"> geographic area in which a UKCM </w:t>
      </w:r>
      <w:r w:rsidR="00AD72BF" w:rsidRPr="00661375">
        <w:t xml:space="preserve">service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490D1C">
      <w:pPr>
        <w:pStyle w:val="term"/>
        <w:spacing w:line="240" w:lineRule="auto"/>
      </w:pPr>
      <w:r w:rsidRPr="00D129DC">
        <w:t xml:space="preserve">UKCM </w:t>
      </w:r>
      <w:r w:rsidR="00AE21D7">
        <w:t>S</w:t>
      </w:r>
      <w:r w:rsidR="00AD72BF">
        <w:t>ervice</w:t>
      </w:r>
    </w:p>
    <w:p w14:paraId="5022DDEA" w14:textId="41570EFF" w:rsidR="00CE581F" w:rsidRPr="00D129DC" w:rsidRDefault="00AE21D7" w:rsidP="00FC21D1">
      <w:pPr>
        <w:pStyle w:val="definition0"/>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 xml:space="preserve">detailed bathymetry, predicted and real-time environmental data and </w:t>
      </w:r>
      <w:r w:rsidR="0066549D">
        <w:t>ship</w:t>
      </w:r>
      <w:r w:rsidR="00AD71E7" w:rsidRPr="00D129DC">
        <w:t xml:space="preserve"> particulars and motion, to provide a </w:t>
      </w:r>
      <w:r w:rsidR="0066549D">
        <w:t>ship</w:t>
      </w:r>
      <w:r w:rsidR="00AD71E7" w:rsidRPr="00D129DC">
        <w:t xml:space="preserve">-specific, real-time and/or forecast </w:t>
      </w:r>
      <w:r w:rsidR="004E5FC4">
        <w:t xml:space="preserve">information </w:t>
      </w:r>
      <w:r w:rsidR="00AD71E7" w:rsidRPr="00D129DC">
        <w:t>for a given time and waterway</w:t>
      </w:r>
      <w:r>
        <w:t>.</w:t>
      </w:r>
    </w:p>
    <w:p w14:paraId="64A837D1" w14:textId="77777777" w:rsidR="00F61C52" w:rsidRPr="00D129DC" w:rsidRDefault="00F61C52" w:rsidP="00B51614">
      <w:pPr>
        <w:pStyle w:val="20"/>
      </w:pPr>
      <w:bookmarkStart w:id="20" w:name="_Toc225648276"/>
      <w:bookmarkStart w:id="21" w:name="_Toc225065133"/>
      <w:bookmarkStart w:id="22" w:name="_Toc3206126"/>
      <w:r w:rsidRPr="00D129DC">
        <w:lastRenderedPageBreak/>
        <w:t>Abbreviations</w:t>
      </w:r>
      <w:bookmarkEnd w:id="20"/>
      <w:bookmarkEnd w:id="21"/>
      <w:bookmarkEnd w:id="22"/>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77777777" w:rsidR="00440CB6" w:rsidRPr="00440CB6" w:rsidRDefault="00440CB6" w:rsidP="002429AD">
      <w:pPr>
        <w:pStyle w:val="1"/>
      </w:pPr>
      <w:bookmarkStart w:id="23" w:name="_Toc3206127"/>
      <w:r>
        <w:t>Specification Description</w:t>
      </w:r>
      <w:bookmarkEnd w:id="23"/>
    </w:p>
    <w:p w14:paraId="0FCD3F86" w14:textId="243565E8" w:rsidR="00C92C5E" w:rsidRDefault="00731D5E" w:rsidP="00B51614">
      <w:pPr>
        <w:pStyle w:val="20"/>
      </w:pPr>
      <w:bookmarkStart w:id="24" w:name="_Toc3206128"/>
      <w:r>
        <w:t>S-129</w:t>
      </w:r>
      <w:r w:rsidR="007919F3">
        <w:t xml:space="preserve"> General</w:t>
      </w:r>
      <w:r>
        <w:t xml:space="preserve"> </w:t>
      </w:r>
      <w:r w:rsidR="00650C8E">
        <w:t xml:space="preserve">Data Product </w:t>
      </w:r>
      <w:r>
        <w:t>Description</w:t>
      </w:r>
      <w:bookmarkEnd w:id="24"/>
    </w:p>
    <w:p w14:paraId="500AB618" w14:textId="795429E1" w:rsidR="00440CB6" w:rsidRPr="004B6C2C" w:rsidRDefault="00440CB6" w:rsidP="004B6C2C">
      <w:pPr>
        <w:rPr>
          <w:sz w:val="24"/>
        </w:rPr>
      </w:pPr>
      <w:r w:rsidRPr="004B6C2C">
        <w:rPr>
          <w:rFonts w:cs="Arial"/>
          <w:lang w:val="en-GB" w:eastAsia="ja-JP"/>
        </w:rPr>
        <w:t xml:space="preserve">This clause contains general information </w:t>
      </w:r>
      <w:r w:rsidR="00596AB5">
        <w:rPr>
          <w:rFonts w:cs="Arial"/>
          <w:lang w:val="en-GB" w:eastAsia="ja-JP"/>
        </w:rPr>
        <w:t>regarding</w:t>
      </w:r>
      <w:r w:rsidR="00596AB5" w:rsidRPr="004B6C2C">
        <w:rPr>
          <w:rFonts w:cs="Arial"/>
          <w:lang w:val="en-GB" w:eastAsia="ja-JP"/>
        </w:rPr>
        <w:t xml:space="preserve"> </w:t>
      </w:r>
      <w:r w:rsidRPr="004B6C2C">
        <w:rPr>
          <w:rFonts w:cs="Arial"/>
          <w:lang w:val="en-GB" w:eastAsia="ja-JP"/>
        </w:rPr>
        <w:t xml:space="preserve">the </w:t>
      </w:r>
      <w:r w:rsidR="00650C8E" w:rsidRPr="004B6C2C">
        <w:rPr>
          <w:rFonts w:cs="Arial"/>
          <w:lang w:val="en-GB" w:eastAsia="ja-JP"/>
        </w:rPr>
        <w:t>data</w:t>
      </w:r>
      <w:r w:rsidR="00650C8E">
        <w:rPr>
          <w:rFonts w:cs="Arial"/>
          <w:lang w:val="en-GB" w:eastAsia="ja-JP"/>
        </w:rPr>
        <w:t xml:space="preserve"> product</w:t>
      </w:r>
      <w:r w:rsidRPr="004B6C2C">
        <w:rPr>
          <w:rFonts w:cs="Arial"/>
          <w:lang w:val="en-GB" w:eastAsia="ja-JP"/>
        </w:rPr>
        <w:t>.</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affb"/>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7777777"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956F74" w:rsidRPr="00650C8E">
        <w:rPr>
          <w:b w:val="0"/>
        </w:rPr>
        <w:t>UKCM</w:t>
      </w:r>
      <w:r w:rsidR="00FE732E" w:rsidRPr="00650C8E">
        <w:rPr>
          <w:b w:val="0"/>
        </w:rPr>
        <w:t xml:space="preserve"> </w:t>
      </w:r>
      <w:r w:rsidR="00956F74" w:rsidRPr="00650C8E">
        <w:rPr>
          <w:b w:val="0"/>
        </w:rPr>
        <w:t>services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 xml:space="preserve">(S-101) and routes (S-421)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a 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919F3">
      <w:pPr>
        <w:pStyle w:val="Label1"/>
        <w:spacing w:before="0" w:after="0" w:line="240" w:lineRule="auto"/>
        <w:ind w:left="2127" w:firstLine="0"/>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ad"/>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6CE39F39" w:rsidR="001221F6" w:rsidRPr="00D129DC" w:rsidRDefault="00E01E14" w:rsidP="00B51614">
      <w:pPr>
        <w:pStyle w:val="20"/>
      </w:pPr>
      <w:bookmarkStart w:id="25" w:name="_Toc3206129"/>
      <w:r w:rsidRPr="00D129DC">
        <w:t>Data</w:t>
      </w:r>
      <w:r>
        <w:t xml:space="preserve"> Product </w:t>
      </w:r>
      <w:r w:rsidR="0066549D">
        <w:t>Specification</w:t>
      </w:r>
      <w:r w:rsidR="001221F6" w:rsidRPr="00D129DC">
        <w:t xml:space="preserve"> </w:t>
      </w:r>
      <w:r w:rsidR="004D61E5">
        <w:t>M</w:t>
      </w:r>
      <w:r w:rsidR="001221F6" w:rsidRPr="00D129DC">
        <w:t>etadata</w:t>
      </w:r>
      <w:bookmarkEnd w:id="25"/>
    </w:p>
    <w:p w14:paraId="3DD2E16D" w14:textId="720B2319" w:rsidR="002277CF" w:rsidRPr="004B6C2C" w:rsidRDefault="00E01E14" w:rsidP="0094744A">
      <w:r>
        <w:t xml:space="preserve">NOTE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p>
    <w:p w14:paraId="5E1ED5C5" w14:textId="3273E25B" w:rsidR="000F2AEA" w:rsidRPr="00D129DC" w:rsidRDefault="000F2AEA" w:rsidP="00E01E14">
      <w:pPr>
        <w:pStyle w:val="Label1"/>
        <w:spacing w:before="0" w:line="240" w:lineRule="auto"/>
        <w:ind w:left="2127" w:hanging="2127"/>
        <w:rPr>
          <w:rFonts w:cs="Arial"/>
          <w:szCs w:val="20"/>
        </w:rPr>
      </w:pPr>
      <w:r w:rsidRPr="00E01E14">
        <w:rPr>
          <w:rFonts w:cs="Arial"/>
          <w:sz w:val="22"/>
        </w:rPr>
        <w:lastRenderedPageBreak/>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 </w:t>
      </w:r>
      <w:r w:rsidR="00E01E14">
        <w:rPr>
          <w:rFonts w:cs="Arial"/>
          <w:b w:val="0"/>
          <w:szCs w:val="20"/>
        </w:rPr>
        <w:t xml:space="preserve">Information </w:t>
      </w:r>
      <w:r w:rsidR="0066549D" w:rsidRPr="0094744A">
        <w:rPr>
          <w:rFonts w:cs="Arial"/>
          <w:b w:val="0"/>
          <w:szCs w:val="20"/>
        </w:rPr>
        <w:t>Product Specification</w:t>
      </w:r>
    </w:p>
    <w:p w14:paraId="5FFBCD84" w14:textId="77777777"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4420D7" w:rsidRPr="0094744A">
        <w:rPr>
          <w:rFonts w:cs="Arial"/>
          <w:b w:val="0"/>
          <w:szCs w:val="20"/>
        </w:rPr>
        <w:t>4</w:t>
      </w:r>
      <w:r w:rsidR="0081250B" w:rsidRPr="0094744A">
        <w:rPr>
          <w:rFonts w:cs="Arial"/>
          <w:b w:val="0"/>
          <w:szCs w:val="20"/>
        </w:rPr>
        <w:t>.0.0</w:t>
      </w:r>
    </w:p>
    <w:p w14:paraId="5A0830D2" w14:textId="283587F3"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1.0</w:t>
      </w:r>
      <w:r w:rsidR="00966798" w:rsidRPr="0094744A">
        <w:rPr>
          <w:rFonts w:cs="Arial"/>
          <w:b w:val="0"/>
          <w:szCs w:val="20"/>
        </w:rPr>
        <w:t>.</w:t>
      </w:r>
      <w:r w:rsidR="000D3C93" w:rsidRPr="0094744A">
        <w:rPr>
          <w:rFonts w:cs="Arial"/>
          <w:b w:val="0"/>
          <w:szCs w:val="20"/>
        </w:rPr>
        <w:t>0</w:t>
      </w:r>
    </w:p>
    <w:p w14:paraId="0745C966" w14:textId="16F59ACC" w:rsidR="000F2AEA" w:rsidRPr="004B6C2C" w:rsidRDefault="000F2AEA" w:rsidP="00E01E14">
      <w:pPr>
        <w:pStyle w:val="Label1"/>
        <w:spacing w:before="0" w:line="240" w:lineRule="auto"/>
        <w:ind w:left="2127" w:hanging="2127"/>
        <w:rPr>
          <w:rFonts w:cs="Arial"/>
          <w:szCs w:val="20"/>
        </w:rPr>
      </w:pPr>
      <w:r w:rsidRPr="00E01E14">
        <w:rPr>
          <w:rFonts w:cs="Arial"/>
          <w:sz w:val="22"/>
        </w:rPr>
        <w:t>Date:</w:t>
      </w:r>
      <w:r w:rsidR="002277CF">
        <w:rPr>
          <w:rFonts w:cs="Arial"/>
          <w:szCs w:val="20"/>
        </w:rPr>
        <w:tab/>
      </w:r>
      <w:r w:rsidR="00E01E14" w:rsidRPr="00E01E14">
        <w:rPr>
          <w:rFonts w:cs="Arial"/>
          <w:b w:val="0"/>
          <w:color w:val="FF0000"/>
          <w:szCs w:val="20"/>
        </w:rPr>
        <w:t>Xxxx</w:t>
      </w:r>
      <w:r w:rsidR="00E01E14">
        <w:rPr>
          <w:rFonts w:cs="Arial"/>
          <w:b w:val="0"/>
          <w:szCs w:val="20"/>
        </w:rPr>
        <w:t xml:space="preserve"> 2019</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1" w:history="1">
        <w:r w:rsidRPr="00C744D7">
          <w:rPr>
            <w:rStyle w:val="afd"/>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2" w:history="1">
        <w:r w:rsidR="004420D7" w:rsidRPr="004D61E5">
          <w:rPr>
            <w:rStyle w:val="afd"/>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166E1DC4"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 and must be made available via the IHO web site. Maintenance of the Product Specification must conform to IHO Technical Resolution 2/2007, as amended.</w:t>
      </w:r>
    </w:p>
    <w:p w14:paraId="0A11B601" w14:textId="77777777" w:rsidR="009F7443" w:rsidRPr="00D129DC" w:rsidRDefault="00A22E3F" w:rsidP="00B51614">
      <w:pPr>
        <w:pStyle w:val="20"/>
      </w:pPr>
      <w:bookmarkStart w:id="26" w:name="_Toc3206130"/>
      <w:r>
        <w:t xml:space="preserve">IHO </w:t>
      </w:r>
      <w:r w:rsidR="0066549D">
        <w:t>Product Specification</w:t>
      </w:r>
      <w:r w:rsidR="009F7443" w:rsidRPr="00D129DC">
        <w:t xml:space="preserve"> Maintenance</w:t>
      </w:r>
      <w:bookmarkEnd w:id="26"/>
    </w:p>
    <w:p w14:paraId="647FEB8D" w14:textId="77777777" w:rsidR="009F7443" w:rsidRPr="00D129DC" w:rsidRDefault="009F7443" w:rsidP="002429AD">
      <w:pPr>
        <w:pStyle w:val="30"/>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429AD">
      <w:pPr>
        <w:pStyle w:val="30"/>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429AD">
      <w:pPr>
        <w:pStyle w:val="30"/>
      </w:pPr>
      <w:r w:rsidRPr="00D129DC">
        <w:t>Revisions</w:t>
      </w:r>
    </w:p>
    <w:p w14:paraId="0B756E65" w14:textId="77777777" w:rsidR="00595A33" w:rsidRPr="00D129DC" w:rsidRDefault="009F7443" w:rsidP="0094744A">
      <w:pPr>
        <w:rPr>
          <w:rFonts w:cs="Arial"/>
          <w:color w:val="000000"/>
          <w:szCs w:val="20"/>
          <w:lang w:val="en-US"/>
        </w:rPr>
      </w:pPr>
      <w:r w:rsidRPr="00B60A09">
        <w:rPr>
          <w:rStyle w:val="af3"/>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af3"/>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af3"/>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af3"/>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429AD">
      <w:pPr>
        <w:pStyle w:val="30"/>
        <w:rPr>
          <w:lang w:val="en-US" w:eastAsia="en-US"/>
        </w:rPr>
      </w:pPr>
      <w:r w:rsidRPr="004B6C2C">
        <w:lastRenderedPageBreak/>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429AD">
      <w:pPr>
        <w:pStyle w:val="30"/>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429AD">
      <w:pPr>
        <w:pStyle w:val="1"/>
      </w:pPr>
      <w:bookmarkStart w:id="27" w:name="_Toc3206131"/>
      <w:bookmarkStart w:id="28" w:name="_Toc225648278"/>
      <w:bookmarkStart w:id="29" w:name="_Toc225065135"/>
      <w:r>
        <w:t>Specification Scope</w:t>
      </w:r>
      <w:bookmarkEnd w:id="27"/>
    </w:p>
    <w:bookmarkEnd w:id="28"/>
    <w:bookmarkEnd w:id="29"/>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77777777" w:rsidR="00A25DC9" w:rsidRPr="00D129DC" w:rsidRDefault="00A25DC9" w:rsidP="002429AD">
      <w:pPr>
        <w:pStyle w:val="1"/>
      </w:pPr>
      <w:bookmarkStart w:id="30" w:name="_Toc225648279"/>
      <w:bookmarkStart w:id="31" w:name="_Toc225065136"/>
      <w:bookmarkStart w:id="32" w:name="_Toc3206132"/>
      <w:r w:rsidRPr="00D129DC">
        <w:t>Data</w:t>
      </w:r>
      <w:r w:rsidR="00944B04">
        <w:t>set</w:t>
      </w:r>
      <w:r w:rsidR="00A25574" w:rsidRPr="00D129DC">
        <w:t xml:space="preserve"> </w:t>
      </w:r>
      <w:bookmarkEnd w:id="30"/>
      <w:bookmarkEnd w:id="31"/>
      <w:r w:rsidR="00944B04">
        <w:t>I</w:t>
      </w:r>
      <w:r w:rsidR="00A25574" w:rsidRPr="00D129DC">
        <w:t>dentification</w:t>
      </w:r>
      <w:bookmarkEnd w:id="32"/>
    </w:p>
    <w:p w14:paraId="4F56F6D6" w14:textId="4BD76CF1"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under keel clearance 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77777777"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Under keel clearance management data includes depths assessed as being navigationally safe and windows within which these assessments are valid, based upon observed or mathematically-predicted values</w:t>
      </w:r>
      <w:r w:rsidR="0066549D">
        <w:rPr>
          <w:rFonts w:cs="Arial"/>
          <w:b w:val="0"/>
          <w:szCs w:val="20"/>
        </w:rPr>
        <w:t>.</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71010179"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lastRenderedPageBreak/>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AA2AE4">
      <w:pPr>
        <w:pStyle w:val="Labeldata"/>
        <w:spacing w:before="0"/>
        <w:ind w:left="2835" w:hanging="2835"/>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77777777" w:rsidR="00E8406A" w:rsidRPr="00286A01" w:rsidRDefault="00707F1E" w:rsidP="002429AD">
      <w:pPr>
        <w:pStyle w:val="1"/>
      </w:pPr>
      <w:bookmarkStart w:id="33" w:name="_Toc225648280"/>
      <w:bookmarkStart w:id="34" w:name="_Toc225065137"/>
      <w:bookmarkStart w:id="35" w:name="_Toc3206133"/>
      <w:r w:rsidRPr="00286A01">
        <w:t xml:space="preserve">Data </w:t>
      </w:r>
      <w:r w:rsidR="00944B04">
        <w:t>C</w:t>
      </w:r>
      <w:r w:rsidR="00E8406A" w:rsidRPr="00286A01">
        <w:t xml:space="preserve">ontent and </w:t>
      </w:r>
      <w:r w:rsidR="00944B04">
        <w:t>S</w:t>
      </w:r>
      <w:r w:rsidR="00E8406A" w:rsidRPr="00286A01">
        <w:t>tructure</w:t>
      </w:r>
      <w:bookmarkEnd w:id="33"/>
      <w:bookmarkEnd w:id="34"/>
      <w:bookmarkEnd w:id="35"/>
    </w:p>
    <w:p w14:paraId="111B3B5A" w14:textId="77777777" w:rsidR="00A15E77" w:rsidRPr="00286A01" w:rsidRDefault="00A15E77" w:rsidP="00B51614">
      <w:pPr>
        <w:pStyle w:val="20"/>
      </w:pPr>
      <w:bookmarkStart w:id="36" w:name="_Toc3206134"/>
      <w:bookmarkStart w:id="37" w:name="_Toc225648281"/>
      <w:bookmarkStart w:id="38" w:name="_Toc225065138"/>
      <w:r w:rsidRPr="00286A01">
        <w:t>Introduction</w:t>
      </w:r>
      <w:bookmarkEnd w:id="36"/>
    </w:p>
    <w:p w14:paraId="0B05149E" w14:textId="77777777" w:rsidR="001661A4" w:rsidRDefault="002D3F05" w:rsidP="001661A4">
      <w:pPr>
        <w:spacing w:before="0" w:after="60"/>
      </w:pPr>
      <w:r>
        <w:t>This section discusses</w:t>
      </w:r>
      <w:r w:rsidR="00F243B7">
        <w:t>:</w:t>
      </w:r>
      <w:r>
        <w:t xml:space="preserve"> </w:t>
      </w:r>
    </w:p>
    <w:p w14:paraId="31ECE576" w14:textId="181E5E62" w:rsidR="001661A4" w:rsidRDefault="002D3F05" w:rsidP="001661A4">
      <w:pPr>
        <w:pStyle w:val="afff6"/>
        <w:numPr>
          <w:ilvl w:val="0"/>
          <w:numId w:val="78"/>
        </w:numPr>
        <w:spacing w:before="0" w:after="60"/>
      </w:pPr>
      <w:r>
        <w:t>the application schema expressed in UML 2,0</w:t>
      </w:r>
      <w:r w:rsidR="00F243B7">
        <w:t>,</w:t>
      </w:r>
      <w:r>
        <w:t xml:space="preserve"> shown in </w:t>
      </w:r>
      <w:r>
        <w:fldChar w:fldCharType="begin"/>
      </w:r>
      <w:r>
        <w:instrText xml:space="preserve"> REF _Ref534201467 \h </w:instrText>
      </w:r>
      <w:r>
        <w:fldChar w:fldCharType="separate"/>
      </w:r>
      <w:r w:rsidR="00D61545" w:rsidRPr="00195D9D">
        <w:rPr>
          <w:i/>
          <w:sz w:val="18"/>
          <w:szCs w:val="18"/>
        </w:rPr>
        <w:t>Figure 7</w:t>
      </w:r>
      <w:r w:rsidR="00D61545" w:rsidRPr="00195D9D">
        <w:rPr>
          <w:i/>
          <w:sz w:val="18"/>
          <w:szCs w:val="18"/>
        </w:rPr>
        <w:noBreakHyphen/>
      </w:r>
      <w:r w:rsidR="00D61545">
        <w:rPr>
          <w:i/>
          <w:noProof/>
          <w:sz w:val="18"/>
          <w:szCs w:val="18"/>
        </w:rPr>
        <w:t>2</w:t>
      </w:r>
      <w:r w:rsidR="00D61545" w:rsidRPr="00195D9D">
        <w:rPr>
          <w:i/>
          <w:sz w:val="18"/>
          <w:szCs w:val="18"/>
        </w:rPr>
        <w:t>. S-129 Data Model</w:t>
      </w:r>
      <w:r>
        <w:fldChar w:fldCharType="end"/>
      </w:r>
      <w:r>
        <w:t xml:space="preserve">; </w:t>
      </w:r>
    </w:p>
    <w:p w14:paraId="6CEE0F8D" w14:textId="77777777" w:rsidR="001661A4" w:rsidRDefault="002D3F05" w:rsidP="001661A4">
      <w:pPr>
        <w:pStyle w:val="afff6"/>
        <w:numPr>
          <w:ilvl w:val="0"/>
          <w:numId w:val="78"/>
        </w:numPr>
        <w:spacing w:before="0" w:after="60"/>
      </w:pPr>
      <w:r>
        <w:t xml:space="preserve">the associated feature catalogue (included in Annex C); </w:t>
      </w:r>
    </w:p>
    <w:p w14:paraId="7B80A3BA" w14:textId="77777777" w:rsidR="001661A4" w:rsidRDefault="002D3F05" w:rsidP="001661A4">
      <w:pPr>
        <w:pStyle w:val="afff6"/>
        <w:numPr>
          <w:ilvl w:val="0"/>
          <w:numId w:val="78"/>
        </w:numPr>
        <w:spacing w:before="0" w:after="60"/>
      </w:pPr>
      <w:r>
        <w:t>the dataset types, providing a full description of each feature type including its attributes, attribute values and relationships in the data</w:t>
      </w:r>
      <w:r w:rsidR="00411798">
        <w:t>set</w:t>
      </w:r>
      <w:r>
        <w:t xml:space="preserve">; </w:t>
      </w:r>
    </w:p>
    <w:p w14:paraId="177D1B5E" w14:textId="77777777" w:rsidR="001661A4" w:rsidRDefault="002D3F05" w:rsidP="001661A4">
      <w:pPr>
        <w:pStyle w:val="afff6"/>
        <w:numPr>
          <w:ilvl w:val="0"/>
          <w:numId w:val="78"/>
        </w:numPr>
        <w:spacing w:before="0" w:after="60"/>
      </w:pPr>
      <w:r>
        <w:t xml:space="preserve">dataset loading and unloading; and </w:t>
      </w:r>
    </w:p>
    <w:p w14:paraId="5CC0A0E5" w14:textId="358F99C0" w:rsidR="002D3F05" w:rsidRDefault="002D3F05" w:rsidP="001661A4">
      <w:pPr>
        <w:pStyle w:val="afff6"/>
        <w:numPr>
          <w:ilvl w:val="0"/>
          <w:numId w:val="78"/>
        </w:numPr>
        <w:spacing w:before="0" w:line="240" w:lineRule="auto"/>
        <w:ind w:left="714" w:hanging="357"/>
      </w:pPr>
      <w:r>
        <w:t>the geometry.</w:t>
      </w:r>
    </w:p>
    <w:p w14:paraId="64E949AE" w14:textId="77777777"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73D7DD6D">
                <wp:extent cx="5530292" cy="3490623"/>
                <wp:effectExtent l="0" t="0" r="13335" b="146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90623"/>
                        </a:xfrm>
                        <a:prstGeom prst="rect">
                          <a:avLst/>
                        </a:prstGeom>
                        <a:solidFill>
                          <a:srgbClr val="FFFFFF"/>
                        </a:solidFill>
                        <a:ln w="9525">
                          <a:solidFill>
                            <a:srgbClr val="000000"/>
                          </a:solidFill>
                          <a:miter lim="800000"/>
                          <a:headEnd/>
                          <a:tailEnd/>
                        </a:ln>
                      </wps:spPr>
                      <wps:txbx>
                        <w:txbxContent>
                          <w:p w14:paraId="5906314B" w14:textId="77777777" w:rsidR="00551D8D" w:rsidRPr="00850ABE" w:rsidRDefault="00551D8D" w:rsidP="00A44DA8">
                            <w:pPr>
                              <w:jc w:val="center"/>
                              <w:rPr>
                                <w:b/>
                                <w:sz w:val="32"/>
                              </w:rPr>
                            </w:pPr>
                            <w:r w:rsidRPr="00CD2D54">
                              <w:rPr>
                                <w:b/>
                                <w:noProof/>
                                <w:color w:val="FF0000"/>
                                <w:sz w:val="32"/>
                                <w:lang w:val="en-US" w:eastAsia="ko-KR"/>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wps:txbx>
                      <wps:bodyPr rot="0" vert="horz" wrap="square" lIns="91440" tIns="45720" rIns="91440" bIns="45720" anchor="t" anchorCtr="0">
                        <a:noAutofit/>
                      </wps:bodyPr>
                    </wps:wsp>
                  </a:graphicData>
                </a:graphic>
              </wp:inline>
            </w:drawing>
          </mc:Choice>
          <mc:Fallback>
            <w:pict>
              <v:shapetype w14:anchorId="48796300" id="_x0000_t202" coordsize="21600,21600" o:spt="202" path="m,l,21600r21600,l21600,xe">
                <v:stroke joinstyle="miter"/>
                <v:path gradientshapeok="t" o:connecttype="rect"/>
              </v:shapetype>
              <v:shape id="Text Box 2" o:spid="_x0000_s1026" type="#_x0000_t202" style="width:435.45pt;height:2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">
                <v:textbox>
                  <w:txbxContent>
                    <w:p w14:paraId="5906314B" w14:textId="77777777" w:rsidR="00551D8D" w:rsidRPr="00850ABE" w:rsidRDefault="00551D8D" w:rsidP="00A44DA8">
                      <w:pPr>
                        <w:jc w:val="center"/>
                        <w:rPr>
                          <w:b/>
                          <w:sz w:val="32"/>
                        </w:rPr>
                      </w:pPr>
                      <w:r w:rsidRPr="00CD2D54">
                        <w:rPr>
                          <w:b/>
                          <w:noProof/>
                          <w:color w:val="FF0000"/>
                          <w:sz w:val="32"/>
                          <w:lang w:val="en-US" w:eastAsia="ko-KR"/>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v:textbox>
                <w10:anchorlock/>
              </v:shape>
            </w:pict>
          </mc:Fallback>
        </mc:AlternateContent>
      </w:r>
    </w:p>
    <w:p w14:paraId="64BC85E7" w14:textId="7473EF87" w:rsidR="00105E08" w:rsidRPr="009666A1" w:rsidRDefault="005C68DA" w:rsidP="009666A1">
      <w:pPr>
        <w:pStyle w:val="ad"/>
        <w:spacing w:line="240" w:lineRule="auto"/>
        <w:jc w:val="center"/>
        <w:rPr>
          <w:rFonts w:cs="Arial"/>
          <w:i/>
          <w:sz w:val="18"/>
          <w:szCs w:val="18"/>
        </w:rPr>
      </w:pPr>
      <w:bookmarkStart w:id="39"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61545">
        <w:rPr>
          <w:i/>
          <w:noProof/>
          <w:sz w:val="18"/>
          <w:szCs w:val="18"/>
        </w:rPr>
        <w:t>1</w:t>
      </w:r>
      <w:r w:rsidRPr="009666A1">
        <w:rPr>
          <w:i/>
          <w:sz w:val="18"/>
          <w:szCs w:val="18"/>
        </w:rPr>
        <w:fldChar w:fldCharType="end"/>
      </w:r>
      <w:bookmarkEnd w:id="39"/>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2C810AAF" w:rsidR="00E217F5" w:rsidRDefault="00E217F5" w:rsidP="009666A1">
      <w:pPr>
        <w:spacing w:before="0"/>
      </w:pPr>
      <w:r>
        <w:t>The S-129</w:t>
      </w:r>
      <w:r w:rsidRPr="003512FE">
        <w:t xml:space="preserve"> </w:t>
      </w:r>
      <w:r>
        <w:t>features are</w:t>
      </w:r>
      <w:r w:rsidRPr="003512FE">
        <w:t xml:space="preserve"> based on the S-100 General Feature Model (GFM), and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CE6067D" w:rsidR="00E217F5" w:rsidRPr="003512FE" w:rsidRDefault="00E217F5" w:rsidP="009666A1">
      <w:pPr>
        <w:spacing w:before="0"/>
        <w:rPr>
          <w:color w:val="00000A"/>
        </w:rPr>
      </w:pPr>
      <w:r w:rsidRPr="003512FE">
        <w:t>All</w:t>
      </w:r>
      <w:r>
        <w:t xml:space="preserve"> S-129 features </w:t>
      </w:r>
      <w:r w:rsidRPr="003512FE">
        <w:t xml:space="preserve">are derived </w:t>
      </w:r>
      <w:r>
        <w:t>from the meta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5FD9424B"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p>
    <w:p w14:paraId="0CAF9719" w14:textId="248F4350"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The attribute ukcPurpose captures the intended purpose of a dataset</w:t>
      </w:r>
      <w:r w:rsidR="00922A73">
        <w:t xml:space="preserve">. </w:t>
      </w:r>
      <w:r w:rsidR="00A302AF" w:rsidRPr="00D129DC">
        <w:t xml:space="preserve">The possible values are </w:t>
      </w:r>
      <w:r w:rsidR="00CB594D">
        <w:t>‘</w:t>
      </w:r>
      <w:r w:rsidR="00A302AF" w:rsidRPr="00D129DC">
        <w:t>pre-plan</w:t>
      </w:r>
      <w:r w:rsidR="00CB594D">
        <w:t>’</w:t>
      </w:r>
      <w:r w:rsidR="00A302AF" w:rsidRPr="00D129DC">
        <w:t xml:space="preserve">, </w:t>
      </w:r>
      <w:r w:rsidR="00CB594D">
        <w:t>‘</w:t>
      </w:r>
      <w:r w:rsidR="00A302AF" w:rsidRPr="00D129DC">
        <w:t>actual plan</w:t>
      </w:r>
      <w:r w:rsidR="00CB594D">
        <w:t>’</w:t>
      </w:r>
      <w:r w:rsidR="00A302AF" w:rsidRPr="00D129DC">
        <w:t xml:space="preserve"> and </w:t>
      </w:r>
      <w:r w:rsidR="00CB594D">
        <w:t>‘</w:t>
      </w:r>
      <w:r w:rsidR="00A302AF" w:rsidRPr="00D129DC">
        <w:t>actual</w:t>
      </w:r>
      <w:r w:rsidR="00CB594D">
        <w:t xml:space="preserve"> plan</w:t>
      </w:r>
      <w:r w:rsidR="00A302AF" w:rsidRPr="00D129DC">
        <w:t xml:space="preserve"> update</w:t>
      </w:r>
      <w:r w:rsidR="00CB594D">
        <w:t>’</w:t>
      </w:r>
      <w:r w:rsidR="00A302AF" w:rsidRPr="00D129DC">
        <w:t>.</w:t>
      </w:r>
    </w:p>
    <w:p w14:paraId="4744593F" w14:textId="77777777" w:rsidR="00A302AF" w:rsidRPr="00450010" w:rsidRDefault="00A873ED" w:rsidP="002429AD">
      <w:pPr>
        <w:pStyle w:val="30"/>
      </w:pPr>
      <w:r w:rsidRPr="00450010">
        <w:t>D</w:t>
      </w:r>
      <w:r w:rsidR="00A302AF" w:rsidRPr="00450010">
        <w:t>ataset purpose</w:t>
      </w:r>
      <w:r w:rsidRPr="00450010">
        <w:t>s</w:t>
      </w:r>
    </w:p>
    <w:p w14:paraId="2420A473" w14:textId="77777777" w:rsidR="00A873ED" w:rsidRDefault="00A302AF" w:rsidP="002429AD">
      <w:pPr>
        <w:pStyle w:val="41"/>
      </w:pPr>
      <w:r w:rsidRPr="00D129DC">
        <w:t>Pre-plan datasets</w:t>
      </w:r>
    </w:p>
    <w:p w14:paraId="13518C19" w14:textId="6EA8B4A8" w:rsidR="00454257" w:rsidRDefault="00A873ED" w:rsidP="009666A1">
      <w:pPr>
        <w:spacing w:before="0"/>
        <w:rPr>
          <w:rFonts w:cs="Arial"/>
          <w:szCs w:val="20"/>
        </w:rPr>
      </w:pPr>
      <w:r w:rsidRPr="009666A1">
        <w:rPr>
          <w:rStyle w:val="af3"/>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66549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77777777" w:rsidR="00A873ED" w:rsidRPr="00D129DC" w:rsidRDefault="00A873ED" w:rsidP="002429AD">
      <w:pPr>
        <w:pStyle w:val="41"/>
      </w:pPr>
      <w:r>
        <w:t>Actual plan datasets</w:t>
      </w:r>
    </w:p>
    <w:p w14:paraId="35AF6702" w14:textId="4F5C0088" w:rsidR="00A873ED" w:rsidRDefault="001C691F" w:rsidP="009666A1">
      <w:pPr>
        <w:spacing w:before="0"/>
      </w:pPr>
      <w:r w:rsidRPr="009666A1">
        <w:rPr>
          <w:rStyle w:val="af3"/>
          <w:lang w:val="en-US"/>
        </w:rPr>
        <w:t>Actual plan</w:t>
      </w:r>
      <w:r w:rsidR="00A302AF" w:rsidRPr="00D129DC">
        <w:t xml:space="preserve"> datasets are </w:t>
      </w:r>
      <w:r w:rsidR="00A873ED">
        <w:t>produced</w:t>
      </w:r>
      <w:r w:rsidR="00A873ED" w:rsidRPr="00D129DC">
        <w:t xml:space="preserve"> </w:t>
      </w:r>
      <w:r w:rsidR="00A302AF" w:rsidRPr="00D129DC">
        <w:t>closer to the arrival/departure (approx</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77777777" w:rsidR="00380BDE" w:rsidRPr="00D129DC" w:rsidRDefault="00380BDE" w:rsidP="002429AD">
      <w:pPr>
        <w:pStyle w:val="41"/>
      </w:pPr>
      <w:r>
        <w:lastRenderedPageBreak/>
        <w:t>Actual plan update datasets</w:t>
      </w:r>
    </w:p>
    <w:p w14:paraId="6072E34E" w14:textId="03E0205D" w:rsidR="00A302AF" w:rsidRPr="00D129DC" w:rsidRDefault="00A302AF" w:rsidP="00195D9D">
      <w:pPr>
        <w:spacing w:before="0"/>
        <w:rPr>
          <w:rFonts w:cs="Arial"/>
          <w:szCs w:val="20"/>
        </w:rPr>
      </w:pPr>
      <w:r w:rsidRPr="0087062E">
        <w:rPr>
          <w:i/>
        </w:rPr>
        <w:t>Actual plan</w:t>
      </w:r>
      <w:r w:rsidRPr="00D129DC">
        <w:t xml:space="preserve"> update datasets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AF2A34">
        <w:t xml:space="preserve">almost non-navigable and non-navigable </w:t>
      </w:r>
      <w:r w:rsidRPr="00D129DC">
        <w:t>areas and the 'parent' UnderKeelClearancePlan feature</w:t>
      </w:r>
      <w:r w:rsidR="0066549D">
        <w:t xml:space="preserve">. </w:t>
      </w:r>
      <w:r w:rsidRPr="00D129DC">
        <w:t xml:space="preserve">The dataset will be updated based on </w:t>
      </w:r>
      <w:r w:rsidR="00A873ED">
        <w:t xml:space="preserve">the </w:t>
      </w:r>
      <w:r w:rsidRPr="00D129DC">
        <w:t xml:space="preserve">latest weather conditions and </w:t>
      </w:r>
      <w:r w:rsidR="00A873ED">
        <w:t>(</w:t>
      </w:r>
      <w:r w:rsidRPr="00D129DC">
        <w:t>optionally</w:t>
      </w:r>
      <w:r w:rsidR="00A873ED">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66549D">
        <w:t>UKCM service</w:t>
      </w:r>
      <w:r w:rsidR="00AF2A34">
        <w:t xml:space="preserv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429AD">
      <w:pPr>
        <w:pStyle w:val="30"/>
      </w:pPr>
      <w:r w:rsidRPr="00D129DC">
        <w:t xml:space="preserve">Dataset </w:t>
      </w:r>
      <w:r w:rsidR="00A574A4">
        <w:t>use cases</w:t>
      </w:r>
    </w:p>
    <w:p w14:paraId="01C33BD3" w14:textId="18A0AA68"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'ukcPurpose'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07847BED" w:rsidR="00A95625" w:rsidRPr="00D129DC"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 xml:space="preserve">an arrival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In this case, the UKCM s</w:t>
      </w:r>
      <w:r w:rsidR="00CB594D">
        <w:t>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standard assumed route</w:t>
      </w:r>
      <w:r w:rsidR="0066549D">
        <w:t>.</w:t>
      </w:r>
      <w:r w:rsidR="004E1105">
        <w:t xml:space="preserve"> </w:t>
      </w:r>
      <w:r w:rsidRPr="00D129DC">
        <w:t>In this scenario, the UKCM s</w:t>
      </w:r>
      <w:r w:rsidR="00CB594D">
        <w:t>ervice</w:t>
      </w:r>
      <w:r w:rsidRPr="00D129DC">
        <w:t xml:space="preserve"> could return a single dataset and generally no updates are required until approximately 24 hrs before the time when the </w:t>
      </w:r>
      <w:r w:rsidR="00CB594D">
        <w:t>ship</w:t>
      </w:r>
      <w:r w:rsidRPr="00D129DC">
        <w:t xml:space="preserve"> enters the UKCM </w:t>
      </w:r>
      <w:r w:rsidR="00CB594D">
        <w:t>area</w:t>
      </w:r>
      <w:r w:rsidR="0066549D">
        <w:t>.</w:t>
      </w:r>
    </w:p>
    <w:p w14:paraId="16781474" w14:textId="77777777" w:rsidR="00A95625" w:rsidRPr="00D129DC" w:rsidRDefault="00A95625" w:rsidP="00195D9D">
      <w:pPr>
        <w:spacing w:before="0"/>
      </w:pPr>
      <w:r>
        <w:t>Approximately</w:t>
      </w:r>
      <w:r w:rsidRPr="00D129DC">
        <w:t xml:space="preserve"> </w:t>
      </w:r>
      <w:r w:rsidR="00A302AF" w:rsidRPr="00D129DC">
        <w:t xml:space="preserve">24 hrs before the time when </w:t>
      </w:r>
      <w:r w:rsidR="0066549D">
        <w:t>a</w:t>
      </w:r>
      <w:r w:rsidR="00A302AF" w:rsidRPr="00D129DC">
        <w:t xml:space="preserve"> </w:t>
      </w:r>
      <w:r w:rsidR="00CB594D">
        <w:t>ship</w:t>
      </w:r>
      <w:r w:rsidR="00A302AF" w:rsidRPr="00D129DC">
        <w:t xml:space="preserve"> enters the </w:t>
      </w:r>
      <w:r w:rsidR="00A302AF" w:rsidRPr="00CB594D">
        <w:t xml:space="preserve">UKCM </w:t>
      </w:r>
      <w:r w:rsidR="00CB594D" w:rsidRPr="00A4129D">
        <w:t>area</w:t>
      </w:r>
      <w:r>
        <w:t>,</w:t>
      </w:r>
      <w:r w:rsidR="00A302AF" w:rsidRPr="00D129DC">
        <w:t xml:space="preserve"> the </w:t>
      </w:r>
      <w:r w:rsidR="00CB594D">
        <w:t>ship</w:t>
      </w:r>
      <w:r w:rsidR="00A302AF" w:rsidRPr="00D129DC">
        <w:t xml:space="preserve"> will need a more detailed </w:t>
      </w:r>
      <w:r w:rsidR="00CB594D">
        <w:t xml:space="preserve">UKC </w:t>
      </w:r>
      <w:r w:rsidR="00A302AF" w:rsidRPr="00D129DC">
        <w:t>plan</w:t>
      </w:r>
      <w:r w:rsidR="0066549D">
        <w:t>.</w:t>
      </w:r>
      <w:r w:rsidR="004E1105">
        <w:t xml:space="preserve"> </w:t>
      </w:r>
      <w:r w:rsidR="00A302AF" w:rsidRPr="00D129DC">
        <w:t xml:space="preserve">This plan usually </w:t>
      </w:r>
      <w:r w:rsidR="00BB0E3B" w:rsidRPr="00D129DC">
        <w:t>consi</w:t>
      </w:r>
      <w:r w:rsidR="00BB0E3B">
        <w:t>ders</w:t>
      </w:r>
      <w:r w:rsidR="00BB0E3B" w:rsidRPr="00D129DC">
        <w:t xml:space="preserve"> more</w:t>
      </w:r>
      <w:r w:rsidR="00A302AF" w:rsidRPr="00D129DC">
        <w:t xml:space="preserve"> </w:t>
      </w:r>
      <w:r w:rsidR="00CB594D">
        <w:t xml:space="preserve">up to date information </w:t>
      </w:r>
      <w:r w:rsidR="00A302AF" w:rsidRPr="00D129DC">
        <w:t xml:space="preserve">and will </w:t>
      </w:r>
      <w:r w:rsidR="00CB594D">
        <w:t xml:space="preserve">typically </w:t>
      </w:r>
      <w:r w:rsidR="00A302AF" w:rsidRPr="00D129DC">
        <w:t>need to be updated more frequently</w:t>
      </w:r>
      <w:r w:rsidR="0066549D">
        <w:t>.</w:t>
      </w:r>
      <w:r w:rsidR="004E1105">
        <w:t xml:space="preserve"> </w:t>
      </w:r>
      <w:r w:rsidR="00A302AF" w:rsidRPr="00D129DC">
        <w:t xml:space="preserve">In this case, the </w:t>
      </w:r>
      <w:r w:rsidR="0066549D">
        <w:t xml:space="preserve">non-navigable and almost non-navigable </w:t>
      </w:r>
      <w:r w:rsidR="00A302AF" w:rsidRPr="00D129DC">
        <w:t>areas</w:t>
      </w:r>
      <w:r w:rsidR="0066549D">
        <w:t xml:space="preserve">, </w:t>
      </w:r>
      <w:r w:rsidR="00A302AF" w:rsidRPr="00D129DC">
        <w:t>any tidal windows (via Control</w:t>
      </w:r>
      <w:r>
        <w:t xml:space="preserve"> </w:t>
      </w:r>
      <w:r w:rsidR="00A302AF" w:rsidRPr="00D129DC">
        <w:t xml:space="preserve">Points), and some metadata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 xml:space="preserve">could vary </w:t>
      </w:r>
      <w:r w:rsidR="00A302AF" w:rsidRPr="00D129DC">
        <w:t xml:space="preserve">between 10 </w:t>
      </w:r>
      <w:r>
        <w:t>and</w:t>
      </w:r>
      <w:r w:rsidR="00A302AF" w:rsidRPr="00D129DC">
        <w:t xml:space="preserve"> 60 minutes.</w:t>
      </w:r>
    </w:p>
    <w:p w14:paraId="17B55A85" w14:textId="15370A08" w:rsidR="00A302AF" w:rsidRDefault="0066549D" w:rsidP="00195D9D">
      <w:pPr>
        <w:spacing w:before="0"/>
        <w:rPr>
          <w:bCs/>
        </w:rPr>
      </w:pPr>
      <w:r>
        <w:rPr>
          <w:bCs/>
        </w:rPr>
        <w:t xml:space="preserve">Immediately before </w:t>
      </w:r>
      <w:r w:rsidR="00A302AF" w:rsidRPr="00286A01">
        <w:rPr>
          <w:bCs/>
        </w:rPr>
        <w:t xml:space="preserve">entering the UKCM </w:t>
      </w:r>
      <w:r>
        <w:rPr>
          <w:bCs/>
        </w:rPr>
        <w:t>area</w:t>
      </w:r>
      <w:r w:rsidR="00A302AF" w:rsidRPr="00286A01">
        <w:rPr>
          <w:bCs/>
        </w:rPr>
        <w:t xml:space="preserve"> and whilst underway, the use case changes again to become the actual plan and more up-to-date information is required</w:t>
      </w:r>
      <w:r w:rsidR="00A95625">
        <w:rPr>
          <w:bCs/>
        </w:rPr>
        <w:t>, approximately</w:t>
      </w:r>
      <w:r w:rsidR="00A302AF" w:rsidRPr="00286A01">
        <w:rPr>
          <w:bCs/>
        </w:rPr>
        <w:t xml:space="preserve"> every </w:t>
      </w:r>
      <w:r w:rsidR="00A95625">
        <w:rPr>
          <w:bCs/>
        </w:rPr>
        <w:t>five</w:t>
      </w:r>
      <w:r w:rsidR="00A302AF" w:rsidRPr="00286A01">
        <w:rPr>
          <w:bCs/>
        </w:rPr>
        <w:t xml:space="preserve"> to </w:t>
      </w:r>
      <w:r w:rsidR="00A95625">
        <w:rPr>
          <w:bCs/>
        </w:rPr>
        <w:t>ten</w:t>
      </w:r>
      <w:r w:rsidR="00A302AF" w:rsidRPr="00286A01">
        <w:rPr>
          <w:bCs/>
        </w:rPr>
        <w:t xml:space="preserve"> minutes</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7C2089">
        <w:rPr>
          <w:bCs/>
        </w:rPr>
        <w:t xml:space="preserve">navigable and non-navigable </w:t>
      </w:r>
      <w:r w:rsidR="00A302AF" w:rsidRPr="00286A01">
        <w:rPr>
          <w:bCs/>
        </w:rPr>
        <w:t>areas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Pr>
          <w:bCs/>
        </w:rPr>
        <w:t>UKCM service</w:t>
      </w:r>
      <w:r w:rsidR="00A302AF" w:rsidRPr="00286A01">
        <w:rPr>
          <w:bCs/>
        </w:rPr>
        <w:t xml:space="preserve"> via AIS).</w:t>
      </w:r>
    </w:p>
    <w:p w14:paraId="6A3F1727" w14:textId="140DA6C6" w:rsidR="000B750B" w:rsidRDefault="00D35AFC" w:rsidP="00B51614">
      <w:pPr>
        <w:pStyle w:val="20"/>
      </w:pPr>
      <w:bookmarkStart w:id="40" w:name="_Ref534271179"/>
      <w:bookmarkStart w:id="41" w:name="_Ref534271191"/>
      <w:bookmarkStart w:id="42" w:name="_Toc3206135"/>
      <w:r w:rsidRPr="00A4129D">
        <w:t>Application Schema</w:t>
      </w:r>
      <w:bookmarkEnd w:id="37"/>
      <w:bookmarkEnd w:id="38"/>
      <w:bookmarkEnd w:id="40"/>
      <w:bookmarkEnd w:id="41"/>
      <w:bookmarkEnd w:id="42"/>
    </w:p>
    <w:p w14:paraId="11682A88" w14:textId="2F4370EC" w:rsidR="002503E1" w:rsidRPr="00A4129D" w:rsidRDefault="002503E1" w:rsidP="00195D9D">
      <w:pPr>
        <w:spacing w:before="0"/>
      </w:pPr>
      <w:r>
        <w:fldChar w:fldCharType="begin"/>
      </w:r>
      <w:r>
        <w:instrText xml:space="preserve"> REF _Ref534270722 \h </w:instrText>
      </w:r>
      <w:r>
        <w:fldChar w:fldCharType="separate"/>
      </w:r>
      <w:r w:rsidR="00D61545" w:rsidRPr="00195D9D">
        <w:rPr>
          <w:i/>
          <w:sz w:val="18"/>
          <w:szCs w:val="18"/>
        </w:rPr>
        <w:t>Figure 7</w:t>
      </w:r>
      <w:r w:rsidR="00D61545" w:rsidRPr="00195D9D">
        <w:rPr>
          <w:i/>
          <w:sz w:val="18"/>
          <w:szCs w:val="18"/>
        </w:rPr>
        <w:noBreakHyphen/>
      </w:r>
      <w:r w:rsidR="00D61545">
        <w:rPr>
          <w:i/>
          <w:noProof/>
          <w:sz w:val="18"/>
          <w:szCs w:val="18"/>
        </w:rPr>
        <w:t>2</w:t>
      </w:r>
      <w:r>
        <w:fldChar w:fldCharType="end"/>
      </w:r>
      <w:r>
        <w:t xml:space="preserve"> is the UML data model for the S-129.</w:t>
      </w:r>
    </w:p>
    <w:p w14:paraId="64346471" w14:textId="77777777" w:rsidR="009C68D7" w:rsidRDefault="009C68D7" w:rsidP="009C68D7">
      <w:pPr>
        <w:keepNext/>
      </w:pPr>
      <w:r>
        <w:rPr>
          <w:rFonts w:cs="Arial"/>
          <w:noProof/>
          <w:szCs w:val="20"/>
          <w:lang w:val="en-US" w:eastAsia="ko-KR"/>
        </w:rPr>
        <w:drawing>
          <wp:inline distT="0" distB="0" distL="0" distR="0" wp14:anchorId="3B56840D" wp14:editId="0114BE78">
            <wp:extent cx="577342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798445"/>
                    </a:xfrm>
                    <a:prstGeom prst="rect">
                      <a:avLst/>
                    </a:prstGeom>
                    <a:noFill/>
                  </pic:spPr>
                </pic:pic>
              </a:graphicData>
            </a:graphic>
          </wp:inline>
        </w:drawing>
      </w:r>
    </w:p>
    <w:p w14:paraId="48FE365D" w14:textId="4FDE1734" w:rsidR="009C68D7" w:rsidRPr="00195D9D" w:rsidRDefault="009C68D7" w:rsidP="00195D9D">
      <w:pPr>
        <w:pStyle w:val="ad"/>
        <w:spacing w:line="240" w:lineRule="auto"/>
        <w:jc w:val="center"/>
        <w:rPr>
          <w:rFonts w:cs="Arial"/>
          <w:i/>
          <w:sz w:val="18"/>
          <w:szCs w:val="18"/>
        </w:rPr>
      </w:pPr>
      <w:bookmarkStart w:id="43" w:name="_Ref534270722"/>
      <w:bookmarkStart w:id="44"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61545">
        <w:rPr>
          <w:i/>
          <w:noProof/>
          <w:sz w:val="18"/>
          <w:szCs w:val="18"/>
        </w:rPr>
        <w:t>2</w:t>
      </w:r>
      <w:r w:rsidRPr="00195D9D">
        <w:rPr>
          <w:i/>
          <w:sz w:val="18"/>
          <w:szCs w:val="18"/>
        </w:rPr>
        <w:fldChar w:fldCharType="end"/>
      </w:r>
      <w:bookmarkEnd w:id="43"/>
      <w:r w:rsidRPr="00195D9D">
        <w:rPr>
          <w:i/>
          <w:sz w:val="18"/>
          <w:szCs w:val="18"/>
        </w:rPr>
        <w:t>. S-129 Data Model</w:t>
      </w:r>
      <w:bookmarkEnd w:id="44"/>
    </w:p>
    <w:p w14:paraId="5B787C87" w14:textId="77777777" w:rsidR="00453950" w:rsidRDefault="00453950" w:rsidP="002429AD">
      <w:pPr>
        <w:pStyle w:val="30"/>
      </w:pPr>
      <w:bookmarkStart w:id="45" w:name="_Toc460581601"/>
      <w:r w:rsidRPr="00D129DC">
        <w:lastRenderedPageBreak/>
        <w:t>Feature Types</w:t>
      </w:r>
    </w:p>
    <w:p w14:paraId="2AFC70FF" w14:textId="77777777" w:rsidR="00453950" w:rsidRPr="00286A01" w:rsidRDefault="00453950" w:rsidP="002429AD">
      <w:pPr>
        <w:pStyle w:val="41"/>
      </w:pPr>
      <w:r w:rsidRPr="00286A01">
        <w:t>UnderKeelClearancePlan</w:t>
      </w:r>
    </w:p>
    <w:tbl>
      <w:tblPr>
        <w:tblStyle w:val="afff3"/>
        <w:tblW w:w="9634" w:type="dxa"/>
        <w:tblLayout w:type="fixed"/>
        <w:tblLook w:val="04A0" w:firstRow="1" w:lastRow="0" w:firstColumn="1" w:lastColumn="0" w:noHBand="0" w:noVBand="1"/>
      </w:tblPr>
      <w:tblGrid>
        <w:gridCol w:w="1129"/>
        <w:gridCol w:w="2127"/>
        <w:gridCol w:w="1849"/>
        <w:gridCol w:w="709"/>
        <w:gridCol w:w="2119"/>
        <w:gridCol w:w="1701"/>
      </w:tblGrid>
      <w:tr w:rsidR="00453950" w:rsidRPr="002B3B3B" w14:paraId="35DBC671" w14:textId="77777777" w:rsidTr="00A05204">
        <w:trPr>
          <w:tblHeader/>
        </w:trPr>
        <w:tc>
          <w:tcPr>
            <w:tcW w:w="1129" w:type="dxa"/>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2127" w:type="dxa"/>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1849" w:type="dxa"/>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1701" w:type="dxa"/>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A05204">
        <w:tc>
          <w:tcPr>
            <w:tcW w:w="1129"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2127"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1849" w:type="dxa"/>
          </w:tcPr>
          <w:p w14:paraId="4E547BFD"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66549D" w:rsidRPr="001E5C86">
              <w:rPr>
                <w:rFonts w:cs="Arial"/>
                <w:sz w:val="18"/>
                <w:szCs w:val="18"/>
                <w:lang w:val="en-US" w:eastAsia="fi-FI"/>
              </w:rPr>
              <w:t>ship</w:t>
            </w:r>
            <w:r w:rsidRPr="001E5C86">
              <w:rPr>
                <w:rFonts w:cs="Arial"/>
                <w:sz w:val="18"/>
                <w:szCs w:val="18"/>
                <w:lang w:val="en-US" w:eastAsia="fi-FI"/>
              </w:rPr>
              <w:t xml:space="preserve"> and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77777777" w:rsidR="00453950" w:rsidRPr="001E5C86" w:rsidRDefault="00453950" w:rsidP="001E5C86">
            <w:pPr>
              <w:spacing w:before="60" w:after="60"/>
              <w:jc w:val="left"/>
              <w:rPr>
                <w:rFonts w:cs="Arial"/>
                <w:sz w:val="18"/>
                <w:szCs w:val="18"/>
              </w:rPr>
            </w:pPr>
            <w:r w:rsidRPr="001E5C86">
              <w:rPr>
                <w:rFonts w:cs="Arial"/>
                <w:sz w:val="18"/>
                <w:szCs w:val="18"/>
              </w:rPr>
              <w:t>MetaFeatureType</w:t>
            </w:r>
          </w:p>
        </w:tc>
        <w:tc>
          <w:tcPr>
            <w:tcW w:w="1701"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A05204">
        <w:trPr>
          <w:trHeight w:val="542"/>
        </w:trPr>
        <w:tc>
          <w:tcPr>
            <w:tcW w:w="1129"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1849" w:type="dxa"/>
          </w:tcPr>
          <w:p w14:paraId="3A172960"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Time the plan was generated</w:t>
            </w:r>
          </w:p>
        </w:tc>
        <w:tc>
          <w:tcPr>
            <w:tcW w:w="709" w:type="dxa"/>
          </w:tcPr>
          <w:p w14:paraId="259B20BE"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1701"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A05204">
        <w:trPr>
          <w:trHeight w:val="964"/>
        </w:trPr>
        <w:tc>
          <w:tcPr>
            <w:tcW w:w="1129"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EED29CA" w14:textId="77777777" w:rsidR="00453950" w:rsidRPr="001E5C86" w:rsidRDefault="0066549D" w:rsidP="001E5C86">
            <w:pPr>
              <w:spacing w:before="60" w:after="60"/>
              <w:jc w:val="left"/>
              <w:rPr>
                <w:rFonts w:cs="Arial"/>
                <w:sz w:val="18"/>
                <w:szCs w:val="18"/>
              </w:rPr>
            </w:pPr>
            <w:r w:rsidRPr="001E5C86">
              <w:rPr>
                <w:rFonts w:cs="Arial"/>
                <w:sz w:val="18"/>
                <w:szCs w:val="18"/>
              </w:rPr>
              <w:t>ship</w:t>
            </w:r>
            <w:r w:rsidR="00453950" w:rsidRPr="001E5C86">
              <w:rPr>
                <w:rFonts w:cs="Arial"/>
                <w:sz w:val="18"/>
                <w:szCs w:val="18"/>
              </w:rPr>
              <w:t>ID</w:t>
            </w:r>
          </w:p>
        </w:tc>
        <w:tc>
          <w:tcPr>
            <w:tcW w:w="1849" w:type="dxa"/>
          </w:tcPr>
          <w:p w14:paraId="7B6900D9"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Unique identification of the </w:t>
            </w:r>
            <w:r w:rsidR="0066549D" w:rsidRPr="001E5C86">
              <w:rPr>
                <w:rFonts w:cs="Arial"/>
                <w:sz w:val="18"/>
                <w:szCs w:val="18"/>
                <w:lang w:val="en-US" w:eastAsia="fi-FI"/>
              </w:rPr>
              <w:t>ship</w:t>
            </w:r>
            <w:r w:rsidRPr="001E5C86">
              <w:rPr>
                <w:rFonts w:cs="Arial"/>
                <w:sz w:val="18"/>
                <w:szCs w:val="18"/>
                <w:lang w:val="en-US" w:eastAsia="fi-FI"/>
              </w:rPr>
              <w:t xml:space="preserve"> used for the calculation</w:t>
            </w:r>
          </w:p>
        </w:tc>
        <w:tc>
          <w:tcPr>
            <w:tcW w:w="709" w:type="dxa"/>
          </w:tcPr>
          <w:p w14:paraId="0652763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A05204">
        <w:trPr>
          <w:trHeight w:val="924"/>
        </w:trPr>
        <w:tc>
          <w:tcPr>
            <w:tcW w:w="1129" w:type="dxa"/>
          </w:tcPr>
          <w:p w14:paraId="5DBF4730"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1849"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1EE661BD"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S-421.Route.routeInfoName</w:t>
            </w:r>
          </w:p>
        </w:tc>
      </w:tr>
      <w:tr w:rsidR="00453950" w:rsidRPr="002B3B3B" w14:paraId="6DDF082E" w14:textId="77777777" w:rsidTr="00A05204">
        <w:tc>
          <w:tcPr>
            <w:tcW w:w="1129"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1849"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560AC7F" w14:textId="77777777"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1701" w:type="dxa"/>
          </w:tcPr>
          <w:p w14:paraId="78C6635E"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S-421.RouteHistory.routeHistoryEditionNo</w:t>
            </w:r>
          </w:p>
        </w:tc>
      </w:tr>
      <w:tr w:rsidR="00453950" w:rsidRPr="002B3B3B" w14:paraId="3AF79D33" w14:textId="77777777" w:rsidTr="00A05204">
        <w:tc>
          <w:tcPr>
            <w:tcW w:w="1129"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1849" w:type="dxa"/>
          </w:tcPr>
          <w:p w14:paraId="7022E404"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66549D" w:rsidRPr="001E5C86">
              <w:rPr>
                <w:rFonts w:cs="Arial"/>
                <w:sz w:val="18"/>
                <w:szCs w:val="18"/>
                <w:lang w:val="en-US" w:eastAsia="fi-FI"/>
              </w:rPr>
              <w:t>ship</w:t>
            </w:r>
            <w:r w:rsidRPr="001E5C86">
              <w:rPr>
                <w:rFonts w:cs="Arial"/>
                <w:sz w:val="18"/>
                <w:szCs w:val="18"/>
                <w:lang w:val="en-US" w:eastAsia="fi-FI"/>
              </w:rPr>
              <w:t xml:space="preserve"> draught in meters, used as base for the calculation</w:t>
            </w:r>
          </w:p>
        </w:tc>
        <w:tc>
          <w:tcPr>
            <w:tcW w:w="709" w:type="dxa"/>
          </w:tcPr>
          <w:p w14:paraId="0592690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1701"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A05204">
        <w:tc>
          <w:tcPr>
            <w:tcW w:w="1129"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3C7F7CB5" w14:textId="77777777" w:rsidR="00453950" w:rsidRPr="001E5C86" w:rsidRDefault="00453950" w:rsidP="001E5C86">
            <w:pPr>
              <w:spacing w:before="60" w:after="60"/>
              <w:jc w:val="left"/>
              <w:rPr>
                <w:rFonts w:cs="Arial"/>
                <w:sz w:val="18"/>
                <w:szCs w:val="18"/>
              </w:rPr>
            </w:pPr>
            <w:r w:rsidRPr="001E5C86">
              <w:rPr>
                <w:rFonts w:cs="Arial"/>
                <w:sz w:val="18"/>
                <w:szCs w:val="18"/>
              </w:rPr>
              <w:t>ukcPurpose</w:t>
            </w:r>
          </w:p>
        </w:tc>
        <w:tc>
          <w:tcPr>
            <w:tcW w:w="1849" w:type="dxa"/>
          </w:tcPr>
          <w:p w14:paraId="01DFF6FC"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The purpose of the current calculation</w:t>
            </w:r>
          </w:p>
        </w:tc>
        <w:tc>
          <w:tcPr>
            <w:tcW w:w="709" w:type="dxa"/>
          </w:tcPr>
          <w:p w14:paraId="0812E31D"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79F808A"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1701"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A05204">
        <w:tc>
          <w:tcPr>
            <w:tcW w:w="1129"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2128F27D" w14:textId="77777777" w:rsidR="00453950" w:rsidRPr="001E5C86" w:rsidRDefault="00453950" w:rsidP="001E5C86">
            <w:pPr>
              <w:spacing w:before="60" w:after="60"/>
              <w:jc w:val="left"/>
              <w:rPr>
                <w:rFonts w:cs="Arial"/>
                <w:sz w:val="18"/>
                <w:szCs w:val="18"/>
              </w:rPr>
            </w:pPr>
            <w:r w:rsidRPr="001E5C86">
              <w:rPr>
                <w:rFonts w:cs="Arial"/>
                <w:sz w:val="18"/>
                <w:szCs w:val="18"/>
              </w:rPr>
              <w:t>typeOfCalculation</w:t>
            </w:r>
          </w:p>
        </w:tc>
        <w:tc>
          <w:tcPr>
            <w:tcW w:w="1849" w:type="dxa"/>
          </w:tcPr>
          <w:p w14:paraId="3AEB6E86" w14:textId="77777777" w:rsidR="00453950" w:rsidRPr="001E5C86" w:rsidRDefault="00453950" w:rsidP="001E5C86">
            <w:pPr>
              <w:spacing w:before="60" w:after="60"/>
              <w:jc w:val="left"/>
              <w:rPr>
                <w:rFonts w:cs="Arial"/>
                <w:sz w:val="18"/>
                <w:szCs w:val="18"/>
              </w:rPr>
            </w:pPr>
            <w:r w:rsidRPr="001E5C86">
              <w:rPr>
                <w:rFonts w:cs="Arial"/>
                <w:sz w:val="18"/>
                <w:szCs w:val="18"/>
                <w:lang w:eastAsia="fi-FI"/>
              </w:rPr>
              <w:t>The type of calculation</w:t>
            </w:r>
          </w:p>
        </w:tc>
        <w:tc>
          <w:tcPr>
            <w:tcW w:w="709" w:type="dxa"/>
          </w:tcPr>
          <w:p w14:paraId="74FBD0CF"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7B8695FF"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underKeelClearanceCalculationType</w:t>
            </w:r>
          </w:p>
        </w:tc>
        <w:tc>
          <w:tcPr>
            <w:tcW w:w="1701" w:type="dxa"/>
          </w:tcPr>
          <w:p w14:paraId="75356121" w14:textId="77777777" w:rsidR="00453950" w:rsidRPr="001E5C86" w:rsidRDefault="00453950" w:rsidP="001E5C86">
            <w:pPr>
              <w:spacing w:before="60" w:after="60"/>
              <w:jc w:val="left"/>
              <w:rPr>
                <w:rFonts w:cs="Arial"/>
                <w:sz w:val="18"/>
                <w:szCs w:val="18"/>
              </w:rPr>
            </w:pPr>
          </w:p>
        </w:tc>
      </w:tr>
      <w:tr w:rsidR="00453950" w:rsidRPr="002B3B3B" w14:paraId="4C9A0685" w14:textId="77777777" w:rsidTr="00A05204">
        <w:tc>
          <w:tcPr>
            <w:tcW w:w="1129" w:type="dxa"/>
          </w:tcPr>
          <w:p w14:paraId="65176A11"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rPr>
              <w:t>SpatialAttribute</w:t>
            </w:r>
          </w:p>
        </w:tc>
        <w:tc>
          <w:tcPr>
            <w:tcW w:w="2127" w:type="dxa"/>
          </w:tcPr>
          <w:p w14:paraId="4E4D0DB4"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geometry</w:t>
            </w:r>
          </w:p>
        </w:tc>
        <w:tc>
          <w:tcPr>
            <w:tcW w:w="1849" w:type="dxa"/>
          </w:tcPr>
          <w:p w14:paraId="7D139212"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fi-FI"/>
              </w:rPr>
              <w:t>Boundaries of the Under Keel Clearance management area</w:t>
            </w:r>
          </w:p>
        </w:tc>
        <w:tc>
          <w:tcPr>
            <w:tcW w:w="709" w:type="dxa"/>
          </w:tcPr>
          <w:p w14:paraId="72D7BB04" w14:textId="77777777" w:rsidR="00453950" w:rsidRPr="001E5C86" w:rsidRDefault="00453950" w:rsidP="001E5C86">
            <w:pPr>
              <w:spacing w:before="60" w:after="60"/>
              <w:jc w:val="center"/>
              <w:rPr>
                <w:rFonts w:cs="Arial"/>
                <w:sz w:val="18"/>
                <w:szCs w:val="18"/>
                <w:lang w:val="en-GB"/>
              </w:rPr>
            </w:pPr>
            <w:r w:rsidRPr="001E5C86">
              <w:rPr>
                <w:rFonts w:cs="Arial"/>
                <w:sz w:val="18"/>
                <w:szCs w:val="18"/>
                <w:lang w:val="en-GB"/>
              </w:rPr>
              <w:t>[1]</w:t>
            </w:r>
          </w:p>
        </w:tc>
        <w:tc>
          <w:tcPr>
            <w:tcW w:w="2119" w:type="dxa"/>
          </w:tcPr>
          <w:p w14:paraId="592E79AB"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GM_OrientableSurface</w:t>
            </w:r>
          </w:p>
        </w:tc>
        <w:tc>
          <w:tcPr>
            <w:tcW w:w="1701" w:type="dxa"/>
          </w:tcPr>
          <w:p w14:paraId="66FE80A4" w14:textId="58EE9DE4"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geometric object come</w:t>
            </w:r>
            <w:r w:rsidR="001E5C86">
              <w:rPr>
                <w:rFonts w:cs="Arial"/>
                <w:sz w:val="18"/>
                <w:szCs w:val="18"/>
                <w:lang w:val="en-GB" w:eastAsia="ko-KR"/>
              </w:rPr>
              <w:t>s</w:t>
            </w:r>
            <w:r w:rsidRPr="001E5C86">
              <w:rPr>
                <w:rFonts w:cs="Arial"/>
                <w:sz w:val="18"/>
                <w:szCs w:val="18"/>
                <w:lang w:val="en-GB" w:eastAsia="ko-KR"/>
              </w:rPr>
              <w:t xml:space="preserve"> from Geometry class in S-100 standard</w:t>
            </w:r>
          </w:p>
        </w:tc>
      </w:tr>
      <w:tr w:rsidR="00453950" w:rsidRPr="002B3B3B" w14:paraId="34D7F56C" w14:textId="77777777" w:rsidTr="00A05204">
        <w:tc>
          <w:tcPr>
            <w:tcW w:w="1129"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2127"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849"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77777777"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701" w:type="dxa"/>
          </w:tcPr>
          <w:p w14:paraId="64809B70" w14:textId="77777777" w:rsidR="00453950" w:rsidRPr="001E5C86" w:rsidRDefault="00453950" w:rsidP="001E5C86">
            <w:pPr>
              <w:spacing w:before="60" w:after="60"/>
              <w:jc w:val="left"/>
              <w:rPr>
                <w:rFonts w:cs="Arial"/>
                <w:sz w:val="18"/>
                <w:szCs w:val="18"/>
              </w:rPr>
            </w:pPr>
          </w:p>
        </w:tc>
      </w:tr>
    </w:tbl>
    <w:p w14:paraId="45224829" w14:textId="77777777" w:rsidR="00B061FF" w:rsidRPr="00B061FF" w:rsidRDefault="00B061FF" w:rsidP="00B061FF">
      <w:pPr>
        <w:spacing w:before="0"/>
      </w:pPr>
    </w:p>
    <w:p w14:paraId="5BEF12FD" w14:textId="77777777" w:rsidR="00453950" w:rsidRPr="00D129DC" w:rsidRDefault="00453950" w:rsidP="002429AD">
      <w:pPr>
        <w:pStyle w:val="41"/>
      </w:pPr>
      <w:r w:rsidRPr="00D129DC">
        <w:t>UnderKeelClearanceNonNavigableArea</w:t>
      </w:r>
    </w:p>
    <w:tbl>
      <w:tblPr>
        <w:tblStyle w:val="afff3"/>
        <w:tblW w:w="9634" w:type="dxa"/>
        <w:tblLayout w:type="fixed"/>
        <w:tblLook w:val="04A0" w:firstRow="1" w:lastRow="0" w:firstColumn="1" w:lastColumn="0" w:noHBand="0" w:noVBand="1"/>
      </w:tblPr>
      <w:tblGrid>
        <w:gridCol w:w="1129"/>
        <w:gridCol w:w="2552"/>
        <w:gridCol w:w="1566"/>
        <w:gridCol w:w="702"/>
        <w:gridCol w:w="1701"/>
        <w:gridCol w:w="1984"/>
      </w:tblGrid>
      <w:tr w:rsidR="00453950" w:rsidRPr="00D129DC" w14:paraId="21713FD1" w14:textId="77777777" w:rsidTr="00B061FF">
        <w:trPr>
          <w:tblHeader/>
        </w:trPr>
        <w:tc>
          <w:tcPr>
            <w:tcW w:w="1129" w:type="dxa"/>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2552" w:type="dxa"/>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1566" w:type="dxa"/>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02" w:type="dxa"/>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1701" w:type="dxa"/>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1984" w:type="dxa"/>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B061FF">
        <w:tc>
          <w:tcPr>
            <w:tcW w:w="1129"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2552"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1566" w:type="dxa"/>
          </w:tcPr>
          <w:p w14:paraId="2FAB3F41"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An area of depth less than the calculated safe limit</w:t>
            </w:r>
          </w:p>
        </w:tc>
        <w:tc>
          <w:tcPr>
            <w:tcW w:w="702" w:type="dxa"/>
          </w:tcPr>
          <w:p w14:paraId="57A65E0E" w14:textId="77777777" w:rsidR="00453950" w:rsidRPr="00462811" w:rsidRDefault="00453950" w:rsidP="00462811">
            <w:pPr>
              <w:spacing w:before="60" w:after="60" w:line="240" w:lineRule="auto"/>
              <w:jc w:val="center"/>
              <w:rPr>
                <w:rFonts w:cs="Arial"/>
                <w:sz w:val="18"/>
                <w:szCs w:val="18"/>
              </w:rPr>
            </w:pPr>
          </w:p>
        </w:tc>
        <w:tc>
          <w:tcPr>
            <w:tcW w:w="1701"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1984"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B061FF">
        <w:tc>
          <w:tcPr>
            <w:tcW w:w="1129"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2552"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1566" w:type="dxa"/>
          </w:tcPr>
          <w:p w14:paraId="43652CED"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702" w:type="dxa"/>
          </w:tcPr>
          <w:p w14:paraId="1B795345" w14:textId="69172E30"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1701"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1984" w:type="dxa"/>
          </w:tcPr>
          <w:p w14:paraId="73178A0A" w14:textId="77777777" w:rsidR="00453950" w:rsidRPr="00462811" w:rsidRDefault="00453950" w:rsidP="00462811">
            <w:pPr>
              <w:spacing w:before="60" w:after="60" w:line="240" w:lineRule="auto"/>
              <w:jc w:val="left"/>
              <w:rPr>
                <w:rFonts w:cs="Arial"/>
                <w:sz w:val="18"/>
                <w:szCs w:val="18"/>
              </w:rPr>
            </w:pPr>
          </w:p>
        </w:tc>
      </w:tr>
      <w:tr w:rsidR="00453950" w:rsidRPr="00D129DC" w14:paraId="2282CD09" w14:textId="77777777" w:rsidTr="00B061FF">
        <w:tc>
          <w:tcPr>
            <w:tcW w:w="1129"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2552"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1566"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 xml:space="preserve">Geometric object come from Geometry </w:t>
            </w:r>
            <w:r w:rsidRPr="00462811">
              <w:rPr>
                <w:rFonts w:cs="Arial"/>
                <w:sz w:val="18"/>
                <w:szCs w:val="18"/>
              </w:rPr>
              <w:lastRenderedPageBreak/>
              <w:t>class in S-100 standard</w:t>
            </w:r>
          </w:p>
        </w:tc>
        <w:tc>
          <w:tcPr>
            <w:tcW w:w="702"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lastRenderedPageBreak/>
              <w:t>[1]</w:t>
            </w:r>
          </w:p>
        </w:tc>
        <w:tc>
          <w:tcPr>
            <w:tcW w:w="1701"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1984" w:type="dxa"/>
          </w:tcPr>
          <w:p w14:paraId="3811EB76"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To be used to describe the UKCM service area</w:t>
            </w:r>
          </w:p>
        </w:tc>
      </w:tr>
    </w:tbl>
    <w:p w14:paraId="767913B8" w14:textId="77777777" w:rsidR="00B061FF" w:rsidRPr="00B061FF" w:rsidRDefault="00B061FF" w:rsidP="00B061FF">
      <w:pPr>
        <w:spacing w:before="0"/>
      </w:pPr>
    </w:p>
    <w:p w14:paraId="0F008A78" w14:textId="77777777" w:rsidR="00453950" w:rsidRPr="00D129DC" w:rsidRDefault="00453950" w:rsidP="002429AD">
      <w:pPr>
        <w:pStyle w:val="41"/>
      </w:pPr>
      <w:r w:rsidRPr="00D129DC">
        <w:t xml:space="preserve">UnderKeelClearanceAlmostNonNavigableArea </w:t>
      </w:r>
    </w:p>
    <w:tbl>
      <w:tblPr>
        <w:tblStyle w:val="afff3"/>
        <w:tblW w:w="9634" w:type="dxa"/>
        <w:tblLayout w:type="fixed"/>
        <w:tblLook w:val="04A0" w:firstRow="1" w:lastRow="0" w:firstColumn="1" w:lastColumn="0" w:noHBand="0" w:noVBand="1"/>
      </w:tblPr>
      <w:tblGrid>
        <w:gridCol w:w="1129"/>
        <w:gridCol w:w="2694"/>
        <w:gridCol w:w="1707"/>
        <w:gridCol w:w="702"/>
        <w:gridCol w:w="1701"/>
        <w:gridCol w:w="1701"/>
      </w:tblGrid>
      <w:tr w:rsidR="00453950" w:rsidRPr="00D129DC" w14:paraId="2D9CA53B" w14:textId="77777777" w:rsidTr="00B061FF">
        <w:trPr>
          <w:cantSplit/>
          <w:tblHeader/>
        </w:trPr>
        <w:tc>
          <w:tcPr>
            <w:tcW w:w="1129" w:type="dxa"/>
          </w:tcPr>
          <w:p w14:paraId="22CCD9EA"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694" w:type="dxa"/>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1707" w:type="dxa"/>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1701" w:type="dxa"/>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1701" w:type="dxa"/>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5E56C0D1" w14:textId="77777777" w:rsidTr="00B061FF">
        <w:trPr>
          <w:cantSplit/>
        </w:trPr>
        <w:tc>
          <w:tcPr>
            <w:tcW w:w="1129"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694"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1707" w:type="dxa"/>
          </w:tcPr>
          <w:p w14:paraId="1AD95AA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An area of depth less than the calculated safe limit</w:t>
            </w:r>
          </w:p>
        </w:tc>
        <w:tc>
          <w:tcPr>
            <w:tcW w:w="702" w:type="dxa"/>
          </w:tcPr>
          <w:p w14:paraId="1F7707D1" w14:textId="77777777" w:rsidR="00453950" w:rsidRPr="00B061FF" w:rsidRDefault="00453950" w:rsidP="00B061FF">
            <w:pPr>
              <w:spacing w:before="60" w:after="60" w:line="240" w:lineRule="auto"/>
              <w:jc w:val="center"/>
              <w:rPr>
                <w:rFonts w:cs="Arial"/>
                <w:sz w:val="18"/>
                <w:szCs w:val="18"/>
              </w:rPr>
            </w:pPr>
          </w:p>
        </w:tc>
        <w:tc>
          <w:tcPr>
            <w:tcW w:w="1701"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701"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453950" w:rsidRPr="00D129DC" w14:paraId="3FAB39CA" w14:textId="77777777" w:rsidTr="00B061FF">
        <w:trPr>
          <w:cantSplit/>
        </w:trPr>
        <w:tc>
          <w:tcPr>
            <w:tcW w:w="1129"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694" w:type="dxa"/>
          </w:tcPr>
          <w:p w14:paraId="699C4B88"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1707" w:type="dxa"/>
          </w:tcPr>
          <w:p w14:paraId="2C0A990B" w14:textId="77777777" w:rsidR="00453950" w:rsidRPr="00B061FF" w:rsidRDefault="00453950" w:rsidP="00B061FF">
            <w:pPr>
              <w:spacing w:before="60" w:after="60" w:line="240" w:lineRule="auto"/>
              <w:jc w:val="left"/>
              <w:rPr>
                <w:rFonts w:eastAsiaTheme="minorEastAsia" w:cs="Arial"/>
                <w:sz w:val="18"/>
                <w:szCs w:val="18"/>
                <w:lang w:eastAsia="ko-KR"/>
              </w:rPr>
            </w:pPr>
          </w:p>
        </w:tc>
        <w:tc>
          <w:tcPr>
            <w:tcW w:w="702" w:type="dxa"/>
          </w:tcPr>
          <w:p w14:paraId="2D9DFF68" w14:textId="77777777"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[1]</w:t>
            </w:r>
          </w:p>
        </w:tc>
        <w:tc>
          <w:tcPr>
            <w:tcW w:w="1701"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1701" w:type="dxa"/>
          </w:tcPr>
          <w:p w14:paraId="63549A2A" w14:textId="77777777" w:rsidR="00453950" w:rsidRPr="00B061FF" w:rsidRDefault="00453950" w:rsidP="00B061FF">
            <w:pPr>
              <w:spacing w:before="60" w:after="60" w:line="240" w:lineRule="auto"/>
              <w:jc w:val="left"/>
              <w:rPr>
                <w:rFonts w:cs="Arial"/>
                <w:sz w:val="18"/>
                <w:szCs w:val="18"/>
              </w:rPr>
            </w:pPr>
          </w:p>
        </w:tc>
      </w:tr>
      <w:tr w:rsidR="00453950" w:rsidRPr="00D129DC" w14:paraId="0A805CCA" w14:textId="77777777" w:rsidTr="00B061FF">
        <w:trPr>
          <w:cantSplit/>
        </w:trPr>
        <w:tc>
          <w:tcPr>
            <w:tcW w:w="1129"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694"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1707" w:type="dxa"/>
          </w:tcPr>
          <w:p w14:paraId="6B3044F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702" w:type="dxa"/>
          </w:tcPr>
          <w:p w14:paraId="35D2BCF4" w14:textId="409584D5"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1701" w:type="dxa"/>
          </w:tcPr>
          <w:p w14:paraId="6CD6E0F1" w14:textId="77777777" w:rsidR="00453950" w:rsidRPr="00B061FF" w:rsidRDefault="00453950" w:rsidP="00B061FF">
            <w:pPr>
              <w:spacing w:before="60" w:after="60" w:line="240" w:lineRule="auto"/>
              <w:jc w:val="left"/>
              <w:rPr>
                <w:rFonts w:cs="Arial"/>
                <w:sz w:val="18"/>
                <w:szCs w:val="18"/>
              </w:rPr>
            </w:pPr>
          </w:p>
        </w:tc>
      </w:tr>
      <w:tr w:rsidR="00453950" w:rsidRPr="00D129DC" w14:paraId="14438F3D" w14:textId="77777777" w:rsidTr="00B061FF">
        <w:trPr>
          <w:cantSplit/>
        </w:trPr>
        <w:tc>
          <w:tcPr>
            <w:tcW w:w="1129"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2694"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1707"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2"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1701" w:type="dxa"/>
          </w:tcPr>
          <w:p w14:paraId="7EDD8BA7"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To be used to describe the UKCM service area</w:t>
            </w:r>
          </w:p>
        </w:tc>
      </w:tr>
    </w:tbl>
    <w:p w14:paraId="7D3E56F0" w14:textId="77777777" w:rsidR="00B061FF" w:rsidRPr="00B061FF" w:rsidRDefault="00B061FF" w:rsidP="00B061FF">
      <w:pPr>
        <w:spacing w:before="0"/>
      </w:pPr>
    </w:p>
    <w:p w14:paraId="7EDADD84" w14:textId="77777777" w:rsidR="00453950" w:rsidRPr="000D4A00" w:rsidRDefault="00453950" w:rsidP="002429AD">
      <w:pPr>
        <w:pStyle w:val="41"/>
      </w:pPr>
      <w:r w:rsidRPr="00D129DC">
        <w:t>UnderKeelClearanceControlPoint</w:t>
      </w:r>
    </w:p>
    <w:tbl>
      <w:tblPr>
        <w:tblStyle w:val="afff3"/>
        <w:tblW w:w="9634" w:type="dxa"/>
        <w:tblLayout w:type="fixed"/>
        <w:tblLook w:val="04A0" w:firstRow="1" w:lastRow="0" w:firstColumn="1" w:lastColumn="0" w:noHBand="0" w:noVBand="1"/>
      </w:tblPr>
      <w:tblGrid>
        <w:gridCol w:w="1129"/>
        <w:gridCol w:w="2410"/>
        <w:gridCol w:w="2275"/>
        <w:gridCol w:w="702"/>
        <w:gridCol w:w="1701"/>
        <w:gridCol w:w="1417"/>
      </w:tblGrid>
      <w:tr w:rsidR="00453950" w:rsidRPr="00D129DC" w14:paraId="2725D837" w14:textId="77777777" w:rsidTr="001B3B1F">
        <w:trPr>
          <w:cantSplit/>
          <w:tblHeader/>
        </w:trPr>
        <w:tc>
          <w:tcPr>
            <w:tcW w:w="1129" w:type="dxa"/>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410" w:type="dxa"/>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2275" w:type="dxa"/>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1B3B1F">
        <w:trPr>
          <w:cantSplit/>
        </w:trPr>
        <w:tc>
          <w:tcPr>
            <w:tcW w:w="1129"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410"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2275"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1B3B1F">
        <w:trPr>
          <w:cantSplit/>
        </w:trPr>
        <w:tc>
          <w:tcPr>
            <w:tcW w:w="1129"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410" w:type="dxa"/>
          </w:tcPr>
          <w:p w14:paraId="48BD753E"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2275" w:type="dxa"/>
          </w:tcPr>
          <w:p w14:paraId="2747B27A" w14:textId="77777777" w:rsidR="00453950" w:rsidRPr="00B061FF" w:rsidRDefault="00453950" w:rsidP="00B061FF">
            <w:pPr>
              <w:spacing w:before="60" w:after="60" w:line="240" w:lineRule="auto"/>
              <w:jc w:val="left"/>
              <w:rPr>
                <w:rFonts w:cs="Arial"/>
                <w:sz w:val="18"/>
                <w:szCs w:val="18"/>
                <w:lang w:eastAsia="fi-FI"/>
              </w:rPr>
            </w:pP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77777777" w:rsidR="00453950" w:rsidRPr="00B061FF" w:rsidRDefault="00453950" w:rsidP="00B061FF">
            <w:pPr>
              <w:spacing w:before="60" w:after="60" w:line="240" w:lineRule="auto"/>
              <w:jc w:val="left"/>
              <w:rPr>
                <w:rFonts w:cs="Arial"/>
                <w:sz w:val="18"/>
                <w:szCs w:val="18"/>
              </w:rPr>
            </w:pP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1B3B1F">
        <w:trPr>
          <w:cantSplit/>
        </w:trPr>
        <w:tc>
          <w:tcPr>
            <w:tcW w:w="1129" w:type="dxa"/>
          </w:tcPr>
          <w:p w14:paraId="583E14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60B3D91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name</w:t>
            </w:r>
          </w:p>
        </w:tc>
        <w:tc>
          <w:tcPr>
            <w:tcW w:w="2275" w:type="dxa"/>
          </w:tcPr>
          <w:p w14:paraId="6E9C7A5B" w14:textId="4A0A3019" w:rsidR="00453950" w:rsidRPr="00B061FF" w:rsidRDefault="00A05204" w:rsidP="00B061FF">
            <w:pPr>
              <w:spacing w:before="60" w:after="60" w:line="240" w:lineRule="auto"/>
              <w:jc w:val="left"/>
              <w:rPr>
                <w:rFonts w:cs="Arial"/>
                <w:sz w:val="18"/>
                <w:szCs w:val="18"/>
                <w:lang w:val="en-US" w:eastAsia="fi-FI"/>
              </w:rPr>
            </w:pPr>
            <w:r>
              <w:rPr>
                <w:rFonts w:cs="Arial"/>
                <w:sz w:val="18"/>
                <w:szCs w:val="18"/>
              </w:rPr>
              <w:t>s</w:t>
            </w:r>
            <w:r w:rsidR="00453950" w:rsidRPr="00B061FF">
              <w:rPr>
                <w:rFonts w:cs="Arial"/>
                <w:sz w:val="18"/>
                <w:szCs w:val="18"/>
              </w:rPr>
              <w:t>tring</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Text</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1B3B1F">
        <w:trPr>
          <w:cantSplit/>
        </w:trPr>
        <w:tc>
          <w:tcPr>
            <w:tcW w:w="1129"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2275" w:type="dxa"/>
          </w:tcPr>
          <w:p w14:paraId="24507F2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float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1B3B1F">
        <w:trPr>
          <w:cantSplit/>
        </w:trPr>
        <w:tc>
          <w:tcPr>
            <w:tcW w:w="1129"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2275" w:type="dxa"/>
          </w:tcPr>
          <w:p w14:paraId="1B8602A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453950" w:rsidRPr="00D129DC" w14:paraId="56B7256D" w14:textId="77777777" w:rsidTr="001B3B1F">
        <w:trPr>
          <w:cantSplit/>
        </w:trPr>
        <w:tc>
          <w:tcPr>
            <w:tcW w:w="1129"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2410"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2275" w:type="dxa"/>
          </w:tcPr>
          <w:p w14:paraId="3984A899" w14:textId="77777777" w:rsidR="00453950" w:rsidRPr="00B061FF" w:rsidRDefault="00453950" w:rsidP="00B061FF">
            <w:pPr>
              <w:spacing w:before="60" w:after="60" w:line="240" w:lineRule="auto"/>
              <w:jc w:val="left"/>
              <w:rPr>
                <w:rFonts w:cs="Arial"/>
                <w:sz w:val="18"/>
                <w:szCs w:val="18"/>
              </w:rPr>
            </w:pP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126C999C" w14:textId="77777777" w:rsidR="001B3B1F" w:rsidRPr="001B3B1F" w:rsidRDefault="001B3B1F" w:rsidP="001B3B1F">
      <w:pPr>
        <w:spacing w:before="0"/>
      </w:pPr>
    </w:p>
    <w:p w14:paraId="4B23B7AA" w14:textId="77777777" w:rsidR="00453950" w:rsidRPr="00D129DC" w:rsidRDefault="00413DAA" w:rsidP="002429AD">
      <w:pPr>
        <w:pStyle w:val="30"/>
      </w:pPr>
      <w:r>
        <w:t>Feature Relationship</w:t>
      </w:r>
    </w:p>
    <w:tbl>
      <w:tblPr>
        <w:tblStyle w:val="afff3"/>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1B3B1F">
        <w:trPr>
          <w:cantSplit/>
          <w:tblHeader/>
        </w:trPr>
        <w:tc>
          <w:tcPr>
            <w:tcW w:w="1555" w:type="dxa"/>
          </w:tcPr>
          <w:p w14:paraId="3449D245" w14:textId="77777777" w:rsidR="00453950" w:rsidRPr="001B3B1F" w:rsidRDefault="00453950" w:rsidP="001B3B1F">
            <w:pPr>
              <w:spacing w:before="60" w:after="60" w:line="240" w:lineRule="auto"/>
              <w:jc w:val="left"/>
              <w:rPr>
                <w:rFonts w:cs="Arial"/>
                <w:sz w:val="18"/>
                <w:szCs w:val="18"/>
              </w:rPr>
            </w:pPr>
          </w:p>
        </w:tc>
        <w:tc>
          <w:tcPr>
            <w:tcW w:w="2409" w:type="dxa"/>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453950" w:rsidRPr="00D129DC" w14:paraId="7FFFD9CF" w14:textId="77777777" w:rsidTr="001B3B1F">
        <w:trPr>
          <w:cantSplit/>
        </w:trPr>
        <w:tc>
          <w:tcPr>
            <w:tcW w:w="1555" w:type="dxa"/>
          </w:tcPr>
          <w:p w14:paraId="163F7031"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1BA745E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45B67C1E"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04C4766D"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Target role – componentOf</w:t>
            </w:r>
          </w:p>
        </w:tc>
      </w:tr>
      <w:tr w:rsidR="00453950" w:rsidRPr="00D129DC" w14:paraId="1E67FD51" w14:textId="77777777" w:rsidTr="001B3B1F">
        <w:trPr>
          <w:cantSplit/>
        </w:trPr>
        <w:tc>
          <w:tcPr>
            <w:tcW w:w="1555" w:type="dxa"/>
          </w:tcPr>
          <w:p w14:paraId="1553CC78"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494CB27B"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r w:rsidR="00453950" w:rsidRPr="00D129DC" w14:paraId="00E57D76" w14:textId="77777777" w:rsidTr="001B3B1F">
        <w:trPr>
          <w:cantSplit/>
        </w:trPr>
        <w:tc>
          <w:tcPr>
            <w:tcW w:w="1555" w:type="dxa"/>
          </w:tcPr>
          <w:p w14:paraId="166DBDBB"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lastRenderedPageBreak/>
              <w:t>Aggregation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5E1FB166"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bl>
    <w:p w14:paraId="3A1431B9" w14:textId="77777777" w:rsidR="004155D6" w:rsidRPr="004155D6" w:rsidRDefault="004155D6" w:rsidP="004155D6">
      <w:pPr>
        <w:spacing w:before="0"/>
      </w:pPr>
    </w:p>
    <w:p w14:paraId="7F0ABE74" w14:textId="77777777" w:rsidR="00453950" w:rsidRPr="00D129DC" w:rsidRDefault="00453950" w:rsidP="002429AD">
      <w:pPr>
        <w:pStyle w:val="30"/>
      </w:pPr>
      <w:r w:rsidRPr="00D129DC">
        <w:t>Complex Attribute</w:t>
      </w:r>
    </w:p>
    <w:p w14:paraId="5A3956E2" w14:textId="77777777" w:rsidR="00453950" w:rsidRPr="00D129DC" w:rsidRDefault="00453950" w:rsidP="002429AD">
      <w:pPr>
        <w:pStyle w:val="41"/>
      </w:pPr>
      <w:r w:rsidRPr="00D129DC">
        <w:t>FixedTimeRange</w:t>
      </w:r>
    </w:p>
    <w:tbl>
      <w:tblPr>
        <w:tblStyle w:val="afff3"/>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D96BD6">
        <w:tc>
          <w:tcPr>
            <w:tcW w:w="1750" w:type="dxa"/>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77777777" w:rsidR="00453950" w:rsidRPr="00891B68" w:rsidRDefault="00453950" w:rsidP="00891B68">
            <w:pPr>
              <w:spacing w:before="60" w:after="60" w:line="240" w:lineRule="auto"/>
              <w:rPr>
                <w:rFonts w:cs="Arial"/>
                <w:sz w:val="18"/>
                <w:szCs w:val="18"/>
              </w:rPr>
            </w:pP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77777777" w:rsidR="00453950" w:rsidRPr="00891B68" w:rsidRDefault="00453950" w:rsidP="00891B68">
            <w:pPr>
              <w:spacing w:before="60" w:after="60" w:line="240" w:lineRule="auto"/>
              <w:rPr>
                <w:rFonts w:cs="Arial"/>
                <w:sz w:val="18"/>
                <w:szCs w:val="18"/>
              </w:rPr>
            </w:pPr>
            <w:r w:rsidRPr="00891B68">
              <w:rPr>
                <w:rFonts w:cs="Arial"/>
                <w:sz w:val="18"/>
                <w:szCs w:val="18"/>
              </w:rPr>
              <w:t>TimeStart</w:t>
            </w:r>
          </w:p>
        </w:tc>
        <w:tc>
          <w:tcPr>
            <w:tcW w:w="1712" w:type="dxa"/>
          </w:tcPr>
          <w:p w14:paraId="675969A5"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C36BC86"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77777777" w:rsidR="00453950" w:rsidRPr="00891B68" w:rsidRDefault="00453950" w:rsidP="00891B68">
            <w:pPr>
              <w:spacing w:before="60" w:after="60" w:line="240" w:lineRule="auto"/>
              <w:rPr>
                <w:rFonts w:cs="Arial"/>
                <w:sz w:val="18"/>
                <w:szCs w:val="18"/>
              </w:rPr>
            </w:pPr>
            <w:r w:rsidRPr="00891B68">
              <w:rPr>
                <w:rFonts w:cs="Arial"/>
                <w:sz w:val="18"/>
                <w:szCs w:val="18"/>
              </w:rPr>
              <w:t>TimeEnd</w:t>
            </w:r>
          </w:p>
        </w:tc>
        <w:tc>
          <w:tcPr>
            <w:tcW w:w="1712" w:type="dxa"/>
          </w:tcPr>
          <w:p w14:paraId="20B537D1"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32B032C"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2D050EE9" w14:textId="77777777" w:rsidR="00891B68" w:rsidRPr="00891B68" w:rsidRDefault="00891B68" w:rsidP="00891B68">
      <w:pPr>
        <w:spacing w:before="0"/>
      </w:pPr>
    </w:p>
    <w:p w14:paraId="41383471" w14:textId="77777777" w:rsidR="00453950" w:rsidRPr="00D129DC" w:rsidRDefault="00453950" w:rsidP="002429AD">
      <w:pPr>
        <w:pStyle w:val="30"/>
      </w:pPr>
      <w:r w:rsidRPr="00D129DC">
        <w:t>Enumerations</w:t>
      </w:r>
    </w:p>
    <w:tbl>
      <w:tblPr>
        <w:tblStyle w:val="afff3"/>
        <w:tblW w:w="9634" w:type="dxa"/>
        <w:tblLayout w:type="fixed"/>
        <w:tblLook w:val="04A0" w:firstRow="1" w:lastRow="0" w:firstColumn="1" w:lastColumn="0" w:noHBand="0" w:noVBand="1"/>
      </w:tblPr>
      <w:tblGrid>
        <w:gridCol w:w="3539"/>
        <w:gridCol w:w="1701"/>
        <w:gridCol w:w="1276"/>
        <w:gridCol w:w="1417"/>
        <w:gridCol w:w="1701"/>
      </w:tblGrid>
      <w:tr w:rsidR="00D96BD6" w:rsidRPr="00891B68" w14:paraId="595CCEC4" w14:textId="77777777" w:rsidTr="00D96BD6">
        <w:tc>
          <w:tcPr>
            <w:tcW w:w="3539" w:type="dxa"/>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701" w:type="dxa"/>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417" w:type="dxa"/>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1701" w:type="dxa"/>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D96BD6">
        <w:tc>
          <w:tcPr>
            <w:tcW w:w="3539" w:type="dxa"/>
          </w:tcPr>
          <w:p w14:paraId="587514A9" w14:textId="77777777" w:rsidR="00D96BD6" w:rsidRPr="00891B68" w:rsidRDefault="00D96BD6" w:rsidP="00891B68">
            <w:pPr>
              <w:spacing w:before="60" w:after="60" w:line="240" w:lineRule="auto"/>
              <w:jc w:val="left"/>
              <w:rPr>
                <w:sz w:val="18"/>
                <w:szCs w:val="18"/>
              </w:rPr>
            </w:pPr>
            <w:r w:rsidRPr="00891B68">
              <w:rPr>
                <w:sz w:val="18"/>
                <w:szCs w:val="18"/>
              </w:rPr>
              <w:t>underKeelClearancePurposeType</w:t>
            </w:r>
          </w:p>
        </w:tc>
        <w:tc>
          <w:tcPr>
            <w:tcW w:w="1701" w:type="dxa"/>
          </w:tcPr>
          <w:p w14:paraId="1EA680F9"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Type of UKC plan</w:t>
            </w:r>
          </w:p>
        </w:tc>
        <w:tc>
          <w:tcPr>
            <w:tcW w:w="1276" w:type="dxa"/>
          </w:tcPr>
          <w:p w14:paraId="74AE814F" w14:textId="798903A7" w:rsidR="00D96BD6" w:rsidRPr="00891B68" w:rsidRDefault="00891B68" w:rsidP="00891B68">
            <w:pPr>
              <w:spacing w:before="60" w:after="60" w:line="240" w:lineRule="auto"/>
              <w:jc w:val="center"/>
              <w:rPr>
                <w:rFonts w:cs="Arial"/>
                <w:sz w:val="18"/>
                <w:szCs w:val="18"/>
              </w:rPr>
            </w:pPr>
            <w:r>
              <w:rPr>
                <w:rFonts w:cs="Arial"/>
                <w:sz w:val="18"/>
                <w:szCs w:val="18"/>
              </w:rPr>
              <w:t>[</w:t>
            </w:r>
            <w:r w:rsidR="00D96BD6" w:rsidRPr="00891B68">
              <w:rPr>
                <w:rFonts w:cs="Arial"/>
                <w:sz w:val="18"/>
                <w:szCs w:val="18"/>
              </w:rPr>
              <w:t>1</w:t>
            </w:r>
            <w:r>
              <w:rPr>
                <w:rFonts w:cs="Arial"/>
                <w:sz w:val="18"/>
                <w:szCs w:val="18"/>
              </w:rPr>
              <w:t>]</w:t>
            </w:r>
          </w:p>
        </w:tc>
        <w:tc>
          <w:tcPr>
            <w:tcW w:w="1417"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D96BD6">
        <w:tc>
          <w:tcPr>
            <w:tcW w:w="3539" w:type="dxa"/>
          </w:tcPr>
          <w:p w14:paraId="0E088C7F" w14:textId="77777777" w:rsidR="00D96BD6" w:rsidRPr="00891B68" w:rsidRDefault="00D96BD6" w:rsidP="00891B68">
            <w:pPr>
              <w:spacing w:before="60" w:after="60" w:line="240" w:lineRule="auto"/>
              <w:jc w:val="left"/>
              <w:rPr>
                <w:sz w:val="18"/>
                <w:szCs w:val="18"/>
              </w:rPr>
            </w:pPr>
            <w:r w:rsidRPr="00891B68">
              <w:rPr>
                <w:sz w:val="18"/>
                <w:szCs w:val="18"/>
              </w:rPr>
              <w:t>underKeelClearanceCalculationType</w:t>
            </w:r>
          </w:p>
        </w:tc>
        <w:tc>
          <w:tcPr>
            <w:tcW w:w="1701" w:type="dxa"/>
          </w:tcPr>
          <w:p w14:paraId="7902A95E"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Indication of how the plan was calculated</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417"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maxDraught</w:t>
            </w:r>
          </w:p>
        </w:tc>
      </w:tr>
    </w:tbl>
    <w:p w14:paraId="74F772C1" w14:textId="77777777" w:rsidR="00596942" w:rsidRPr="00A4129D" w:rsidRDefault="00313AE8" w:rsidP="002429AD">
      <w:pPr>
        <w:pStyle w:val="1"/>
      </w:pPr>
      <w:bookmarkStart w:id="46" w:name="_Toc225648301"/>
      <w:bookmarkStart w:id="47" w:name="_Toc225065158"/>
      <w:bookmarkStart w:id="48" w:name="_Toc3206136"/>
      <w:bookmarkStart w:id="49" w:name="_Toc225648282"/>
      <w:bookmarkStart w:id="50" w:name="_Toc225065139"/>
      <w:bookmarkEnd w:id="45"/>
      <w:r w:rsidRPr="00A4129D">
        <w:t>F</w:t>
      </w:r>
      <w:r w:rsidR="00596942" w:rsidRPr="00A4129D">
        <w:t>eature Catalogue</w:t>
      </w:r>
      <w:bookmarkEnd w:id="46"/>
      <w:bookmarkEnd w:id="47"/>
      <w:bookmarkEnd w:id="48"/>
    </w:p>
    <w:p w14:paraId="53FA5856" w14:textId="77777777" w:rsidR="00E65251" w:rsidRPr="009D1822" w:rsidRDefault="00E65251" w:rsidP="00B51614">
      <w:pPr>
        <w:pStyle w:val="20"/>
      </w:pPr>
      <w:bookmarkStart w:id="51" w:name="_Toc3206137"/>
      <w:r w:rsidRPr="009D1822">
        <w:t>Introduction</w:t>
      </w:r>
      <w:bookmarkEnd w:id="51"/>
    </w:p>
    <w:p w14:paraId="461BCFC1" w14:textId="47348289" w:rsidR="007D457F" w:rsidRDefault="007D457F" w:rsidP="009D1822">
      <w:pPr>
        <w:spacing w:before="0"/>
      </w:pPr>
      <w:r w:rsidRPr="00163079">
        <w:rPr>
          <w:rFonts w:hint="eastAsia"/>
        </w:rPr>
        <w:t>According</w:t>
      </w:r>
      <w:r w:rsidRPr="00002634">
        <w:rPr>
          <w:rFonts w:hint="eastAsia"/>
        </w:rPr>
        <w:t xml:space="preserve"> to </w:t>
      </w:r>
      <w:r w:rsidRPr="00741576">
        <w:t>ISO 19110</w:t>
      </w:r>
      <w:r>
        <w:t>,</w:t>
      </w:r>
      <w:r w:rsidRPr="00741576">
        <w:t xml:space="preserve"> </w:t>
      </w:r>
      <w:r>
        <w:t>c</w:t>
      </w:r>
      <w:r w:rsidRPr="00741576">
        <w:t>atalogues contain definitions and descriptions of the spatial object types, their attributes and associated components occurring in one or more spatial datasets, together with any operations that may be applied</w:t>
      </w:r>
      <w:r>
        <w:t>.</w:t>
      </w:r>
    </w:p>
    <w:p w14:paraId="33FE0A43" w14:textId="2A4062EC"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61545">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54C93A1" w14:textId="77777777" w:rsidR="00D61545"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66549D">
        <w:t xml:space="preserve">. </w:t>
      </w:r>
      <w:r w:rsidR="006F27D7">
        <w:t xml:space="preserve">The S-129 FC is contained in </w:t>
      </w:r>
      <w:r w:rsidR="00F71542">
        <w:fldChar w:fldCharType="begin"/>
      </w:r>
      <w:r w:rsidR="00F71542">
        <w:instrText xml:space="preserve"> REF _Ref534271635 \h </w:instrText>
      </w:r>
      <w:r w:rsidR="00F71542">
        <w:fldChar w:fldCharType="separate"/>
      </w:r>
    </w:p>
    <w:p w14:paraId="15C87EA1" w14:textId="77777777" w:rsidR="00D61545" w:rsidRDefault="00D61545">
      <w:pPr>
        <w:spacing w:before="0" w:after="0"/>
        <w:jc w:val="left"/>
      </w:pPr>
      <w:r>
        <w:br w:type="page"/>
      </w:r>
    </w:p>
    <w:p w14:paraId="33DC7C70" w14:textId="4EC2516F" w:rsidR="00793111" w:rsidRDefault="00D61545" w:rsidP="009D1822">
      <w:pPr>
        <w:spacing w:before="0"/>
      </w:pPr>
      <w:r w:rsidRPr="00D009CB">
        <w:lastRenderedPageBreak/>
        <w:t>Feature</w:t>
      </w:r>
      <w:r w:rsidRPr="00D129DC">
        <w:t xml:space="preserve"> Catalogue</w:t>
      </w:r>
      <w:r w:rsidR="00F71542">
        <w:fldChar w:fldCharType="end"/>
      </w:r>
      <w:r w:rsidR="00793111" w:rsidRPr="0082088A">
        <w:t xml:space="preserve"> </w:t>
      </w:r>
      <w:r w:rsidR="00793111">
        <w:t xml:space="preserve">or </w:t>
      </w:r>
      <w:r w:rsidR="00793111" w:rsidRPr="00753CF5">
        <w:t>can be downloaded from the IHO website (</w:t>
      </w:r>
      <w:hyperlink r:id="rId25" w:history="1">
        <w:r w:rsidR="009D1822" w:rsidRPr="00D763F9">
          <w:rPr>
            <w:rStyle w:val="afd"/>
            <w:lang w:val="en-AU"/>
          </w:rPr>
          <w:t>http://s100.iho.int/S100/productspecs</w:t>
        </w:r>
      </w:hyperlink>
      <w:r w:rsidR="00793111" w:rsidRPr="00753CF5">
        <w:t>).</w:t>
      </w:r>
    </w:p>
    <w:p w14:paraId="2C9EB532" w14:textId="06019990" w:rsidR="00793111" w:rsidRPr="00A4129D" w:rsidRDefault="000773A9" w:rsidP="00B51614">
      <w:pPr>
        <w:pStyle w:val="20"/>
      </w:pPr>
      <w:bookmarkStart w:id="52" w:name="_Toc3206138"/>
      <w:r w:rsidRPr="00A4129D">
        <w:t>Feature Types</w:t>
      </w:r>
      <w:bookmarkEnd w:id="49"/>
      <w:bookmarkEnd w:id="50"/>
      <w:bookmarkEnd w:id="52"/>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429AD">
      <w:pPr>
        <w:pStyle w:val="30"/>
        <w:rPr>
          <w:rFonts w:eastAsia="Times New Roman"/>
          <w:lang w:eastAsia="en-US"/>
        </w:rPr>
      </w:pPr>
      <w:bookmarkStart w:id="53" w:name="_Toc225648283"/>
      <w:bookmarkStart w:id="54" w:name="_Toc225065140"/>
      <w:r w:rsidRPr="00D129DC">
        <w:t>Geographic</w:t>
      </w:r>
    </w:p>
    <w:p w14:paraId="006CFE4A" w14:textId="45E970F1"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principle 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429AD">
      <w:pPr>
        <w:pStyle w:val="30"/>
      </w:pPr>
      <w:r w:rsidRPr="00D129DC">
        <w:t>Meta</w:t>
      </w:r>
      <w:bookmarkEnd w:id="53"/>
      <w:bookmarkEnd w:id="54"/>
    </w:p>
    <w:p w14:paraId="46BDEEA9" w14:textId="77777777" w:rsidR="00D7007E" w:rsidRDefault="000771BD" w:rsidP="00060070">
      <w:pPr>
        <w:spacing w:before="0"/>
        <w:rPr>
          <w:lang w:val="en-US"/>
        </w:rPr>
      </w:pPr>
      <w:bookmarkStart w:id="55" w:name="_Toc225648284"/>
      <w:bookmarkStart w:id="56"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429AD">
      <w:pPr>
        <w:pStyle w:val="30"/>
      </w:pPr>
      <w:bookmarkStart w:id="57" w:name="_Toc225648285"/>
      <w:bookmarkStart w:id="58" w:name="_Toc225065142"/>
      <w:bookmarkEnd w:id="55"/>
      <w:bookmarkEnd w:id="56"/>
      <w:r w:rsidRPr="009E7FBD">
        <w:t>Feature Relationship</w:t>
      </w:r>
    </w:p>
    <w:p w14:paraId="23F57063" w14:textId="68D9C89F"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Pr="00D129DC">
        <w:t>aggregation.</w:t>
      </w:r>
    </w:p>
    <w:p w14:paraId="19E55A69" w14:textId="77777777" w:rsidR="002C133A" w:rsidRPr="00D129DC" w:rsidRDefault="002C133A" w:rsidP="00B764EA">
      <w:pPr>
        <w:pStyle w:val="41"/>
      </w:pPr>
      <w:r w:rsidRPr="00D129DC">
        <w:t>Aggregation</w:t>
      </w:r>
    </w:p>
    <w:p w14:paraId="0ECA3CD3" w14:textId="77777777" w:rsidR="002C133A" w:rsidRPr="00D129DC" w:rsidRDefault="002C133A" w:rsidP="00060070">
      <w:pPr>
        <w:spacing w:before="0"/>
      </w:pPr>
      <w:r w:rsidRPr="00D129DC">
        <w:t>An aggregation is a relationship between two or more feature types where the aggregation feature is made up of component features.</w:t>
      </w:r>
    </w:p>
    <w:p w14:paraId="7F8C137C" w14:textId="77777777" w:rsidR="00CC1A07" w:rsidRPr="00D129DC" w:rsidRDefault="002C133A" w:rsidP="00060070">
      <w:pPr>
        <w:spacing w:before="0"/>
        <w:rPr>
          <w:rFonts w:eastAsia="MS Mincho" w:cs="Arial"/>
          <w:szCs w:val="20"/>
          <w:lang w:eastAsia="ja-JP"/>
        </w:rPr>
      </w:pPr>
      <w:r w:rsidRPr="00060070">
        <w:rPr>
          <w:rStyle w:val="affb"/>
          <w:b w:val="0"/>
          <w:lang w:val="en-US"/>
        </w:rPr>
        <w:t>EXAMPLE</w:t>
      </w:r>
      <w:r w:rsidR="003E544B" w:rsidRPr="00060070">
        <w:rPr>
          <w:rStyle w:val="affb"/>
          <w:b w:val="0"/>
          <w:lang w:val="en-US"/>
        </w:rPr>
        <w:t>:</w:t>
      </w:r>
      <w:r w:rsidR="00F63521">
        <w:t xml:space="preserve"> </w:t>
      </w:r>
      <w:r w:rsidRPr="00D129DC">
        <w:t xml:space="preserve">A </w:t>
      </w:r>
      <w:r w:rsidRPr="00D129DC">
        <w:rPr>
          <w:lang w:val="en-US" w:eastAsia="fi-FI"/>
        </w:rPr>
        <w:t>U</w:t>
      </w:r>
      <w:r w:rsidR="006F27D7">
        <w:rPr>
          <w:lang w:val="en-US" w:eastAsia="fi-FI"/>
        </w:rPr>
        <w:t xml:space="preserve">KC plan </w:t>
      </w:r>
      <w:r w:rsidRPr="00D129DC">
        <w:t xml:space="preserve">feature may be composed of multiple </w:t>
      </w:r>
      <w:r w:rsidR="006F27D7">
        <w:t>UKC</w:t>
      </w:r>
      <w:r w:rsidRPr="00D129DC">
        <w:t xml:space="preserve"> </w:t>
      </w:r>
      <w:r w:rsidR="006F27D7">
        <w:t>n</w:t>
      </w:r>
      <w:r w:rsidRPr="00D129DC">
        <w:t>on</w:t>
      </w:r>
      <w:r w:rsidR="003E5ED5">
        <w:t>-</w:t>
      </w:r>
      <w:r w:rsidR="006F27D7">
        <w:t>n</w:t>
      </w:r>
      <w:r w:rsidRPr="00D129DC">
        <w:t xml:space="preserve">avigable </w:t>
      </w:r>
      <w:r w:rsidR="006F27D7">
        <w:t>a</w:t>
      </w:r>
      <w:r w:rsidRPr="00D129DC">
        <w:t>rea features to indicate unsafe areas.</w:t>
      </w:r>
      <w:bookmarkEnd w:id="57"/>
      <w:bookmarkEnd w:id="58"/>
    </w:p>
    <w:p w14:paraId="3BD47C06" w14:textId="77777777" w:rsidR="000773A9" w:rsidRPr="00A4129D" w:rsidRDefault="000773A9" w:rsidP="002429AD">
      <w:pPr>
        <w:pStyle w:val="30"/>
      </w:pPr>
      <w:bookmarkStart w:id="59" w:name="_Toc225648292"/>
      <w:bookmarkStart w:id="60" w:name="_Toc225065149"/>
      <w:r w:rsidRPr="00A4129D">
        <w:t>Attributes</w:t>
      </w:r>
      <w:bookmarkEnd w:id="59"/>
      <w:bookmarkEnd w:id="60"/>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429AD">
      <w:pPr>
        <w:pStyle w:val="41"/>
      </w:pPr>
      <w:r>
        <w:t>Simple attributes</w:t>
      </w:r>
    </w:p>
    <w:p w14:paraId="6140B83D" w14:textId="0C22139C"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61545" w:rsidRPr="00736EF6">
        <w:rPr>
          <w:b/>
          <w:i/>
          <w:sz w:val="18"/>
          <w:szCs w:val="18"/>
        </w:rPr>
        <w:t xml:space="preserve">Table </w:t>
      </w:r>
      <w:r w:rsidR="00D61545">
        <w:rPr>
          <w:b/>
          <w:i/>
          <w:sz w:val="18"/>
          <w:szCs w:val="18"/>
        </w:rPr>
        <w:t>8</w:t>
      </w:r>
      <w:r w:rsidR="00D61545" w:rsidRPr="00736EF6">
        <w:rPr>
          <w:b/>
          <w:i/>
          <w:sz w:val="18"/>
          <w:szCs w:val="18"/>
        </w:rPr>
        <w:noBreakHyphen/>
      </w:r>
      <w:r w:rsidR="00D61545">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9A0E8D">
        <w:tc>
          <w:tcPr>
            <w:tcW w:w="1721" w:type="dxa"/>
            <w:shd w:val="clear" w:color="auto" w:fill="auto"/>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auto"/>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Integer</w:t>
            </w:r>
          </w:p>
        </w:tc>
        <w:tc>
          <w:tcPr>
            <w:tcW w:w="7357" w:type="dxa"/>
            <w:shd w:val="clear" w:color="auto" w:fill="auto"/>
          </w:tcPr>
          <w:p w14:paraId="2C7FD73B" w14:textId="65A6CAB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42318DF4"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7E5D2150" w:rsidR="00736EF6" w:rsidRPr="00736EF6" w:rsidRDefault="00736EF6" w:rsidP="00736EF6">
      <w:pPr>
        <w:spacing w:after="120"/>
        <w:jc w:val="center"/>
        <w:rPr>
          <w:b/>
        </w:rPr>
      </w:pPr>
      <w:bookmarkStart w:id="61" w:name="_Ref534199920"/>
      <w:bookmarkStart w:id="62"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61545">
        <w:rPr>
          <w:b/>
          <w:i/>
          <w:noProof/>
          <w:sz w:val="18"/>
          <w:szCs w:val="18"/>
        </w:rPr>
        <w:t>1</w:t>
      </w:r>
      <w:r w:rsidRPr="00736EF6">
        <w:rPr>
          <w:b/>
          <w:i/>
          <w:sz w:val="18"/>
          <w:szCs w:val="18"/>
        </w:rPr>
        <w:fldChar w:fldCharType="end"/>
      </w:r>
      <w:bookmarkEnd w:id="61"/>
      <w:r>
        <w:rPr>
          <w:b/>
          <w:i/>
          <w:sz w:val="18"/>
          <w:szCs w:val="18"/>
        </w:rPr>
        <w:t xml:space="preserve"> – Attribute types</w:t>
      </w:r>
    </w:p>
    <w:p w14:paraId="7B2A125D" w14:textId="77777777" w:rsidR="007E0252" w:rsidRPr="0082088A" w:rsidRDefault="007E0252" w:rsidP="002429AD">
      <w:pPr>
        <w:pStyle w:val="41"/>
      </w:pPr>
      <w:r w:rsidRPr="0082088A">
        <w:lastRenderedPageBreak/>
        <w:t>Complex attributes</w:t>
      </w:r>
      <w:bookmarkEnd w:id="62"/>
    </w:p>
    <w:p w14:paraId="180F85FB" w14:textId="13F66E55" w:rsidR="007E0252" w:rsidRDefault="007E0252" w:rsidP="00736EF6">
      <w:pPr>
        <w:spacing w:before="0"/>
        <w:rPr>
          <w:highlight w:val="yellow"/>
        </w:rPr>
      </w:pPr>
      <w:bookmarkStart w:id="63" w:name="_Toc2256482951"/>
      <w:bookmarkStart w:id="64"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63"/>
      <w:bookmarkEnd w:id="64"/>
      <w:r w:rsidR="0066549D">
        <w:rPr>
          <w:rFonts w:eastAsia="MS Mincho" w:cs="Arial"/>
          <w:szCs w:val="20"/>
          <w:lang w:val="en-GB"/>
        </w:rPr>
        <w:t xml:space="preserve">. </w:t>
      </w:r>
      <w:r>
        <w:rPr>
          <w:rFonts w:eastAsia="MS Mincho" w:cs="Arial"/>
          <w:szCs w:val="20"/>
          <w:lang w:val="en-GB"/>
        </w:rPr>
        <w:t xml:space="preserve">S-129 includes </w:t>
      </w:r>
      <w:r w:rsidR="009F2A29">
        <w:rPr>
          <w:rFonts w:eastAsia="MS Mincho" w:cs="Arial"/>
          <w:szCs w:val="20"/>
          <w:lang w:val="en-GB"/>
        </w:rPr>
        <w:t xml:space="preserve">only </w:t>
      </w:r>
      <w:r>
        <w:rPr>
          <w:rFonts w:eastAsia="MS Mincho" w:cs="Arial"/>
          <w:szCs w:val="20"/>
          <w:lang w:val="en-GB"/>
        </w:rPr>
        <w:t xml:space="preserve">one complex attribute </w:t>
      </w:r>
      <w:r w:rsidR="009F2A29">
        <w:rPr>
          <w:rFonts w:eastAsia="MS Mincho" w:cs="Arial"/>
          <w:szCs w:val="20"/>
          <w:lang w:val="en-GB"/>
        </w:rPr>
        <w:t xml:space="preserve">– </w:t>
      </w:r>
      <w:r>
        <w:rPr>
          <w:rFonts w:eastAsia="MS Mincho" w:cs="Arial"/>
          <w:szCs w:val="20"/>
          <w:lang w:val="en-GB"/>
        </w:rPr>
        <w:t>fixed</w:t>
      </w:r>
      <w:r w:rsidR="00041CAC">
        <w:rPr>
          <w:rFonts w:eastAsia="MS Mincho" w:cs="Arial"/>
          <w:szCs w:val="20"/>
          <w:lang w:val="en-GB"/>
        </w:rPr>
        <w:t>Time</w:t>
      </w:r>
      <w:r>
        <w:rPr>
          <w:rFonts w:eastAsia="MS Mincho" w:cs="Arial"/>
          <w:szCs w:val="20"/>
          <w:lang w:val="en-GB"/>
        </w:rPr>
        <w:t>Range</w:t>
      </w:r>
      <w:r w:rsidR="009F2A29">
        <w:rPr>
          <w:rFonts w:eastAsia="MS Mincho" w:cs="Arial"/>
          <w:szCs w:val="20"/>
          <w:lang w:val="en-GB"/>
        </w:rPr>
        <w:t xml:space="preserve"> – which</w:t>
      </w:r>
      <w:r>
        <w:rPr>
          <w:rFonts w:eastAsia="MS Mincho" w:cs="Arial"/>
          <w:szCs w:val="20"/>
          <w:lang w:val="en-GB"/>
        </w:rPr>
        <w:t xml:space="preserve"> has t</w:t>
      </w:r>
      <w:r w:rsidR="009F2A29">
        <w:rPr>
          <w:rFonts w:eastAsia="MS Mincho" w:cs="Arial"/>
          <w:szCs w:val="20"/>
          <w:lang w:val="en-GB"/>
        </w:rPr>
        <w:t>he</w:t>
      </w:r>
      <w:r>
        <w:rPr>
          <w:rFonts w:eastAsia="MS Mincho" w:cs="Arial"/>
          <w:szCs w:val="20"/>
          <w:lang w:val="en-GB"/>
        </w:rPr>
        <w:t xml:space="preserve"> simple attributes</w:t>
      </w:r>
      <w:r w:rsidR="009F2A29">
        <w:rPr>
          <w:rFonts w:eastAsia="MS Mincho" w:cs="Arial"/>
          <w:szCs w:val="20"/>
          <w:lang w:val="en-GB"/>
        </w:rPr>
        <w:t xml:space="preserve"> of timeStart and timeEnd</w:t>
      </w:r>
      <w:r>
        <w:rPr>
          <w:rFonts w:eastAsia="MS Mincho" w:cs="Arial"/>
          <w:szCs w:val="20"/>
          <w:lang w:val="en-GB"/>
        </w:rPr>
        <w:t>.</w:t>
      </w:r>
    </w:p>
    <w:p w14:paraId="26939BF7" w14:textId="77777777" w:rsidR="00041CAC" w:rsidRDefault="00383EF0" w:rsidP="005A22CE">
      <w:pPr>
        <w:pStyle w:val="note0"/>
        <w:jc w:val="center"/>
        <w:rPr>
          <w:rFonts w:cs="Arial"/>
          <w:i w:val="0"/>
          <w:color w:val="auto"/>
          <w:highlight w:val="yellow"/>
          <w:lang w:eastAsia="en-US"/>
        </w:rPr>
      </w:pPr>
      <w:r>
        <w:rPr>
          <w:noProof/>
          <w:lang w:val="en-US" w:eastAsia="ko-KR"/>
        </w:rPr>
        <w:drawing>
          <wp:inline distT="0" distB="0" distL="0" distR="0" wp14:anchorId="13DBA99C" wp14:editId="6D0678FF">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4453" cy="747258"/>
                    </a:xfrm>
                    <a:prstGeom prst="rect">
                      <a:avLst/>
                    </a:prstGeom>
                  </pic:spPr>
                </pic:pic>
              </a:graphicData>
            </a:graphic>
          </wp:inline>
        </w:drawing>
      </w:r>
    </w:p>
    <w:p w14:paraId="07D32BE6" w14:textId="5DFEA2EF"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 S-129 Complex Attribute</w:t>
      </w:r>
    </w:p>
    <w:p w14:paraId="4B47CFE0" w14:textId="77777777" w:rsidR="00E039A5" w:rsidRPr="003458C9" w:rsidRDefault="00E039A5" w:rsidP="00B51614">
      <w:pPr>
        <w:pStyle w:val="20"/>
      </w:pPr>
      <w:bookmarkStart w:id="65" w:name="_Toc3206139"/>
      <w:r w:rsidRPr="003458C9">
        <w:t>Units of measure</w:t>
      </w:r>
      <w:bookmarkEnd w:id="65"/>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afff6"/>
        <w:numPr>
          <w:ilvl w:val="0"/>
          <w:numId w:val="29"/>
        </w:numPr>
        <w:spacing w:before="0" w:after="60" w:line="240" w:lineRule="auto"/>
      </w:pPr>
      <w:r w:rsidRPr="00411798">
        <w:t>Ship draught in metres</w:t>
      </w:r>
    </w:p>
    <w:p w14:paraId="4A42DD92" w14:textId="77777777" w:rsidR="00922A73" w:rsidRPr="00411798" w:rsidRDefault="00922A73" w:rsidP="00AC168D">
      <w:pPr>
        <w:pStyle w:val="afff6"/>
        <w:numPr>
          <w:ilvl w:val="0"/>
          <w:numId w:val="29"/>
        </w:numPr>
        <w:spacing w:before="0" w:after="60" w:line="240" w:lineRule="auto"/>
      </w:pPr>
      <w:r w:rsidRPr="00411798">
        <w:t>Ship length in metres</w:t>
      </w:r>
    </w:p>
    <w:p w14:paraId="023B162A" w14:textId="77777777" w:rsidR="00922A73" w:rsidRPr="00411798" w:rsidRDefault="00922A73" w:rsidP="00AC168D">
      <w:pPr>
        <w:pStyle w:val="afff6"/>
        <w:numPr>
          <w:ilvl w:val="0"/>
          <w:numId w:val="29"/>
        </w:numPr>
        <w:spacing w:before="0" w:after="60" w:line="240" w:lineRule="auto"/>
      </w:pPr>
      <w:r w:rsidRPr="00411798">
        <w:t>Water depth in metres</w:t>
      </w:r>
    </w:p>
    <w:p w14:paraId="2FCE00DB" w14:textId="09DD0097" w:rsidR="00922A73" w:rsidRDefault="00922A73" w:rsidP="00AC168D">
      <w:pPr>
        <w:pStyle w:val="afff6"/>
        <w:numPr>
          <w:ilvl w:val="0"/>
          <w:numId w:val="29"/>
        </w:numPr>
        <w:spacing w:before="0" w:line="240" w:lineRule="auto"/>
        <w:ind w:left="714" w:hanging="357"/>
      </w:pPr>
      <w:r w:rsidRPr="00411798">
        <w:t>Direction in decimal degrees</w:t>
      </w:r>
    </w:p>
    <w:p w14:paraId="667F09E3" w14:textId="77777777" w:rsidR="00AC168D" w:rsidRPr="00411798" w:rsidRDefault="00AC168D" w:rsidP="00AC168D">
      <w:pPr>
        <w:spacing w:before="0"/>
      </w:pPr>
    </w:p>
    <w:p w14:paraId="0D03A2DD" w14:textId="77777777" w:rsidR="000B40A1" w:rsidRPr="003458C9" w:rsidRDefault="000B40A1" w:rsidP="002429AD">
      <w:pPr>
        <w:pStyle w:val="1"/>
      </w:pPr>
      <w:bookmarkStart w:id="66" w:name="_Toc3206140"/>
      <w:bookmarkStart w:id="67" w:name="_Toc225648315"/>
      <w:bookmarkStart w:id="68" w:name="_Toc225065172"/>
      <w:r w:rsidRPr="003458C9">
        <w:t xml:space="preserve">Dataset </w:t>
      </w:r>
      <w:r w:rsidR="00C342BE" w:rsidRPr="003458C9">
        <w:t>Types</w:t>
      </w:r>
      <w:bookmarkEnd w:id="66"/>
    </w:p>
    <w:p w14:paraId="5F8B9F79" w14:textId="3A2EB9B2" w:rsidR="00A302AF" w:rsidRDefault="00922A73" w:rsidP="00AC168D">
      <w:pPr>
        <w:spacing w:before="0"/>
        <w:rPr>
          <w:rFonts w:cs="Arial"/>
          <w:szCs w:val="20"/>
        </w:rPr>
      </w:pPr>
      <w:r w:rsidRPr="00922A73">
        <w:rPr>
          <w:rFonts w:cs="Arial"/>
          <w:szCs w:val="20"/>
        </w:rPr>
        <w:t>UKCM datasets consists of a UKC plan, 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429AD">
      <w:pPr>
        <w:pStyle w:val="1"/>
      </w:pPr>
      <w:bookmarkStart w:id="69" w:name="_Toc3206141"/>
      <w:r w:rsidRPr="00D129DC">
        <w:t>Dataset Loading and Unloading</w:t>
      </w:r>
      <w:bookmarkEnd w:id="69"/>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57EE1883"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area.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77777777" w:rsidR="00C3427E" w:rsidRPr="003458C9" w:rsidRDefault="0053708D" w:rsidP="002429AD">
      <w:pPr>
        <w:pStyle w:val="1"/>
      </w:pPr>
      <w:bookmarkStart w:id="70" w:name="_Toc3206142"/>
      <w:r w:rsidRPr="003458C9">
        <w:t>Geometry</w:t>
      </w:r>
      <w:bookmarkEnd w:id="67"/>
      <w:bookmarkEnd w:id="68"/>
      <w:bookmarkEnd w:id="70"/>
      <w:r w:rsidR="00F73215" w:rsidRPr="003458C9">
        <w:t xml:space="preserve"> </w:t>
      </w:r>
    </w:p>
    <w:p w14:paraId="430C04D4" w14:textId="77777777" w:rsidR="00941F24" w:rsidRDefault="007058EA" w:rsidP="00AC168D">
      <w:pPr>
        <w:pStyle w:val="note0"/>
        <w:spacing w:before="0"/>
        <w:rPr>
          <w:rFonts w:cs="Arial"/>
          <w:i w:val="0"/>
          <w:color w:val="auto"/>
        </w:rPr>
      </w:pPr>
      <w:bookmarkStart w:id="71" w:name="_Toc288810288"/>
      <w:bookmarkStart w:id="72" w:name="_Toc288812335"/>
      <w:r w:rsidRPr="00D129DC">
        <w:rPr>
          <w:rFonts w:cs="Arial"/>
          <w:i w:val="0"/>
          <w:color w:val="auto"/>
        </w:rPr>
        <w:t xml:space="preserve">Geometry in </w:t>
      </w:r>
      <w:bookmarkStart w:id="73" w:name="_Toc225648316"/>
      <w:bookmarkStart w:id="74" w:name="_Toc225065173"/>
      <w:bookmarkEnd w:id="71"/>
      <w:bookmarkEnd w:id="72"/>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7777777" w:rsidR="00053F52" w:rsidRPr="003458C9" w:rsidRDefault="00BB0421" w:rsidP="002429AD">
      <w:pPr>
        <w:pStyle w:val="1"/>
      </w:pPr>
      <w:bookmarkStart w:id="75" w:name="_Toc3206143"/>
      <w:r w:rsidRPr="003458C9">
        <w:lastRenderedPageBreak/>
        <w:t>Coordinate Reference Systems</w:t>
      </w:r>
      <w:r w:rsidR="004504B9" w:rsidRPr="003458C9">
        <w:t xml:space="preserve"> (CRS)</w:t>
      </w:r>
      <w:bookmarkEnd w:id="73"/>
      <w:bookmarkEnd w:id="74"/>
      <w:bookmarkEnd w:id="75"/>
    </w:p>
    <w:p w14:paraId="19626B6C" w14:textId="77777777" w:rsidR="00E039A5" w:rsidRDefault="00E039A5" w:rsidP="00B51614">
      <w:pPr>
        <w:pStyle w:val="20"/>
      </w:pPr>
      <w:bookmarkStart w:id="76" w:name="_Toc3206144"/>
      <w:r>
        <w:t>Introduction</w:t>
      </w:r>
      <w:bookmarkEnd w:id="76"/>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77" w:name="_Toc288810277"/>
      <w:bookmarkStart w:id="78"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79" w:name="_Toc288810278"/>
      <w:bookmarkStart w:id="80" w:name="_Toc288812325"/>
      <w:bookmarkEnd w:id="77"/>
      <w:bookmarkEnd w:id="78"/>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81" w:name="_Toc288810280"/>
      <w:bookmarkStart w:id="82" w:name="_Toc288812327"/>
      <w:bookmarkEnd w:id="79"/>
      <w:bookmarkEnd w:id="80"/>
      <w:r w:rsidRPr="00D129DC">
        <w:rPr>
          <w:rFonts w:cs="Arial"/>
          <w:szCs w:val="20"/>
        </w:rPr>
        <w:t>Coordi</w:t>
      </w:r>
      <w:r w:rsidR="00D96BD6">
        <w:rPr>
          <w:rFonts w:cs="Arial"/>
          <w:szCs w:val="20"/>
        </w:rPr>
        <w:t>nate reference system registry:</w:t>
      </w:r>
      <w:r w:rsidRPr="00D129DC">
        <w:rPr>
          <w:rFonts w:cs="Arial"/>
          <w:szCs w:val="20"/>
        </w:rPr>
        <w:tab/>
      </w:r>
      <w:hyperlink r:id="rId27" w:history="1">
        <w:r w:rsidRPr="00D129DC">
          <w:rPr>
            <w:rStyle w:val="afd"/>
            <w:rFonts w:cs="Arial"/>
            <w:b w:val="0"/>
            <w:szCs w:val="20"/>
            <w:lang w:val="en-US"/>
          </w:rPr>
          <w:t xml:space="preserve">EPSG Geodetic Parameter </w:t>
        </w:r>
        <w:bookmarkEnd w:id="81"/>
        <w:bookmarkEnd w:id="82"/>
        <w:r w:rsidRPr="00D129DC">
          <w:rPr>
            <w:rStyle w:val="afd"/>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83" w:name="_Toc288810282"/>
      <w:bookmarkStart w:id="84"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83"/>
      <w:bookmarkEnd w:id="84"/>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85" w:name="_Toc288810283"/>
      <w:bookmarkStart w:id="86"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85"/>
      <w:bookmarkEnd w:id="86"/>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77777777" w:rsidR="002F035B" w:rsidRPr="00D129DC" w:rsidRDefault="002F035B" w:rsidP="004B433D">
      <w:pPr>
        <w:spacing w:before="0"/>
        <w:ind w:left="3969" w:hanging="3969"/>
        <w:rPr>
          <w:rFonts w:cs="Arial"/>
          <w:szCs w:val="20"/>
        </w:rPr>
      </w:pPr>
      <w:bookmarkStart w:id="87" w:name="_Toc288810284"/>
      <w:bookmarkStart w:id="88" w:name="_Toc288812331"/>
      <w:r w:rsidRPr="00D129DC">
        <w:rPr>
          <w:rStyle w:val="Label1Char"/>
          <w:rFonts w:cs="Arial"/>
          <w:sz w:val="20"/>
          <w:szCs w:val="20"/>
        </w:rPr>
        <w:t>URL:</w:t>
      </w:r>
      <w:bookmarkEnd w:id="87"/>
      <w:bookmarkEnd w:id="88"/>
      <w:r w:rsidR="00221A42" w:rsidRPr="00D129DC">
        <w:rPr>
          <w:rFonts w:cs="Arial"/>
          <w:szCs w:val="20"/>
        </w:rPr>
        <w:tab/>
      </w:r>
      <w:r w:rsidRPr="00D129DC">
        <w:rPr>
          <w:rStyle w:val="Label1Char"/>
          <w:rFonts w:cs="Arial"/>
          <w:b w:val="0"/>
          <w:color w:val="0000FF"/>
          <w:sz w:val="20"/>
          <w:szCs w:val="20"/>
          <w:u w:val="single"/>
        </w:rPr>
        <w:t>http://www.</w:t>
      </w:r>
      <w:r w:rsidR="005842CD" w:rsidRPr="00D129DC">
        <w:rPr>
          <w:rStyle w:val="Label1Char"/>
          <w:rFonts w:cs="Arial"/>
          <w:b w:val="0"/>
          <w:color w:val="0000FF"/>
          <w:sz w:val="20"/>
          <w:szCs w:val="20"/>
          <w:u w:val="single"/>
        </w:rPr>
        <w:t>i</w:t>
      </w:r>
      <w:r w:rsidRPr="00D129DC">
        <w:rPr>
          <w:rStyle w:val="Label1Char"/>
          <w:rFonts w:cs="Arial"/>
          <w:b w:val="0"/>
          <w:color w:val="0000FF"/>
          <w:sz w:val="20"/>
          <w:szCs w:val="20"/>
          <w:u w:val="single"/>
        </w:rPr>
        <w:t>ogp.org</w:t>
      </w:r>
    </w:p>
    <w:p w14:paraId="57DAA810" w14:textId="77777777" w:rsidR="00E6090D" w:rsidRPr="00D129DC" w:rsidRDefault="00E6090D" w:rsidP="00B51614">
      <w:pPr>
        <w:pStyle w:val="20"/>
      </w:pPr>
      <w:bookmarkStart w:id="89" w:name="_Geometric_representation_M"/>
      <w:bookmarkStart w:id="90" w:name="_Toc3206145"/>
      <w:bookmarkEnd w:id="89"/>
      <w:r w:rsidRPr="00D129DC">
        <w:t>Horizontal Reference System</w:t>
      </w:r>
      <w:bookmarkEnd w:id="90"/>
    </w:p>
    <w:p w14:paraId="60ADA7EA" w14:textId="0B23F7D2"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28" w:history="1">
        <w:r w:rsidR="004952F9" w:rsidRPr="00523D1B">
          <w:rPr>
            <w:rStyle w:val="afd"/>
            <w:lang w:val="en-AU"/>
          </w:rPr>
          <w:t>http://www.epsg-registry.org/</w:t>
        </w:r>
      </w:hyperlink>
    </w:p>
    <w:p w14:paraId="7383460E" w14:textId="77777777" w:rsidR="0020149E" w:rsidRPr="003458C9" w:rsidRDefault="0020149E" w:rsidP="00B51614">
      <w:pPr>
        <w:pStyle w:val="20"/>
      </w:pPr>
      <w:bookmarkStart w:id="91" w:name="_Toc3206146"/>
      <w:r w:rsidRPr="003458C9">
        <w:t>Vertical Reference System</w:t>
      </w:r>
      <w:bookmarkEnd w:id="91"/>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77777777" w:rsidR="00DF3C07" w:rsidRPr="00D129DC" w:rsidRDefault="00DF3C07" w:rsidP="00B51614">
      <w:pPr>
        <w:pStyle w:val="20"/>
      </w:pPr>
      <w:bookmarkStart w:id="92" w:name="_Toc528325684"/>
      <w:bookmarkStart w:id="93" w:name="_Toc3206147"/>
      <w:bookmarkEnd w:id="92"/>
      <w:r w:rsidRPr="00D129DC">
        <w:t>Temporal Reference System</w:t>
      </w:r>
      <w:bookmarkEnd w:id="93"/>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afff6"/>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afff6"/>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afff6"/>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77777777" w:rsidR="00BB0421" w:rsidRPr="003458C9" w:rsidRDefault="00DE2145" w:rsidP="002429AD">
      <w:pPr>
        <w:pStyle w:val="1"/>
      </w:pPr>
      <w:bookmarkStart w:id="94" w:name="_Toc225648327"/>
      <w:bookmarkStart w:id="95" w:name="_Toc225065184"/>
      <w:bookmarkStart w:id="96" w:name="_Toc3206148"/>
      <w:r w:rsidRPr="003458C9">
        <w:t>Data Quality</w:t>
      </w:r>
      <w:bookmarkEnd w:id="94"/>
      <w:bookmarkEnd w:id="95"/>
      <w:bookmarkEnd w:id="96"/>
    </w:p>
    <w:p w14:paraId="460F002F" w14:textId="77777777" w:rsidR="00AD21B9" w:rsidRDefault="00AD21B9" w:rsidP="00B51614">
      <w:pPr>
        <w:pStyle w:val="20"/>
      </w:pPr>
      <w:bookmarkStart w:id="97" w:name="_Toc3206149"/>
      <w:r>
        <w:t>Introduction</w:t>
      </w:r>
      <w:bookmarkEnd w:id="97"/>
    </w:p>
    <w:p w14:paraId="4886E2D1" w14:textId="0A9E2D06"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66549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covered by very high definition and up</w:t>
      </w:r>
      <w:r w:rsidR="00712A4F">
        <w:rPr>
          <w:rFonts w:eastAsia="MS Mincho" w:cs="Arial"/>
          <w:bCs/>
          <w:szCs w:val="20"/>
          <w:lang w:val="en-GB" w:eastAsia="ja-JP"/>
        </w:rPr>
        <w:t>-</w:t>
      </w:r>
      <w:r w:rsidRPr="00D129DC">
        <w:rPr>
          <w:rFonts w:eastAsia="MS Mincho" w:cs="Arial"/>
          <w:bCs/>
          <w:szCs w:val="20"/>
          <w:lang w:val="en-GB" w:eastAsia="ja-JP"/>
        </w:rPr>
        <w:t>to</w:t>
      </w:r>
      <w:r w:rsidR="00712A4F">
        <w:rPr>
          <w:rFonts w:eastAsia="MS Mincho" w:cs="Arial"/>
          <w:bCs/>
          <w:szCs w:val="20"/>
          <w:lang w:val="en-GB" w:eastAsia="ja-JP"/>
        </w:rPr>
        <w:t>-</w:t>
      </w:r>
      <w:r w:rsidRPr="00D129DC">
        <w:rPr>
          <w:rFonts w:eastAsia="MS Mincho" w:cs="Arial"/>
          <w:bCs/>
          <w:szCs w:val="20"/>
          <w:lang w:val="en-GB" w:eastAsia="ja-JP"/>
        </w:rPr>
        <w:t xml:space="preserve">date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23A3F351"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66549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lastRenderedPageBreak/>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77777777" w:rsidR="00056ECE" w:rsidRPr="006671C6" w:rsidRDefault="00056ECE" w:rsidP="002429AD">
      <w:pPr>
        <w:pStyle w:val="1"/>
      </w:pPr>
      <w:bookmarkStart w:id="98" w:name="_Toc225648349"/>
      <w:bookmarkStart w:id="99" w:name="_Toc225065206"/>
      <w:bookmarkStart w:id="100" w:name="_Toc3206150"/>
      <w:r w:rsidRPr="006671C6">
        <w:t>Data Capture and Classification</w:t>
      </w:r>
      <w:bookmarkEnd w:id="98"/>
      <w:bookmarkEnd w:id="99"/>
      <w:bookmarkEnd w:id="100"/>
    </w:p>
    <w:p w14:paraId="4D96CEF9" w14:textId="65266C45"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66549D">
        <w:rPr>
          <w:rFonts w:cs="Arial"/>
          <w:szCs w:val="20"/>
        </w:rPr>
        <w:t xml:space="preserve">UKCM area.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77777777" w:rsidR="00056ECE" w:rsidRPr="006671C6" w:rsidRDefault="00056ECE" w:rsidP="002429AD">
      <w:pPr>
        <w:pStyle w:val="1"/>
      </w:pPr>
      <w:bookmarkStart w:id="101" w:name="_Toc8629863"/>
      <w:bookmarkStart w:id="102" w:name="_Toc8629995"/>
      <w:bookmarkStart w:id="103" w:name="_Toc19077382"/>
      <w:bookmarkStart w:id="104" w:name="_Toc191284919"/>
      <w:bookmarkStart w:id="105" w:name="_Toc225648351"/>
      <w:bookmarkStart w:id="106" w:name="_Toc225065208"/>
      <w:bookmarkStart w:id="107" w:name="_Toc3206151"/>
      <w:bookmarkEnd w:id="101"/>
      <w:bookmarkEnd w:id="102"/>
      <w:bookmarkEnd w:id="103"/>
      <w:bookmarkEnd w:id="104"/>
      <w:r w:rsidRPr="006671C6">
        <w:t>Maintenance</w:t>
      </w:r>
      <w:bookmarkEnd w:id="105"/>
      <w:bookmarkEnd w:id="106"/>
      <w:bookmarkEnd w:id="107"/>
    </w:p>
    <w:p w14:paraId="659D4C27" w14:textId="061BEB0B"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is dependent on local conditions and the policies of the 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66549D">
        <w:rPr>
          <w:rFonts w:cs="Arial"/>
          <w:szCs w:val="20"/>
        </w:rPr>
        <w:t>UKCM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7777777" w:rsidR="00497FCD" w:rsidRPr="00D129DC" w:rsidRDefault="00C53830" w:rsidP="00B51614">
      <w:pPr>
        <w:pStyle w:val="20"/>
      </w:pPr>
      <w:bookmarkStart w:id="108" w:name="_Toc3206152"/>
      <w:r w:rsidRPr="006671C6">
        <w:t>Maintenance</w:t>
      </w:r>
      <w:r w:rsidRPr="00D129DC">
        <w:t xml:space="preserve"> and Update Frequency</w:t>
      </w:r>
      <w:bookmarkEnd w:id="108"/>
    </w:p>
    <w:p w14:paraId="59A33D90" w14:textId="042864F7" w:rsidR="00F06F3E" w:rsidRDefault="00497FCD" w:rsidP="003A1DEA">
      <w:pPr>
        <w:spacing w:before="0"/>
      </w:pPr>
      <w:r w:rsidRPr="00D129DC">
        <w:t xml:space="preserve">In the pre-planning use case </w:t>
      </w:r>
      <w:r w:rsidR="00E859CC" w:rsidRPr="00D129DC">
        <w:t>the</w:t>
      </w:r>
      <w:r w:rsidR="00F06F3E" w:rsidRPr="00D129DC">
        <w:t xml:space="preserve"> </w:t>
      </w:r>
      <w:r w:rsidR="0066549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66549D">
        <w:t>UKCM service</w:t>
      </w:r>
      <w:r w:rsidR="00F06F3E" w:rsidRPr="00D129DC">
        <w:t xml:space="preserve"> could only return a single dataset and generally no updates </w:t>
      </w:r>
      <w:r w:rsidR="003C3D5F">
        <w:t>would be</w:t>
      </w:r>
      <w:r w:rsidR="00F06F3E" w:rsidRPr="00D129DC">
        <w:t xml:space="preserve"> required until approximately 24 h</w:t>
      </w:r>
      <w:r w:rsidR="00A765BF" w:rsidRPr="00D129DC">
        <w:t>ou</w:t>
      </w:r>
      <w:r w:rsidR="00F06F3E" w:rsidRPr="00D129DC">
        <w:t xml:space="preserve">rs before the time when the </w:t>
      </w:r>
      <w:r w:rsidR="0066549D">
        <w:t>ship</w:t>
      </w:r>
      <w:r w:rsidR="00F06F3E" w:rsidRPr="00D129DC">
        <w:t xml:space="preserve"> enters the </w:t>
      </w:r>
      <w:r w:rsidR="0066549D">
        <w:t>UKCM area.</w:t>
      </w:r>
    </w:p>
    <w:p w14:paraId="667DA815" w14:textId="77777777" w:rsidR="00497FCD" w:rsidRDefault="00497FCD" w:rsidP="003A1DEA">
      <w:pPr>
        <w:spacing w:before="0"/>
      </w:pPr>
      <w:r w:rsidRPr="00D129DC">
        <w:t>About 24 h</w:t>
      </w:r>
      <w:r w:rsidR="00A765BF" w:rsidRPr="00D129DC">
        <w:t>ou</w:t>
      </w:r>
      <w:r w:rsidRPr="00D129DC">
        <w:t xml:space="preserve">rs before the time when the </w:t>
      </w:r>
      <w:r w:rsidR="0066549D">
        <w:t>ship</w:t>
      </w:r>
      <w:r w:rsidRPr="00D129DC">
        <w:t xml:space="preserve"> enters the </w:t>
      </w:r>
      <w:r w:rsidR="0066549D">
        <w:t>UKCM area</w:t>
      </w:r>
      <w:r w:rsidRPr="00D129DC">
        <w:t xml:space="preserve"> the </w:t>
      </w:r>
      <w:r w:rsidR="0066549D">
        <w:t>ship</w:t>
      </w:r>
      <w:r w:rsidRPr="00D129DC">
        <w:t xml:space="preserve"> will need a more detailed passage plan, which will be updated more frequently</w:t>
      </w:r>
      <w:r w:rsidR="0066549D">
        <w:t>.</w:t>
      </w:r>
      <w:r w:rsidR="004E1105">
        <w:t xml:space="preserve"> </w:t>
      </w:r>
      <w:r w:rsidRPr="00D129DC">
        <w:t xml:space="preserve">Depending on the variability of the </w:t>
      </w:r>
      <w:r w:rsidR="00F06F3E" w:rsidRPr="00D129DC">
        <w:t>observed and forecast</w:t>
      </w:r>
      <w:r w:rsidRPr="00D129DC">
        <w:t xml:space="preserve"> conditions </w:t>
      </w:r>
      <w:r w:rsidR="003C3D5F">
        <w:t xml:space="preserve">in the </w:t>
      </w:r>
      <w:r w:rsidR="0066549D">
        <w:t>UKCM area</w:t>
      </w:r>
      <w:r w:rsidRPr="00D129DC">
        <w:t xml:space="preserve">, the update frequency </w:t>
      </w:r>
      <w:r w:rsidR="003C3D5F">
        <w:t xml:space="preserve">might </w:t>
      </w:r>
      <w:r w:rsidRPr="00D129DC">
        <w:t>range between 10 minutes to 60 minutes.</w:t>
      </w:r>
    </w:p>
    <w:p w14:paraId="7DA6279C" w14:textId="7777777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UKCM area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77777777" w:rsidR="009B0E2F" w:rsidRPr="00D129DC" w:rsidRDefault="00C53830" w:rsidP="00B51614">
      <w:pPr>
        <w:pStyle w:val="20"/>
      </w:pPr>
      <w:bookmarkStart w:id="109" w:name="_Toc3206153"/>
      <w:r w:rsidRPr="00D129DC">
        <w:t xml:space="preserve">Data </w:t>
      </w:r>
      <w:r w:rsidRPr="006671C6">
        <w:t>Source</w:t>
      </w:r>
      <w:bookmarkEnd w:id="109"/>
    </w:p>
    <w:p w14:paraId="473B7543" w14:textId="55D04512"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66549D">
        <w:t xml:space="preserve">UKCM area. </w:t>
      </w:r>
      <w:r w:rsidR="00470039">
        <w:t xml:space="preserve">Source </w:t>
      </w:r>
      <w:r w:rsidR="00F06F3E" w:rsidRPr="00D129DC">
        <w:t>information</w:t>
      </w:r>
      <w:r w:rsidRPr="00D129DC">
        <w:t xml:space="preserve"> </w:t>
      </w:r>
      <w:r w:rsidR="00470039">
        <w:t xml:space="preserve">can include </w:t>
      </w:r>
      <w:r w:rsidRPr="00D129DC">
        <w:t>high 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77777777" w:rsidR="009B0E2F" w:rsidRPr="00D129DC" w:rsidRDefault="00C53830" w:rsidP="00B51614">
      <w:pPr>
        <w:pStyle w:val="20"/>
      </w:pPr>
      <w:bookmarkStart w:id="110" w:name="_Toc3206154"/>
      <w:r w:rsidRPr="00D129DC">
        <w:t xml:space="preserve">Production </w:t>
      </w:r>
      <w:r w:rsidRPr="000D3100">
        <w:t>Process</w:t>
      </w:r>
      <w:bookmarkEnd w:id="110"/>
    </w:p>
    <w:p w14:paraId="76B102DA" w14:textId="621EEFB6"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66549D">
        <w:t>UKCM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77777777" w:rsidR="008018B3" w:rsidRPr="00D129DC" w:rsidRDefault="008018B3" w:rsidP="002429AD">
      <w:pPr>
        <w:pStyle w:val="1"/>
      </w:pPr>
      <w:bookmarkStart w:id="111" w:name="_Toc225648363"/>
      <w:bookmarkStart w:id="112" w:name="_Toc225065220"/>
      <w:bookmarkStart w:id="113" w:name="_Toc3206155"/>
      <w:r w:rsidRPr="000D3100">
        <w:t>Portrayal</w:t>
      </w:r>
      <w:bookmarkEnd w:id="111"/>
      <w:bookmarkEnd w:id="112"/>
      <w:bookmarkEnd w:id="113"/>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77777777" w:rsidR="001D2A3D" w:rsidRDefault="004E1105" w:rsidP="001B1E64">
      <w:pPr>
        <w:spacing w:before="0"/>
      </w:pPr>
      <w:r>
        <w:lastRenderedPageBreak/>
        <w:t>T</w:t>
      </w:r>
      <w:r w:rsidR="001D2A3D">
        <w:t xml:space="preserve">he </w:t>
      </w:r>
      <w:r>
        <w:t xml:space="preserve">PC </w:t>
      </w:r>
      <w:r w:rsidR="001D2A3D" w:rsidRPr="00FA21E9">
        <w:t>c</w:t>
      </w:r>
      <w:r w:rsidR="001D2A3D">
        <w:t xml:space="preserve">ontains portrayal functions to map the features to symbols, </w:t>
      </w:r>
      <w:r w:rsidR="001D2A3D" w:rsidRPr="00FA21E9">
        <w:t>symbol definitions, 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371B8BC7" w:rsidR="006C34D9" w:rsidRPr="000D3100" w:rsidRDefault="001B1E64" w:rsidP="002429AD">
      <w:pPr>
        <w:pStyle w:val="1"/>
      </w:pPr>
      <w:bookmarkStart w:id="114" w:name="_Toc514641"/>
      <w:bookmarkStart w:id="115" w:name="_Toc515419"/>
      <w:bookmarkStart w:id="116" w:name="_Toc515612"/>
      <w:bookmarkStart w:id="117" w:name="_Toc515716"/>
      <w:bookmarkStart w:id="118" w:name="_Toc516232"/>
      <w:bookmarkStart w:id="119" w:name="_Toc516336"/>
      <w:bookmarkStart w:id="120" w:name="_Toc3206156"/>
      <w:bookmarkEnd w:id="114"/>
      <w:bookmarkEnd w:id="115"/>
      <w:bookmarkEnd w:id="116"/>
      <w:bookmarkEnd w:id="117"/>
      <w:bookmarkEnd w:id="118"/>
      <w:bookmarkEnd w:id="119"/>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20"/>
    </w:p>
    <w:p w14:paraId="1172F90A" w14:textId="77777777"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4A2DD1" w:rsidRPr="000D3C93">
        <w:rPr>
          <w:rFonts w:cs="Arial"/>
          <w:szCs w:val="20"/>
        </w:rPr>
        <w:t>4</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77777777"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D129DC">
        <w:rPr>
          <w:rFonts w:cs="Arial"/>
          <w:b w:val="0"/>
          <w:szCs w:val="20"/>
        </w:rPr>
        <w:t xml:space="preserve">S-100 </w:t>
      </w:r>
      <w:r w:rsidR="004813C8" w:rsidRPr="000D3100">
        <w:rPr>
          <w:rFonts w:cs="Arial"/>
          <w:b w:val="0"/>
          <w:szCs w:val="20"/>
        </w:rPr>
        <w:t>4</w:t>
      </w:r>
      <w:r w:rsidR="008E7D91" w:rsidRPr="000D3100">
        <w:rPr>
          <w:rFonts w:cs="Arial"/>
          <w:b w:val="0"/>
          <w:szCs w:val="20"/>
        </w:rPr>
        <w:t xml:space="preserve">.0.0 </w:t>
      </w:r>
      <w:r w:rsidR="008E7D91" w:rsidRPr="00D129DC">
        <w:rPr>
          <w:rFonts w:cs="Arial"/>
          <w:b w:val="0"/>
          <w:szCs w:val="20"/>
        </w:rPr>
        <w:t>profile of GML 3.2.1</w:t>
      </w:r>
    </w:p>
    <w:p w14:paraId="32EA6667" w14:textId="77777777" w:rsidR="00933CEC" w:rsidRPr="000D3100" w:rsidRDefault="00933CEC" w:rsidP="00B51614">
      <w:pPr>
        <w:pStyle w:val="20"/>
      </w:pPr>
      <w:bookmarkStart w:id="121" w:name="_Toc3206157"/>
      <w:r w:rsidRPr="000D3100">
        <w:t>Encoding of Latitude and Longitude</w:t>
      </w:r>
      <w:bookmarkEnd w:id="121"/>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1B1E64">
      <w:pPr>
        <w:pStyle w:val="30"/>
        <w:tabs>
          <w:tab w:val="clear" w:pos="426"/>
          <w:tab w:val="clear" w:pos="660"/>
          <w:tab w:val="left" w:pos="709"/>
        </w:tabs>
        <w:spacing w:line="240" w:lineRule="auto"/>
      </w:pPr>
      <w:bookmarkStart w:id="122" w:name="_Toc490487463"/>
      <w:r w:rsidRPr="00D129DC">
        <w:t>Encoding of coordinates as decimals</w:t>
      </w:r>
      <w:bookmarkEnd w:id="122"/>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77777777" w:rsidR="00E04340" w:rsidRPr="000D3100" w:rsidRDefault="00E04340" w:rsidP="00B51614">
      <w:pPr>
        <w:pStyle w:val="20"/>
      </w:pPr>
      <w:bookmarkStart w:id="123" w:name="_Toc490487464"/>
      <w:bookmarkStart w:id="124" w:name="_Toc3206158"/>
      <w:r w:rsidRPr="000D3100">
        <w:t>Numeric Attribute Encoding</w:t>
      </w:r>
      <w:bookmarkEnd w:id="123"/>
      <w:bookmarkEnd w:id="124"/>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77777777" w:rsidR="00E04340" w:rsidRPr="000D3100" w:rsidRDefault="00E04340" w:rsidP="00B51614">
      <w:pPr>
        <w:pStyle w:val="20"/>
      </w:pPr>
      <w:bookmarkStart w:id="125" w:name="_Toc490487465"/>
      <w:bookmarkStart w:id="126" w:name="_Toc3206159"/>
      <w:r w:rsidRPr="000D3100">
        <w:t>Text Attribute Values</w:t>
      </w:r>
      <w:bookmarkEnd w:id="125"/>
      <w:bookmarkEnd w:id="126"/>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77777777" w:rsidR="00E04340" w:rsidRPr="000D3100" w:rsidRDefault="00E04340" w:rsidP="00B51614">
      <w:pPr>
        <w:pStyle w:val="20"/>
      </w:pPr>
      <w:bookmarkStart w:id="127" w:name="_Toc514647"/>
      <w:bookmarkStart w:id="128" w:name="_Toc515425"/>
      <w:bookmarkStart w:id="129" w:name="_Toc515617"/>
      <w:bookmarkStart w:id="130" w:name="_Toc515721"/>
      <w:bookmarkStart w:id="131" w:name="_Toc516237"/>
      <w:bookmarkStart w:id="132" w:name="_Toc516341"/>
      <w:bookmarkStart w:id="133" w:name="_Toc490487466"/>
      <w:bookmarkStart w:id="134" w:name="_Toc3206160"/>
      <w:bookmarkEnd w:id="127"/>
      <w:bookmarkEnd w:id="128"/>
      <w:bookmarkEnd w:id="129"/>
      <w:bookmarkEnd w:id="130"/>
      <w:bookmarkEnd w:id="131"/>
      <w:bookmarkEnd w:id="132"/>
      <w:r w:rsidRPr="000D3100">
        <w:t>Mandatory Attribute Values</w:t>
      </w:r>
      <w:bookmarkEnd w:id="133"/>
      <w:bookmarkEnd w:id="134"/>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lastRenderedPageBreak/>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77777777" w:rsidR="00480034" w:rsidRPr="000D3100" w:rsidRDefault="00480034" w:rsidP="00B51614">
      <w:pPr>
        <w:pStyle w:val="20"/>
      </w:pPr>
      <w:bookmarkStart w:id="135" w:name="_Toc490487467"/>
      <w:bookmarkStart w:id="136" w:name="_Toc3206161"/>
      <w:r w:rsidRPr="006671C6">
        <w:t>Unknown Attribute Values</w:t>
      </w:r>
      <w:bookmarkEnd w:id="135"/>
      <w:bookmarkEnd w:id="136"/>
    </w:p>
    <w:p w14:paraId="3EF0ED4A" w14:textId="77777777"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7777777" w:rsidR="00D149EE" w:rsidRPr="000D3100" w:rsidRDefault="00D149EE" w:rsidP="00B51614">
      <w:pPr>
        <w:pStyle w:val="20"/>
      </w:pPr>
      <w:bookmarkStart w:id="137" w:name="_Toc490487468"/>
      <w:bookmarkStart w:id="138" w:name="_Toc3206162"/>
      <w:r w:rsidRPr="006671C6">
        <w:t>Structure of dataset files</w:t>
      </w:r>
      <w:bookmarkEnd w:id="137"/>
      <w:bookmarkEnd w:id="138"/>
    </w:p>
    <w:p w14:paraId="6C26639A" w14:textId="7BB3F190" w:rsidR="00D149EE" w:rsidRPr="00D129DC" w:rsidRDefault="00D149EE" w:rsidP="00891971">
      <w:pPr>
        <w:pStyle w:val="30"/>
        <w:tabs>
          <w:tab w:val="clear" w:pos="426"/>
          <w:tab w:val="clear" w:pos="660"/>
          <w:tab w:val="left" w:pos="709"/>
        </w:tabs>
        <w:spacing w:line="240" w:lineRule="auto"/>
      </w:pPr>
      <w:bookmarkStart w:id="139" w:name="_Toc490487469"/>
      <w:r w:rsidRPr="00D129DC">
        <w:t>Sequence of objects</w:t>
      </w:r>
      <w:bookmarkEnd w:id="139"/>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afff6"/>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afff6"/>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77777777" w:rsidR="00D149EE" w:rsidRPr="000D3100" w:rsidRDefault="00D149EE" w:rsidP="00B51614">
      <w:pPr>
        <w:pStyle w:val="20"/>
      </w:pPr>
      <w:bookmarkStart w:id="140" w:name="__RefHeading__2980_1382180727"/>
      <w:bookmarkStart w:id="141" w:name="_Toc490487470"/>
      <w:bookmarkStart w:id="142" w:name="_Toc3206163"/>
      <w:bookmarkEnd w:id="140"/>
      <w:r w:rsidRPr="006671C6">
        <w:t>Object identifiers</w:t>
      </w:r>
      <w:bookmarkEnd w:id="141"/>
      <w:bookmarkEnd w:id="142"/>
    </w:p>
    <w:p w14:paraId="03B01E9A" w14:textId="19287E4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 xml:space="preserve">The name of the record is the combination of the subfields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77777777" w:rsidR="00D149EE" w:rsidRPr="000D3100" w:rsidRDefault="00D149EE" w:rsidP="00B51614">
      <w:pPr>
        <w:pStyle w:val="20"/>
      </w:pPr>
      <w:bookmarkStart w:id="143" w:name="__RefHeading__2982_1382180727"/>
      <w:bookmarkStart w:id="144" w:name="_Toc490487471"/>
      <w:bookmarkStart w:id="145" w:name="_Toc3206164"/>
      <w:bookmarkEnd w:id="143"/>
      <w:r w:rsidRPr="006671C6">
        <w:t>Dataset validation</w:t>
      </w:r>
      <w:bookmarkEnd w:id="144"/>
      <w:bookmarkEnd w:id="145"/>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77777777" w:rsidR="00D072D5" w:rsidRPr="000D3100" w:rsidRDefault="00D072D5" w:rsidP="00B51614">
      <w:pPr>
        <w:pStyle w:val="20"/>
      </w:pPr>
      <w:bookmarkStart w:id="146" w:name="_Toc481684046"/>
      <w:bookmarkStart w:id="147" w:name="_Toc3206165"/>
      <w:r w:rsidRPr="006671C6">
        <w:lastRenderedPageBreak/>
        <w:t>Data overlap</w:t>
      </w:r>
      <w:bookmarkEnd w:id="146"/>
      <w:bookmarkEnd w:id="147"/>
    </w:p>
    <w:p w14:paraId="302A8BCE" w14:textId="0B6CC6EF"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ally</w:t>
      </w:r>
      <w:r w:rsidR="00712A4F">
        <w:rPr>
          <w:rFonts w:cs="Arial"/>
          <w:szCs w:val="20"/>
        </w:rPr>
        <w:t>,</w:t>
      </w:r>
      <w:r w:rsidR="00A765BF" w:rsidRPr="00D129DC">
        <w:rPr>
          <w:rFonts w:cs="Arial"/>
          <w:szCs w:val="20"/>
        </w:rPr>
        <w:t xml:space="preserve">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77777777" w:rsidR="00D072D5" w:rsidRPr="000D3100" w:rsidRDefault="00D072D5" w:rsidP="00B51614">
      <w:pPr>
        <w:pStyle w:val="20"/>
        <w:ind w:left="709" w:hanging="709"/>
      </w:pPr>
      <w:bookmarkStart w:id="148" w:name="_Toc481684047"/>
      <w:bookmarkStart w:id="149" w:name="_Toc3206166"/>
      <w:r w:rsidRPr="006671C6">
        <w:t>Data quality</w:t>
      </w:r>
      <w:bookmarkEnd w:id="148"/>
      <w:bookmarkEnd w:id="149"/>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429AD">
      <w:pPr>
        <w:pStyle w:val="1"/>
      </w:pPr>
      <w:bookmarkStart w:id="150" w:name="_Toc225648364"/>
      <w:bookmarkStart w:id="151" w:name="_Toc225065221"/>
      <w:bookmarkStart w:id="152" w:name="_Toc3206167"/>
      <w:bookmarkStart w:id="153" w:name="_Toc225648340"/>
      <w:bookmarkStart w:id="154" w:name="_Toc225065197"/>
      <w:r w:rsidRPr="006671C6">
        <w:t>Data</w:t>
      </w:r>
      <w:r>
        <w:t xml:space="preserve"> Product</w:t>
      </w:r>
      <w:r w:rsidRPr="006671C6">
        <w:t xml:space="preserve"> </w:t>
      </w:r>
      <w:r w:rsidR="0054652A" w:rsidRPr="006671C6">
        <w:t>Delivery</w:t>
      </w:r>
      <w:bookmarkEnd w:id="150"/>
      <w:bookmarkEnd w:id="151"/>
      <w:bookmarkEnd w:id="152"/>
    </w:p>
    <w:p w14:paraId="462AF486" w14:textId="77777777" w:rsidR="00ED586A" w:rsidRPr="006671C6" w:rsidRDefault="00ED586A" w:rsidP="00B51614">
      <w:pPr>
        <w:pStyle w:val="20"/>
      </w:pPr>
      <w:bookmarkStart w:id="155" w:name="_Toc3206168"/>
      <w:r w:rsidRPr="006671C6">
        <w:t>Introduction</w:t>
      </w:r>
      <w:bookmarkEnd w:id="155"/>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77777777"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AE47AC" w:rsidRPr="00D129DC">
        <w:rPr>
          <w:rFonts w:cs="Arial"/>
          <w:b w:val="0"/>
          <w:szCs w:val="20"/>
        </w:rPr>
        <w:t>Unlimited</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77777777"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w:t>
      </w:r>
      <w:r>
        <w:rPr>
          <w:rFonts w:cs="Arial"/>
          <w:szCs w:val="20"/>
        </w:rPr>
        <w:t xml:space="preserve"> </w:t>
      </w:r>
      <w:r w:rsidR="002348B7" w:rsidRPr="002348B7">
        <w:rPr>
          <w:rFonts w:cs="Arial"/>
          <w:szCs w:val="20"/>
        </w:rPr>
        <w:t xml:space="preserve">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lastRenderedPageBreak/>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aa"/>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aa"/>
        <w:spacing w:before="0" w:after="240" w:line="240" w:lineRule="auto"/>
        <w:rPr>
          <w:rFonts w:eastAsia="Calibri" w:cs="Arial"/>
          <w:sz w:val="20"/>
        </w:rPr>
      </w:pPr>
    </w:p>
    <w:p w14:paraId="38B8B5BF" w14:textId="77777777" w:rsidR="00FA0C40" w:rsidRPr="00D129DC" w:rsidRDefault="001622C2" w:rsidP="00FA0C40">
      <w:pPr>
        <w:pStyle w:val="aa"/>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ad"/>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273F78">
      <w:pPr>
        <w:pStyle w:val="30"/>
        <w:tabs>
          <w:tab w:val="clear" w:pos="426"/>
          <w:tab w:val="clear" w:pos="660"/>
          <w:tab w:val="left" w:pos="709"/>
        </w:tabs>
        <w:spacing w:line="240" w:lineRule="auto"/>
      </w:pPr>
      <w:bookmarkStart w:id="156" w:name="_Toc422820149"/>
      <w:bookmarkStart w:id="157" w:name="_Toc481684054"/>
      <w:r w:rsidRPr="006671C6">
        <w:t>Catalogue File Naming Convention</w:t>
      </w:r>
      <w:bookmarkEnd w:id="156"/>
      <w:bookmarkEnd w:id="157"/>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51614">
      <w:pPr>
        <w:pStyle w:val="20"/>
      </w:pPr>
      <w:bookmarkStart w:id="158" w:name="_Toc3206169"/>
      <w:r w:rsidRPr="006671C6">
        <w:t>Dataset</w:t>
      </w:r>
      <w:bookmarkEnd w:id="158"/>
    </w:p>
    <w:p w14:paraId="3E7D77B3" w14:textId="77777777" w:rsidR="00183503" w:rsidRPr="006671C6" w:rsidRDefault="00183503" w:rsidP="002F4EAB">
      <w:pPr>
        <w:pStyle w:val="30"/>
        <w:tabs>
          <w:tab w:val="clear" w:pos="426"/>
          <w:tab w:val="clear" w:pos="660"/>
          <w:tab w:val="left" w:pos="709"/>
        </w:tabs>
        <w:spacing w:line="240" w:lineRule="auto"/>
      </w:pPr>
      <w:bookmarkStart w:id="159" w:name="_Toc225648341"/>
      <w:bookmarkStart w:id="160" w:name="_Toc225648342"/>
      <w:r w:rsidRPr="006671C6">
        <w:t>Data</w:t>
      </w:r>
      <w:r w:rsidR="00064E25" w:rsidRPr="006671C6">
        <w:t>s</w:t>
      </w:r>
      <w:r w:rsidRPr="006671C6">
        <w:t>ets</w:t>
      </w:r>
      <w:bookmarkEnd w:id="159"/>
      <w:bookmarkEnd w:id="160"/>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4BD12075" w:rsidR="00AA0989" w:rsidRPr="00D129DC" w:rsidRDefault="00AA0989" w:rsidP="002F4EAB">
      <w:pPr>
        <w:pStyle w:val="afff6"/>
        <w:numPr>
          <w:ilvl w:val="0"/>
          <w:numId w:val="53"/>
        </w:numPr>
        <w:tabs>
          <w:tab w:val="clear" w:pos="720"/>
          <w:tab w:val="num" w:pos="426"/>
        </w:tabs>
        <w:suppressAutoHyphens/>
        <w:spacing w:before="0" w:after="60" w:line="240" w:lineRule="auto"/>
        <w:ind w:left="426" w:hanging="426"/>
        <w:rPr>
          <w:rFonts w:cs="Arial"/>
        </w:rPr>
      </w:pPr>
      <w:r w:rsidRPr="00D129DC">
        <w:rPr>
          <w:rFonts w:cs="Arial"/>
        </w:rPr>
        <w:lastRenderedPageBreak/>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66549D">
        <w:rPr>
          <w:rFonts w:cs="Arial"/>
        </w:rPr>
        <w:t xml:space="preserve">UKCM </w:t>
      </w:r>
      <w:r w:rsidR="00845102">
        <w:rPr>
          <w:rFonts w:cs="Arial"/>
        </w:rPr>
        <w:t xml:space="preserve">operational </w:t>
      </w:r>
      <w:r w:rsidR="0066549D">
        <w:rPr>
          <w:rFonts w:cs="Arial"/>
        </w:rPr>
        <w:t>area.</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7777777" w:rsidR="00BA22CA" w:rsidRPr="0050635D" w:rsidRDefault="00AA0989" w:rsidP="002F4EAB">
      <w:pPr>
        <w:pStyle w:val="afff6"/>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BA22CA" w:rsidRPr="0050635D">
        <w:rPr>
          <w:rFonts w:cs="Arial"/>
        </w:rPr>
        <w:t>the validTimeEnd of the UnderKeelClearancePlan is exceeded.</w:t>
      </w:r>
    </w:p>
    <w:p w14:paraId="7F906ABA" w14:textId="77777777" w:rsidR="00596CE7" w:rsidRPr="006671C6" w:rsidRDefault="00596CE7" w:rsidP="00DE4B17">
      <w:pPr>
        <w:pStyle w:val="30"/>
        <w:tabs>
          <w:tab w:val="clear" w:pos="426"/>
          <w:tab w:val="clear" w:pos="660"/>
          <w:tab w:val="left" w:pos="709"/>
        </w:tabs>
        <w:spacing w:line="240" w:lineRule="auto"/>
      </w:pPr>
      <w:r w:rsidRPr="006671C6">
        <w:t>Dataset size</w:t>
      </w:r>
    </w:p>
    <w:p w14:paraId="625B5DBA" w14:textId="62B84982" w:rsidR="00FA0C40" w:rsidRPr="00D129DC" w:rsidRDefault="00E52680" w:rsidP="00DE4B17">
      <w:pPr>
        <w:pStyle w:val="aa"/>
        <w:spacing w:before="0" w:after="240" w:line="240" w:lineRule="auto"/>
        <w:rPr>
          <w:rFonts w:cs="Arial"/>
          <w:sz w:val="20"/>
        </w:rPr>
      </w:pPr>
      <w:r>
        <w:rPr>
          <w:rFonts w:cs="Arial"/>
          <w:sz w:val="20"/>
        </w:rPr>
        <w:t xml:space="preserve">There is no recommended maximum file size for </w:t>
      </w:r>
      <w:r w:rsidR="00FA0C40" w:rsidRPr="00D129DC">
        <w:rPr>
          <w:rFonts w:cs="Arial"/>
          <w:sz w:val="20"/>
        </w:rPr>
        <w:t>UKCM datasets</w:t>
      </w:r>
      <w:r w:rsidR="00B52507">
        <w:rPr>
          <w:rFonts w:cs="Arial"/>
          <w:sz w:val="20"/>
        </w:rPr>
        <w:t>.  F</w:t>
      </w:r>
      <w:r>
        <w:rPr>
          <w:rFonts w:cs="Arial"/>
          <w:sz w:val="20"/>
        </w:rPr>
        <w:t xml:space="preserve">uture testing may </w:t>
      </w:r>
      <w:r w:rsidR="00B52507">
        <w:rPr>
          <w:rFonts w:cs="Arial"/>
          <w:sz w:val="20"/>
        </w:rPr>
        <w:t xml:space="preserve">result in a 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DE4B17">
      <w:pPr>
        <w:pStyle w:val="30"/>
        <w:tabs>
          <w:tab w:val="clear" w:pos="426"/>
          <w:tab w:val="clear" w:pos="660"/>
          <w:tab w:val="left" w:pos="709"/>
        </w:tabs>
        <w:spacing w:line="240" w:lineRule="auto"/>
      </w:pPr>
      <w:bookmarkStart w:id="161" w:name="_Toc225648343"/>
      <w:bookmarkStart w:id="162" w:name="_Toc225065200"/>
      <w:r w:rsidRPr="00D129DC">
        <w:t>Data</w:t>
      </w:r>
      <w:r w:rsidR="00183503" w:rsidRPr="00D129DC">
        <w:t>set file naming</w:t>
      </w:r>
      <w:bookmarkEnd w:id="161"/>
      <w:bookmarkEnd w:id="162"/>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afff6"/>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afff6"/>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afff6"/>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77777777" w:rsidR="003F7D55" w:rsidRDefault="003F7D55" w:rsidP="00DE4B17">
      <w:pPr>
        <w:pStyle w:val="afff6"/>
        <w:numPr>
          <w:ilvl w:val="0"/>
          <w:numId w:val="20"/>
        </w:numPr>
        <w:suppressAutoHyphens/>
        <w:spacing w:before="0" w:line="240" w:lineRule="auto"/>
        <w:jc w:val="left"/>
        <w:rPr>
          <w:rFonts w:cs="Arial"/>
        </w:rPr>
      </w:pPr>
      <w:r w:rsidRPr="00D129DC">
        <w:rPr>
          <w:rFonts w:cs="Arial"/>
        </w:rPr>
        <w:t>GML – the character sequence “GML” or “gml”.</w:t>
      </w:r>
    </w:p>
    <w:p w14:paraId="0163FB7E" w14:textId="77777777" w:rsidR="00E83228" w:rsidRPr="006671C6" w:rsidRDefault="00E83228" w:rsidP="00B51614">
      <w:pPr>
        <w:pStyle w:val="20"/>
      </w:pPr>
      <w:bookmarkStart w:id="163" w:name="_Toc3206170"/>
      <w:r w:rsidRPr="006671C6">
        <w:t>Support Files</w:t>
      </w:r>
      <w:bookmarkEnd w:id="163"/>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7777777" w:rsidR="00EF4A6D" w:rsidRPr="009C480A" w:rsidRDefault="00EF4A6D" w:rsidP="00E1761D">
      <w:pPr>
        <w:pStyle w:val="afff6"/>
        <w:numPr>
          <w:ilvl w:val="0"/>
          <w:numId w:val="20"/>
        </w:numPr>
        <w:suppressAutoHyphens/>
        <w:spacing w:before="0" w:after="60" w:line="240" w:lineRule="auto"/>
        <w:jc w:val="left"/>
        <w:rPr>
          <w:rFonts w:cs="Arial"/>
        </w:rPr>
      </w:pPr>
      <w:r>
        <w:rPr>
          <w:rFonts w:cs="Arial"/>
        </w:rPr>
        <w:t>SourceRouteName</w:t>
      </w:r>
    </w:p>
    <w:p w14:paraId="27052FCB" w14:textId="77777777" w:rsidR="009C480A" w:rsidRDefault="00EF4A6D" w:rsidP="00E1761D">
      <w:pPr>
        <w:pStyle w:val="afff6"/>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3C3D5F">
        <w:trPr>
          <w:trHeight w:val="220"/>
          <w:jc w:val="center"/>
        </w:trPr>
        <w:tc>
          <w:tcPr>
            <w:tcW w:w="1493" w:type="dxa"/>
          </w:tcPr>
          <w:p w14:paraId="6DDB644A" w14:textId="77777777" w:rsidR="00EF4A6D" w:rsidRPr="005C1DB9" w:rsidRDefault="00EF4A6D" w:rsidP="00E1761D">
            <w:pPr>
              <w:pStyle w:val="afff4"/>
              <w:spacing w:before="60" w:beforeAutospacing="0" w:after="60" w:afterAutospacing="0"/>
              <w:jc w:val="left"/>
              <w:rPr>
                <w:rFonts w:cs="Arial"/>
                <w:b/>
                <w:sz w:val="18"/>
                <w:szCs w:val="18"/>
              </w:rPr>
            </w:pPr>
            <w:r w:rsidRPr="005C1DB9">
              <w:rPr>
                <w:rFonts w:cs="Arial"/>
                <w:b/>
                <w:sz w:val="18"/>
                <w:szCs w:val="18"/>
              </w:rPr>
              <w:t>File Types</w:t>
            </w:r>
          </w:p>
        </w:tc>
        <w:tc>
          <w:tcPr>
            <w:tcW w:w="1299" w:type="dxa"/>
          </w:tcPr>
          <w:p w14:paraId="14A36EC2" w14:textId="77777777" w:rsidR="00EF4A6D" w:rsidRPr="005C1DB9" w:rsidRDefault="00EF4A6D" w:rsidP="00E1761D">
            <w:pPr>
              <w:pStyle w:val="afff4"/>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tcPr>
          <w:p w14:paraId="5CDCD653" w14:textId="77777777" w:rsidR="00EF4A6D" w:rsidRPr="005C1DB9" w:rsidRDefault="00EF4A6D" w:rsidP="00E1761D">
            <w:pPr>
              <w:pStyle w:val="afff4"/>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afff4"/>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afff4"/>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afff4"/>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afff4"/>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afff4"/>
              <w:spacing w:before="60" w:beforeAutospacing="0" w:after="60" w:afterAutospacing="0"/>
              <w:jc w:val="left"/>
              <w:rPr>
                <w:rFonts w:cs="Arial"/>
                <w:sz w:val="18"/>
                <w:szCs w:val="18"/>
              </w:rPr>
            </w:pPr>
            <w:r>
              <w:rPr>
                <w:rFonts w:cs="Arial"/>
                <w:sz w:val="18"/>
                <w:szCs w:val="18"/>
              </w:rPr>
              <w:t>RTZ</w:t>
            </w:r>
          </w:p>
        </w:tc>
        <w:tc>
          <w:tcPr>
            <w:tcW w:w="5310" w:type="dxa"/>
          </w:tcPr>
          <w:p w14:paraId="7A4F21EA" w14:textId="7D6AFAB2" w:rsidR="00EF4A6D" w:rsidRPr="00834888" w:rsidRDefault="00EF4A6D" w:rsidP="00E1761D">
            <w:pPr>
              <w:pStyle w:val="afff4"/>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edition 4 of IEC 61174 Annex S</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afff4"/>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afff4"/>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afff4"/>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ad"/>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0F949533"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IEC61174 Annex </w:t>
      </w:r>
      <w:r w:rsidR="00EF4A6D" w:rsidRPr="00EF4A6D">
        <w:rPr>
          <w:rFonts w:cs="Arial"/>
          <w:szCs w:val="20"/>
        </w:rPr>
        <w:t>S</w:t>
      </w:r>
      <w:r w:rsidR="00F528A5">
        <w:rPr>
          <w:rFonts w:cs="Arial"/>
          <w:szCs w:val="20"/>
        </w:rPr>
        <w:t xml:space="preserve"> is </w:t>
      </w:r>
      <w:r w:rsidR="00120D3A">
        <w:rPr>
          <w:rFonts w:cs="Arial"/>
          <w:szCs w:val="20"/>
        </w:rPr>
        <w:t>currently (</w:t>
      </w:r>
      <w:r w:rsidR="006B2FCF">
        <w:rPr>
          <w:rFonts w:cs="Arial"/>
          <w:szCs w:val="20"/>
        </w:rPr>
        <w:t>2019</w:t>
      </w:r>
      <w:r w:rsidR="00120D3A">
        <w:rPr>
          <w:rFonts w:cs="Arial"/>
          <w:szCs w:val="20"/>
        </w:rPr>
        <w:t xml:space="preserve">) </w:t>
      </w:r>
      <w:r w:rsidR="00F528A5">
        <w:rPr>
          <w:rFonts w:cs="Arial"/>
          <w:szCs w:val="20"/>
        </w:rPr>
        <w:t xml:space="preserve">being developed into </w:t>
      </w:r>
      <w:r w:rsidR="00712A4F">
        <w:rPr>
          <w:rFonts w:cs="Arial"/>
          <w:szCs w:val="20"/>
        </w:rPr>
        <w:t xml:space="preserve">the </w:t>
      </w:r>
      <w:r w:rsidR="00F528A5">
        <w:rPr>
          <w:rFonts w:cs="Arial"/>
          <w:szCs w:val="20"/>
        </w:rPr>
        <w:t xml:space="preserve">S-100 based </w:t>
      </w:r>
      <w:r w:rsidR="0066549D">
        <w:rPr>
          <w:rFonts w:cs="Arial"/>
          <w:szCs w:val="20"/>
        </w:rPr>
        <w:t>Product Specification</w:t>
      </w:r>
      <w:r w:rsidR="00F528A5">
        <w:rPr>
          <w:rFonts w:cs="Arial"/>
          <w:szCs w:val="20"/>
        </w:rPr>
        <w:t xml:space="preserve"> S</w:t>
      </w:r>
      <w:r w:rsidR="00EF4A6D" w:rsidRPr="00EF4A6D">
        <w:rPr>
          <w:rFonts w:cs="Arial"/>
          <w:szCs w:val="20"/>
        </w:rPr>
        <w:t>-421</w:t>
      </w:r>
      <w:r w:rsidR="0066549D">
        <w:rPr>
          <w:rFonts w:cs="Arial"/>
          <w:szCs w:val="20"/>
        </w:rPr>
        <w:t>.</w:t>
      </w:r>
      <w:r w:rsidR="004E1105">
        <w:rPr>
          <w:rFonts w:cs="Arial"/>
          <w:szCs w:val="20"/>
        </w:rPr>
        <w:t xml:space="preserve"> </w:t>
      </w:r>
      <w:r w:rsidR="006665C6">
        <w:rPr>
          <w:rFonts w:cs="Arial"/>
          <w:szCs w:val="20"/>
        </w:rPr>
        <w:t>S-421 will 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003BB">
      <w:pPr>
        <w:pStyle w:val="30"/>
        <w:tabs>
          <w:tab w:val="clear" w:pos="426"/>
          <w:tab w:val="clear" w:pos="660"/>
          <w:tab w:val="left" w:pos="709"/>
        </w:tabs>
        <w:spacing w:line="240" w:lineRule="auto"/>
      </w:pPr>
      <w:bookmarkStart w:id="164" w:name="_Toc225648345"/>
      <w:bookmarkStart w:id="165" w:name="_Toc225065202"/>
      <w:bookmarkStart w:id="166" w:name="_Toc226430998"/>
      <w:r w:rsidRPr="00450010">
        <w:t>Support File Naming</w:t>
      </w:r>
      <w:bookmarkEnd w:id="164"/>
      <w:bookmarkEnd w:id="165"/>
      <w:bookmarkEnd w:id="166"/>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afff6"/>
        <w:numPr>
          <w:ilvl w:val="0"/>
          <w:numId w:val="20"/>
        </w:numPr>
        <w:suppressAutoHyphens/>
        <w:spacing w:before="0" w:after="60" w:line="240" w:lineRule="auto"/>
        <w:jc w:val="left"/>
        <w:rPr>
          <w:rFonts w:cs="Arial"/>
        </w:rPr>
      </w:pPr>
      <w:r w:rsidRPr="00D129DC">
        <w:rPr>
          <w:rFonts w:cs="Arial"/>
        </w:rPr>
        <w:lastRenderedPageBreak/>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afff6"/>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afff6"/>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afff6"/>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06A8BB54" w:rsidR="00B3315D" w:rsidRPr="008D05D2" w:rsidRDefault="00B3315D" w:rsidP="002429AD">
      <w:pPr>
        <w:pStyle w:val="1"/>
      </w:pPr>
      <w:bookmarkStart w:id="167" w:name="_Toc225648311"/>
      <w:bookmarkStart w:id="168" w:name="_Toc225065168"/>
      <w:bookmarkStart w:id="169" w:name="_Toc3206171"/>
      <w:bookmarkEnd w:id="153"/>
      <w:bookmarkEnd w:id="154"/>
      <w:r w:rsidRPr="006671C6">
        <w:t>Metadata</w:t>
      </w:r>
      <w:bookmarkEnd w:id="167"/>
      <w:bookmarkEnd w:id="168"/>
      <w:bookmarkEnd w:id="169"/>
    </w:p>
    <w:p w14:paraId="0B09B0AE" w14:textId="77777777" w:rsidR="00780142" w:rsidRPr="00D129DC" w:rsidRDefault="00780142" w:rsidP="00B51614">
      <w:pPr>
        <w:pStyle w:val="20"/>
      </w:pPr>
      <w:bookmarkStart w:id="170" w:name="_Toc3206172"/>
      <w:r w:rsidRPr="00D129DC">
        <w:t>Introduction</w:t>
      </w:r>
      <w:bookmarkEnd w:id="170"/>
    </w:p>
    <w:p w14:paraId="0DCBB5CA" w14:textId="253A8352" w:rsidR="00251A73" w:rsidRPr="00D129DC"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the S-100 metadata document section,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p>
    <w:p w14:paraId="5B09D129" w14:textId="77777777"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38E6AD05" w:rsidR="00251A73" w:rsidRPr="00A003BB" w:rsidRDefault="00251A73" w:rsidP="00A003BB">
      <w:pPr>
        <w:pStyle w:val="ad"/>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61545">
        <w:rPr>
          <w:rFonts w:cs="Arial"/>
          <w:i/>
          <w:noProof/>
          <w:sz w:val="18"/>
          <w:szCs w:val="18"/>
        </w:rPr>
        <w:t>19</w:t>
      </w:r>
      <w:r w:rsidR="005C68DA" w:rsidRPr="00A003BB">
        <w:rPr>
          <w:rFonts w:cs="Arial"/>
          <w:i/>
          <w:sz w:val="18"/>
          <w:szCs w:val="18"/>
        </w:rPr>
        <w:fldChar w:fldCharType="end"/>
      </w:r>
      <w:r w:rsidR="00A003BB">
        <w:rPr>
          <w:rFonts w:cs="Arial"/>
          <w:i/>
          <w:sz w:val="18"/>
          <w:szCs w:val="18"/>
        </w:rPr>
        <w:t>9</w:t>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61545">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77777777" w:rsidR="002F4516" w:rsidRPr="00D129DC" w:rsidRDefault="002F4516" w:rsidP="00B51614">
      <w:pPr>
        <w:pStyle w:val="20"/>
      </w:pPr>
      <w:bookmarkStart w:id="171" w:name="_Toc3206173"/>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71"/>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137C84A6" w:rsidR="005D7C22" w:rsidRPr="005C6CC0"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Pr="007E5550">
        <w:rPr>
          <w:rFonts w:cs="Arial" w:hint="eastAsia"/>
          <w:i w:val="0"/>
          <w:color w:val="auto"/>
          <w:lang w:eastAsia="en-GB"/>
        </w:rPr>
        <w:t xml:space="preserve">UKCM service,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Pr="007E5550">
        <w:rPr>
          <w:rFonts w:cs="Arial" w:hint="eastAsia"/>
          <w:i w:val="0"/>
          <w:color w:val="auto"/>
          <w:lang w:eastAsia="en-GB"/>
        </w:rPr>
        <w:t xml:space="preserve">S-421 is </w:t>
      </w:r>
      <w:r w:rsidR="00BD77B0">
        <w:rPr>
          <w:rFonts w:cs="Arial"/>
          <w:i w:val="0"/>
          <w:color w:val="auto"/>
          <w:lang w:eastAsia="en-GB"/>
        </w:rPr>
        <w:t>used to generate a ship’s route</w:t>
      </w:r>
      <w:r w:rsidR="00CE2E2D">
        <w:rPr>
          <w:rFonts w:cs="Arial"/>
          <w:i w:val="0"/>
          <w:color w:val="auto"/>
          <w:lang w:eastAsia="en-GB"/>
        </w:rPr>
        <w:t xml:space="preserve"> through the UKCM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342EDD48" w14:textId="77777777" w:rsidR="00B3315D" w:rsidRPr="008D05D2" w:rsidRDefault="00B3315D" w:rsidP="00B51614">
      <w:pPr>
        <w:pStyle w:val="20"/>
      </w:pPr>
      <w:bookmarkStart w:id="172" w:name="_Toc225648314"/>
      <w:bookmarkStart w:id="173" w:name="_Toc225065171"/>
      <w:bookmarkStart w:id="174" w:name="_Toc3206174"/>
      <w:r w:rsidRPr="008D05D2">
        <w:t>Language</w:t>
      </w:r>
      <w:bookmarkEnd w:id="172"/>
      <w:bookmarkEnd w:id="173"/>
      <w:bookmarkEnd w:id="174"/>
    </w:p>
    <w:p w14:paraId="04EBD639" w14:textId="77777777" w:rsidR="008B4127" w:rsidRDefault="00217DE6" w:rsidP="00A003BB">
      <w:pPr>
        <w:pStyle w:val="note0"/>
        <w:spacing w:before="0" w:line="240" w:lineRule="auto"/>
        <w:jc w:val="left"/>
        <w:rPr>
          <w:rFonts w:cs="Arial"/>
          <w:i w:val="0"/>
          <w:color w:val="auto"/>
          <w:lang w:eastAsia="en-GB"/>
        </w:rPr>
      </w:pPr>
      <w:bookmarkStart w:id="175" w:name="_Toc225648365"/>
      <w:bookmarkStart w:id="176"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51614">
      <w:pPr>
        <w:pStyle w:val="20"/>
      </w:pPr>
      <w:bookmarkStart w:id="177" w:name="_Toc522669156"/>
      <w:bookmarkStart w:id="178" w:name="_Ref522601831"/>
      <w:bookmarkStart w:id="179" w:name="_Toc422820154"/>
      <w:bookmarkStart w:id="180" w:name="_Toc316976325"/>
      <w:bookmarkStart w:id="181" w:name="_Toc3206175"/>
      <w:r w:rsidRPr="00B732A5">
        <w:t>Dataset metadata</w:t>
      </w:r>
      <w:bookmarkEnd w:id="177"/>
      <w:bookmarkEnd w:id="178"/>
      <w:bookmarkEnd w:id="179"/>
      <w:bookmarkEnd w:id="180"/>
      <w:bookmarkEnd w:id="181"/>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434FF6B3" w14:textId="77777777" w:rsidR="000148EB" w:rsidRPr="00850ABE" w:rsidRDefault="000148EB" w:rsidP="003963F1">
      <w:pPr>
        <w:pStyle w:val="note0"/>
        <w:jc w:val="left"/>
        <w:rPr>
          <w:rFonts w:cs="Arial"/>
          <w:color w:val="auto"/>
          <w:lang w:eastAsia="en-GB"/>
        </w:rPr>
      </w:pPr>
      <w:r>
        <w:rPr>
          <w:rFonts w:cs="Arial"/>
          <w:noProof/>
          <w:lang w:val="en-US" w:eastAsia="ko-KR"/>
        </w:rPr>
        <w:lastRenderedPageBreak/>
        <w:drawing>
          <wp:inline distT="0" distB="0" distL="0" distR="0" wp14:anchorId="5578773E" wp14:editId="0983783E">
            <wp:extent cx="5770880" cy="51142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5114290"/>
                    </a:xfrm>
                    <a:prstGeom prst="rect">
                      <a:avLst/>
                    </a:prstGeom>
                    <a:noFill/>
                  </pic:spPr>
                </pic:pic>
              </a:graphicData>
            </a:graphic>
          </wp:inline>
        </w:drawing>
      </w:r>
    </w:p>
    <w:p w14:paraId="4A3ABBAA" w14:textId="7F2B0527" w:rsidR="000148EB" w:rsidRPr="00957B29" w:rsidRDefault="000148EB" w:rsidP="00957B29">
      <w:pPr>
        <w:pStyle w:val="ad"/>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61545">
        <w:rPr>
          <w:i/>
          <w:noProof/>
          <w:sz w:val="18"/>
          <w:szCs w:val="18"/>
        </w:rPr>
        <w:t>19</w:t>
      </w:r>
      <w:r w:rsidRPr="00957B29">
        <w:rPr>
          <w:i/>
          <w:sz w:val="18"/>
          <w:szCs w:val="18"/>
        </w:rPr>
        <w:fldChar w:fldCharType="end"/>
      </w:r>
      <w:r w:rsidR="00957B29">
        <w:rPr>
          <w:i/>
          <w:sz w:val="18"/>
          <w:szCs w:val="18"/>
        </w:rPr>
        <w:t>9</w:t>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5FAF242" w14:textId="09A8E797" w:rsidR="00C744D7" w:rsidRPr="00850ABE" w:rsidRDefault="00C744D7" w:rsidP="00957B29">
      <w:pPr>
        <w:pStyle w:val="note0"/>
        <w:spacing w:before="0" w:line="240" w:lineRule="auto"/>
        <w:jc w:val="left"/>
        <w:rPr>
          <w:rFonts w:cs="Arial"/>
          <w:i w:val="0"/>
          <w:color w:val="auto"/>
          <w:lang w:eastAsia="en-GB"/>
        </w:rPr>
      </w:pPr>
    </w:p>
    <w:p w14:paraId="2FC953A3" w14:textId="77777777" w:rsidR="00C744D7" w:rsidRPr="00850ABE" w:rsidRDefault="00C744D7">
      <w:pPr>
        <w:spacing w:before="0" w:after="0"/>
        <w:jc w:val="left"/>
        <w:rPr>
          <w:rFonts w:eastAsia="MS Mincho" w:cs="Arial"/>
          <w:szCs w:val="20"/>
          <w:lang w:val="en-GB" w:eastAsia="en-GB"/>
        </w:rPr>
      </w:pPr>
      <w:r>
        <w:rPr>
          <w:rFonts w:cs="Arial"/>
          <w:i/>
          <w:lang w:eastAsia="en-GB"/>
        </w:rPr>
        <w:br w:type="page"/>
      </w:r>
    </w:p>
    <w:p w14:paraId="2C369EB4" w14:textId="77777777" w:rsidR="00CA2262" w:rsidRPr="00E61AD8" w:rsidRDefault="00CA2262" w:rsidP="00CA2262">
      <w:pPr>
        <w:rPr>
          <w:lang w:val="en-US"/>
        </w:rPr>
      </w:pPr>
    </w:p>
    <w:p w14:paraId="4673388E" w14:textId="77777777" w:rsidR="00CA2262" w:rsidRPr="00E61AD8" w:rsidRDefault="00CA2262" w:rsidP="00CA2262">
      <w:pPr>
        <w:rPr>
          <w:lang w:val="en-US"/>
        </w:rPr>
      </w:pPr>
    </w:p>
    <w:p w14:paraId="0D159FEE" w14:textId="77777777" w:rsidR="00CA2262" w:rsidRPr="00E61AD8" w:rsidRDefault="00CA2262" w:rsidP="00CA2262">
      <w:pPr>
        <w:rPr>
          <w:lang w:val="en-US"/>
        </w:rPr>
      </w:pPr>
    </w:p>
    <w:p w14:paraId="11A5328C" w14:textId="77777777" w:rsidR="00CA2262" w:rsidRPr="00E61AD8" w:rsidRDefault="00CA2262" w:rsidP="00CA2262">
      <w:pPr>
        <w:rPr>
          <w:lang w:val="en-US"/>
        </w:rPr>
      </w:pPr>
    </w:p>
    <w:p w14:paraId="0990EA79" w14:textId="77777777" w:rsidR="00CA2262" w:rsidRPr="00E61AD8" w:rsidRDefault="00CA2262" w:rsidP="00CA2262">
      <w:pPr>
        <w:rPr>
          <w:lang w:val="en-US"/>
        </w:rPr>
      </w:pPr>
    </w:p>
    <w:p w14:paraId="177FCD9F" w14:textId="77777777" w:rsidR="00CA2262" w:rsidRPr="00E61AD8" w:rsidRDefault="00CA2262" w:rsidP="00CA2262">
      <w:pPr>
        <w:rPr>
          <w:lang w:val="en-US"/>
        </w:rPr>
      </w:pPr>
    </w:p>
    <w:p w14:paraId="1CFFFFF1" w14:textId="77777777" w:rsidR="00CA2262" w:rsidRPr="00E61AD8" w:rsidRDefault="00CA2262" w:rsidP="00CA2262">
      <w:pPr>
        <w:rPr>
          <w:lang w:val="en-US"/>
        </w:rPr>
      </w:pPr>
    </w:p>
    <w:p w14:paraId="240A765A" w14:textId="77777777" w:rsidR="00CA2262" w:rsidRPr="00E61AD8" w:rsidRDefault="00CA2262" w:rsidP="00CA2262">
      <w:pPr>
        <w:rPr>
          <w:lang w:val="en-US"/>
        </w:rPr>
      </w:pPr>
    </w:p>
    <w:p w14:paraId="406B1E35" w14:textId="77777777" w:rsidR="00CA2262" w:rsidRPr="00E61AD8" w:rsidRDefault="00CA2262" w:rsidP="00CA2262">
      <w:pPr>
        <w:rPr>
          <w:lang w:val="en-US"/>
        </w:rPr>
      </w:pPr>
    </w:p>
    <w:p w14:paraId="6872A3FA" w14:textId="77777777" w:rsidR="00CA2262" w:rsidRPr="00E61AD8" w:rsidRDefault="00CA2262" w:rsidP="00CA2262">
      <w:pPr>
        <w:rPr>
          <w:lang w:val="en-US"/>
        </w:rPr>
      </w:pPr>
    </w:p>
    <w:p w14:paraId="1109AE07" w14:textId="77777777" w:rsidR="00CA2262" w:rsidRPr="00E61AD8" w:rsidRDefault="00CA2262" w:rsidP="00CA2262">
      <w:pPr>
        <w:rPr>
          <w:lang w:val="en-US"/>
        </w:rPr>
      </w:pPr>
    </w:p>
    <w:p w14:paraId="3B65EDDA" w14:textId="77777777" w:rsidR="00CA2262" w:rsidRPr="00E61AD8" w:rsidRDefault="00CA2262" w:rsidP="00CA2262">
      <w:pPr>
        <w:rPr>
          <w:lang w:val="en-US"/>
        </w:rPr>
      </w:pPr>
    </w:p>
    <w:p w14:paraId="50629D96" w14:textId="77777777" w:rsidR="00CA2262" w:rsidRPr="00E61AD8" w:rsidRDefault="00CA2262" w:rsidP="00CA226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724451B7" w14:textId="77777777" w:rsidR="00CA2262" w:rsidRPr="00E61AD8" w:rsidRDefault="00CA2262" w:rsidP="00CA2262">
      <w:pPr>
        <w:rPr>
          <w:lang w:val="en-US"/>
        </w:rPr>
      </w:pPr>
    </w:p>
    <w:p w14:paraId="4757AD87" w14:textId="77777777" w:rsidR="000148EB" w:rsidRPr="00850ABE" w:rsidRDefault="000148EB" w:rsidP="00957B29">
      <w:pPr>
        <w:pStyle w:val="note0"/>
        <w:spacing w:before="0" w:line="240" w:lineRule="auto"/>
        <w:jc w:val="left"/>
        <w:rPr>
          <w:rFonts w:cs="Arial"/>
          <w:i w:val="0"/>
          <w:color w:val="auto"/>
          <w:lang w:eastAsia="en-GB"/>
        </w:rPr>
      </w:pPr>
    </w:p>
    <w:p w14:paraId="62E7145F" w14:textId="77777777" w:rsidR="00CA2262" w:rsidRPr="00850ABE" w:rsidRDefault="00CA2262" w:rsidP="00957B29">
      <w:pPr>
        <w:pStyle w:val="note0"/>
        <w:spacing w:before="0" w:line="240" w:lineRule="auto"/>
        <w:jc w:val="left"/>
        <w:rPr>
          <w:rFonts w:cs="Arial"/>
          <w:i w:val="0"/>
          <w:color w:val="auto"/>
          <w:lang w:eastAsia="en-GB"/>
        </w:rPr>
      </w:pPr>
    </w:p>
    <w:p w14:paraId="560577A6" w14:textId="77777777" w:rsidR="00CA2262" w:rsidRPr="00850ABE" w:rsidRDefault="00CA2262" w:rsidP="00957B29">
      <w:pPr>
        <w:pStyle w:val="note0"/>
        <w:spacing w:before="0" w:line="240" w:lineRule="auto"/>
        <w:jc w:val="left"/>
        <w:rPr>
          <w:rFonts w:cs="Arial"/>
          <w:i w:val="0"/>
          <w:color w:val="auto"/>
          <w:lang w:eastAsia="en-GB"/>
        </w:rPr>
      </w:pPr>
    </w:p>
    <w:p w14:paraId="2ACBEDCD" w14:textId="77777777" w:rsidR="00CA2262" w:rsidRPr="00850ABE" w:rsidRDefault="00CA2262" w:rsidP="00957B29">
      <w:pPr>
        <w:pStyle w:val="note0"/>
        <w:spacing w:before="0" w:line="240" w:lineRule="auto"/>
        <w:jc w:val="left"/>
        <w:rPr>
          <w:rFonts w:cs="Arial"/>
          <w:i w:val="0"/>
          <w:color w:val="auto"/>
          <w:lang w:eastAsia="en-GB"/>
        </w:rPr>
      </w:pPr>
    </w:p>
    <w:p w14:paraId="18442A9E" w14:textId="0306B9D3" w:rsidR="00C744D7" w:rsidRPr="00850ABE" w:rsidRDefault="00C744D7">
      <w:pPr>
        <w:spacing w:before="0" w:after="0"/>
        <w:jc w:val="left"/>
        <w:rPr>
          <w:rFonts w:eastAsia="MS Mincho" w:cs="Arial"/>
          <w:szCs w:val="20"/>
          <w:lang w:val="en-GB" w:eastAsia="en-GB"/>
        </w:rPr>
      </w:pPr>
      <w:r w:rsidRPr="00850ABE">
        <w:rPr>
          <w:rFonts w:cs="Arial"/>
          <w:i/>
          <w:lang w:eastAsia="en-GB"/>
        </w:rPr>
        <w:br w:type="page"/>
      </w:r>
    </w:p>
    <w:p w14:paraId="341394FE" w14:textId="77777777" w:rsidR="00C744D7" w:rsidRPr="00C744D7" w:rsidRDefault="00C744D7" w:rsidP="00957B29">
      <w:pPr>
        <w:pStyle w:val="note0"/>
        <w:spacing w:before="0" w:line="240" w:lineRule="auto"/>
        <w:jc w:val="left"/>
        <w:rPr>
          <w:rFonts w:cs="Arial"/>
          <w:i w:val="0"/>
          <w:lang w:eastAsia="en-GB"/>
        </w:rPr>
        <w:sectPr w:rsidR="00C744D7" w:rsidRPr="00C744D7" w:rsidSect="009D72AB">
          <w:footerReference w:type="even" r:id="rId33"/>
          <w:footerReference w:type="default" r:id="rId34"/>
          <w:headerReference w:type="first" r:id="rId35"/>
          <w:footerReference w:type="first" r:id="rId36"/>
          <w:pgSz w:w="11906" w:h="16838"/>
          <w:pgMar w:top="1440" w:right="1418" w:bottom="1440" w:left="1400" w:header="720" w:footer="720" w:gutter="0"/>
          <w:pgNumType w:start="1"/>
          <w:cols w:space="720"/>
          <w:docGrid w:linePitch="272"/>
        </w:sectPr>
      </w:pPr>
    </w:p>
    <w:p w14:paraId="572C7ADC" w14:textId="77777777" w:rsidR="00B413FE" w:rsidRPr="00CC7A28" w:rsidRDefault="00B413FE" w:rsidP="00B51614">
      <w:pPr>
        <w:pStyle w:val="20"/>
      </w:pPr>
      <w:bookmarkStart w:id="182" w:name="_Toc403560564"/>
      <w:bookmarkStart w:id="183" w:name="_Toc3206176"/>
      <w:r w:rsidRPr="00CC7A28">
        <w:lastRenderedPageBreak/>
        <w:t>S100_ExchangeCatalogue</w:t>
      </w:r>
      <w:bookmarkEnd w:id="182"/>
      <w:bookmarkEnd w:id="183"/>
    </w:p>
    <w:p w14:paraId="60721C31" w14:textId="77777777" w:rsidR="00FB0D90" w:rsidRPr="001B07C0" w:rsidRDefault="00FB0D90" w:rsidP="002429AD">
      <w:pPr>
        <w:pStyle w:val="30"/>
      </w:pPr>
      <w:bookmarkStart w:id="184" w:name="_Toc403560562"/>
      <w:bookmarkStart w:id="185" w:name="_Toc512925137"/>
      <w:r w:rsidRPr="007C307C">
        <w:t>Elements of the exchange set</w:t>
      </w:r>
      <w:bookmarkEnd w:id="184"/>
      <w:bookmarkEnd w:id="185"/>
      <w:r w:rsidRPr="001B07C0">
        <w:t xml:space="preserve"> </w:t>
      </w:r>
    </w:p>
    <w:p w14:paraId="14B06E94" w14:textId="77777777" w:rsidR="00B413FE" w:rsidRDefault="00B413FE" w:rsidP="00CC7A28">
      <w:pPr>
        <w:spacing w:before="0"/>
        <w:rPr>
          <w:rFonts w:cs="Arial"/>
          <w:szCs w:val="20"/>
        </w:rPr>
      </w:pPr>
      <w:r w:rsidRPr="00D129DC">
        <w:rPr>
          <w:rFonts w:cs="Arial"/>
          <w:szCs w:val="20"/>
        </w:rPr>
        <w:t>Each exchange set has a single S100_ExchangeCatalogue</w:t>
      </w:r>
      <w:r w:rsidR="00E710B7">
        <w:rPr>
          <w:rFonts w:cs="Arial"/>
          <w:szCs w:val="20"/>
        </w:rPr>
        <w:t>,</w:t>
      </w:r>
      <w:r w:rsidRPr="00D129DC">
        <w:rPr>
          <w:rFonts w:cs="Arial"/>
          <w:szCs w:val="20"/>
        </w:rPr>
        <w:t xml:space="preserve"> which contains meta information for the data and support files in the exchange set</w:t>
      </w:r>
      <w:r w:rsidR="007E42FB">
        <w:rPr>
          <w:rFonts w:cs="Arial"/>
          <w:szCs w:val="20"/>
        </w:rPr>
        <w:t>.</w:t>
      </w:r>
    </w:p>
    <w:p w14:paraId="4F8ED106" w14:textId="77777777" w:rsidR="00FB0D90" w:rsidRPr="007C307C" w:rsidRDefault="00FB0D90" w:rsidP="00D77724">
      <w:pPr>
        <w:pStyle w:val="30"/>
        <w:tabs>
          <w:tab w:val="clear" w:pos="426"/>
          <w:tab w:val="clear" w:pos="660"/>
          <w:tab w:val="left" w:pos="709"/>
        </w:tabs>
        <w:spacing w:line="240" w:lineRule="auto"/>
      </w:pPr>
      <w:bookmarkStart w:id="186" w:name="_Toc403560563"/>
      <w:bookmarkStart w:id="187" w:name="_Toc512925138"/>
      <w:r w:rsidRPr="007C307C">
        <w:t>S100_ExchangeSet</w:t>
      </w:r>
      <w:bookmarkEnd w:id="186"/>
      <w:bookmarkEnd w:id="187"/>
    </w:p>
    <w:p w14:paraId="34F5A1EE" w14:textId="77777777" w:rsidR="00FB0D90" w:rsidRPr="007C307C" w:rsidRDefault="00FB0D90" w:rsidP="00CC7A28">
      <w:pPr>
        <w:spacing w:before="0"/>
        <w:rPr>
          <w:lang w:val="en-GB"/>
        </w:rPr>
      </w:pPr>
      <w:r w:rsidRPr="007C307C">
        <w:rPr>
          <w:lang w:val="en-GB"/>
        </w:rPr>
        <w:t>An S-100 Exchange Set is an aggregation of all the various elements required to support the interchange of geospatial data and metadata. The MultiAggregation association introduces the concept of using subsets which could be domain oriented</w:t>
      </w:r>
      <w:r>
        <w:rPr>
          <w:lang w:val="en-GB"/>
        </w:rPr>
        <w:t>,</w:t>
      </w:r>
      <w:r w:rsidRPr="007C307C">
        <w:rPr>
          <w:lang w:val="en-GB"/>
        </w:rPr>
        <w:t xml:space="preserve"> </w:t>
      </w:r>
      <w:r>
        <w:rPr>
          <w:lang w:val="en-GB"/>
        </w:rPr>
        <w:t>for example,</w:t>
      </w:r>
      <w:r w:rsidRPr="007C307C">
        <w:rPr>
          <w:lang w:val="en-GB"/>
        </w:rPr>
        <w:t xml:space="preserve"> packaged </w:t>
      </w:r>
      <w:r>
        <w:rPr>
          <w:lang w:val="en-GB"/>
        </w:rPr>
        <w:t>by scale, producer, region etc.</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FB0D90" w:rsidRPr="009842DB" w14:paraId="6CF1B0F0" w14:textId="77777777" w:rsidTr="00C800DC">
        <w:trPr>
          <w:trHeight w:val="216"/>
        </w:trPr>
        <w:tc>
          <w:tcPr>
            <w:tcW w:w="1080" w:type="dxa"/>
            <w:vAlign w:val="center"/>
          </w:tcPr>
          <w:p w14:paraId="4E51FDA1" w14:textId="77777777" w:rsidR="00FB0D90" w:rsidRPr="009842DB" w:rsidRDefault="00FB0D90"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3A7BDEFB" w14:textId="77777777" w:rsidR="00FB0D90" w:rsidRPr="009842DB" w:rsidRDefault="00FB0D90"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D2626B0" w14:textId="77777777" w:rsidR="00FB0D90" w:rsidRPr="009842DB" w:rsidRDefault="00FB0D90"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7BA7102A" w14:textId="77777777" w:rsidR="00FB0D90" w:rsidRPr="009842DB" w:rsidRDefault="00FB0D90"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5324207B" w14:textId="77777777" w:rsidR="00FB0D90" w:rsidRPr="009842DB" w:rsidRDefault="00FB0D90"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2BFEE707" w14:textId="77777777" w:rsidR="00FB0D90" w:rsidRPr="009842DB" w:rsidRDefault="00FB0D90" w:rsidP="00C800DC">
            <w:pPr>
              <w:snapToGrid w:val="0"/>
              <w:spacing w:before="60" w:after="60"/>
              <w:rPr>
                <w:b/>
                <w:sz w:val="16"/>
                <w:szCs w:val="16"/>
                <w:lang w:val="en-GB"/>
              </w:rPr>
            </w:pPr>
            <w:r w:rsidRPr="009842DB">
              <w:rPr>
                <w:b/>
                <w:sz w:val="16"/>
                <w:szCs w:val="16"/>
                <w:lang w:val="en-GB"/>
              </w:rPr>
              <w:t>Remarks</w:t>
            </w:r>
          </w:p>
        </w:tc>
      </w:tr>
      <w:tr w:rsidR="00FB0D90" w:rsidRPr="006F1FE6" w14:paraId="0D8CC98B" w14:textId="77777777" w:rsidTr="00C800DC">
        <w:trPr>
          <w:trHeight w:val="454"/>
        </w:trPr>
        <w:tc>
          <w:tcPr>
            <w:tcW w:w="1080" w:type="dxa"/>
          </w:tcPr>
          <w:p w14:paraId="0F1DC646" w14:textId="77777777" w:rsidR="00FB0D90" w:rsidRPr="006F1FE6" w:rsidRDefault="00FB0D90" w:rsidP="00C800DC">
            <w:pPr>
              <w:snapToGrid w:val="0"/>
              <w:spacing w:before="60" w:after="60"/>
              <w:rPr>
                <w:sz w:val="16"/>
                <w:szCs w:val="16"/>
                <w:lang w:val="en-GB"/>
              </w:rPr>
            </w:pPr>
            <w:r w:rsidRPr="006F1FE6">
              <w:rPr>
                <w:sz w:val="16"/>
                <w:szCs w:val="16"/>
                <w:lang w:val="en-GB"/>
              </w:rPr>
              <w:t>Class</w:t>
            </w:r>
          </w:p>
        </w:tc>
        <w:tc>
          <w:tcPr>
            <w:tcW w:w="3060" w:type="dxa"/>
          </w:tcPr>
          <w:p w14:paraId="044C323E" w14:textId="77777777" w:rsidR="00FB0D90" w:rsidRPr="006F1FE6" w:rsidRDefault="00FB0D90" w:rsidP="00C800DC">
            <w:pPr>
              <w:snapToGrid w:val="0"/>
              <w:spacing w:before="60" w:after="60"/>
              <w:rPr>
                <w:sz w:val="16"/>
                <w:szCs w:val="16"/>
                <w:lang w:val="en-GB"/>
              </w:rPr>
            </w:pPr>
            <w:r w:rsidRPr="006F1FE6">
              <w:rPr>
                <w:sz w:val="16"/>
                <w:szCs w:val="16"/>
                <w:lang w:val="en-GB"/>
              </w:rPr>
              <w:t>S100_E</w:t>
            </w:r>
            <w:r>
              <w:rPr>
                <w:sz w:val="16"/>
                <w:szCs w:val="16"/>
                <w:lang w:val="en-GB"/>
              </w:rPr>
              <w:t>x</w:t>
            </w:r>
            <w:r w:rsidRPr="006F1FE6">
              <w:rPr>
                <w:sz w:val="16"/>
                <w:szCs w:val="16"/>
                <w:lang w:val="en-GB"/>
              </w:rPr>
              <w:t>changeSet</w:t>
            </w:r>
          </w:p>
        </w:tc>
        <w:tc>
          <w:tcPr>
            <w:tcW w:w="3420" w:type="dxa"/>
          </w:tcPr>
          <w:p w14:paraId="7A301A95" w14:textId="77777777" w:rsidR="00FB0D90" w:rsidRPr="006F1FE6" w:rsidRDefault="00FB0D90" w:rsidP="00C800DC">
            <w:pPr>
              <w:snapToGrid w:val="0"/>
              <w:spacing w:before="60" w:after="60"/>
              <w:jc w:val="left"/>
              <w:rPr>
                <w:sz w:val="16"/>
                <w:szCs w:val="16"/>
                <w:lang w:val="en-GB"/>
              </w:rPr>
            </w:pPr>
            <w:r w:rsidRPr="006F1FE6">
              <w:rPr>
                <w:sz w:val="16"/>
                <w:szCs w:val="16"/>
                <w:lang w:val="en-GB"/>
              </w:rPr>
              <w:t>Aggregation of the elements comprising an exchange set for the transfer of data</w:t>
            </w:r>
          </w:p>
        </w:tc>
        <w:tc>
          <w:tcPr>
            <w:tcW w:w="804" w:type="dxa"/>
          </w:tcPr>
          <w:p w14:paraId="2278D0D3" w14:textId="77777777" w:rsidR="00FB0D90" w:rsidRPr="006F1FE6" w:rsidRDefault="00FB0D90" w:rsidP="00C800DC">
            <w:pPr>
              <w:snapToGrid w:val="0"/>
              <w:spacing w:before="60" w:after="60"/>
              <w:jc w:val="center"/>
              <w:rPr>
                <w:sz w:val="16"/>
                <w:szCs w:val="16"/>
                <w:lang w:val="en-GB"/>
              </w:rPr>
            </w:pPr>
            <w:r w:rsidRPr="006F1FE6">
              <w:rPr>
                <w:sz w:val="16"/>
                <w:szCs w:val="16"/>
                <w:lang w:val="en-GB"/>
              </w:rPr>
              <w:t>-</w:t>
            </w:r>
          </w:p>
        </w:tc>
        <w:tc>
          <w:tcPr>
            <w:tcW w:w="2436" w:type="dxa"/>
          </w:tcPr>
          <w:p w14:paraId="0FEFEA86"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204CF2E" w14:textId="77777777" w:rsidR="00FB0D90" w:rsidRPr="006F1FE6" w:rsidRDefault="00FB0D90" w:rsidP="00C800DC">
            <w:pPr>
              <w:snapToGrid w:val="0"/>
              <w:spacing w:before="60" w:after="60"/>
              <w:rPr>
                <w:sz w:val="16"/>
                <w:szCs w:val="16"/>
                <w:lang w:val="en-GB"/>
              </w:rPr>
            </w:pPr>
            <w:r w:rsidRPr="006F1FE6">
              <w:rPr>
                <w:sz w:val="16"/>
                <w:szCs w:val="16"/>
                <w:lang w:val="en-GB"/>
              </w:rPr>
              <w:t>-</w:t>
            </w:r>
          </w:p>
        </w:tc>
      </w:tr>
      <w:tr w:rsidR="00FB0D90" w:rsidRPr="006F1FE6" w14:paraId="210812C2" w14:textId="77777777" w:rsidTr="00C800DC">
        <w:trPr>
          <w:trHeight w:val="238"/>
        </w:trPr>
        <w:tc>
          <w:tcPr>
            <w:tcW w:w="1080" w:type="dxa"/>
          </w:tcPr>
          <w:p w14:paraId="6D1C84F4"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7A2582F7" w14:textId="77777777" w:rsidR="00FB0D90" w:rsidRPr="006F1FE6" w:rsidRDefault="00FB0D90" w:rsidP="00C800DC">
            <w:pPr>
              <w:snapToGrid w:val="0"/>
              <w:spacing w:before="60" w:after="60"/>
              <w:rPr>
                <w:sz w:val="16"/>
                <w:szCs w:val="16"/>
                <w:lang w:val="en-GB"/>
              </w:rPr>
            </w:pPr>
            <w:r w:rsidRPr="006F1FE6">
              <w:rPr>
                <w:sz w:val="16"/>
                <w:szCs w:val="16"/>
                <w:lang w:val="en-GB"/>
              </w:rPr>
              <w:t>aggregateFile</w:t>
            </w:r>
          </w:p>
        </w:tc>
        <w:tc>
          <w:tcPr>
            <w:tcW w:w="3420" w:type="dxa"/>
          </w:tcPr>
          <w:p w14:paraId="0C1E4787" w14:textId="77777777" w:rsidR="00FB0D90" w:rsidRPr="006F1FE6" w:rsidRDefault="00FB0D90" w:rsidP="00C800DC">
            <w:pPr>
              <w:snapToGrid w:val="0"/>
              <w:spacing w:before="60" w:after="60"/>
              <w:jc w:val="left"/>
              <w:rPr>
                <w:sz w:val="16"/>
                <w:szCs w:val="16"/>
                <w:lang w:val="en-GB"/>
              </w:rPr>
            </w:pPr>
            <w:r>
              <w:rPr>
                <w:sz w:val="16"/>
                <w:szCs w:val="16"/>
                <w:lang w:val="en-GB"/>
              </w:rPr>
              <w:t>Collection of support files in the exchange set</w:t>
            </w:r>
          </w:p>
        </w:tc>
        <w:tc>
          <w:tcPr>
            <w:tcW w:w="804" w:type="dxa"/>
          </w:tcPr>
          <w:p w14:paraId="00AABB05"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30D57267"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792AD1E" w14:textId="77777777" w:rsidR="00FB0D90" w:rsidRPr="006F1FE6" w:rsidRDefault="00FB0D90" w:rsidP="00C800DC">
            <w:pPr>
              <w:snapToGrid w:val="0"/>
              <w:spacing w:before="60" w:after="60"/>
              <w:rPr>
                <w:sz w:val="16"/>
                <w:szCs w:val="16"/>
                <w:lang w:val="en-GB"/>
              </w:rPr>
            </w:pPr>
          </w:p>
        </w:tc>
      </w:tr>
      <w:tr w:rsidR="00FB0D90" w:rsidRPr="006F1FE6" w14:paraId="6E288445" w14:textId="77777777" w:rsidTr="00C800DC">
        <w:trPr>
          <w:trHeight w:val="216"/>
        </w:trPr>
        <w:tc>
          <w:tcPr>
            <w:tcW w:w="1080" w:type="dxa"/>
          </w:tcPr>
          <w:p w14:paraId="4DC456CF"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0043197C" w14:textId="77777777" w:rsidR="00FB0D90" w:rsidRPr="006F1FE6" w:rsidRDefault="00FB0D90" w:rsidP="00C800DC">
            <w:pPr>
              <w:snapToGrid w:val="0"/>
              <w:spacing w:before="60" w:after="60"/>
              <w:rPr>
                <w:sz w:val="16"/>
                <w:szCs w:val="16"/>
                <w:lang w:val="en-GB"/>
              </w:rPr>
            </w:pPr>
            <w:r w:rsidRPr="006F1FE6">
              <w:rPr>
                <w:sz w:val="16"/>
                <w:szCs w:val="16"/>
                <w:lang w:val="en-GB"/>
              </w:rPr>
              <w:t>partOf</w:t>
            </w:r>
          </w:p>
        </w:tc>
        <w:tc>
          <w:tcPr>
            <w:tcW w:w="3420" w:type="dxa"/>
          </w:tcPr>
          <w:p w14:paraId="29355069" w14:textId="77777777" w:rsidR="00FB0D90" w:rsidRPr="006F1FE6" w:rsidRDefault="00FB0D90" w:rsidP="00C800DC">
            <w:pPr>
              <w:snapToGrid w:val="0"/>
              <w:spacing w:before="60" w:after="60"/>
              <w:jc w:val="left"/>
              <w:rPr>
                <w:sz w:val="16"/>
                <w:szCs w:val="16"/>
                <w:lang w:val="en-GB"/>
              </w:rPr>
            </w:pPr>
            <w:r>
              <w:rPr>
                <w:sz w:val="16"/>
                <w:szCs w:val="16"/>
                <w:lang w:val="en-GB"/>
              </w:rPr>
              <w:t>Collection of datasets which are part of the exchange set</w:t>
            </w:r>
          </w:p>
        </w:tc>
        <w:tc>
          <w:tcPr>
            <w:tcW w:w="804" w:type="dxa"/>
          </w:tcPr>
          <w:p w14:paraId="7D5AA5FB"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199E949C"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73B7D30D" w14:textId="77777777" w:rsidR="00FB0D90" w:rsidRPr="006F1FE6" w:rsidRDefault="00FB0D90" w:rsidP="00C800DC">
            <w:pPr>
              <w:snapToGrid w:val="0"/>
              <w:spacing w:before="60" w:after="60"/>
              <w:rPr>
                <w:sz w:val="16"/>
                <w:szCs w:val="16"/>
                <w:lang w:val="en-GB"/>
              </w:rPr>
            </w:pPr>
          </w:p>
        </w:tc>
      </w:tr>
      <w:tr w:rsidR="00FB0D90" w:rsidRPr="006F1FE6" w14:paraId="58227D49" w14:textId="77777777" w:rsidTr="00C800DC">
        <w:trPr>
          <w:trHeight w:val="238"/>
        </w:trPr>
        <w:tc>
          <w:tcPr>
            <w:tcW w:w="1080" w:type="dxa"/>
          </w:tcPr>
          <w:p w14:paraId="2367304C"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48B4965F" w14:textId="77777777" w:rsidR="00FB0D90" w:rsidRPr="006F1FE6" w:rsidRDefault="00FB0D90" w:rsidP="00C800DC">
            <w:pPr>
              <w:snapToGrid w:val="0"/>
              <w:spacing w:before="60" w:after="60"/>
              <w:rPr>
                <w:sz w:val="16"/>
                <w:szCs w:val="16"/>
                <w:lang w:val="en-GB"/>
              </w:rPr>
            </w:pPr>
            <w:r w:rsidRPr="006F1FE6">
              <w:rPr>
                <w:sz w:val="16"/>
                <w:szCs w:val="16"/>
                <w:lang w:val="en-GB"/>
              </w:rPr>
              <w:t>aggregateCatalogue</w:t>
            </w:r>
          </w:p>
        </w:tc>
        <w:tc>
          <w:tcPr>
            <w:tcW w:w="3420" w:type="dxa"/>
          </w:tcPr>
          <w:p w14:paraId="52F98E48" w14:textId="77777777" w:rsidR="00FB0D90" w:rsidRPr="006F1FE6" w:rsidRDefault="00FB0D90" w:rsidP="00C800DC">
            <w:pPr>
              <w:snapToGrid w:val="0"/>
              <w:spacing w:before="60" w:after="60"/>
              <w:jc w:val="left"/>
              <w:rPr>
                <w:sz w:val="16"/>
                <w:szCs w:val="16"/>
                <w:lang w:val="en-GB"/>
              </w:rPr>
            </w:pPr>
            <w:r>
              <w:rPr>
                <w:sz w:val="16"/>
                <w:szCs w:val="16"/>
                <w:lang w:val="en-GB"/>
              </w:rPr>
              <w:t>Collection of catalogues</w:t>
            </w:r>
          </w:p>
        </w:tc>
        <w:tc>
          <w:tcPr>
            <w:tcW w:w="804" w:type="dxa"/>
          </w:tcPr>
          <w:p w14:paraId="4AD43CD8"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4B2EF865"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63FC10EF" w14:textId="77777777" w:rsidR="00FB0D90" w:rsidRPr="006F1FE6" w:rsidRDefault="00FB0D90" w:rsidP="00C800DC">
            <w:pPr>
              <w:snapToGrid w:val="0"/>
              <w:spacing w:before="60" w:after="60"/>
              <w:rPr>
                <w:sz w:val="16"/>
                <w:szCs w:val="16"/>
                <w:lang w:val="en-GB"/>
              </w:rPr>
            </w:pPr>
          </w:p>
        </w:tc>
      </w:tr>
      <w:tr w:rsidR="00FB0D90" w:rsidRPr="006F1FE6" w14:paraId="0AC63789" w14:textId="77777777" w:rsidTr="00C800DC">
        <w:trPr>
          <w:trHeight w:val="216"/>
        </w:trPr>
        <w:tc>
          <w:tcPr>
            <w:tcW w:w="1080" w:type="dxa"/>
          </w:tcPr>
          <w:p w14:paraId="3E2D38E7"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67ECD886" w14:textId="77777777" w:rsidR="00FB0D90" w:rsidRPr="006F1FE6" w:rsidRDefault="00FB0D90" w:rsidP="00C800DC">
            <w:pPr>
              <w:snapToGrid w:val="0"/>
              <w:spacing w:before="60" w:after="60"/>
              <w:rPr>
                <w:sz w:val="16"/>
                <w:szCs w:val="16"/>
                <w:lang w:val="en-GB"/>
              </w:rPr>
            </w:pPr>
            <w:r w:rsidRPr="006F1FE6">
              <w:rPr>
                <w:sz w:val="16"/>
                <w:szCs w:val="16"/>
                <w:lang w:val="en-GB"/>
              </w:rPr>
              <w:t>superSet</w:t>
            </w:r>
          </w:p>
        </w:tc>
        <w:tc>
          <w:tcPr>
            <w:tcW w:w="3420" w:type="dxa"/>
          </w:tcPr>
          <w:p w14:paraId="043B6805" w14:textId="77777777" w:rsidR="00FB0D90" w:rsidRPr="006F1FE6" w:rsidRDefault="00FB0D90" w:rsidP="00C800DC">
            <w:pPr>
              <w:snapToGrid w:val="0"/>
              <w:spacing w:before="60" w:after="60"/>
              <w:jc w:val="left"/>
              <w:rPr>
                <w:sz w:val="16"/>
                <w:szCs w:val="16"/>
                <w:lang w:val="en-GB"/>
              </w:rPr>
            </w:pPr>
            <w:r>
              <w:rPr>
                <w:sz w:val="16"/>
                <w:szCs w:val="16"/>
                <w:lang w:val="en-GB"/>
              </w:rPr>
              <w:t>The master container exchange set which can contain a subSet of exchange sets</w:t>
            </w:r>
          </w:p>
        </w:tc>
        <w:tc>
          <w:tcPr>
            <w:tcW w:w="804" w:type="dxa"/>
          </w:tcPr>
          <w:p w14:paraId="76124B66"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36E3821D" w14:textId="77777777" w:rsidR="00FB0D90" w:rsidRPr="006F1FE6" w:rsidRDefault="00FB0D90" w:rsidP="00C800DC">
            <w:pPr>
              <w:snapToGrid w:val="0"/>
              <w:spacing w:before="60" w:after="60"/>
              <w:rPr>
                <w:sz w:val="16"/>
                <w:szCs w:val="16"/>
                <w:lang w:val="en-GB"/>
              </w:rPr>
            </w:pPr>
          </w:p>
        </w:tc>
        <w:tc>
          <w:tcPr>
            <w:tcW w:w="3060" w:type="dxa"/>
          </w:tcPr>
          <w:p w14:paraId="51036854" w14:textId="77777777" w:rsidR="00FB0D90" w:rsidRPr="006F1FE6" w:rsidRDefault="00FB0D90" w:rsidP="00C800DC">
            <w:pPr>
              <w:snapToGrid w:val="0"/>
              <w:spacing w:before="60" w:after="60"/>
              <w:rPr>
                <w:sz w:val="16"/>
                <w:szCs w:val="16"/>
                <w:lang w:val="en-GB"/>
              </w:rPr>
            </w:pPr>
          </w:p>
        </w:tc>
      </w:tr>
      <w:tr w:rsidR="00FB0D90" w:rsidRPr="006F1FE6" w14:paraId="5838F63C" w14:textId="77777777" w:rsidTr="00C800DC">
        <w:trPr>
          <w:trHeight w:val="238"/>
        </w:trPr>
        <w:tc>
          <w:tcPr>
            <w:tcW w:w="1080" w:type="dxa"/>
          </w:tcPr>
          <w:p w14:paraId="714D2E26"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38F06E87" w14:textId="77777777" w:rsidR="00FB0D90" w:rsidRPr="006F1FE6" w:rsidRDefault="00FB0D90" w:rsidP="00C800DC">
            <w:pPr>
              <w:snapToGrid w:val="0"/>
              <w:spacing w:before="60" w:after="60"/>
              <w:rPr>
                <w:sz w:val="16"/>
                <w:szCs w:val="16"/>
                <w:lang w:val="en-GB"/>
              </w:rPr>
            </w:pPr>
            <w:r w:rsidRPr="006F1FE6">
              <w:rPr>
                <w:sz w:val="16"/>
                <w:szCs w:val="16"/>
                <w:lang w:val="en-GB"/>
              </w:rPr>
              <w:t>subSet</w:t>
            </w:r>
          </w:p>
        </w:tc>
        <w:tc>
          <w:tcPr>
            <w:tcW w:w="3420" w:type="dxa"/>
          </w:tcPr>
          <w:p w14:paraId="7ACCFB4B" w14:textId="77777777" w:rsidR="00FB0D90" w:rsidRPr="006F1FE6" w:rsidRDefault="00FB0D90" w:rsidP="00C800DC">
            <w:pPr>
              <w:snapToGrid w:val="0"/>
              <w:spacing w:before="60" w:after="60"/>
              <w:jc w:val="left"/>
              <w:rPr>
                <w:sz w:val="16"/>
                <w:szCs w:val="16"/>
                <w:lang w:val="en-GB"/>
              </w:rPr>
            </w:pPr>
            <w:r>
              <w:rPr>
                <w:sz w:val="16"/>
                <w:szCs w:val="16"/>
                <w:lang w:val="en-GB"/>
              </w:rPr>
              <w:t>Exchange set which is part of the superSet</w:t>
            </w:r>
          </w:p>
        </w:tc>
        <w:tc>
          <w:tcPr>
            <w:tcW w:w="804" w:type="dxa"/>
          </w:tcPr>
          <w:p w14:paraId="24D16CAD"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1142E937" w14:textId="77777777" w:rsidR="00FB0D90" w:rsidRPr="006F1FE6" w:rsidRDefault="00FB0D90" w:rsidP="00C800DC">
            <w:pPr>
              <w:snapToGrid w:val="0"/>
              <w:spacing w:before="60" w:after="60"/>
              <w:rPr>
                <w:sz w:val="16"/>
                <w:szCs w:val="16"/>
                <w:lang w:val="en-GB"/>
              </w:rPr>
            </w:pPr>
          </w:p>
        </w:tc>
        <w:tc>
          <w:tcPr>
            <w:tcW w:w="3060" w:type="dxa"/>
          </w:tcPr>
          <w:p w14:paraId="4EF99794" w14:textId="77777777" w:rsidR="00FB0D90" w:rsidRPr="006F1FE6" w:rsidRDefault="00FB0D90" w:rsidP="00C800DC">
            <w:pPr>
              <w:snapToGrid w:val="0"/>
              <w:spacing w:before="60" w:after="60"/>
              <w:rPr>
                <w:sz w:val="16"/>
                <w:szCs w:val="16"/>
                <w:lang w:val="en-GB"/>
              </w:rPr>
            </w:pPr>
          </w:p>
        </w:tc>
      </w:tr>
    </w:tbl>
    <w:p w14:paraId="1C4B4419" w14:textId="77777777" w:rsidR="00C800DC" w:rsidRDefault="00C800DC" w:rsidP="00D77724">
      <w:pPr>
        <w:spacing w:before="0" w:after="0"/>
        <w:rPr>
          <w:rFonts w:cs="Arial"/>
          <w:szCs w:val="20"/>
        </w:rPr>
      </w:pPr>
    </w:p>
    <w:p w14:paraId="0E8046EE" w14:textId="77777777" w:rsidR="00C800DC" w:rsidRPr="007C307C" w:rsidRDefault="00C800DC" w:rsidP="00D77724">
      <w:pPr>
        <w:pStyle w:val="30"/>
        <w:tabs>
          <w:tab w:val="clear" w:pos="426"/>
          <w:tab w:val="clear" w:pos="660"/>
          <w:tab w:val="left" w:pos="709"/>
        </w:tabs>
        <w:spacing w:line="240" w:lineRule="auto"/>
      </w:pPr>
      <w:bookmarkStart w:id="188" w:name="_Toc512925139"/>
      <w:r w:rsidRPr="007C307C">
        <w:t>S100_ExchangeCatalogue</w:t>
      </w:r>
      <w:bookmarkEnd w:id="188"/>
    </w:p>
    <w:p w14:paraId="6A2DD5C0" w14:textId="77777777"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C800DC">
        <w:trPr>
          <w:trHeight w:val="150"/>
          <w:tblHeader/>
        </w:trPr>
        <w:tc>
          <w:tcPr>
            <w:tcW w:w="1080" w:type="dxa"/>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C800DC">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C800DC">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77777777" w:rsidR="00C800DC" w:rsidRPr="006F1FE6" w:rsidRDefault="00C800DC" w:rsidP="00C800DC">
            <w:pPr>
              <w:snapToGrid w:val="0"/>
              <w:spacing w:before="60" w:after="60"/>
              <w:rPr>
                <w:sz w:val="16"/>
                <w:szCs w:val="16"/>
                <w:lang w:val="en-GB"/>
              </w:rPr>
            </w:pPr>
            <w:r w:rsidRPr="006F1FE6">
              <w:rPr>
                <w:sz w:val="16"/>
                <w:szCs w:val="16"/>
                <w:lang w:val="en-GB"/>
              </w:rPr>
              <w:t>S100_CatalogueIdentifier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C800DC">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C800DC">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lastRenderedPageBreak/>
              <w:t>Attribute</w:t>
            </w:r>
          </w:p>
        </w:tc>
        <w:tc>
          <w:tcPr>
            <w:tcW w:w="3060" w:type="dxa"/>
            <w:tcBorders>
              <w:bottom w:val="single" w:sz="4" w:space="0" w:color="000000"/>
            </w:tcBorders>
          </w:tcPr>
          <w:p w14:paraId="609D21EE"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420" w:type="dxa"/>
            <w:tcBorders>
              <w:bottom w:val="single" w:sz="4" w:space="0" w:color="000000"/>
            </w:tcBorders>
          </w:tcPr>
          <w:p w14:paraId="072B9695" w14:textId="77777777" w:rsidR="00C800DC" w:rsidRPr="006F1FE6" w:rsidRDefault="00DE55F5" w:rsidP="00C800DC">
            <w:pPr>
              <w:snapToGrid w:val="0"/>
              <w:spacing w:before="60" w:after="60"/>
              <w:jc w:val="left"/>
              <w:rPr>
                <w:sz w:val="16"/>
                <w:szCs w:val="16"/>
                <w:lang w:val="en-GB"/>
              </w:rPr>
            </w:pPr>
            <w:r w:rsidRPr="00DE55F5">
              <w:rPr>
                <w:sz w:val="16"/>
                <w:szCs w:val="16"/>
                <w:lang w:val="en-GB"/>
              </w:rPr>
              <w:t>The specification used to create this file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C800DC">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7777777" w:rsidR="00C800DC" w:rsidRDefault="00C800DC" w:rsidP="00C800DC">
            <w:pPr>
              <w:snapToGrid w:val="0"/>
              <w:spacing w:before="60" w:after="60"/>
              <w:rPr>
                <w:rFonts w:cs="Arial"/>
                <w:sz w:val="16"/>
                <w:szCs w:val="16"/>
              </w:rPr>
            </w:pPr>
            <w:r>
              <w:rPr>
                <w:rFonts w:cs="Arial"/>
                <w:sz w:val="16"/>
                <w:szCs w:val="16"/>
              </w:rPr>
              <w:t>metadataLanguage</w:t>
            </w:r>
          </w:p>
        </w:tc>
        <w:tc>
          <w:tcPr>
            <w:tcW w:w="3420" w:type="dxa"/>
            <w:shd w:val="clear" w:color="auto" w:fill="FFFFFF"/>
          </w:tcPr>
          <w:p w14:paraId="1E4C61E3" w14:textId="77777777" w:rsidR="00C800DC" w:rsidRDefault="00C800DC" w:rsidP="00C800DC">
            <w:pPr>
              <w:snapToGrid w:val="0"/>
              <w:spacing w:before="60" w:after="60"/>
              <w:jc w:val="left"/>
              <w:rPr>
                <w:rFonts w:cs="Arial"/>
                <w:sz w:val="16"/>
                <w:szCs w:val="16"/>
              </w:rPr>
            </w:pPr>
            <w:r>
              <w:rPr>
                <w:rFonts w:cs="Arial"/>
                <w:sz w:val="16"/>
                <w:szCs w:val="16"/>
              </w:rPr>
              <w:t>Details about the Language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77777777" w:rsidR="00C800DC" w:rsidRPr="008233BF" w:rsidRDefault="00C800DC" w:rsidP="00C800DC">
            <w:pPr>
              <w:snapToGrid w:val="0"/>
              <w:spacing w:before="60" w:after="60"/>
              <w:rPr>
                <w:rFonts w:cs="Arial"/>
                <w:sz w:val="16"/>
                <w:szCs w:val="16"/>
              </w:rPr>
            </w:pPr>
            <w:r>
              <w:rPr>
                <w:rFonts w:cs="Arial"/>
                <w:sz w:val="16"/>
                <w:szCs w:val="16"/>
              </w:rPr>
              <w:t>CharacterString</w:t>
            </w:r>
          </w:p>
        </w:tc>
        <w:tc>
          <w:tcPr>
            <w:tcW w:w="3060" w:type="dxa"/>
            <w:shd w:val="clear" w:color="auto" w:fill="FFFFFF"/>
          </w:tcPr>
          <w:p w14:paraId="66E62850" w14:textId="77777777" w:rsidR="00C800DC" w:rsidRDefault="00C800DC" w:rsidP="00C800DC">
            <w:pPr>
              <w:snapToGrid w:val="0"/>
              <w:spacing w:before="60" w:after="60"/>
              <w:rPr>
                <w:sz w:val="16"/>
                <w:szCs w:val="16"/>
                <w:lang w:val="en-GB"/>
              </w:rPr>
            </w:pPr>
          </w:p>
        </w:tc>
      </w:tr>
      <w:tr w:rsidR="00C800DC" w:rsidRPr="006F1FE6" w14:paraId="5D83C1D1" w14:textId="77777777" w:rsidTr="00C800DC">
        <w:trPr>
          <w:trHeight w:val="495"/>
        </w:trPr>
        <w:tc>
          <w:tcPr>
            <w:tcW w:w="1080" w:type="dxa"/>
            <w:shd w:val="clear" w:color="auto" w:fill="FFFFFF"/>
          </w:tcPr>
          <w:p w14:paraId="31701301"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395E10F" w14:textId="77777777" w:rsidR="00C800DC" w:rsidRPr="006F1FE6" w:rsidRDefault="00C800DC" w:rsidP="00C800DC">
            <w:pPr>
              <w:snapToGrid w:val="0"/>
              <w:spacing w:before="60" w:after="60"/>
              <w:rPr>
                <w:sz w:val="16"/>
                <w:szCs w:val="16"/>
                <w:lang w:val="en-GB"/>
              </w:rPr>
            </w:pPr>
            <w:r>
              <w:rPr>
                <w:rFonts w:cs="Arial"/>
                <w:sz w:val="16"/>
                <w:szCs w:val="16"/>
              </w:rPr>
              <w:t>exchangeCatalogueN</w:t>
            </w:r>
            <w:r w:rsidRPr="008233BF">
              <w:rPr>
                <w:rFonts w:cs="Arial"/>
                <w:sz w:val="16"/>
                <w:szCs w:val="16"/>
              </w:rPr>
              <w:t>ame</w:t>
            </w:r>
          </w:p>
        </w:tc>
        <w:tc>
          <w:tcPr>
            <w:tcW w:w="3420" w:type="dxa"/>
            <w:shd w:val="clear" w:color="auto" w:fill="FFFFFF"/>
          </w:tcPr>
          <w:p w14:paraId="17E7D22C" w14:textId="77777777" w:rsidR="00C800DC" w:rsidRPr="006F1FE6" w:rsidRDefault="00C800DC" w:rsidP="00C800DC">
            <w:pPr>
              <w:snapToGrid w:val="0"/>
              <w:spacing w:before="60" w:after="60"/>
              <w:jc w:val="left"/>
              <w:rPr>
                <w:sz w:val="16"/>
                <w:szCs w:val="16"/>
                <w:lang w:val="en-GB"/>
              </w:rPr>
            </w:pPr>
            <w:r>
              <w:rPr>
                <w:rFonts w:cs="Arial"/>
                <w:sz w:val="16"/>
                <w:szCs w:val="16"/>
              </w:rPr>
              <w:t>Catalogue filename</w:t>
            </w:r>
          </w:p>
        </w:tc>
        <w:tc>
          <w:tcPr>
            <w:tcW w:w="804" w:type="dxa"/>
            <w:shd w:val="clear" w:color="auto" w:fill="FFFFFF"/>
          </w:tcPr>
          <w:p w14:paraId="33768DAB"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6625AEFD"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4EB6FFE5" w14:textId="1D135592" w:rsidR="00C800DC" w:rsidRPr="006F1FE6" w:rsidRDefault="00D77724" w:rsidP="00D77724">
            <w:pPr>
              <w:snapToGrid w:val="0"/>
              <w:spacing w:before="60" w:after="60"/>
              <w:rPr>
                <w:sz w:val="16"/>
                <w:szCs w:val="16"/>
                <w:lang w:val="en-GB"/>
              </w:rPr>
            </w:pPr>
            <w:r>
              <w:rPr>
                <w:sz w:val="16"/>
                <w:szCs w:val="16"/>
                <w:lang w:val="en-GB"/>
              </w:rPr>
              <w:t>CATALOG.XML</w:t>
            </w:r>
          </w:p>
        </w:tc>
      </w:tr>
      <w:tr w:rsidR="00C800DC" w:rsidRPr="006F1FE6" w14:paraId="0967C67D" w14:textId="77777777" w:rsidTr="00C800DC">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C800DC">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C800DC" w:rsidRPr="006F1FE6" w14:paraId="04673DEB" w14:textId="77777777" w:rsidTr="00C800DC">
        <w:trPr>
          <w:trHeight w:val="495"/>
        </w:trPr>
        <w:tc>
          <w:tcPr>
            <w:tcW w:w="1080" w:type="dxa"/>
            <w:shd w:val="clear" w:color="auto" w:fill="FFFFFF"/>
          </w:tcPr>
          <w:p w14:paraId="56FA3D02"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035AF4" w14:textId="77777777" w:rsidR="00C800DC" w:rsidRPr="006F1FE6" w:rsidRDefault="00C800DC" w:rsidP="00C800DC">
            <w:pPr>
              <w:snapToGrid w:val="0"/>
              <w:spacing w:before="60" w:after="60"/>
              <w:rPr>
                <w:sz w:val="16"/>
                <w:szCs w:val="16"/>
                <w:lang w:val="en-GB"/>
              </w:rPr>
            </w:pPr>
            <w:r>
              <w:rPr>
                <w:rFonts w:cs="Arial"/>
                <w:sz w:val="16"/>
                <w:szCs w:val="16"/>
              </w:rPr>
              <w:t>compressionFlag</w:t>
            </w:r>
          </w:p>
        </w:tc>
        <w:tc>
          <w:tcPr>
            <w:tcW w:w="3420" w:type="dxa"/>
            <w:shd w:val="clear" w:color="auto" w:fill="FFFFFF"/>
          </w:tcPr>
          <w:p w14:paraId="70C52BB0" w14:textId="77777777" w:rsidR="00C800DC" w:rsidRPr="006F1FE6" w:rsidRDefault="00C800DC" w:rsidP="00C800DC">
            <w:pPr>
              <w:snapToGrid w:val="0"/>
              <w:spacing w:before="60" w:after="60"/>
              <w:jc w:val="left"/>
              <w:rPr>
                <w:sz w:val="16"/>
                <w:szCs w:val="16"/>
                <w:lang w:val="en-GB"/>
              </w:rPr>
            </w:pPr>
            <w:r>
              <w:rPr>
                <w:sz w:val="16"/>
                <w:szCs w:val="16"/>
                <w:lang w:val="en-GB"/>
              </w:rPr>
              <w:t>Is the data compressed</w:t>
            </w:r>
          </w:p>
        </w:tc>
        <w:tc>
          <w:tcPr>
            <w:tcW w:w="804" w:type="dxa"/>
            <w:shd w:val="clear" w:color="auto" w:fill="FFFFFF"/>
          </w:tcPr>
          <w:p w14:paraId="5729F21A"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F39B053"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632E5B08" w14:textId="77777777" w:rsidR="00C800DC" w:rsidRPr="006F1FE6" w:rsidRDefault="00C800DC" w:rsidP="00C800DC">
            <w:pPr>
              <w:snapToGrid w:val="0"/>
              <w:spacing w:before="60" w:after="60"/>
              <w:rPr>
                <w:sz w:val="16"/>
                <w:szCs w:val="16"/>
                <w:lang w:val="en-GB"/>
              </w:rPr>
            </w:pPr>
            <w:r>
              <w:rPr>
                <w:sz w:val="16"/>
                <w:szCs w:val="16"/>
                <w:lang w:val="en-GB"/>
              </w:rPr>
              <w:t>Yes or No</w:t>
            </w:r>
          </w:p>
        </w:tc>
      </w:tr>
      <w:tr w:rsidR="00C800DC" w:rsidRPr="006F1FE6" w14:paraId="32616A16" w14:textId="77777777" w:rsidTr="00C800DC">
        <w:trPr>
          <w:trHeight w:val="495"/>
        </w:trPr>
        <w:tc>
          <w:tcPr>
            <w:tcW w:w="1080" w:type="dxa"/>
            <w:shd w:val="clear" w:color="auto" w:fill="FFFFFF"/>
          </w:tcPr>
          <w:p w14:paraId="07BF0517"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32F6FB" w14:textId="77777777" w:rsidR="00C800DC" w:rsidRPr="006F1FE6" w:rsidRDefault="00C800DC" w:rsidP="00C800DC">
            <w:pPr>
              <w:snapToGrid w:val="0"/>
              <w:spacing w:before="60" w:after="60"/>
              <w:rPr>
                <w:sz w:val="16"/>
                <w:szCs w:val="16"/>
                <w:lang w:val="en-GB"/>
              </w:rPr>
            </w:pPr>
            <w:r>
              <w:rPr>
                <w:rFonts w:cs="Arial"/>
                <w:sz w:val="16"/>
                <w:szCs w:val="16"/>
              </w:rPr>
              <w:t>algorithmMethod</w:t>
            </w:r>
          </w:p>
        </w:tc>
        <w:tc>
          <w:tcPr>
            <w:tcW w:w="3420" w:type="dxa"/>
            <w:shd w:val="clear" w:color="auto" w:fill="FFFFFF"/>
          </w:tcPr>
          <w:p w14:paraId="2C39DACB" w14:textId="77777777" w:rsidR="00C800DC" w:rsidRPr="006F1FE6" w:rsidRDefault="00C800DC" w:rsidP="00C800DC">
            <w:pPr>
              <w:snapToGrid w:val="0"/>
              <w:spacing w:before="60" w:after="60"/>
              <w:jc w:val="left"/>
              <w:rPr>
                <w:sz w:val="16"/>
                <w:szCs w:val="16"/>
                <w:lang w:val="en-GB"/>
              </w:rPr>
            </w:pPr>
            <w:r>
              <w:rPr>
                <w:sz w:val="16"/>
                <w:szCs w:val="16"/>
                <w:lang w:val="en-GB"/>
              </w:rPr>
              <w:t>Type of compression algorithm</w:t>
            </w:r>
          </w:p>
        </w:tc>
        <w:tc>
          <w:tcPr>
            <w:tcW w:w="804" w:type="dxa"/>
            <w:shd w:val="clear" w:color="auto" w:fill="FFFFFF"/>
          </w:tcPr>
          <w:p w14:paraId="428B6EE5"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A2A162A"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3BA13455" w14:textId="77777777" w:rsidR="00C800DC" w:rsidRPr="006F1FE6" w:rsidRDefault="00C800DC" w:rsidP="00C800DC">
            <w:pPr>
              <w:snapToGrid w:val="0"/>
              <w:spacing w:before="60" w:after="60"/>
              <w:rPr>
                <w:sz w:val="16"/>
                <w:szCs w:val="16"/>
                <w:lang w:val="en-GB"/>
              </w:rPr>
            </w:pPr>
            <w:r>
              <w:rPr>
                <w:sz w:val="16"/>
                <w:szCs w:val="16"/>
                <w:lang w:val="en-GB"/>
              </w:rPr>
              <w:t>For example. RAR or ZIP</w:t>
            </w:r>
          </w:p>
        </w:tc>
      </w:tr>
      <w:tr w:rsidR="00C800DC" w:rsidRPr="006F1FE6" w14:paraId="4D3611A5" w14:textId="77777777" w:rsidTr="00C800DC">
        <w:trPr>
          <w:trHeight w:val="495"/>
        </w:trPr>
        <w:tc>
          <w:tcPr>
            <w:tcW w:w="1080" w:type="dxa"/>
            <w:shd w:val="clear" w:color="auto" w:fill="FFFFFF"/>
          </w:tcPr>
          <w:p w14:paraId="5E2F933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622FEB9D" w14:textId="77777777" w:rsidR="00C800DC" w:rsidRPr="006F1FE6" w:rsidRDefault="00C800DC" w:rsidP="00C800DC">
            <w:pPr>
              <w:snapToGrid w:val="0"/>
              <w:spacing w:before="60" w:after="60"/>
              <w:rPr>
                <w:sz w:val="16"/>
                <w:szCs w:val="16"/>
                <w:lang w:val="en-GB"/>
              </w:rPr>
            </w:pPr>
            <w:r>
              <w:rPr>
                <w:rFonts w:cs="Arial"/>
                <w:sz w:val="16"/>
                <w:szCs w:val="16"/>
              </w:rPr>
              <w:t>sourceMedia</w:t>
            </w:r>
          </w:p>
        </w:tc>
        <w:tc>
          <w:tcPr>
            <w:tcW w:w="3420" w:type="dxa"/>
            <w:shd w:val="clear" w:color="auto" w:fill="FFFFFF"/>
          </w:tcPr>
          <w:p w14:paraId="636ED42E" w14:textId="77777777" w:rsidR="00C800DC" w:rsidRPr="006F1FE6" w:rsidRDefault="00C800DC" w:rsidP="00C800DC">
            <w:pPr>
              <w:snapToGrid w:val="0"/>
              <w:spacing w:before="60" w:after="60"/>
              <w:jc w:val="left"/>
              <w:rPr>
                <w:sz w:val="16"/>
                <w:szCs w:val="16"/>
                <w:lang w:val="en-GB"/>
              </w:rPr>
            </w:pPr>
            <w:r>
              <w:rPr>
                <w:sz w:val="16"/>
                <w:szCs w:val="16"/>
                <w:lang w:val="en-GB"/>
              </w:rPr>
              <w:t>Distribution media</w:t>
            </w:r>
          </w:p>
        </w:tc>
        <w:tc>
          <w:tcPr>
            <w:tcW w:w="804" w:type="dxa"/>
            <w:shd w:val="clear" w:color="auto" w:fill="FFFFFF"/>
          </w:tcPr>
          <w:p w14:paraId="2DCEC300"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01BAC1E"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70A6E1EC" w14:textId="77777777" w:rsidR="00C800DC" w:rsidRPr="006F1FE6" w:rsidRDefault="00C800DC" w:rsidP="00C800DC">
            <w:pPr>
              <w:snapToGrid w:val="0"/>
              <w:spacing w:before="60" w:after="60"/>
              <w:rPr>
                <w:sz w:val="16"/>
                <w:szCs w:val="16"/>
                <w:lang w:val="en-GB"/>
              </w:rPr>
            </w:pPr>
          </w:p>
        </w:tc>
      </w:tr>
      <w:tr w:rsidR="00C800DC" w:rsidRPr="006F1FE6" w14:paraId="692D70C8" w14:textId="77777777" w:rsidTr="00C800DC">
        <w:trPr>
          <w:trHeight w:val="495"/>
        </w:trPr>
        <w:tc>
          <w:tcPr>
            <w:tcW w:w="1080" w:type="dxa"/>
            <w:shd w:val="clear" w:color="auto" w:fill="FFFFFF"/>
          </w:tcPr>
          <w:p w14:paraId="2E4FCAF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2A78BD" w14:textId="77777777" w:rsidR="00C800DC" w:rsidRPr="006F1FE6" w:rsidRDefault="00C800DC" w:rsidP="00C800DC">
            <w:pPr>
              <w:snapToGrid w:val="0"/>
              <w:spacing w:before="60" w:after="60"/>
              <w:rPr>
                <w:sz w:val="16"/>
                <w:szCs w:val="16"/>
                <w:lang w:val="en-GB"/>
              </w:rPr>
            </w:pPr>
            <w:r>
              <w:rPr>
                <w:rFonts w:cs="Arial"/>
                <w:sz w:val="16"/>
                <w:szCs w:val="16"/>
              </w:rPr>
              <w:t>replacedData</w:t>
            </w:r>
          </w:p>
        </w:tc>
        <w:tc>
          <w:tcPr>
            <w:tcW w:w="3420" w:type="dxa"/>
            <w:shd w:val="clear" w:color="auto" w:fill="FFFFFF"/>
          </w:tcPr>
          <w:p w14:paraId="6666D309" w14:textId="77777777" w:rsidR="00C800DC" w:rsidRPr="006F1FE6" w:rsidRDefault="00C800DC" w:rsidP="00411798">
            <w:pPr>
              <w:snapToGrid w:val="0"/>
              <w:spacing w:before="60" w:after="60"/>
              <w:jc w:val="left"/>
              <w:rPr>
                <w:sz w:val="16"/>
                <w:szCs w:val="16"/>
                <w:lang w:val="en-GB"/>
              </w:rPr>
            </w:pPr>
            <w:r>
              <w:rPr>
                <w:rFonts w:cs="Arial"/>
                <w:sz w:val="16"/>
                <w:szCs w:val="16"/>
              </w:rPr>
              <w:t>If a data</w:t>
            </w:r>
            <w:r w:rsidR="00411798">
              <w:rPr>
                <w:rFonts w:cs="Arial"/>
                <w:sz w:val="16"/>
                <w:szCs w:val="16"/>
              </w:rPr>
              <w:t>set</w:t>
            </w:r>
            <w:r>
              <w:rPr>
                <w:rFonts w:cs="Arial"/>
                <w:sz w:val="16"/>
                <w:szCs w:val="16"/>
              </w:rPr>
              <w:t xml:space="preserve"> is cancelled is it replaced by another data</w:t>
            </w:r>
            <w:r w:rsidR="00411798">
              <w:rPr>
                <w:rFonts w:cs="Arial"/>
                <w:sz w:val="16"/>
                <w:szCs w:val="16"/>
              </w:rPr>
              <w:t>set</w:t>
            </w:r>
          </w:p>
        </w:tc>
        <w:tc>
          <w:tcPr>
            <w:tcW w:w="804" w:type="dxa"/>
            <w:shd w:val="clear" w:color="auto" w:fill="FFFFFF"/>
          </w:tcPr>
          <w:p w14:paraId="11BADB16"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4873942A"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1507D971" w14:textId="77777777" w:rsidR="00C800DC" w:rsidRPr="006F1FE6" w:rsidRDefault="00DE55F5" w:rsidP="00C800DC">
            <w:pPr>
              <w:snapToGrid w:val="0"/>
              <w:spacing w:before="60" w:after="60"/>
              <w:rPr>
                <w:sz w:val="16"/>
                <w:szCs w:val="16"/>
                <w:lang w:val="en-GB"/>
              </w:rPr>
            </w:pPr>
            <w:r>
              <w:rPr>
                <w:sz w:val="16"/>
                <w:szCs w:val="16"/>
                <w:lang w:val="en-GB"/>
              </w:rPr>
              <w:t>Yes or No</w:t>
            </w:r>
          </w:p>
        </w:tc>
      </w:tr>
      <w:tr w:rsidR="00C800DC" w:rsidRPr="006F1FE6" w14:paraId="018AD968" w14:textId="77777777" w:rsidTr="00C800DC">
        <w:tc>
          <w:tcPr>
            <w:tcW w:w="1080" w:type="dxa"/>
            <w:shd w:val="clear" w:color="auto" w:fill="FFFFFF"/>
          </w:tcPr>
          <w:p w14:paraId="0F4C935C"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07BDD6B7" w14:textId="77777777" w:rsidR="00C800DC" w:rsidRDefault="00C800DC" w:rsidP="00C800DC">
            <w:pPr>
              <w:snapToGrid w:val="0"/>
              <w:spacing w:before="60" w:after="60"/>
              <w:rPr>
                <w:rFonts w:cs="Arial"/>
                <w:sz w:val="16"/>
                <w:szCs w:val="16"/>
              </w:rPr>
            </w:pPr>
            <w:r>
              <w:rPr>
                <w:rFonts w:cs="Arial"/>
                <w:sz w:val="16"/>
                <w:szCs w:val="16"/>
              </w:rPr>
              <w:t>dataReplacement</w:t>
            </w:r>
          </w:p>
        </w:tc>
        <w:tc>
          <w:tcPr>
            <w:tcW w:w="3420" w:type="dxa"/>
            <w:shd w:val="clear" w:color="auto" w:fill="FFFFFF"/>
          </w:tcPr>
          <w:p w14:paraId="18E2D6FE" w14:textId="77777777" w:rsidR="00C800DC" w:rsidRDefault="00DE55F5" w:rsidP="00C800DC">
            <w:pPr>
              <w:snapToGrid w:val="0"/>
              <w:spacing w:before="60" w:after="60"/>
              <w:jc w:val="left"/>
              <w:rPr>
                <w:rFonts w:cs="Arial"/>
                <w:sz w:val="16"/>
                <w:szCs w:val="16"/>
              </w:rPr>
            </w:pPr>
            <w:r>
              <w:rPr>
                <w:rFonts w:cs="Arial"/>
                <w:sz w:val="16"/>
                <w:szCs w:val="16"/>
              </w:rPr>
              <w:t xml:space="preserve"> Description of data</w:t>
            </w:r>
            <w:r w:rsidR="00411798">
              <w:rPr>
                <w:rFonts w:cs="Arial"/>
                <w:sz w:val="16"/>
                <w:szCs w:val="16"/>
              </w:rPr>
              <w:t>set</w:t>
            </w:r>
            <w:r>
              <w:rPr>
                <w:rFonts w:cs="Arial"/>
                <w:sz w:val="16"/>
                <w:szCs w:val="16"/>
              </w:rPr>
              <w:t xml:space="preserve"> to be replaced (e.g. cell name)</w:t>
            </w:r>
          </w:p>
        </w:tc>
        <w:tc>
          <w:tcPr>
            <w:tcW w:w="804" w:type="dxa"/>
            <w:shd w:val="clear" w:color="auto" w:fill="FFFFFF"/>
          </w:tcPr>
          <w:p w14:paraId="515E7DB4"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31093B68" w14:textId="77777777" w:rsidR="00C800DC" w:rsidRPr="006F1FE6" w:rsidRDefault="00C800DC" w:rsidP="00C800DC">
            <w:pPr>
              <w:snapToGrid w:val="0"/>
              <w:spacing w:before="60" w:after="60"/>
              <w:rPr>
                <w:sz w:val="16"/>
                <w:szCs w:val="16"/>
                <w:lang w:val="en-GB"/>
              </w:rPr>
            </w:pPr>
            <w:r>
              <w:rPr>
                <w:sz w:val="16"/>
                <w:szCs w:val="16"/>
                <w:lang w:val="en-GB"/>
              </w:rPr>
              <w:t>CharacterString</w:t>
            </w:r>
          </w:p>
        </w:tc>
        <w:tc>
          <w:tcPr>
            <w:tcW w:w="3060" w:type="dxa"/>
            <w:shd w:val="clear" w:color="auto" w:fill="FFFFFF"/>
          </w:tcPr>
          <w:p w14:paraId="4A38D687" w14:textId="77777777" w:rsidR="00C800DC" w:rsidRDefault="00C800DC" w:rsidP="00C800DC">
            <w:pPr>
              <w:snapToGrid w:val="0"/>
              <w:spacing w:before="60" w:after="60"/>
              <w:rPr>
                <w:rFonts w:cs="Arial"/>
                <w:sz w:val="16"/>
                <w:szCs w:val="16"/>
              </w:rPr>
            </w:pPr>
          </w:p>
        </w:tc>
      </w:tr>
      <w:tr w:rsidR="00C800DC" w:rsidRPr="006F1FE6" w14:paraId="6CE17386" w14:textId="77777777" w:rsidTr="00C800DC">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C800DC">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1B4BDC78" w14:textId="77777777" w:rsidR="00C800DC" w:rsidRDefault="00C800DC" w:rsidP="00C800DC">
            <w:pPr>
              <w:snapToGrid w:val="0"/>
              <w:spacing w:before="60" w:after="60"/>
              <w:rPr>
                <w:rFonts w:cs="Arial"/>
                <w:sz w:val="16"/>
                <w:szCs w:val="16"/>
              </w:rPr>
            </w:pPr>
            <w:r>
              <w:rPr>
                <w:rFonts w:cs="Arial"/>
                <w:sz w:val="16"/>
                <w:szCs w:val="16"/>
              </w:rPr>
              <w:t>--</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77777777" w:rsidR="00C800DC" w:rsidRDefault="00C800DC" w:rsidP="00C800DC">
            <w:pPr>
              <w:snapToGrid w:val="0"/>
              <w:spacing w:before="60" w:after="60"/>
              <w:rPr>
                <w:sz w:val="16"/>
                <w:szCs w:val="16"/>
                <w:lang w:val="en-GB"/>
              </w:rPr>
            </w:pPr>
            <w:r>
              <w:rPr>
                <w:sz w:val="16"/>
                <w:szCs w:val="16"/>
                <w:lang w:val="en-GB"/>
              </w:rPr>
              <w:t>Aggregation S100_CatalogueMetadata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C800DC">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4E4A79C9" w14:textId="77777777" w:rsidR="00DF6AC9" w:rsidRPr="007C307C" w:rsidRDefault="00DF6AC9" w:rsidP="00D77724">
      <w:pPr>
        <w:pStyle w:val="30"/>
        <w:keepLines/>
        <w:tabs>
          <w:tab w:val="clear" w:pos="426"/>
          <w:tab w:val="clear" w:pos="660"/>
          <w:tab w:val="left" w:pos="709"/>
        </w:tabs>
        <w:spacing w:line="240" w:lineRule="auto"/>
      </w:pPr>
      <w:bookmarkStart w:id="189" w:name="_Toc512925140"/>
      <w:r w:rsidRPr="007C307C">
        <w:lastRenderedPageBreak/>
        <w:t>S100_CatalogueIdentifier</w:t>
      </w:r>
      <w:bookmarkEnd w:id="189"/>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4E94E278" w14:textId="77777777" w:rsidTr="00C1698B">
        <w:tc>
          <w:tcPr>
            <w:tcW w:w="1080" w:type="dxa"/>
          </w:tcPr>
          <w:p w14:paraId="1A2EFD39"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Role Name</w:t>
            </w:r>
          </w:p>
        </w:tc>
        <w:tc>
          <w:tcPr>
            <w:tcW w:w="3060" w:type="dxa"/>
          </w:tcPr>
          <w:p w14:paraId="17B52816"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Name</w:t>
            </w:r>
          </w:p>
        </w:tc>
        <w:tc>
          <w:tcPr>
            <w:tcW w:w="3420" w:type="dxa"/>
          </w:tcPr>
          <w:p w14:paraId="1BCF8632"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Description</w:t>
            </w:r>
          </w:p>
        </w:tc>
        <w:tc>
          <w:tcPr>
            <w:tcW w:w="804" w:type="dxa"/>
          </w:tcPr>
          <w:p w14:paraId="035BFA78" w14:textId="77777777" w:rsidR="00DF6AC9" w:rsidRPr="009842DB" w:rsidRDefault="00DF6AC9" w:rsidP="00D77724">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7AA479F3"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Type</w:t>
            </w:r>
          </w:p>
        </w:tc>
        <w:tc>
          <w:tcPr>
            <w:tcW w:w="3060" w:type="dxa"/>
          </w:tcPr>
          <w:p w14:paraId="12E74D80"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Remarks</w:t>
            </w:r>
          </w:p>
        </w:tc>
      </w:tr>
      <w:tr w:rsidR="00DF6AC9" w:rsidRPr="00F82037" w14:paraId="14D8D63A" w14:textId="77777777" w:rsidTr="00C1698B">
        <w:tc>
          <w:tcPr>
            <w:tcW w:w="1080" w:type="dxa"/>
          </w:tcPr>
          <w:p w14:paraId="40C0ED8F" w14:textId="77777777" w:rsidR="00DF6AC9" w:rsidRPr="00F82037" w:rsidRDefault="00DF6AC9" w:rsidP="00C1698B">
            <w:pPr>
              <w:snapToGrid w:val="0"/>
              <w:spacing w:before="60" w:after="60"/>
              <w:rPr>
                <w:sz w:val="16"/>
                <w:szCs w:val="16"/>
                <w:lang w:val="en-GB"/>
              </w:rPr>
            </w:pPr>
            <w:r w:rsidRPr="00F82037">
              <w:rPr>
                <w:sz w:val="16"/>
                <w:szCs w:val="16"/>
                <w:lang w:val="en-GB"/>
              </w:rPr>
              <w:t>Class</w:t>
            </w:r>
          </w:p>
        </w:tc>
        <w:tc>
          <w:tcPr>
            <w:tcW w:w="3060" w:type="dxa"/>
          </w:tcPr>
          <w:p w14:paraId="44666A3B" w14:textId="77777777" w:rsidR="00DF6AC9" w:rsidRPr="00F82037" w:rsidRDefault="00DF6AC9" w:rsidP="00C1698B">
            <w:pPr>
              <w:snapToGrid w:val="0"/>
              <w:spacing w:before="60" w:after="60"/>
              <w:rPr>
                <w:sz w:val="16"/>
                <w:szCs w:val="16"/>
                <w:lang w:val="en-GB"/>
              </w:rPr>
            </w:pPr>
            <w:r w:rsidRPr="00F82037">
              <w:rPr>
                <w:sz w:val="16"/>
                <w:szCs w:val="16"/>
                <w:lang w:val="en-GB"/>
              </w:rPr>
              <w:t>S100_CatalogueIdentifier</w:t>
            </w:r>
          </w:p>
        </w:tc>
        <w:tc>
          <w:tcPr>
            <w:tcW w:w="3420" w:type="dxa"/>
          </w:tcPr>
          <w:p w14:paraId="280626C3" w14:textId="77777777" w:rsidR="00DF6AC9" w:rsidRPr="00F82037" w:rsidRDefault="00DF6AC9" w:rsidP="00C1698B">
            <w:pPr>
              <w:snapToGrid w:val="0"/>
              <w:spacing w:before="60" w:after="60"/>
              <w:jc w:val="left"/>
              <w:rPr>
                <w:sz w:val="16"/>
                <w:szCs w:val="16"/>
                <w:lang w:val="en-GB"/>
              </w:rPr>
            </w:pPr>
            <w:r w:rsidRPr="00F82037">
              <w:rPr>
                <w:sz w:val="16"/>
                <w:szCs w:val="16"/>
                <w:lang w:val="en-GB"/>
              </w:rPr>
              <w:t>An exchange catalogue contains the discovery metadata about the exchange datasets and support files</w:t>
            </w:r>
          </w:p>
        </w:tc>
        <w:tc>
          <w:tcPr>
            <w:tcW w:w="804" w:type="dxa"/>
          </w:tcPr>
          <w:p w14:paraId="0F09CBB4" w14:textId="77777777" w:rsidR="00DF6AC9" w:rsidRPr="00F82037" w:rsidRDefault="00DF6AC9" w:rsidP="00C1698B">
            <w:pPr>
              <w:snapToGrid w:val="0"/>
              <w:spacing w:before="60" w:after="60"/>
              <w:jc w:val="center"/>
              <w:rPr>
                <w:sz w:val="16"/>
                <w:szCs w:val="16"/>
                <w:lang w:val="en-GB"/>
              </w:rPr>
            </w:pPr>
            <w:r w:rsidRPr="00F82037">
              <w:rPr>
                <w:sz w:val="16"/>
                <w:szCs w:val="16"/>
                <w:lang w:val="en-GB"/>
              </w:rPr>
              <w:t>-</w:t>
            </w:r>
          </w:p>
        </w:tc>
        <w:tc>
          <w:tcPr>
            <w:tcW w:w="2436" w:type="dxa"/>
          </w:tcPr>
          <w:p w14:paraId="05D86919" w14:textId="77777777" w:rsidR="00DF6AC9" w:rsidRPr="00F82037" w:rsidRDefault="00DF6AC9" w:rsidP="00C1698B">
            <w:pPr>
              <w:snapToGrid w:val="0"/>
              <w:spacing w:before="60" w:after="60"/>
              <w:rPr>
                <w:sz w:val="16"/>
                <w:szCs w:val="16"/>
                <w:lang w:val="en-GB"/>
              </w:rPr>
            </w:pPr>
            <w:r w:rsidRPr="00F82037">
              <w:rPr>
                <w:sz w:val="16"/>
                <w:szCs w:val="16"/>
                <w:lang w:val="en-GB"/>
              </w:rPr>
              <w:t>-</w:t>
            </w:r>
          </w:p>
        </w:tc>
        <w:tc>
          <w:tcPr>
            <w:tcW w:w="3060" w:type="dxa"/>
          </w:tcPr>
          <w:p w14:paraId="5A449A1B" w14:textId="77777777" w:rsidR="00DF6AC9" w:rsidRPr="00F82037" w:rsidRDefault="00DF6AC9" w:rsidP="00C1698B">
            <w:pPr>
              <w:snapToGrid w:val="0"/>
              <w:spacing w:before="60" w:after="60"/>
              <w:rPr>
                <w:sz w:val="16"/>
                <w:szCs w:val="16"/>
                <w:lang w:val="en-GB"/>
              </w:rPr>
            </w:pPr>
            <w:r w:rsidRPr="00F82037">
              <w:rPr>
                <w:sz w:val="16"/>
                <w:szCs w:val="16"/>
                <w:lang w:val="en-GB"/>
              </w:rPr>
              <w:t>-</w:t>
            </w:r>
          </w:p>
        </w:tc>
      </w:tr>
      <w:tr w:rsidR="00DF6AC9" w:rsidRPr="00F82037" w14:paraId="511C427C" w14:textId="77777777" w:rsidTr="00C1698B">
        <w:tc>
          <w:tcPr>
            <w:tcW w:w="1080" w:type="dxa"/>
          </w:tcPr>
          <w:p w14:paraId="5D9F2F6F"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3EEB904A" w14:textId="77777777" w:rsidR="00DF6AC9" w:rsidRPr="00F82037" w:rsidRDefault="00DF6AC9" w:rsidP="00C1698B">
            <w:pPr>
              <w:snapToGrid w:val="0"/>
              <w:spacing w:before="60" w:after="60"/>
              <w:rPr>
                <w:sz w:val="16"/>
                <w:szCs w:val="16"/>
                <w:lang w:val="en-GB"/>
              </w:rPr>
            </w:pPr>
            <w:r w:rsidRPr="00F82037">
              <w:rPr>
                <w:sz w:val="16"/>
                <w:szCs w:val="16"/>
                <w:lang w:val="en-GB"/>
              </w:rPr>
              <w:t>identifier</w:t>
            </w:r>
          </w:p>
        </w:tc>
        <w:tc>
          <w:tcPr>
            <w:tcW w:w="3420" w:type="dxa"/>
          </w:tcPr>
          <w:p w14:paraId="6E0B2DFD" w14:textId="77777777" w:rsidR="00DF6AC9" w:rsidRPr="009D5B9A" w:rsidRDefault="00DF6AC9" w:rsidP="00C1698B">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3DF02B36"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41B68A76"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EAB486" w14:textId="77777777" w:rsidR="00DF6AC9" w:rsidRPr="00F82037" w:rsidRDefault="00DF6AC9" w:rsidP="00C1698B">
            <w:pPr>
              <w:snapToGrid w:val="0"/>
              <w:spacing w:before="60" w:after="60"/>
              <w:rPr>
                <w:sz w:val="16"/>
                <w:szCs w:val="16"/>
                <w:lang w:val="en-GB"/>
              </w:rPr>
            </w:pPr>
          </w:p>
        </w:tc>
      </w:tr>
      <w:tr w:rsidR="00DF6AC9" w:rsidRPr="00F82037" w14:paraId="0F1F6FC6" w14:textId="77777777" w:rsidTr="00C1698B">
        <w:tc>
          <w:tcPr>
            <w:tcW w:w="1080" w:type="dxa"/>
          </w:tcPr>
          <w:p w14:paraId="442F65AA"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695C03B2" w14:textId="77777777" w:rsidR="00DF6AC9" w:rsidRPr="00F82037" w:rsidRDefault="00DF6AC9" w:rsidP="00C1698B">
            <w:pPr>
              <w:snapToGrid w:val="0"/>
              <w:spacing w:before="60" w:after="60"/>
              <w:rPr>
                <w:sz w:val="16"/>
                <w:szCs w:val="16"/>
                <w:lang w:val="en-GB"/>
              </w:rPr>
            </w:pPr>
            <w:r w:rsidRPr="00F82037">
              <w:rPr>
                <w:sz w:val="16"/>
                <w:szCs w:val="16"/>
                <w:lang w:val="en-GB"/>
              </w:rPr>
              <w:t>editionNumber</w:t>
            </w:r>
          </w:p>
        </w:tc>
        <w:tc>
          <w:tcPr>
            <w:tcW w:w="3420" w:type="dxa"/>
          </w:tcPr>
          <w:p w14:paraId="0A06B4CF" w14:textId="77777777" w:rsidR="00DF6AC9" w:rsidRPr="00F82037" w:rsidRDefault="00DF6AC9" w:rsidP="00C1698B">
            <w:pPr>
              <w:snapToGrid w:val="0"/>
              <w:spacing w:before="60" w:after="60"/>
              <w:jc w:val="left"/>
              <w:rPr>
                <w:sz w:val="16"/>
                <w:szCs w:val="16"/>
                <w:lang w:val="en-GB"/>
              </w:rPr>
            </w:pPr>
            <w:r w:rsidRPr="00F82037">
              <w:rPr>
                <w:sz w:val="16"/>
                <w:szCs w:val="16"/>
                <w:lang w:val="en-GB"/>
              </w:rPr>
              <w:t>The edition number of this exchange catalogue</w:t>
            </w:r>
          </w:p>
        </w:tc>
        <w:tc>
          <w:tcPr>
            <w:tcW w:w="804" w:type="dxa"/>
          </w:tcPr>
          <w:p w14:paraId="3E532751"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17181828"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63862F" w14:textId="77777777" w:rsidR="00DF6AC9" w:rsidRPr="00F82037" w:rsidRDefault="00DF6AC9" w:rsidP="00C1698B">
            <w:pPr>
              <w:snapToGrid w:val="0"/>
              <w:spacing w:before="60" w:after="60"/>
              <w:rPr>
                <w:sz w:val="16"/>
                <w:szCs w:val="16"/>
                <w:lang w:val="en-GB"/>
              </w:rPr>
            </w:pPr>
          </w:p>
        </w:tc>
      </w:tr>
      <w:tr w:rsidR="00DF6AC9" w:rsidRPr="00F82037" w14:paraId="4125A3AA" w14:textId="77777777" w:rsidTr="00C1698B">
        <w:tc>
          <w:tcPr>
            <w:tcW w:w="1080" w:type="dxa"/>
          </w:tcPr>
          <w:p w14:paraId="440FC955"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2CABA9E2" w14:textId="77777777" w:rsidR="00DF6AC9" w:rsidRPr="00F82037" w:rsidRDefault="00DF6AC9" w:rsidP="00C1698B">
            <w:pPr>
              <w:snapToGrid w:val="0"/>
              <w:spacing w:before="60" w:after="60"/>
              <w:rPr>
                <w:sz w:val="16"/>
                <w:szCs w:val="16"/>
                <w:lang w:val="en-GB"/>
              </w:rPr>
            </w:pPr>
            <w:r w:rsidRPr="00F82037">
              <w:rPr>
                <w:sz w:val="16"/>
                <w:szCs w:val="16"/>
                <w:lang w:val="en-GB"/>
              </w:rPr>
              <w:t>date</w:t>
            </w:r>
          </w:p>
        </w:tc>
        <w:tc>
          <w:tcPr>
            <w:tcW w:w="3420" w:type="dxa"/>
          </w:tcPr>
          <w:p w14:paraId="50A0FB13" w14:textId="77777777" w:rsidR="00DF6AC9" w:rsidRPr="00F82037" w:rsidRDefault="00DF6AC9" w:rsidP="00C1698B">
            <w:pPr>
              <w:snapToGrid w:val="0"/>
              <w:spacing w:before="60" w:after="60"/>
              <w:jc w:val="left"/>
              <w:rPr>
                <w:sz w:val="16"/>
                <w:szCs w:val="16"/>
                <w:lang w:val="en-GB"/>
              </w:rPr>
            </w:pPr>
            <w:r w:rsidRPr="00F82037">
              <w:rPr>
                <w:sz w:val="16"/>
                <w:szCs w:val="16"/>
                <w:lang w:val="en-GB"/>
              </w:rPr>
              <w:t>Creation date of the exchange catalogue</w:t>
            </w:r>
          </w:p>
        </w:tc>
        <w:tc>
          <w:tcPr>
            <w:tcW w:w="804" w:type="dxa"/>
          </w:tcPr>
          <w:p w14:paraId="4ACCD5AD"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2F2E3C85" w14:textId="77777777" w:rsidR="00DF6AC9" w:rsidRPr="00F82037" w:rsidRDefault="00DE55F5" w:rsidP="00C1698B">
            <w:pPr>
              <w:snapToGrid w:val="0"/>
              <w:spacing w:before="60" w:after="60"/>
              <w:rPr>
                <w:sz w:val="16"/>
                <w:szCs w:val="16"/>
                <w:lang w:val="en-GB"/>
              </w:rPr>
            </w:pPr>
            <w:r>
              <w:rPr>
                <w:sz w:val="16"/>
                <w:szCs w:val="16"/>
                <w:lang w:val="en-GB"/>
              </w:rPr>
              <w:t xml:space="preserve">Truncated </w:t>
            </w:r>
            <w:r w:rsidR="00DF6AC9" w:rsidRPr="00F82037">
              <w:rPr>
                <w:sz w:val="16"/>
                <w:szCs w:val="16"/>
                <w:lang w:val="en-GB"/>
              </w:rPr>
              <w:t>Date</w:t>
            </w:r>
          </w:p>
        </w:tc>
        <w:tc>
          <w:tcPr>
            <w:tcW w:w="3060" w:type="dxa"/>
          </w:tcPr>
          <w:p w14:paraId="1BD478A9" w14:textId="77777777" w:rsidR="00DF6AC9" w:rsidRPr="00F82037" w:rsidRDefault="00DF6AC9" w:rsidP="00C1698B">
            <w:pPr>
              <w:snapToGrid w:val="0"/>
              <w:spacing w:before="60" w:after="60"/>
              <w:rPr>
                <w:sz w:val="16"/>
                <w:szCs w:val="16"/>
                <w:lang w:val="en-GB"/>
              </w:rPr>
            </w:pPr>
          </w:p>
        </w:tc>
      </w:tr>
    </w:tbl>
    <w:p w14:paraId="5C049A68" w14:textId="77777777" w:rsidR="00DF6AC9" w:rsidRPr="007C307C" w:rsidRDefault="00DF6AC9" w:rsidP="00273F8C">
      <w:pPr>
        <w:spacing w:before="0" w:after="0"/>
        <w:rPr>
          <w:lang w:val="en-GB"/>
        </w:rPr>
      </w:pPr>
    </w:p>
    <w:p w14:paraId="37A465F8" w14:textId="77777777" w:rsidR="00DF6AC9" w:rsidRPr="007C307C" w:rsidRDefault="00DF6AC9" w:rsidP="00273F8C">
      <w:pPr>
        <w:pStyle w:val="30"/>
        <w:tabs>
          <w:tab w:val="clear" w:pos="426"/>
          <w:tab w:val="clear" w:pos="660"/>
          <w:tab w:val="left" w:pos="709"/>
        </w:tabs>
        <w:spacing w:line="240" w:lineRule="auto"/>
      </w:pPr>
      <w:bookmarkStart w:id="190" w:name="_Toc512925141"/>
      <w:r w:rsidRPr="007C307C">
        <w:t>S100_CataloguePointofContact</w:t>
      </w:r>
      <w:bookmarkEnd w:id="190"/>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700BE648" w14:textId="77777777" w:rsidTr="00C1698B">
        <w:tc>
          <w:tcPr>
            <w:tcW w:w="1080" w:type="dxa"/>
          </w:tcPr>
          <w:p w14:paraId="38E89AE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Role Name</w:t>
            </w:r>
          </w:p>
        </w:tc>
        <w:tc>
          <w:tcPr>
            <w:tcW w:w="3060" w:type="dxa"/>
          </w:tcPr>
          <w:p w14:paraId="4E8C935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Name</w:t>
            </w:r>
          </w:p>
        </w:tc>
        <w:tc>
          <w:tcPr>
            <w:tcW w:w="3420" w:type="dxa"/>
          </w:tcPr>
          <w:p w14:paraId="01FE877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Description</w:t>
            </w:r>
          </w:p>
        </w:tc>
        <w:tc>
          <w:tcPr>
            <w:tcW w:w="804" w:type="dxa"/>
          </w:tcPr>
          <w:p w14:paraId="1C9FC5E9" w14:textId="77777777" w:rsidR="00DF6AC9" w:rsidRPr="009842DB" w:rsidRDefault="00DF6AC9" w:rsidP="00C1698B">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387841C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Type</w:t>
            </w:r>
          </w:p>
        </w:tc>
        <w:tc>
          <w:tcPr>
            <w:tcW w:w="3060" w:type="dxa"/>
          </w:tcPr>
          <w:p w14:paraId="788060BB"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Remarks</w:t>
            </w:r>
          </w:p>
        </w:tc>
      </w:tr>
      <w:tr w:rsidR="00DF6AC9" w:rsidRPr="006F1FE6" w14:paraId="3D094692" w14:textId="77777777" w:rsidTr="00C1698B">
        <w:tc>
          <w:tcPr>
            <w:tcW w:w="1080" w:type="dxa"/>
          </w:tcPr>
          <w:p w14:paraId="138E5E35" w14:textId="77777777" w:rsidR="00DF6AC9" w:rsidRPr="006F1FE6" w:rsidRDefault="00DF6AC9" w:rsidP="00C1698B">
            <w:pPr>
              <w:snapToGrid w:val="0"/>
              <w:spacing w:before="60" w:after="60"/>
              <w:rPr>
                <w:sz w:val="16"/>
                <w:szCs w:val="16"/>
                <w:lang w:val="en-GB"/>
              </w:rPr>
            </w:pPr>
            <w:r w:rsidRPr="006F1FE6">
              <w:rPr>
                <w:sz w:val="16"/>
                <w:szCs w:val="16"/>
                <w:lang w:val="en-GB"/>
              </w:rPr>
              <w:t>Class</w:t>
            </w:r>
          </w:p>
        </w:tc>
        <w:tc>
          <w:tcPr>
            <w:tcW w:w="3060" w:type="dxa"/>
          </w:tcPr>
          <w:p w14:paraId="57C0C915" w14:textId="77777777" w:rsidR="00DF6AC9" w:rsidRPr="006F1FE6" w:rsidRDefault="00DF6AC9" w:rsidP="00C1698B">
            <w:pPr>
              <w:snapToGrid w:val="0"/>
              <w:spacing w:before="60" w:after="60"/>
              <w:jc w:val="left"/>
              <w:rPr>
                <w:sz w:val="16"/>
                <w:szCs w:val="16"/>
                <w:lang w:val="en-GB"/>
              </w:rPr>
            </w:pPr>
            <w:r w:rsidRPr="006F1FE6">
              <w:rPr>
                <w:sz w:val="16"/>
                <w:szCs w:val="16"/>
                <w:lang w:val="en-GB"/>
              </w:rPr>
              <w:t>S</w:t>
            </w:r>
            <w:r>
              <w:rPr>
                <w:sz w:val="16"/>
                <w:szCs w:val="16"/>
                <w:lang w:val="en-GB"/>
              </w:rPr>
              <w:t>1</w:t>
            </w:r>
            <w:r w:rsidRPr="006F1FE6">
              <w:rPr>
                <w:sz w:val="16"/>
                <w:szCs w:val="16"/>
                <w:lang w:val="en-GB"/>
              </w:rPr>
              <w:t>00_CataloguePointOfContact</w:t>
            </w:r>
          </w:p>
        </w:tc>
        <w:tc>
          <w:tcPr>
            <w:tcW w:w="3420" w:type="dxa"/>
          </w:tcPr>
          <w:p w14:paraId="19EEFC74" w14:textId="77777777" w:rsidR="00DF6AC9" w:rsidRPr="006F1FE6" w:rsidRDefault="00DF6AC9" w:rsidP="00C1698B">
            <w:pPr>
              <w:snapToGrid w:val="0"/>
              <w:spacing w:before="60" w:after="60"/>
              <w:jc w:val="left"/>
              <w:rPr>
                <w:sz w:val="16"/>
                <w:szCs w:val="16"/>
                <w:lang w:val="en-GB"/>
              </w:rPr>
            </w:pPr>
            <w:r w:rsidRPr="006F1FE6">
              <w:rPr>
                <w:sz w:val="16"/>
                <w:szCs w:val="16"/>
                <w:lang w:val="en-GB"/>
              </w:rPr>
              <w:t>Contact details of the issuer of this exchange catalogue</w:t>
            </w:r>
          </w:p>
        </w:tc>
        <w:tc>
          <w:tcPr>
            <w:tcW w:w="804" w:type="dxa"/>
          </w:tcPr>
          <w:p w14:paraId="0057AF1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w:t>
            </w:r>
          </w:p>
        </w:tc>
        <w:tc>
          <w:tcPr>
            <w:tcW w:w="2436" w:type="dxa"/>
          </w:tcPr>
          <w:p w14:paraId="3EE564CB" w14:textId="77777777" w:rsidR="00DF6AC9" w:rsidRPr="006F1FE6" w:rsidRDefault="00DF6AC9" w:rsidP="00C1698B">
            <w:pPr>
              <w:snapToGrid w:val="0"/>
              <w:spacing w:before="60" w:after="60"/>
              <w:rPr>
                <w:sz w:val="16"/>
                <w:szCs w:val="16"/>
                <w:lang w:val="en-GB"/>
              </w:rPr>
            </w:pPr>
            <w:r w:rsidRPr="006F1FE6">
              <w:rPr>
                <w:sz w:val="16"/>
                <w:szCs w:val="16"/>
                <w:lang w:val="en-GB"/>
              </w:rPr>
              <w:t>-</w:t>
            </w:r>
          </w:p>
        </w:tc>
        <w:tc>
          <w:tcPr>
            <w:tcW w:w="3060" w:type="dxa"/>
          </w:tcPr>
          <w:p w14:paraId="01588C41" w14:textId="77777777" w:rsidR="00DF6AC9" w:rsidRPr="006F1FE6" w:rsidRDefault="00DF6AC9" w:rsidP="00C1698B">
            <w:pPr>
              <w:snapToGrid w:val="0"/>
              <w:spacing w:before="60" w:after="60"/>
              <w:rPr>
                <w:sz w:val="16"/>
                <w:szCs w:val="16"/>
                <w:lang w:val="en-GB"/>
              </w:rPr>
            </w:pPr>
            <w:r w:rsidRPr="006F1FE6">
              <w:rPr>
                <w:sz w:val="16"/>
                <w:szCs w:val="16"/>
                <w:lang w:val="en-GB"/>
              </w:rPr>
              <w:t>-</w:t>
            </w:r>
          </w:p>
        </w:tc>
      </w:tr>
      <w:tr w:rsidR="00DF6AC9" w:rsidRPr="006F1FE6" w14:paraId="37C7D1AB" w14:textId="77777777" w:rsidTr="00C1698B">
        <w:tc>
          <w:tcPr>
            <w:tcW w:w="1080" w:type="dxa"/>
          </w:tcPr>
          <w:p w14:paraId="27E52848"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1D471DE9" w14:textId="77777777" w:rsidR="00DF6AC9" w:rsidRPr="006F1FE6" w:rsidRDefault="00DF6AC9" w:rsidP="00C1698B">
            <w:pPr>
              <w:snapToGrid w:val="0"/>
              <w:spacing w:before="60" w:after="60"/>
              <w:rPr>
                <w:sz w:val="16"/>
                <w:szCs w:val="16"/>
                <w:lang w:val="en-GB"/>
              </w:rPr>
            </w:pPr>
            <w:r w:rsidRPr="006F1FE6">
              <w:rPr>
                <w:sz w:val="16"/>
                <w:szCs w:val="16"/>
                <w:lang w:val="en-GB"/>
              </w:rPr>
              <w:t>organization</w:t>
            </w:r>
          </w:p>
        </w:tc>
        <w:tc>
          <w:tcPr>
            <w:tcW w:w="3420" w:type="dxa"/>
          </w:tcPr>
          <w:p w14:paraId="4C533F9F" w14:textId="77777777" w:rsidR="00DF6AC9" w:rsidRPr="006F1FE6" w:rsidRDefault="00DF6AC9" w:rsidP="00C1698B">
            <w:pPr>
              <w:snapToGrid w:val="0"/>
              <w:spacing w:before="60" w:after="60"/>
              <w:jc w:val="left"/>
              <w:rPr>
                <w:sz w:val="16"/>
                <w:szCs w:val="16"/>
                <w:lang w:val="en-GB"/>
              </w:rPr>
            </w:pPr>
            <w:r w:rsidRPr="006F1FE6">
              <w:rPr>
                <w:sz w:val="16"/>
                <w:szCs w:val="16"/>
                <w:lang w:val="en-GB"/>
              </w:rPr>
              <w:t>The organization distributing this exchange catalogue</w:t>
            </w:r>
          </w:p>
        </w:tc>
        <w:tc>
          <w:tcPr>
            <w:tcW w:w="804" w:type="dxa"/>
          </w:tcPr>
          <w:p w14:paraId="30BC97A5" w14:textId="77777777" w:rsidR="00DF6AC9" w:rsidRPr="006F1FE6" w:rsidRDefault="00DF6AC9" w:rsidP="00C1698B">
            <w:pPr>
              <w:snapToGrid w:val="0"/>
              <w:spacing w:before="60" w:after="60"/>
              <w:jc w:val="center"/>
              <w:rPr>
                <w:sz w:val="16"/>
                <w:szCs w:val="16"/>
                <w:lang w:val="en-GB"/>
              </w:rPr>
            </w:pPr>
            <w:r w:rsidRPr="006F1FE6">
              <w:rPr>
                <w:sz w:val="16"/>
                <w:szCs w:val="16"/>
                <w:lang w:val="en-GB"/>
              </w:rPr>
              <w:t>1</w:t>
            </w:r>
          </w:p>
        </w:tc>
        <w:tc>
          <w:tcPr>
            <w:tcW w:w="2436" w:type="dxa"/>
          </w:tcPr>
          <w:p w14:paraId="4E126976" w14:textId="77777777" w:rsidR="00DF6AC9" w:rsidRPr="006F1FE6" w:rsidRDefault="00DF6AC9" w:rsidP="00C1698B">
            <w:pPr>
              <w:snapToGrid w:val="0"/>
              <w:spacing w:before="60" w:after="60"/>
              <w:rPr>
                <w:sz w:val="16"/>
                <w:szCs w:val="16"/>
                <w:lang w:val="en-GB"/>
              </w:rPr>
            </w:pPr>
            <w:r w:rsidRPr="006F1FE6">
              <w:rPr>
                <w:sz w:val="16"/>
                <w:szCs w:val="16"/>
                <w:lang w:val="en-GB"/>
              </w:rPr>
              <w:t>CharacterString</w:t>
            </w:r>
          </w:p>
        </w:tc>
        <w:tc>
          <w:tcPr>
            <w:tcW w:w="3060" w:type="dxa"/>
          </w:tcPr>
          <w:p w14:paraId="3364A983" w14:textId="77777777" w:rsidR="00DF6AC9" w:rsidRPr="006F1FE6" w:rsidRDefault="00DF6AC9" w:rsidP="00C1698B">
            <w:pPr>
              <w:snapToGrid w:val="0"/>
              <w:spacing w:before="60" w:after="60"/>
              <w:rPr>
                <w:sz w:val="16"/>
                <w:szCs w:val="16"/>
                <w:lang w:val="en-GB"/>
              </w:rPr>
            </w:pPr>
            <w:r w:rsidRPr="006F1FE6">
              <w:rPr>
                <w:sz w:val="16"/>
                <w:szCs w:val="16"/>
                <w:lang w:val="en-GB"/>
              </w:rPr>
              <w:t>This could be an individual producer, value added reseller, etc.</w:t>
            </w:r>
          </w:p>
        </w:tc>
      </w:tr>
      <w:tr w:rsidR="00DF6AC9" w:rsidRPr="006F1FE6" w14:paraId="30D3C6C8" w14:textId="77777777" w:rsidTr="00C1698B">
        <w:tc>
          <w:tcPr>
            <w:tcW w:w="1080" w:type="dxa"/>
          </w:tcPr>
          <w:p w14:paraId="07C3671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6E577CC7" w14:textId="77777777" w:rsidR="00DF6AC9" w:rsidRPr="006F1FE6" w:rsidRDefault="00DF6AC9" w:rsidP="00C1698B">
            <w:pPr>
              <w:snapToGrid w:val="0"/>
              <w:spacing w:before="60" w:after="60"/>
              <w:rPr>
                <w:sz w:val="16"/>
                <w:szCs w:val="16"/>
                <w:lang w:val="en-GB"/>
              </w:rPr>
            </w:pPr>
            <w:r w:rsidRPr="006F1FE6">
              <w:rPr>
                <w:sz w:val="16"/>
                <w:szCs w:val="16"/>
                <w:lang w:val="en-GB"/>
              </w:rPr>
              <w:t>phone</w:t>
            </w:r>
          </w:p>
        </w:tc>
        <w:tc>
          <w:tcPr>
            <w:tcW w:w="3420" w:type="dxa"/>
          </w:tcPr>
          <w:p w14:paraId="2D5AD5CE" w14:textId="77777777" w:rsidR="00DF6AC9" w:rsidRPr="006F1FE6" w:rsidRDefault="00DF6AC9" w:rsidP="00C1698B">
            <w:pPr>
              <w:snapToGrid w:val="0"/>
              <w:spacing w:before="60" w:after="60"/>
              <w:jc w:val="left"/>
              <w:rPr>
                <w:sz w:val="16"/>
                <w:szCs w:val="16"/>
                <w:lang w:val="en-GB"/>
              </w:rPr>
            </w:pPr>
            <w:r w:rsidRPr="006F1FE6">
              <w:rPr>
                <w:sz w:val="16"/>
                <w:szCs w:val="16"/>
                <w:lang w:val="en-GB"/>
              </w:rPr>
              <w:t xml:space="preserve">The </w:t>
            </w:r>
            <w:r>
              <w:rPr>
                <w:sz w:val="16"/>
                <w:szCs w:val="16"/>
                <w:lang w:val="en-GB"/>
              </w:rPr>
              <w:t>phone number of the organization</w:t>
            </w:r>
          </w:p>
        </w:tc>
        <w:tc>
          <w:tcPr>
            <w:tcW w:w="804" w:type="dxa"/>
          </w:tcPr>
          <w:p w14:paraId="10C90EE3"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0C4CE625" w14:textId="77777777" w:rsidR="00DF6AC9" w:rsidRPr="006F1FE6" w:rsidRDefault="00DF6AC9" w:rsidP="00C1698B">
            <w:pPr>
              <w:snapToGrid w:val="0"/>
              <w:spacing w:before="60" w:after="60"/>
              <w:rPr>
                <w:sz w:val="16"/>
                <w:szCs w:val="16"/>
                <w:lang w:val="en-GB"/>
              </w:rPr>
            </w:pPr>
            <w:r w:rsidRPr="006F1FE6">
              <w:rPr>
                <w:sz w:val="16"/>
                <w:szCs w:val="16"/>
                <w:lang w:val="en-GB"/>
              </w:rPr>
              <w:t>CI_Telephone</w:t>
            </w:r>
          </w:p>
        </w:tc>
        <w:tc>
          <w:tcPr>
            <w:tcW w:w="3060" w:type="dxa"/>
          </w:tcPr>
          <w:p w14:paraId="7D25DE72" w14:textId="77777777" w:rsidR="00DF6AC9" w:rsidRPr="006F1FE6" w:rsidRDefault="00DF6AC9" w:rsidP="00C1698B">
            <w:pPr>
              <w:snapToGrid w:val="0"/>
              <w:spacing w:before="60" w:after="60"/>
              <w:rPr>
                <w:sz w:val="16"/>
                <w:szCs w:val="16"/>
                <w:lang w:val="en-GB"/>
              </w:rPr>
            </w:pPr>
          </w:p>
        </w:tc>
      </w:tr>
      <w:tr w:rsidR="00DF6AC9" w:rsidRPr="006F1FE6" w14:paraId="7F53F8E8" w14:textId="77777777" w:rsidTr="00C1698B">
        <w:tc>
          <w:tcPr>
            <w:tcW w:w="1080" w:type="dxa"/>
          </w:tcPr>
          <w:p w14:paraId="477DBAC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3D7423A3" w14:textId="77777777" w:rsidR="00DF6AC9" w:rsidRPr="006F1FE6" w:rsidRDefault="00DF6AC9" w:rsidP="00C1698B">
            <w:pPr>
              <w:snapToGrid w:val="0"/>
              <w:spacing w:before="60" w:after="60"/>
              <w:rPr>
                <w:sz w:val="16"/>
                <w:szCs w:val="16"/>
                <w:lang w:val="en-GB"/>
              </w:rPr>
            </w:pPr>
            <w:r w:rsidRPr="006F1FE6">
              <w:rPr>
                <w:sz w:val="16"/>
                <w:szCs w:val="16"/>
                <w:lang w:val="en-GB"/>
              </w:rPr>
              <w:t>address</w:t>
            </w:r>
          </w:p>
        </w:tc>
        <w:tc>
          <w:tcPr>
            <w:tcW w:w="3420" w:type="dxa"/>
          </w:tcPr>
          <w:p w14:paraId="2B8803E6" w14:textId="77777777" w:rsidR="00DF6AC9" w:rsidRPr="006F1FE6" w:rsidRDefault="00DF6AC9" w:rsidP="00C1698B">
            <w:pPr>
              <w:snapToGrid w:val="0"/>
              <w:spacing w:before="60" w:after="60"/>
              <w:jc w:val="left"/>
              <w:rPr>
                <w:sz w:val="16"/>
                <w:szCs w:val="16"/>
                <w:lang w:val="en-GB"/>
              </w:rPr>
            </w:pPr>
            <w:r>
              <w:rPr>
                <w:sz w:val="16"/>
                <w:szCs w:val="16"/>
                <w:lang w:val="en-GB"/>
              </w:rPr>
              <w:t>The address of the organization</w:t>
            </w:r>
          </w:p>
        </w:tc>
        <w:tc>
          <w:tcPr>
            <w:tcW w:w="804" w:type="dxa"/>
          </w:tcPr>
          <w:p w14:paraId="1C0A66A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56119F56" w14:textId="77777777" w:rsidR="00DF6AC9" w:rsidRPr="006F1FE6" w:rsidRDefault="00DF6AC9" w:rsidP="00C1698B">
            <w:pPr>
              <w:snapToGrid w:val="0"/>
              <w:spacing w:before="60" w:after="60"/>
              <w:rPr>
                <w:sz w:val="16"/>
                <w:szCs w:val="16"/>
                <w:lang w:val="en-GB"/>
              </w:rPr>
            </w:pPr>
            <w:r w:rsidRPr="006F1FE6">
              <w:rPr>
                <w:sz w:val="16"/>
                <w:szCs w:val="16"/>
                <w:lang w:val="en-GB"/>
              </w:rPr>
              <w:t>CI_Address</w:t>
            </w:r>
          </w:p>
        </w:tc>
        <w:tc>
          <w:tcPr>
            <w:tcW w:w="3060" w:type="dxa"/>
          </w:tcPr>
          <w:p w14:paraId="7D1A91B0" w14:textId="77777777" w:rsidR="00DF6AC9" w:rsidRPr="006F1FE6" w:rsidRDefault="00DF6AC9" w:rsidP="00C1698B">
            <w:pPr>
              <w:snapToGrid w:val="0"/>
              <w:spacing w:before="60" w:after="60"/>
              <w:rPr>
                <w:sz w:val="16"/>
                <w:szCs w:val="16"/>
                <w:lang w:val="en-GB"/>
              </w:rPr>
            </w:pPr>
          </w:p>
        </w:tc>
      </w:tr>
    </w:tbl>
    <w:p w14:paraId="5380D2BE" w14:textId="77777777" w:rsidR="00C1698B" w:rsidRDefault="00C1698B" w:rsidP="00273F8C">
      <w:pPr>
        <w:pStyle w:val="30"/>
        <w:numPr>
          <w:ilvl w:val="0"/>
          <w:numId w:val="0"/>
        </w:numPr>
        <w:spacing w:before="0" w:after="0" w:line="240" w:lineRule="auto"/>
      </w:pPr>
      <w:bookmarkStart w:id="191" w:name="_Toc403560567"/>
      <w:bookmarkStart w:id="192" w:name="_Toc512925142"/>
    </w:p>
    <w:p w14:paraId="1021A39C" w14:textId="77777777" w:rsidR="00C1698B" w:rsidRPr="007C307C" w:rsidRDefault="00C1698B" w:rsidP="00273F8C">
      <w:pPr>
        <w:pStyle w:val="30"/>
        <w:tabs>
          <w:tab w:val="clear" w:pos="426"/>
          <w:tab w:val="clear" w:pos="660"/>
          <w:tab w:val="left" w:pos="709"/>
        </w:tabs>
        <w:spacing w:line="240" w:lineRule="auto"/>
      </w:pPr>
      <w:r w:rsidRPr="00FF07AF">
        <w:t>S100_Dataset</w:t>
      </w:r>
      <w:bookmarkEnd w:id="191"/>
      <w:bookmarkEnd w:id="19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4D0A312F" w14:textId="77777777" w:rsidTr="00C1698B">
        <w:trPr>
          <w:trHeight w:val="238"/>
        </w:trPr>
        <w:tc>
          <w:tcPr>
            <w:tcW w:w="1080" w:type="dxa"/>
          </w:tcPr>
          <w:p w14:paraId="758E505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FAC198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85D263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890E147"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191F48F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03E31D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6F1FE6" w14:paraId="51EE04C8" w14:textId="77777777" w:rsidTr="00C1698B">
        <w:trPr>
          <w:trHeight w:val="263"/>
        </w:trPr>
        <w:tc>
          <w:tcPr>
            <w:tcW w:w="1080" w:type="dxa"/>
          </w:tcPr>
          <w:p w14:paraId="1B0DC77F" w14:textId="77777777" w:rsidR="00C1698B" w:rsidRPr="006F1FE6" w:rsidRDefault="00C1698B" w:rsidP="00C1698B">
            <w:pPr>
              <w:snapToGrid w:val="0"/>
              <w:spacing w:before="60" w:after="60"/>
              <w:jc w:val="left"/>
              <w:rPr>
                <w:sz w:val="16"/>
                <w:szCs w:val="16"/>
                <w:lang w:val="en-GB"/>
              </w:rPr>
            </w:pPr>
            <w:r w:rsidRPr="006F1FE6">
              <w:rPr>
                <w:sz w:val="16"/>
                <w:szCs w:val="16"/>
                <w:lang w:val="en-GB"/>
              </w:rPr>
              <w:t>Class</w:t>
            </w:r>
          </w:p>
        </w:tc>
        <w:tc>
          <w:tcPr>
            <w:tcW w:w="3060" w:type="dxa"/>
          </w:tcPr>
          <w:p w14:paraId="7AAB0A6E" w14:textId="77777777" w:rsidR="00C1698B" w:rsidRPr="006F1FE6" w:rsidRDefault="00C1698B" w:rsidP="00C1698B">
            <w:pPr>
              <w:snapToGrid w:val="0"/>
              <w:spacing w:before="60" w:after="60"/>
              <w:jc w:val="left"/>
              <w:rPr>
                <w:sz w:val="16"/>
                <w:szCs w:val="16"/>
                <w:lang w:val="en-GB"/>
              </w:rPr>
            </w:pPr>
            <w:r w:rsidRPr="006F1FE6">
              <w:rPr>
                <w:sz w:val="16"/>
                <w:szCs w:val="16"/>
                <w:lang w:val="en-GB"/>
              </w:rPr>
              <w:t>S100_Dataset</w:t>
            </w:r>
          </w:p>
        </w:tc>
        <w:tc>
          <w:tcPr>
            <w:tcW w:w="3420" w:type="dxa"/>
          </w:tcPr>
          <w:p w14:paraId="0EBC201D" w14:textId="77777777" w:rsidR="00C1698B" w:rsidRPr="006F1FE6" w:rsidRDefault="00C1698B" w:rsidP="00C1698B">
            <w:pPr>
              <w:snapToGrid w:val="0"/>
              <w:spacing w:before="60" w:after="60"/>
              <w:jc w:val="left"/>
              <w:rPr>
                <w:sz w:val="16"/>
                <w:szCs w:val="16"/>
                <w:lang w:val="en-GB"/>
              </w:rPr>
            </w:pPr>
          </w:p>
        </w:tc>
        <w:tc>
          <w:tcPr>
            <w:tcW w:w="804" w:type="dxa"/>
          </w:tcPr>
          <w:p w14:paraId="6228BFA4" w14:textId="77777777" w:rsidR="00C1698B" w:rsidRPr="006F1FE6" w:rsidRDefault="00C1698B" w:rsidP="00C1698B">
            <w:pPr>
              <w:snapToGrid w:val="0"/>
              <w:spacing w:before="60" w:after="60"/>
              <w:jc w:val="center"/>
              <w:rPr>
                <w:sz w:val="16"/>
                <w:szCs w:val="16"/>
                <w:lang w:val="en-GB"/>
              </w:rPr>
            </w:pPr>
            <w:r w:rsidRPr="006F1FE6">
              <w:rPr>
                <w:sz w:val="16"/>
                <w:szCs w:val="16"/>
                <w:lang w:val="en-GB"/>
              </w:rPr>
              <w:t>-</w:t>
            </w:r>
          </w:p>
        </w:tc>
        <w:tc>
          <w:tcPr>
            <w:tcW w:w="2436" w:type="dxa"/>
          </w:tcPr>
          <w:p w14:paraId="504CDEE1"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0F3196"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r>
      <w:tr w:rsidR="00C1698B" w:rsidRPr="006F1FE6" w14:paraId="1FEDC8AE" w14:textId="77777777" w:rsidTr="00C1698B">
        <w:trPr>
          <w:trHeight w:val="238"/>
        </w:trPr>
        <w:tc>
          <w:tcPr>
            <w:tcW w:w="1080" w:type="dxa"/>
          </w:tcPr>
          <w:p w14:paraId="333A5CD3"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6107E145" w14:textId="77777777" w:rsidR="00C1698B" w:rsidRPr="006F1FE6" w:rsidRDefault="00C1698B" w:rsidP="00C1698B">
            <w:pPr>
              <w:snapToGrid w:val="0"/>
              <w:spacing w:before="60" w:after="60"/>
              <w:jc w:val="left"/>
              <w:rPr>
                <w:sz w:val="16"/>
                <w:szCs w:val="16"/>
                <w:lang w:val="en-GB"/>
              </w:rPr>
            </w:pPr>
            <w:r w:rsidRPr="006F1FE6">
              <w:rPr>
                <w:sz w:val="16"/>
                <w:szCs w:val="16"/>
                <w:lang w:val="en-GB"/>
              </w:rPr>
              <w:t>composedOf</w:t>
            </w:r>
          </w:p>
        </w:tc>
        <w:tc>
          <w:tcPr>
            <w:tcW w:w="3420" w:type="dxa"/>
          </w:tcPr>
          <w:p w14:paraId="0659ED03" w14:textId="77777777" w:rsidR="00C1698B" w:rsidRPr="006F1FE6" w:rsidRDefault="00C1698B" w:rsidP="00C1698B">
            <w:pPr>
              <w:snapToGrid w:val="0"/>
              <w:spacing w:before="60" w:after="60"/>
              <w:jc w:val="left"/>
              <w:rPr>
                <w:sz w:val="16"/>
                <w:szCs w:val="16"/>
                <w:lang w:val="en-GB"/>
              </w:rPr>
            </w:pPr>
            <w:r>
              <w:rPr>
                <w:sz w:val="16"/>
                <w:szCs w:val="16"/>
                <w:lang w:val="en-GB"/>
              </w:rPr>
              <w:t>An exchange set is composed of 0 or more datasets</w:t>
            </w:r>
          </w:p>
        </w:tc>
        <w:tc>
          <w:tcPr>
            <w:tcW w:w="804" w:type="dxa"/>
          </w:tcPr>
          <w:p w14:paraId="42E63081"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13DFA958"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06705EB4" w14:textId="77777777" w:rsidR="00C1698B" w:rsidRPr="006F1FE6" w:rsidRDefault="00C1698B" w:rsidP="00C1698B">
            <w:pPr>
              <w:snapToGrid w:val="0"/>
              <w:spacing w:before="60" w:after="60"/>
              <w:jc w:val="left"/>
              <w:rPr>
                <w:sz w:val="16"/>
                <w:szCs w:val="16"/>
                <w:lang w:val="en-GB"/>
              </w:rPr>
            </w:pPr>
          </w:p>
        </w:tc>
      </w:tr>
      <w:tr w:rsidR="00C1698B" w:rsidRPr="006F1FE6" w14:paraId="6D2EAB4C" w14:textId="77777777" w:rsidTr="00C1698B">
        <w:trPr>
          <w:trHeight w:val="263"/>
        </w:trPr>
        <w:tc>
          <w:tcPr>
            <w:tcW w:w="1080" w:type="dxa"/>
          </w:tcPr>
          <w:p w14:paraId="003871EA"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1076C20D" w14:textId="77777777" w:rsidR="00C1698B" w:rsidRPr="006F1FE6" w:rsidRDefault="00C1698B" w:rsidP="00C1698B">
            <w:pPr>
              <w:snapToGrid w:val="0"/>
              <w:spacing w:before="60" w:after="60"/>
              <w:jc w:val="left"/>
              <w:rPr>
                <w:sz w:val="16"/>
                <w:szCs w:val="16"/>
                <w:lang w:val="en-GB"/>
              </w:rPr>
            </w:pPr>
            <w:r w:rsidRPr="006F1FE6">
              <w:rPr>
                <w:sz w:val="16"/>
                <w:szCs w:val="16"/>
                <w:lang w:val="en-GB"/>
              </w:rPr>
              <w:t>datasetCatalogue</w:t>
            </w:r>
          </w:p>
        </w:tc>
        <w:tc>
          <w:tcPr>
            <w:tcW w:w="3420" w:type="dxa"/>
          </w:tcPr>
          <w:p w14:paraId="36FF2E5D" w14:textId="77777777" w:rsidR="00C1698B" w:rsidRPr="006F1FE6" w:rsidRDefault="00C1698B" w:rsidP="00C1698B">
            <w:pPr>
              <w:snapToGrid w:val="0"/>
              <w:spacing w:before="60" w:after="60"/>
              <w:jc w:val="left"/>
              <w:rPr>
                <w:sz w:val="16"/>
                <w:szCs w:val="16"/>
                <w:lang w:val="en-GB"/>
              </w:rPr>
            </w:pPr>
            <w:r>
              <w:rPr>
                <w:sz w:val="16"/>
                <w:szCs w:val="16"/>
                <w:lang w:val="en-GB"/>
              </w:rPr>
              <w:t>Catalogue which is related to this dataset</w:t>
            </w:r>
          </w:p>
        </w:tc>
        <w:tc>
          <w:tcPr>
            <w:tcW w:w="804" w:type="dxa"/>
          </w:tcPr>
          <w:p w14:paraId="76A26C1F"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501AD879"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EF737F" w14:textId="77777777" w:rsidR="00C1698B" w:rsidRPr="006F1FE6" w:rsidRDefault="00C1698B" w:rsidP="00C1698B">
            <w:pPr>
              <w:snapToGrid w:val="0"/>
              <w:spacing w:before="60" w:after="60"/>
              <w:jc w:val="left"/>
              <w:rPr>
                <w:sz w:val="16"/>
                <w:szCs w:val="16"/>
                <w:lang w:val="en-GB"/>
              </w:rPr>
            </w:pPr>
          </w:p>
        </w:tc>
      </w:tr>
    </w:tbl>
    <w:p w14:paraId="326E6C7C" w14:textId="77777777" w:rsidR="00C1698B" w:rsidRPr="007C307C" w:rsidRDefault="00C1698B" w:rsidP="00273F8C">
      <w:pPr>
        <w:spacing w:before="0" w:after="0"/>
        <w:rPr>
          <w:lang w:val="en-GB"/>
        </w:rPr>
      </w:pPr>
    </w:p>
    <w:p w14:paraId="51449DD9" w14:textId="77777777" w:rsidR="00C1698B" w:rsidRPr="007C307C" w:rsidRDefault="00C1698B" w:rsidP="00B51614">
      <w:pPr>
        <w:pStyle w:val="20"/>
      </w:pPr>
      <w:bookmarkStart w:id="193" w:name="_Toc512925143"/>
      <w:bookmarkStart w:id="194" w:name="_Toc3206177"/>
      <w:r w:rsidRPr="007C307C">
        <w:lastRenderedPageBreak/>
        <w:t>S100_DatasetDiscoveryMetaData</w:t>
      </w:r>
      <w:bookmarkEnd w:id="193"/>
      <w:bookmarkEnd w:id="19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C1698B">
        <w:trPr>
          <w:cantSplit/>
          <w:trHeight w:val="155"/>
          <w:tblHeader/>
        </w:trPr>
        <w:tc>
          <w:tcPr>
            <w:tcW w:w="1080" w:type="dxa"/>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C1698B">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C1698B">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303FD805" w14:textId="77777777" w:rsidTr="00C1698B">
        <w:trPr>
          <w:cantSplit/>
          <w:trHeight w:val="326"/>
        </w:trPr>
        <w:tc>
          <w:tcPr>
            <w:tcW w:w="1080" w:type="dxa"/>
          </w:tcPr>
          <w:p w14:paraId="7069047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07DC48F5"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filePath</w:t>
            </w:r>
          </w:p>
        </w:tc>
        <w:tc>
          <w:tcPr>
            <w:tcW w:w="3510" w:type="dxa"/>
          </w:tcPr>
          <w:p w14:paraId="28E793AE" w14:textId="77777777" w:rsidR="00C1698B" w:rsidRPr="002A5288" w:rsidRDefault="00C1698B" w:rsidP="00C1698B">
            <w:pPr>
              <w:snapToGrid w:val="0"/>
              <w:spacing w:before="60" w:after="60"/>
              <w:jc w:val="left"/>
              <w:rPr>
                <w:sz w:val="16"/>
                <w:szCs w:val="16"/>
                <w:lang w:val="en-GB"/>
              </w:rPr>
            </w:pPr>
            <w:r w:rsidRPr="002A5288">
              <w:rPr>
                <w:sz w:val="16"/>
                <w:szCs w:val="16"/>
                <w:lang w:val="en-GB"/>
              </w:rPr>
              <w:t>Full path from the exchange set root directory</w:t>
            </w:r>
          </w:p>
        </w:tc>
        <w:tc>
          <w:tcPr>
            <w:tcW w:w="810" w:type="dxa"/>
          </w:tcPr>
          <w:p w14:paraId="57194849"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FF6FCB2"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149333F" w14:textId="77777777" w:rsidR="00C1698B" w:rsidRPr="002A5288"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2A5288" w14:paraId="49098547" w14:textId="77777777" w:rsidTr="00C1698B">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77777777" w:rsidR="00C1698B" w:rsidRPr="002A5288" w:rsidRDefault="00C1698B" w:rsidP="00C1698B">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C1698B" w:rsidRPr="002A5288" w14:paraId="4C16508C" w14:textId="77777777" w:rsidTr="00C1698B">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5B3BA9D6" w14:textId="77777777" w:rsidR="00C1698B" w:rsidRPr="002A5288" w:rsidRDefault="00C1698B" w:rsidP="00C1698B">
            <w:pPr>
              <w:snapToGrid w:val="0"/>
              <w:spacing w:before="60" w:after="60"/>
              <w:jc w:val="left"/>
              <w:rPr>
                <w:sz w:val="16"/>
                <w:szCs w:val="16"/>
                <w:lang w:val="en-GB"/>
              </w:rPr>
            </w:pPr>
            <w:r w:rsidRPr="009E65FF">
              <w:rPr>
                <w:sz w:val="16"/>
                <w:szCs w:val="16"/>
                <w:lang w:val="en-GB"/>
              </w:rPr>
              <w:t>Boolean</w:t>
            </w:r>
          </w:p>
        </w:tc>
        <w:tc>
          <w:tcPr>
            <w:tcW w:w="3060" w:type="dxa"/>
          </w:tcPr>
          <w:p w14:paraId="1AEF4CB0" w14:textId="77777777" w:rsidR="00C1698B" w:rsidRDefault="00C1698B" w:rsidP="000D1858">
            <w:pPr>
              <w:snapToGrid w:val="0"/>
              <w:spacing w:before="60" w:after="60"/>
              <w:jc w:val="left"/>
              <w:rPr>
                <w:sz w:val="16"/>
                <w:szCs w:val="16"/>
                <w:lang w:val="en-GB"/>
              </w:rPr>
            </w:pPr>
            <w:r>
              <w:rPr>
                <w:sz w:val="16"/>
                <w:szCs w:val="16"/>
                <w:lang w:val="en-GB"/>
              </w:rPr>
              <w:t>0 indicates an unencrypted dataset</w:t>
            </w:r>
          </w:p>
          <w:p w14:paraId="695DBC86" w14:textId="77777777" w:rsidR="00C1698B" w:rsidRPr="002A5288" w:rsidRDefault="00C1698B" w:rsidP="000D1858">
            <w:pPr>
              <w:snapToGrid w:val="0"/>
              <w:spacing w:before="60" w:after="60"/>
              <w:jc w:val="left"/>
              <w:rPr>
                <w:sz w:val="16"/>
                <w:szCs w:val="16"/>
                <w:lang w:val="en-GB"/>
              </w:rPr>
            </w:pPr>
            <w:r>
              <w:rPr>
                <w:sz w:val="16"/>
                <w:szCs w:val="16"/>
                <w:lang w:val="en-GB"/>
              </w:rPr>
              <w:t>1 indicates an encrypted dataset</w:t>
            </w:r>
          </w:p>
        </w:tc>
      </w:tr>
      <w:tr w:rsidR="00C1698B" w14:paraId="7A9F02D4" w14:textId="77777777" w:rsidTr="00C1698B">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9E65FF" w:rsidRDefault="00C1698B" w:rsidP="00C1698B">
            <w:pPr>
              <w:snapToGrid w:val="0"/>
              <w:spacing w:before="60" w:after="60"/>
              <w:jc w:val="left"/>
              <w:rPr>
                <w:sz w:val="16"/>
                <w:szCs w:val="16"/>
                <w:lang w:val="en-GB"/>
              </w:rPr>
            </w:pPr>
            <w:r>
              <w:rPr>
                <w:sz w:val="16"/>
                <w:szCs w:val="16"/>
                <w:lang w:val="en-GB"/>
              </w:rPr>
              <w:t>S100_ProtectionScheme</w:t>
            </w:r>
          </w:p>
        </w:tc>
        <w:tc>
          <w:tcPr>
            <w:tcW w:w="3060" w:type="dxa"/>
            <w:shd w:val="clear" w:color="auto" w:fill="auto"/>
          </w:tcPr>
          <w:p w14:paraId="2599069A" w14:textId="77777777" w:rsidR="00C1698B" w:rsidRDefault="00C1698B" w:rsidP="00C1698B">
            <w:pPr>
              <w:snapToGrid w:val="0"/>
              <w:spacing w:before="60" w:after="60"/>
              <w:jc w:val="left"/>
              <w:rPr>
                <w:sz w:val="16"/>
                <w:szCs w:val="16"/>
                <w:lang w:val="en-GB"/>
              </w:rPr>
            </w:pPr>
            <w:r>
              <w:rPr>
                <w:sz w:val="16"/>
                <w:szCs w:val="16"/>
                <w:lang w:val="en-GB"/>
              </w:rPr>
              <w:t>For example S-63</w:t>
            </w:r>
          </w:p>
        </w:tc>
      </w:tr>
      <w:tr w:rsidR="00C1698B" w:rsidRPr="002A5288" w14:paraId="3D12CF7C" w14:textId="77777777" w:rsidTr="00C1698B">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C1698B">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3B2ABC96"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C1698B">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2C055BBC" w14:textId="77777777" w:rsidR="00C1698B" w:rsidRDefault="00C1698B" w:rsidP="00C1698B">
            <w:pPr>
              <w:snapToGrid w:val="0"/>
              <w:spacing w:before="60" w:after="60"/>
              <w:jc w:val="left"/>
              <w:rPr>
                <w:sz w:val="16"/>
                <w:szCs w:val="16"/>
                <w:lang w:val="en-GB"/>
              </w:rPr>
            </w:pPr>
            <w:r w:rsidRPr="00775B62">
              <w:rPr>
                <w:rFonts w:cs="Arial"/>
                <w:sz w:val="16"/>
                <w:szCs w:val="16"/>
              </w:rPr>
              <w:t>MD_LegalConstraints -&gt;MD_RestrictionCode &lt;copyright&gt;</w:t>
            </w:r>
            <w:r>
              <w:rPr>
                <w:rFonts w:cs="Arial"/>
                <w:sz w:val="16"/>
                <w:szCs w:val="16"/>
              </w:rPr>
              <w:t xml:space="preserve"> (ISO 19115-1)</w:t>
            </w:r>
          </w:p>
        </w:tc>
        <w:tc>
          <w:tcPr>
            <w:tcW w:w="3060" w:type="dxa"/>
          </w:tcPr>
          <w:p w14:paraId="649D0061" w14:textId="77777777" w:rsidR="00C1698B" w:rsidRPr="002A5288" w:rsidRDefault="00C1698B" w:rsidP="00C1698B">
            <w:pPr>
              <w:snapToGrid w:val="0"/>
              <w:spacing w:before="60" w:after="60"/>
              <w:jc w:val="left"/>
              <w:rPr>
                <w:sz w:val="16"/>
                <w:szCs w:val="16"/>
                <w:lang w:val="en-GB"/>
              </w:rPr>
            </w:pPr>
          </w:p>
        </w:tc>
      </w:tr>
      <w:tr w:rsidR="00C1698B" w:rsidRPr="002A5288" w14:paraId="44423E5F" w14:textId="77777777" w:rsidTr="00273F8C">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FF07AF" w:rsidRDefault="00C1698B" w:rsidP="00C1698B">
            <w:pPr>
              <w:spacing w:before="60" w:after="60"/>
              <w:jc w:val="left"/>
              <w:rPr>
                <w:rFonts w:cs="Arial"/>
                <w:sz w:val="16"/>
                <w:szCs w:val="16"/>
              </w:rPr>
            </w:pPr>
            <w:r>
              <w:rPr>
                <w:rFonts w:cs="Arial"/>
                <w:sz w:val="16"/>
                <w:szCs w:val="16"/>
              </w:rPr>
              <w:t xml:space="preserve">Class </w:t>
            </w:r>
            <w:r w:rsidRPr="00231701">
              <w:rPr>
                <w:rFonts w:ascii="Calibri" w:hAnsi="Calibri"/>
                <w:color w:val="000000"/>
                <w:sz w:val="16"/>
                <w:szCs w:val="22"/>
              </w:rPr>
              <w:t>MD_SecurityConstraints&gt;MD_ClassificationCode (codelist)</w:t>
            </w:r>
          </w:p>
          <w:p w14:paraId="0C2EEAC9" w14:textId="77777777" w:rsidR="00C1698B" w:rsidRDefault="00C1698B" w:rsidP="00C1698B">
            <w:pPr>
              <w:snapToGrid w:val="0"/>
              <w:spacing w:before="60" w:after="60"/>
              <w:jc w:val="left"/>
              <w:rPr>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C1698B">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46F05E47" w14:textId="77777777" w:rsidR="00C1698B" w:rsidRDefault="00C1698B" w:rsidP="00C1698B">
            <w:pPr>
              <w:snapToGrid w:val="0"/>
              <w:spacing w:before="60" w:after="60"/>
              <w:jc w:val="left"/>
              <w:rPr>
                <w:sz w:val="16"/>
                <w:szCs w:val="16"/>
                <w:lang w:val="en-GB"/>
              </w:rPr>
            </w:pPr>
            <w:r>
              <w:rPr>
                <w:sz w:val="16"/>
                <w:szCs w:val="16"/>
                <w:lang w:val="en-GB"/>
              </w:rPr>
              <w:t>MD_Identification&gt;purpose</w:t>
            </w:r>
          </w:p>
          <w:p w14:paraId="0E5DB59E"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C0D307C" w14:textId="26B61AFF" w:rsidR="00C1698B" w:rsidRPr="002A5288" w:rsidRDefault="000D1858" w:rsidP="00C1698B">
            <w:pPr>
              <w:snapToGrid w:val="0"/>
              <w:spacing w:before="60" w:after="60"/>
              <w:jc w:val="left"/>
              <w:rPr>
                <w:sz w:val="16"/>
                <w:szCs w:val="16"/>
                <w:lang w:val="en-GB"/>
              </w:rPr>
            </w:pPr>
            <w:r w:rsidRPr="00904A12">
              <w:rPr>
                <w:sz w:val="16"/>
                <w:szCs w:val="16"/>
                <w:lang w:val="en-GB"/>
              </w:rPr>
              <w:t>Pre</w:t>
            </w:r>
            <w:r w:rsidR="00C1698B" w:rsidRPr="00904A12">
              <w:rPr>
                <w:sz w:val="16"/>
                <w:szCs w:val="16"/>
                <w:lang w:val="en-GB"/>
              </w:rPr>
              <w:t xml:space="preserve"> plan, actual plan, or actual update.</w:t>
            </w:r>
          </w:p>
        </w:tc>
      </w:tr>
      <w:tr w:rsidR="00C1698B" w:rsidRPr="002A5288" w14:paraId="59B19FC1" w14:textId="77777777" w:rsidTr="00C1698B">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CFB53E" w14:textId="77777777" w:rsidR="00C1698B" w:rsidRPr="00231701" w:rsidRDefault="00C1698B" w:rsidP="00C1698B">
            <w:pPr>
              <w:spacing w:before="60" w:after="60"/>
              <w:jc w:val="left"/>
              <w:rPr>
                <w:rFonts w:ascii="Calibri" w:hAnsi="Calibri"/>
                <w:color w:val="000000"/>
                <w:sz w:val="16"/>
                <w:szCs w:val="16"/>
              </w:rPr>
            </w:pPr>
            <w:r w:rsidRPr="00231701">
              <w:rPr>
                <w:rFonts w:ascii="Calibri" w:hAnsi="Calibri"/>
                <w:color w:val="000000"/>
                <w:sz w:val="16"/>
                <w:szCs w:val="16"/>
              </w:rPr>
              <w:t>MD_USAGE&gt;specificUsage (character string)</w:t>
            </w:r>
          </w:p>
          <w:p w14:paraId="5168CCC9" w14:textId="77777777" w:rsidR="00C1698B" w:rsidRPr="002A5288" w:rsidRDefault="00C1698B" w:rsidP="00C1698B">
            <w:pPr>
              <w:snapToGrid w:val="0"/>
              <w:spacing w:before="60" w:after="60"/>
              <w:jc w:val="left"/>
              <w:rPr>
                <w:sz w:val="16"/>
                <w:szCs w:val="16"/>
                <w:lang w:val="en-GB"/>
              </w:rPr>
            </w:pPr>
            <w:r w:rsidRPr="00A21710">
              <w:rPr>
                <w:rFonts w:cs="Arial"/>
                <w:sz w:val="16"/>
                <w:szCs w:val="16"/>
                <w:lang w:val="fr-FR"/>
              </w:rPr>
              <w:t>MD_USAGE&gt;userContactInfo (CI_</w:t>
            </w:r>
            <w:r>
              <w:rPr>
                <w:rFonts w:cs="Arial"/>
                <w:sz w:val="16"/>
                <w:szCs w:val="16"/>
                <w:lang w:val="fr-FR"/>
              </w:rPr>
              <w:t>Responsibility</w:t>
            </w:r>
            <w:r w:rsidRPr="00A21710">
              <w:rPr>
                <w:rFonts w:cs="Arial"/>
                <w:sz w:val="16"/>
                <w:szCs w:val="16"/>
                <w:lang w:val="fr-FR"/>
              </w:rPr>
              <w:t>)</w:t>
            </w:r>
          </w:p>
        </w:tc>
        <w:tc>
          <w:tcPr>
            <w:tcW w:w="3060" w:type="dxa"/>
          </w:tcPr>
          <w:p w14:paraId="3C851CE0" w14:textId="77777777" w:rsidR="00C1698B" w:rsidRPr="002A5288" w:rsidRDefault="00C1698B" w:rsidP="00C1698B">
            <w:pPr>
              <w:snapToGrid w:val="0"/>
              <w:spacing w:before="60" w:after="60"/>
              <w:jc w:val="left"/>
              <w:rPr>
                <w:sz w:val="16"/>
                <w:szCs w:val="16"/>
                <w:lang w:val="en-GB"/>
              </w:rPr>
            </w:pPr>
            <w:r w:rsidRPr="00904A12">
              <w:rPr>
                <w:sz w:val="16"/>
                <w:szCs w:val="16"/>
                <w:lang w:val="en-GB"/>
              </w:rPr>
              <w:t>For navigation through &lt;name of UKCM area&gt; by &lt;ship name&gt;.</w:t>
            </w:r>
          </w:p>
        </w:tc>
      </w:tr>
      <w:tr w:rsidR="00C1698B" w:rsidRPr="002A5288" w14:paraId="5E1BE751" w14:textId="77777777" w:rsidTr="00C1698B">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C1698B">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C1698B" w:rsidRPr="002A5288" w14:paraId="49551E17" w14:textId="77777777" w:rsidTr="00C1698B">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C1698B">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93C92E3" w14:textId="77777777" w:rsidR="00102D26" w:rsidRDefault="00C1698B" w:rsidP="000D1858">
            <w:pPr>
              <w:snapToGrid w:val="0"/>
              <w:spacing w:before="60" w:after="60"/>
              <w:rPr>
                <w:sz w:val="16"/>
                <w:szCs w:val="16"/>
                <w:lang w:val="fr-CA"/>
              </w:rPr>
            </w:pPr>
            <w:r w:rsidRPr="00B236DA">
              <w:rPr>
                <w:sz w:val="16"/>
                <w:szCs w:val="16"/>
                <w:lang w:val="fr-CA"/>
              </w:rPr>
              <w:t xml:space="preserve">CI_Responsibility&gt;CI_Organisation </w:t>
            </w:r>
          </w:p>
          <w:p w14:paraId="0952E0EC" w14:textId="33DBE874" w:rsidR="00C1698B" w:rsidRPr="00B236DA" w:rsidRDefault="00C1698B" w:rsidP="000D1858">
            <w:pPr>
              <w:snapToGrid w:val="0"/>
              <w:spacing w:before="60" w:after="60"/>
              <w:rPr>
                <w:sz w:val="16"/>
                <w:szCs w:val="16"/>
                <w:lang w:val="fr-CA"/>
              </w:rPr>
            </w:pPr>
            <w:r w:rsidRPr="00B236DA">
              <w:rPr>
                <w:sz w:val="16"/>
                <w:szCs w:val="16"/>
                <w:lang w:val="fr-CA"/>
              </w:rPr>
              <w:t>or</w:t>
            </w:r>
          </w:p>
          <w:p w14:paraId="4B8B6E8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w:t>
            </w:r>
          </w:p>
        </w:tc>
        <w:tc>
          <w:tcPr>
            <w:tcW w:w="3060" w:type="dxa"/>
            <w:tcBorders>
              <w:bottom w:val="single" w:sz="4" w:space="0" w:color="000000"/>
            </w:tcBorders>
          </w:tcPr>
          <w:p w14:paraId="3F1B7AF2" w14:textId="77777777" w:rsidR="00C1698B" w:rsidRPr="002A5288" w:rsidRDefault="00C1698B" w:rsidP="00C1698B">
            <w:pPr>
              <w:snapToGrid w:val="0"/>
              <w:spacing w:before="60" w:after="60"/>
              <w:jc w:val="left"/>
              <w:rPr>
                <w:sz w:val="16"/>
                <w:szCs w:val="16"/>
                <w:lang w:val="en-GB"/>
              </w:rPr>
            </w:pPr>
            <w:r>
              <w:rPr>
                <w:sz w:val="16"/>
                <w:szCs w:val="16"/>
                <w:lang w:val="en-GB"/>
              </w:rPr>
              <w:t>See Tables 4a-2 and 4a-3</w:t>
            </w:r>
          </w:p>
        </w:tc>
      </w:tr>
      <w:tr w:rsidR="00C1698B" w:rsidRPr="002A5288" w14:paraId="1D55EAEE" w14:textId="77777777" w:rsidTr="00C1698B">
        <w:trPr>
          <w:cantSplit/>
          <w:trHeight w:val="171"/>
        </w:trPr>
        <w:tc>
          <w:tcPr>
            <w:tcW w:w="1080" w:type="dxa"/>
          </w:tcPr>
          <w:p w14:paraId="211F5A5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auto"/>
          </w:tcPr>
          <w:p w14:paraId="4ADA2C80" w14:textId="77777777" w:rsidR="00C1698B" w:rsidRPr="002A5288" w:rsidRDefault="00C1698B" w:rsidP="00C1698B">
            <w:pPr>
              <w:snapToGrid w:val="0"/>
              <w:spacing w:before="60" w:after="60"/>
              <w:jc w:val="left"/>
              <w:rPr>
                <w:sz w:val="16"/>
                <w:szCs w:val="16"/>
                <w:lang w:val="en-GB"/>
              </w:rPr>
            </w:pPr>
            <w:r>
              <w:rPr>
                <w:sz w:val="16"/>
                <w:szCs w:val="16"/>
                <w:lang w:val="en-GB"/>
              </w:rPr>
              <w:t>optimumD</w:t>
            </w:r>
            <w:r w:rsidRPr="002A5288">
              <w:rPr>
                <w:sz w:val="16"/>
                <w:szCs w:val="16"/>
                <w:lang w:val="en-GB"/>
              </w:rPr>
              <w:t>isplayScale</w:t>
            </w:r>
          </w:p>
        </w:tc>
        <w:tc>
          <w:tcPr>
            <w:tcW w:w="3510" w:type="dxa"/>
            <w:shd w:val="clear" w:color="auto" w:fill="auto"/>
          </w:tcPr>
          <w:p w14:paraId="2EEA035E" w14:textId="77777777" w:rsidR="00C1698B" w:rsidRPr="002A5288" w:rsidRDefault="00C1698B" w:rsidP="00C1698B">
            <w:pPr>
              <w:snapToGrid w:val="0"/>
              <w:spacing w:before="60" w:after="60"/>
              <w:jc w:val="left"/>
              <w:rPr>
                <w:sz w:val="16"/>
                <w:szCs w:val="16"/>
                <w:lang w:val="en-GB"/>
              </w:rPr>
            </w:pPr>
            <w:r>
              <w:rPr>
                <w:sz w:val="16"/>
                <w:szCs w:val="16"/>
                <w:lang w:val="en-GB"/>
              </w:rPr>
              <w:t>The scale with which the data is optimally displayed</w:t>
            </w:r>
            <w:r w:rsidRPr="002A5288">
              <w:rPr>
                <w:sz w:val="16"/>
                <w:szCs w:val="16"/>
                <w:lang w:val="en-GB"/>
              </w:rPr>
              <w:t xml:space="preserve"> </w:t>
            </w:r>
          </w:p>
        </w:tc>
        <w:tc>
          <w:tcPr>
            <w:tcW w:w="810" w:type="dxa"/>
            <w:shd w:val="clear" w:color="auto" w:fill="auto"/>
          </w:tcPr>
          <w:p w14:paraId="628FF0F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auto"/>
          </w:tcPr>
          <w:p w14:paraId="471BCF9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10F836AB" w14:textId="77777777" w:rsidR="00C1698B" w:rsidRPr="002A5288" w:rsidRDefault="00C1698B" w:rsidP="00C1698B">
            <w:pPr>
              <w:snapToGrid w:val="0"/>
              <w:spacing w:before="60" w:after="60"/>
              <w:jc w:val="left"/>
              <w:rPr>
                <w:sz w:val="16"/>
                <w:szCs w:val="16"/>
                <w:lang w:val="en-GB"/>
              </w:rPr>
            </w:pPr>
            <w:r w:rsidRPr="002A5288">
              <w:rPr>
                <w:sz w:val="16"/>
                <w:szCs w:val="16"/>
                <w:lang w:val="en-GB"/>
              </w:rPr>
              <w:t>Example: A scale of 1:25000 is encoded as 25000</w:t>
            </w:r>
          </w:p>
        </w:tc>
      </w:tr>
      <w:tr w:rsidR="00C1698B" w:rsidRPr="002A5288" w14:paraId="7C9817CC" w14:textId="77777777" w:rsidTr="00C1698B">
        <w:trPr>
          <w:cantSplit/>
          <w:trHeight w:val="155"/>
        </w:trPr>
        <w:tc>
          <w:tcPr>
            <w:tcW w:w="1080" w:type="dxa"/>
          </w:tcPr>
          <w:p w14:paraId="042277C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395962BC" w14:textId="77777777" w:rsidR="00C1698B" w:rsidRPr="002A5288" w:rsidRDefault="00C1698B" w:rsidP="00C1698B">
            <w:pPr>
              <w:snapToGrid w:val="0"/>
              <w:spacing w:before="60" w:after="60"/>
              <w:jc w:val="left"/>
              <w:rPr>
                <w:sz w:val="16"/>
                <w:szCs w:val="16"/>
                <w:lang w:val="en-GB"/>
              </w:rPr>
            </w:pPr>
            <w:r>
              <w:rPr>
                <w:sz w:val="16"/>
                <w:szCs w:val="16"/>
                <w:lang w:val="en-GB"/>
              </w:rPr>
              <w:t>maximumDisplayScale</w:t>
            </w:r>
          </w:p>
        </w:tc>
        <w:tc>
          <w:tcPr>
            <w:tcW w:w="3510" w:type="dxa"/>
            <w:shd w:val="clear" w:color="auto" w:fill="auto"/>
          </w:tcPr>
          <w:p w14:paraId="352D998B" w14:textId="77777777" w:rsidR="00C1698B" w:rsidRPr="002A5288" w:rsidRDefault="00C1698B" w:rsidP="00C1698B">
            <w:pPr>
              <w:snapToGrid w:val="0"/>
              <w:spacing w:before="60" w:after="60"/>
              <w:jc w:val="left"/>
              <w:rPr>
                <w:sz w:val="16"/>
                <w:szCs w:val="16"/>
                <w:lang w:val="en-GB"/>
              </w:rPr>
            </w:pPr>
            <w:r>
              <w:rPr>
                <w:sz w:val="16"/>
                <w:szCs w:val="16"/>
                <w:lang w:val="en-GB"/>
              </w:rPr>
              <w:t>The maximum scale with which the data is displayed</w:t>
            </w:r>
          </w:p>
        </w:tc>
        <w:tc>
          <w:tcPr>
            <w:tcW w:w="810" w:type="dxa"/>
            <w:shd w:val="clear" w:color="auto" w:fill="auto"/>
          </w:tcPr>
          <w:p w14:paraId="31683BC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06C9B8F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CA2272" w14:textId="77777777" w:rsidR="00C1698B" w:rsidRPr="002A5288" w:rsidRDefault="00C1698B" w:rsidP="00C1698B">
            <w:pPr>
              <w:snapToGrid w:val="0"/>
              <w:spacing w:before="60" w:after="60"/>
              <w:jc w:val="left"/>
              <w:rPr>
                <w:sz w:val="16"/>
                <w:szCs w:val="16"/>
                <w:lang w:val="en-GB"/>
              </w:rPr>
            </w:pPr>
          </w:p>
        </w:tc>
      </w:tr>
      <w:tr w:rsidR="00C1698B" w:rsidRPr="002A5288" w14:paraId="2D8CCAAC" w14:textId="77777777" w:rsidTr="00C1698B">
        <w:trPr>
          <w:cantSplit/>
          <w:trHeight w:val="155"/>
        </w:trPr>
        <w:tc>
          <w:tcPr>
            <w:tcW w:w="1080" w:type="dxa"/>
          </w:tcPr>
          <w:p w14:paraId="71D5E9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Borders>
              <w:bottom w:val="single" w:sz="4" w:space="0" w:color="000000"/>
            </w:tcBorders>
            <w:shd w:val="clear" w:color="auto" w:fill="auto"/>
          </w:tcPr>
          <w:p w14:paraId="36710E39" w14:textId="77777777" w:rsidR="00C1698B" w:rsidRPr="002A5288" w:rsidRDefault="00C1698B" w:rsidP="00C1698B">
            <w:pPr>
              <w:snapToGrid w:val="0"/>
              <w:spacing w:before="60" w:after="60"/>
              <w:jc w:val="left"/>
              <w:rPr>
                <w:sz w:val="16"/>
                <w:szCs w:val="16"/>
                <w:lang w:val="en-GB"/>
              </w:rPr>
            </w:pPr>
            <w:r>
              <w:rPr>
                <w:sz w:val="16"/>
                <w:szCs w:val="16"/>
                <w:lang w:val="en-GB"/>
              </w:rPr>
              <w:t>minimumDisplayScale</w:t>
            </w:r>
          </w:p>
        </w:tc>
        <w:tc>
          <w:tcPr>
            <w:tcW w:w="3510" w:type="dxa"/>
            <w:tcBorders>
              <w:bottom w:val="single" w:sz="4" w:space="0" w:color="000000"/>
            </w:tcBorders>
            <w:shd w:val="clear" w:color="auto" w:fill="auto"/>
          </w:tcPr>
          <w:p w14:paraId="2A3B6BDD" w14:textId="77777777" w:rsidR="00C1698B" w:rsidRPr="002A5288" w:rsidRDefault="00C1698B" w:rsidP="00C1698B">
            <w:pPr>
              <w:snapToGrid w:val="0"/>
              <w:spacing w:before="60" w:after="60"/>
              <w:jc w:val="left"/>
              <w:rPr>
                <w:sz w:val="16"/>
                <w:szCs w:val="16"/>
                <w:lang w:val="en-GB"/>
              </w:rPr>
            </w:pPr>
            <w:r>
              <w:rPr>
                <w:sz w:val="16"/>
                <w:szCs w:val="16"/>
                <w:lang w:val="en-GB"/>
              </w:rPr>
              <w:t>The minimum scale with which the data is displayed</w:t>
            </w:r>
          </w:p>
        </w:tc>
        <w:tc>
          <w:tcPr>
            <w:tcW w:w="810" w:type="dxa"/>
            <w:tcBorders>
              <w:bottom w:val="single" w:sz="4" w:space="0" w:color="000000"/>
            </w:tcBorders>
            <w:shd w:val="clear" w:color="auto" w:fill="auto"/>
          </w:tcPr>
          <w:p w14:paraId="44A5B7E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shd w:val="clear" w:color="auto" w:fill="auto"/>
          </w:tcPr>
          <w:p w14:paraId="248C0E3A"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Borders>
              <w:bottom w:val="single" w:sz="4" w:space="0" w:color="000000"/>
            </w:tcBorders>
            <w:shd w:val="clear" w:color="auto" w:fill="auto"/>
          </w:tcPr>
          <w:p w14:paraId="2C0A9898" w14:textId="77777777" w:rsidR="00C1698B" w:rsidRPr="002A5288" w:rsidRDefault="00C1698B" w:rsidP="00C1698B">
            <w:pPr>
              <w:snapToGrid w:val="0"/>
              <w:spacing w:before="60" w:after="60"/>
              <w:jc w:val="left"/>
              <w:rPr>
                <w:sz w:val="16"/>
                <w:szCs w:val="16"/>
                <w:lang w:val="en-GB"/>
              </w:rPr>
            </w:pPr>
          </w:p>
        </w:tc>
      </w:tr>
      <w:tr w:rsidR="00C1698B" w:rsidRPr="002A5288" w14:paraId="3037EB67" w14:textId="77777777" w:rsidTr="00C1698B">
        <w:trPr>
          <w:cantSplit/>
          <w:trHeight w:val="155"/>
        </w:trPr>
        <w:tc>
          <w:tcPr>
            <w:tcW w:w="1080" w:type="dxa"/>
            <w:tcBorders>
              <w:bottom w:val="single" w:sz="4" w:space="0" w:color="000000"/>
            </w:tcBorders>
            <w:shd w:val="clear" w:color="auto" w:fill="auto"/>
          </w:tcPr>
          <w:p w14:paraId="0D47FEF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shd w:val="clear" w:color="auto" w:fill="auto"/>
          </w:tcPr>
          <w:p w14:paraId="1E0CA1A5" w14:textId="77777777" w:rsidR="00C1698B" w:rsidRPr="002A5288" w:rsidRDefault="00C1698B" w:rsidP="00C1698B">
            <w:pPr>
              <w:snapToGrid w:val="0"/>
              <w:spacing w:before="60" w:after="60"/>
              <w:jc w:val="left"/>
              <w:rPr>
                <w:sz w:val="16"/>
                <w:szCs w:val="16"/>
                <w:lang w:val="en-GB"/>
              </w:rPr>
            </w:pPr>
            <w:r w:rsidRPr="002A5288">
              <w:rPr>
                <w:sz w:val="16"/>
                <w:szCs w:val="16"/>
                <w:lang w:val="en-GB"/>
              </w:rPr>
              <w:t>horizontalDatum</w:t>
            </w:r>
            <w:r>
              <w:rPr>
                <w:sz w:val="16"/>
                <w:szCs w:val="16"/>
                <w:lang w:val="en-GB"/>
              </w:rPr>
              <w:t>Reference</w:t>
            </w:r>
          </w:p>
        </w:tc>
        <w:tc>
          <w:tcPr>
            <w:tcW w:w="3510" w:type="dxa"/>
            <w:tcBorders>
              <w:bottom w:val="single" w:sz="4" w:space="0" w:color="000000"/>
            </w:tcBorders>
            <w:shd w:val="clear" w:color="auto" w:fill="auto"/>
          </w:tcPr>
          <w:p w14:paraId="65A209F6" w14:textId="77777777" w:rsidR="00C1698B" w:rsidRPr="002A5288" w:rsidRDefault="00C1698B" w:rsidP="00C1698B">
            <w:pPr>
              <w:snapToGrid w:val="0"/>
              <w:spacing w:before="60" w:after="60"/>
              <w:jc w:val="left"/>
              <w:rPr>
                <w:sz w:val="16"/>
                <w:szCs w:val="16"/>
                <w:lang w:val="en-GB"/>
              </w:rPr>
            </w:pPr>
            <w:r>
              <w:rPr>
                <w:sz w:val="16"/>
                <w:szCs w:val="16"/>
                <w:lang w:val="en-GB"/>
              </w:rPr>
              <w:t>Reference to the register from which the horizontal datum value is taken</w:t>
            </w:r>
          </w:p>
        </w:tc>
        <w:tc>
          <w:tcPr>
            <w:tcW w:w="810" w:type="dxa"/>
            <w:tcBorders>
              <w:bottom w:val="single" w:sz="4" w:space="0" w:color="000000"/>
            </w:tcBorders>
            <w:shd w:val="clear" w:color="auto" w:fill="auto"/>
          </w:tcPr>
          <w:p w14:paraId="1465061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shd w:val="clear" w:color="auto" w:fill="auto"/>
          </w:tcPr>
          <w:p w14:paraId="02A7BDDC"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Borders>
              <w:bottom w:val="single" w:sz="4" w:space="0" w:color="000000"/>
            </w:tcBorders>
            <w:shd w:val="clear" w:color="auto" w:fill="auto"/>
          </w:tcPr>
          <w:p w14:paraId="782B4D0D" w14:textId="77777777" w:rsidR="00C1698B" w:rsidRPr="002A5288" w:rsidRDefault="00C1698B" w:rsidP="00C1698B">
            <w:pPr>
              <w:snapToGrid w:val="0"/>
              <w:spacing w:before="60" w:after="60"/>
              <w:jc w:val="left"/>
              <w:rPr>
                <w:sz w:val="16"/>
                <w:szCs w:val="16"/>
                <w:lang w:val="en-GB"/>
              </w:rPr>
            </w:pPr>
            <w:r>
              <w:rPr>
                <w:sz w:val="16"/>
                <w:szCs w:val="16"/>
                <w:lang w:val="en-GB"/>
              </w:rPr>
              <w:t>EPSG</w:t>
            </w:r>
          </w:p>
        </w:tc>
      </w:tr>
      <w:tr w:rsidR="00C1698B" w:rsidRPr="002A5288" w14:paraId="10A2AEA5" w14:textId="77777777" w:rsidTr="00C1698B">
        <w:trPr>
          <w:cantSplit/>
          <w:trHeight w:val="171"/>
        </w:trPr>
        <w:tc>
          <w:tcPr>
            <w:tcW w:w="1080" w:type="dxa"/>
            <w:shd w:val="clear" w:color="auto" w:fill="auto"/>
          </w:tcPr>
          <w:p w14:paraId="6C4EACC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214635E4" w14:textId="77777777" w:rsidR="00C1698B" w:rsidRPr="002A5288" w:rsidRDefault="00C1698B" w:rsidP="00C1698B">
            <w:pPr>
              <w:snapToGrid w:val="0"/>
              <w:spacing w:before="60" w:after="60"/>
              <w:jc w:val="left"/>
              <w:rPr>
                <w:sz w:val="16"/>
                <w:szCs w:val="16"/>
                <w:lang w:val="en-GB"/>
              </w:rPr>
            </w:pPr>
            <w:r>
              <w:rPr>
                <w:sz w:val="16"/>
                <w:szCs w:val="16"/>
                <w:lang w:val="en-GB"/>
              </w:rPr>
              <w:t>horizontalDatumValue</w:t>
            </w:r>
          </w:p>
        </w:tc>
        <w:tc>
          <w:tcPr>
            <w:tcW w:w="3510" w:type="dxa"/>
            <w:shd w:val="clear" w:color="auto" w:fill="auto"/>
          </w:tcPr>
          <w:p w14:paraId="1D8E3449" w14:textId="77777777" w:rsidR="00C1698B" w:rsidRDefault="00C1698B" w:rsidP="00C1698B">
            <w:pPr>
              <w:snapToGrid w:val="0"/>
              <w:spacing w:before="60" w:after="60"/>
              <w:jc w:val="left"/>
              <w:rPr>
                <w:sz w:val="16"/>
                <w:szCs w:val="16"/>
                <w:lang w:val="en-GB"/>
              </w:rPr>
            </w:pPr>
            <w:r>
              <w:rPr>
                <w:sz w:val="16"/>
                <w:szCs w:val="16"/>
                <w:lang w:val="en-GB"/>
              </w:rPr>
              <w:t>Horizontal Datum of the entire dataset</w:t>
            </w:r>
          </w:p>
        </w:tc>
        <w:tc>
          <w:tcPr>
            <w:tcW w:w="810" w:type="dxa"/>
            <w:shd w:val="clear" w:color="auto" w:fill="auto"/>
          </w:tcPr>
          <w:p w14:paraId="7378A0CB"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5BD8880" w14:textId="77777777" w:rsidR="00C1698B"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2A80FA" w14:textId="77777777" w:rsidR="00C1698B" w:rsidRPr="002A5288" w:rsidRDefault="00C1698B" w:rsidP="00C1698B">
            <w:pPr>
              <w:snapToGrid w:val="0"/>
              <w:spacing w:before="60" w:after="60"/>
              <w:jc w:val="left"/>
              <w:rPr>
                <w:sz w:val="16"/>
                <w:szCs w:val="16"/>
                <w:lang w:val="en-GB"/>
              </w:rPr>
            </w:pPr>
            <w:r w:rsidRPr="00DD7223">
              <w:rPr>
                <w:rFonts w:cs="Arial"/>
                <w:sz w:val="16"/>
                <w:szCs w:val="16"/>
              </w:rPr>
              <w:t>4326</w:t>
            </w:r>
          </w:p>
        </w:tc>
      </w:tr>
      <w:tr w:rsidR="00C1698B" w:rsidRPr="002A5288" w14:paraId="1007E355" w14:textId="77777777" w:rsidTr="00C1698B">
        <w:trPr>
          <w:cantSplit/>
          <w:trHeight w:val="171"/>
        </w:trPr>
        <w:tc>
          <w:tcPr>
            <w:tcW w:w="1080" w:type="dxa"/>
            <w:shd w:val="clear" w:color="auto" w:fill="auto"/>
          </w:tcPr>
          <w:p w14:paraId="4C12AFC8"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03EE7336" w14:textId="77777777" w:rsidR="00C1698B" w:rsidRDefault="00C1698B" w:rsidP="00C1698B">
            <w:pPr>
              <w:snapToGrid w:val="0"/>
              <w:spacing w:before="60" w:after="60"/>
              <w:jc w:val="left"/>
              <w:rPr>
                <w:sz w:val="16"/>
                <w:szCs w:val="16"/>
                <w:lang w:val="en-GB"/>
              </w:rPr>
            </w:pPr>
            <w:r>
              <w:rPr>
                <w:sz w:val="16"/>
                <w:szCs w:val="16"/>
                <w:lang w:val="en-GB"/>
              </w:rPr>
              <w:t>epoch</w:t>
            </w:r>
          </w:p>
        </w:tc>
        <w:tc>
          <w:tcPr>
            <w:tcW w:w="3510" w:type="dxa"/>
            <w:shd w:val="clear" w:color="auto" w:fill="auto"/>
          </w:tcPr>
          <w:p w14:paraId="6DC69324" w14:textId="77777777" w:rsidR="00C1698B" w:rsidRDefault="00C1698B" w:rsidP="00C1698B">
            <w:pPr>
              <w:snapToGrid w:val="0"/>
              <w:spacing w:before="60" w:after="60"/>
              <w:jc w:val="left"/>
              <w:rPr>
                <w:sz w:val="16"/>
                <w:szCs w:val="16"/>
                <w:lang w:val="en-GB"/>
              </w:rPr>
            </w:pPr>
            <w:r w:rsidRPr="001A3DF5">
              <w:rPr>
                <w:sz w:val="16"/>
                <w:szCs w:val="16"/>
                <w:lang w:val="en-GB"/>
              </w:rPr>
              <w:t>Code denoting the epoch of the geodetic datum used by the CRS.</w:t>
            </w:r>
          </w:p>
        </w:tc>
        <w:tc>
          <w:tcPr>
            <w:tcW w:w="810" w:type="dxa"/>
            <w:shd w:val="clear" w:color="auto" w:fill="auto"/>
          </w:tcPr>
          <w:p w14:paraId="7607B294" w14:textId="77777777" w:rsidR="00C1698B"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205AC430"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shd w:val="clear" w:color="auto" w:fill="auto"/>
          </w:tcPr>
          <w:p w14:paraId="552538FB" w14:textId="2C995C55" w:rsidR="00C1698B" w:rsidRDefault="000D1858" w:rsidP="00C1698B">
            <w:pPr>
              <w:snapToGrid w:val="0"/>
              <w:spacing w:before="60" w:after="60"/>
              <w:jc w:val="left"/>
              <w:rPr>
                <w:rFonts w:cs="Arial"/>
                <w:sz w:val="16"/>
                <w:szCs w:val="16"/>
              </w:rPr>
            </w:pPr>
            <w:r>
              <w:rPr>
                <w:rFonts w:cs="Arial"/>
                <w:sz w:val="16"/>
                <w:szCs w:val="16"/>
              </w:rPr>
              <w:t>For example,</w:t>
            </w:r>
            <w:r w:rsidR="00C1698B" w:rsidRPr="001A3DF5">
              <w:rPr>
                <w:rFonts w:cs="Arial"/>
                <w:sz w:val="16"/>
                <w:szCs w:val="16"/>
              </w:rPr>
              <w:t xml:space="preserve"> G1762 for the 2013-10-16 realization of the geodetic datum for WGS84</w:t>
            </w:r>
          </w:p>
        </w:tc>
      </w:tr>
      <w:tr w:rsidR="00C1698B" w:rsidRPr="002A5288" w14:paraId="055B6144" w14:textId="77777777" w:rsidTr="00C1698B">
        <w:trPr>
          <w:cantSplit/>
          <w:trHeight w:val="171"/>
        </w:trPr>
        <w:tc>
          <w:tcPr>
            <w:tcW w:w="1080" w:type="dxa"/>
          </w:tcPr>
          <w:p w14:paraId="19A8E7C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7FD19EF3"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verticalDatum</w:t>
            </w:r>
          </w:p>
        </w:tc>
        <w:tc>
          <w:tcPr>
            <w:tcW w:w="3510" w:type="dxa"/>
            <w:shd w:val="clear" w:color="auto" w:fill="FFFFFF"/>
          </w:tcPr>
          <w:p w14:paraId="27CBDDAB" w14:textId="77777777" w:rsidR="00C1698B" w:rsidRPr="002A5288" w:rsidRDefault="00C1698B" w:rsidP="00C1698B">
            <w:pPr>
              <w:snapToGrid w:val="0"/>
              <w:spacing w:before="60" w:after="60"/>
              <w:jc w:val="left"/>
              <w:rPr>
                <w:sz w:val="16"/>
                <w:szCs w:val="16"/>
                <w:lang w:val="en-GB"/>
              </w:rPr>
            </w:pPr>
            <w:r>
              <w:rPr>
                <w:sz w:val="16"/>
                <w:szCs w:val="16"/>
                <w:lang w:val="en-GB"/>
              </w:rPr>
              <w:t>Vertical Datum of the entire dataset</w:t>
            </w:r>
          </w:p>
        </w:tc>
        <w:tc>
          <w:tcPr>
            <w:tcW w:w="810" w:type="dxa"/>
            <w:shd w:val="clear" w:color="auto" w:fill="FFFFFF"/>
          </w:tcPr>
          <w:p w14:paraId="5303B9AB"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FFFFFF"/>
          </w:tcPr>
          <w:p w14:paraId="50F6B913"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2426F395" w14:textId="77777777" w:rsidR="00C1698B" w:rsidRPr="002A5288" w:rsidRDefault="00C1698B" w:rsidP="00C1698B">
            <w:pPr>
              <w:snapToGrid w:val="0"/>
              <w:spacing w:before="60" w:after="60"/>
              <w:jc w:val="left"/>
              <w:rPr>
                <w:sz w:val="16"/>
                <w:szCs w:val="16"/>
                <w:lang w:val="en-GB"/>
              </w:rPr>
            </w:pPr>
          </w:p>
        </w:tc>
      </w:tr>
      <w:tr w:rsidR="00C1698B" w:rsidRPr="002A5288" w14:paraId="1A6EA6FA" w14:textId="77777777" w:rsidTr="00C1698B">
        <w:trPr>
          <w:cantSplit/>
          <w:trHeight w:val="155"/>
        </w:trPr>
        <w:tc>
          <w:tcPr>
            <w:tcW w:w="1080" w:type="dxa"/>
          </w:tcPr>
          <w:p w14:paraId="1DAF21C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62AFB259" w14:textId="77777777" w:rsidR="00C1698B" w:rsidRPr="002A5288" w:rsidRDefault="00C1698B" w:rsidP="00C1698B">
            <w:pPr>
              <w:snapToGrid w:val="0"/>
              <w:spacing w:before="60" w:after="60"/>
              <w:jc w:val="left"/>
              <w:rPr>
                <w:sz w:val="16"/>
                <w:szCs w:val="16"/>
                <w:lang w:val="en-GB"/>
              </w:rPr>
            </w:pPr>
            <w:r w:rsidRPr="002A5288">
              <w:rPr>
                <w:sz w:val="16"/>
                <w:szCs w:val="16"/>
                <w:lang w:val="en-GB"/>
              </w:rPr>
              <w:t>soundingDatum</w:t>
            </w:r>
          </w:p>
        </w:tc>
        <w:tc>
          <w:tcPr>
            <w:tcW w:w="3510" w:type="dxa"/>
            <w:shd w:val="clear" w:color="auto" w:fill="FFFFFF"/>
          </w:tcPr>
          <w:p w14:paraId="0959DF1F" w14:textId="77777777" w:rsidR="00C1698B" w:rsidRPr="002A5288" w:rsidRDefault="00C1698B" w:rsidP="00C1698B">
            <w:pPr>
              <w:snapToGrid w:val="0"/>
              <w:spacing w:before="60" w:after="60"/>
              <w:jc w:val="left"/>
              <w:rPr>
                <w:sz w:val="16"/>
                <w:szCs w:val="16"/>
                <w:lang w:val="en-GB"/>
              </w:rPr>
            </w:pPr>
            <w:r>
              <w:rPr>
                <w:sz w:val="16"/>
                <w:szCs w:val="16"/>
                <w:lang w:val="en-GB"/>
              </w:rPr>
              <w:t>Sounding Datum of the entire dataset</w:t>
            </w:r>
          </w:p>
        </w:tc>
        <w:tc>
          <w:tcPr>
            <w:tcW w:w="810" w:type="dxa"/>
            <w:shd w:val="clear" w:color="auto" w:fill="FFFFFF"/>
          </w:tcPr>
          <w:p w14:paraId="57D1531F"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FFFFFF"/>
          </w:tcPr>
          <w:p w14:paraId="146EA235"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73518BD7" w14:textId="77777777" w:rsidR="00C1698B" w:rsidRPr="002A5288" w:rsidRDefault="00C1698B" w:rsidP="00C1698B">
            <w:pPr>
              <w:snapToGrid w:val="0"/>
              <w:spacing w:before="60" w:after="60"/>
              <w:jc w:val="left"/>
              <w:rPr>
                <w:sz w:val="16"/>
                <w:szCs w:val="16"/>
                <w:lang w:val="en-GB"/>
              </w:rPr>
            </w:pPr>
          </w:p>
        </w:tc>
      </w:tr>
      <w:tr w:rsidR="00C1698B" w:rsidRPr="002A5288" w14:paraId="0DD216CF" w14:textId="77777777" w:rsidTr="00C1698B">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S100_DataFormat</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4A19A5CB" w14:textId="77777777" w:rsidTr="00C1698B">
        <w:trPr>
          <w:cantSplit/>
          <w:trHeight w:val="155"/>
        </w:trPr>
        <w:tc>
          <w:tcPr>
            <w:tcW w:w="1080" w:type="dxa"/>
          </w:tcPr>
          <w:p w14:paraId="4FC1B21B"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DA8468"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510" w:type="dxa"/>
          </w:tcPr>
          <w:p w14:paraId="5E16786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10" w:type="dxa"/>
          </w:tcPr>
          <w:p w14:paraId="1F14D89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DC6BB6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112DDF" w14:textId="77777777" w:rsidR="00C1698B" w:rsidRPr="002A5288" w:rsidRDefault="00C1698B" w:rsidP="00C1698B">
            <w:pPr>
              <w:snapToGrid w:val="0"/>
              <w:spacing w:before="60" w:after="60"/>
              <w:jc w:val="left"/>
              <w:rPr>
                <w:sz w:val="16"/>
                <w:szCs w:val="16"/>
                <w:lang w:val="en-GB"/>
              </w:rPr>
            </w:pPr>
            <w:r w:rsidRPr="00651F98">
              <w:rPr>
                <w:sz w:val="16"/>
                <w:szCs w:val="16"/>
                <w:lang w:val="en-GB"/>
              </w:rPr>
              <w:t>3,2,1 S-100 4.0.0 Profile</w:t>
            </w:r>
          </w:p>
        </w:tc>
      </w:tr>
      <w:tr w:rsidR="00C1698B" w:rsidRPr="002A5288" w:rsidDel="00C90E29" w14:paraId="2F846A08" w14:textId="77777777" w:rsidTr="00C1698B">
        <w:trPr>
          <w:cantSplit/>
          <w:trHeight w:val="171"/>
        </w:trPr>
        <w:tc>
          <w:tcPr>
            <w:tcW w:w="1080" w:type="dxa"/>
          </w:tcPr>
          <w:p w14:paraId="54FA3828" w14:textId="77777777" w:rsidR="00C1698B" w:rsidRPr="002A5288" w:rsidDel="00C90E29"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7777777" w:rsidR="00C1698B" w:rsidRPr="002A5288" w:rsidDel="00C90E29"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77777777" w:rsidR="00C1698B" w:rsidRPr="002A5288" w:rsidDel="00C90E29"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77777777" w:rsidR="00C1698B" w:rsidDel="00C90E29"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77777777" w:rsidR="00C1698B" w:rsidRPr="002A5288" w:rsidDel="00C90E29"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77777777" w:rsidR="00C1698B" w:rsidRPr="002A5288" w:rsidDel="00C90E29" w:rsidRDefault="00C1698B" w:rsidP="00C1698B">
            <w:pPr>
              <w:snapToGrid w:val="0"/>
              <w:spacing w:before="60" w:after="60"/>
              <w:jc w:val="left"/>
              <w:rPr>
                <w:sz w:val="16"/>
                <w:szCs w:val="16"/>
                <w:lang w:val="en-GB"/>
              </w:rPr>
            </w:pPr>
          </w:p>
        </w:tc>
      </w:tr>
      <w:tr w:rsidR="00C1698B" w:rsidRPr="002A5288" w14:paraId="5D802C32" w14:textId="77777777" w:rsidTr="00C1698B">
        <w:trPr>
          <w:cantSplit/>
          <w:trHeight w:val="155"/>
        </w:trPr>
        <w:tc>
          <w:tcPr>
            <w:tcW w:w="1080" w:type="dxa"/>
          </w:tcPr>
          <w:p w14:paraId="05E471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77777777"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7777777" w:rsidR="00C1698B" w:rsidRPr="002A5288" w:rsidRDefault="00C1698B" w:rsidP="00C1698B">
            <w:pPr>
              <w:snapToGrid w:val="0"/>
              <w:spacing w:before="60" w:after="60"/>
              <w:jc w:val="left"/>
              <w:rPr>
                <w:sz w:val="16"/>
                <w:szCs w:val="16"/>
                <w:lang w:val="en-GB"/>
              </w:rPr>
            </w:pPr>
          </w:p>
        </w:tc>
      </w:tr>
      <w:tr w:rsidR="00C1698B" w:rsidRPr="002A5288" w14:paraId="33FA1F7F" w14:textId="77777777" w:rsidTr="00C1698B">
        <w:trPr>
          <w:cantSplit/>
          <w:trHeight w:val="342"/>
        </w:trPr>
        <w:tc>
          <w:tcPr>
            <w:tcW w:w="1080" w:type="dxa"/>
          </w:tcPr>
          <w:p w14:paraId="192C5D4C" w14:textId="77777777" w:rsidR="00C1698B" w:rsidRPr="002A5288" w:rsidRDefault="00C1698B" w:rsidP="00C1698B">
            <w:pPr>
              <w:snapToGrid w:val="0"/>
              <w:spacing w:before="60" w:after="60"/>
              <w:jc w:val="left"/>
              <w:rPr>
                <w:sz w:val="16"/>
                <w:szCs w:val="16"/>
                <w:lang w:val="en-GB"/>
              </w:rPr>
            </w:pPr>
            <w:r>
              <w:rPr>
                <w:sz w:val="16"/>
                <w:szCs w:val="16"/>
                <w:lang w:val="en-GB"/>
              </w:rPr>
              <w:lastRenderedPageBreak/>
              <w:t>Attribute</w:t>
            </w:r>
          </w:p>
        </w:tc>
        <w:tc>
          <w:tcPr>
            <w:tcW w:w="2610" w:type="dxa"/>
          </w:tcPr>
          <w:p w14:paraId="5603EBFF" w14:textId="77777777" w:rsidR="00C1698B" w:rsidRPr="002A5288" w:rsidRDefault="00C1698B" w:rsidP="00C1698B">
            <w:pPr>
              <w:snapToGrid w:val="0"/>
              <w:spacing w:before="60" w:after="60"/>
              <w:jc w:val="left"/>
              <w:rPr>
                <w:sz w:val="16"/>
                <w:szCs w:val="16"/>
                <w:lang w:val="en-GB"/>
              </w:rPr>
            </w:pPr>
            <w:r w:rsidRPr="00DD7223">
              <w:rPr>
                <w:rFonts w:cs="Arial"/>
                <w:sz w:val="16"/>
                <w:szCs w:val="16"/>
              </w:rPr>
              <w:t>layerI</w:t>
            </w:r>
            <w:r>
              <w:rPr>
                <w:rFonts w:cs="Arial"/>
                <w:sz w:val="16"/>
                <w:szCs w:val="16"/>
              </w:rPr>
              <w:t>D</w:t>
            </w:r>
          </w:p>
        </w:tc>
        <w:tc>
          <w:tcPr>
            <w:tcW w:w="3510" w:type="dxa"/>
          </w:tcPr>
          <w:p w14:paraId="6F818919" w14:textId="77777777" w:rsidR="00C1698B" w:rsidRPr="002A5288" w:rsidRDefault="00C1698B" w:rsidP="00C1698B">
            <w:pPr>
              <w:spacing w:before="60" w:after="60"/>
              <w:jc w:val="left"/>
              <w:rPr>
                <w:sz w:val="16"/>
                <w:szCs w:val="16"/>
                <w:lang w:val="en-GB"/>
              </w:rPr>
            </w:pPr>
            <w:r>
              <w:rPr>
                <w:rFonts w:cs="Arial"/>
                <w:sz w:val="16"/>
                <w:szCs w:val="16"/>
              </w:rPr>
              <w:t>Identifies other layers with which this dataset is intended to be used or portrayed</w:t>
            </w:r>
          </w:p>
        </w:tc>
        <w:tc>
          <w:tcPr>
            <w:tcW w:w="810" w:type="dxa"/>
          </w:tcPr>
          <w:p w14:paraId="577580C3" w14:textId="77777777" w:rsidR="00C1698B" w:rsidRPr="002A5288" w:rsidRDefault="00C1698B" w:rsidP="00C1698B">
            <w:pPr>
              <w:snapToGrid w:val="0"/>
              <w:spacing w:before="60" w:after="60"/>
              <w:jc w:val="center"/>
              <w:rPr>
                <w:sz w:val="16"/>
                <w:szCs w:val="16"/>
                <w:lang w:val="en-GB"/>
              </w:rPr>
            </w:pPr>
            <w:r>
              <w:rPr>
                <w:rFonts w:cs="Arial"/>
                <w:sz w:val="16"/>
                <w:szCs w:val="16"/>
              </w:rPr>
              <w:t>0</w:t>
            </w:r>
            <w:r w:rsidRPr="00DD7223">
              <w:rPr>
                <w:rFonts w:cs="Arial"/>
                <w:sz w:val="16"/>
                <w:szCs w:val="16"/>
              </w:rPr>
              <w:t>..*</w:t>
            </w:r>
          </w:p>
        </w:tc>
        <w:tc>
          <w:tcPr>
            <w:tcW w:w="2790" w:type="dxa"/>
          </w:tcPr>
          <w:p w14:paraId="51D99C45" w14:textId="77777777" w:rsidR="00C1698B" w:rsidRPr="002A5288" w:rsidRDefault="00C1698B" w:rsidP="00C1698B">
            <w:pPr>
              <w:snapToGrid w:val="0"/>
              <w:spacing w:before="60" w:after="60"/>
              <w:jc w:val="left"/>
              <w:rPr>
                <w:sz w:val="16"/>
                <w:szCs w:val="16"/>
                <w:lang w:val="en-GB"/>
              </w:rPr>
            </w:pPr>
            <w:r>
              <w:rPr>
                <w:rFonts w:cs="Arial"/>
                <w:sz w:val="16"/>
                <w:szCs w:val="16"/>
              </w:rPr>
              <w:t>CharacterString</w:t>
            </w:r>
          </w:p>
        </w:tc>
        <w:tc>
          <w:tcPr>
            <w:tcW w:w="3060" w:type="dxa"/>
          </w:tcPr>
          <w:p w14:paraId="244CDE55" w14:textId="77777777" w:rsidR="00C1698B" w:rsidRPr="002A5288" w:rsidRDefault="00C1698B" w:rsidP="00C1698B">
            <w:pPr>
              <w:snapToGrid w:val="0"/>
              <w:spacing w:before="60" w:after="60"/>
              <w:jc w:val="left"/>
              <w:rPr>
                <w:sz w:val="16"/>
                <w:szCs w:val="16"/>
                <w:lang w:val="en-GB"/>
              </w:rPr>
            </w:pPr>
            <w:r w:rsidRPr="00651F98">
              <w:rPr>
                <w:sz w:val="16"/>
                <w:szCs w:val="16"/>
                <w:lang w:val="en-GB"/>
              </w:rPr>
              <w:t>In navigation system, S-129 datasets must be used with ENC.</w:t>
            </w:r>
          </w:p>
        </w:tc>
      </w:tr>
      <w:tr w:rsidR="00C1698B" w:rsidRPr="002A5288" w14:paraId="3E98EA61" w14:textId="77777777" w:rsidTr="00C1698B">
        <w:trPr>
          <w:cantSplit/>
          <w:trHeight w:val="342"/>
        </w:trPr>
        <w:tc>
          <w:tcPr>
            <w:tcW w:w="1080" w:type="dxa"/>
            <w:vAlign w:val="center"/>
          </w:tcPr>
          <w:p w14:paraId="1D9722F5"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vAlign w:val="center"/>
          </w:tcPr>
          <w:p w14:paraId="4A24BFFC" w14:textId="77777777" w:rsidR="00C1698B" w:rsidRPr="00DD7223" w:rsidRDefault="00C1698B" w:rsidP="00C1698B">
            <w:pPr>
              <w:snapToGrid w:val="0"/>
              <w:spacing w:before="60" w:after="60"/>
              <w:jc w:val="left"/>
              <w:rPr>
                <w:rFonts w:cs="Arial"/>
                <w:sz w:val="16"/>
                <w:szCs w:val="16"/>
              </w:rPr>
            </w:pPr>
            <w:r>
              <w:rPr>
                <w:sz w:val="16"/>
                <w:szCs w:val="16"/>
                <w:lang w:val="en-GB"/>
              </w:rPr>
              <w:t>defaultLocale</w:t>
            </w:r>
          </w:p>
        </w:tc>
        <w:tc>
          <w:tcPr>
            <w:tcW w:w="3510" w:type="dxa"/>
            <w:vAlign w:val="center"/>
          </w:tcPr>
          <w:p w14:paraId="7EE5FC1D" w14:textId="77777777" w:rsidR="00C1698B" w:rsidRDefault="00C1698B" w:rsidP="00C1698B">
            <w:pPr>
              <w:spacing w:before="60" w:after="60"/>
              <w:jc w:val="left"/>
              <w:rPr>
                <w:rFonts w:cs="Arial"/>
                <w:sz w:val="16"/>
                <w:szCs w:val="16"/>
              </w:rPr>
            </w:pPr>
            <w:r>
              <w:rPr>
                <w:sz w:val="16"/>
                <w:szCs w:val="16"/>
                <w:lang w:val="en-GB"/>
              </w:rPr>
              <w:t>default language and character set used in the exchange catalogue</w:t>
            </w:r>
          </w:p>
        </w:tc>
        <w:tc>
          <w:tcPr>
            <w:tcW w:w="810" w:type="dxa"/>
            <w:vAlign w:val="center"/>
          </w:tcPr>
          <w:p w14:paraId="5805CF02" w14:textId="77777777" w:rsidR="00C1698B" w:rsidRDefault="00C1698B" w:rsidP="00C1698B">
            <w:pPr>
              <w:snapToGrid w:val="0"/>
              <w:spacing w:before="60" w:after="60"/>
              <w:jc w:val="center"/>
              <w:rPr>
                <w:rFonts w:cs="Arial"/>
                <w:sz w:val="16"/>
                <w:szCs w:val="16"/>
              </w:rPr>
            </w:pPr>
            <w:r>
              <w:rPr>
                <w:sz w:val="16"/>
                <w:szCs w:val="16"/>
                <w:lang w:val="en-GB"/>
              </w:rPr>
              <w:t>1</w:t>
            </w:r>
          </w:p>
        </w:tc>
        <w:tc>
          <w:tcPr>
            <w:tcW w:w="2790" w:type="dxa"/>
            <w:vAlign w:val="center"/>
          </w:tcPr>
          <w:p w14:paraId="71E35DE9"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3A9699D9" w14:textId="77777777" w:rsidR="00C1698B" w:rsidRDefault="00C1698B" w:rsidP="00C1698B">
            <w:pPr>
              <w:snapToGrid w:val="0"/>
              <w:spacing w:before="60" w:after="60"/>
              <w:jc w:val="left"/>
              <w:rPr>
                <w:sz w:val="16"/>
                <w:szCs w:val="16"/>
                <w:lang w:val="en-GB"/>
              </w:rPr>
            </w:pPr>
          </w:p>
        </w:tc>
      </w:tr>
      <w:tr w:rsidR="00C1698B" w:rsidRPr="002A5288" w14:paraId="361C3BCB" w14:textId="77777777" w:rsidTr="00102D26">
        <w:trPr>
          <w:cantSplit/>
          <w:trHeight w:val="342"/>
        </w:trPr>
        <w:tc>
          <w:tcPr>
            <w:tcW w:w="1080" w:type="dxa"/>
          </w:tcPr>
          <w:p w14:paraId="0B646F32" w14:textId="77777777" w:rsidR="00C1698B" w:rsidRDefault="00C1698B" w:rsidP="00102D26">
            <w:pPr>
              <w:snapToGrid w:val="0"/>
              <w:spacing w:before="60" w:after="60"/>
              <w:jc w:val="left"/>
              <w:rPr>
                <w:sz w:val="16"/>
                <w:szCs w:val="16"/>
                <w:lang w:val="en-GB"/>
              </w:rPr>
            </w:pPr>
            <w:r>
              <w:rPr>
                <w:sz w:val="16"/>
                <w:szCs w:val="16"/>
                <w:lang w:val="en-GB"/>
              </w:rPr>
              <w:t>Attribute</w:t>
            </w:r>
          </w:p>
        </w:tc>
        <w:tc>
          <w:tcPr>
            <w:tcW w:w="2610" w:type="dxa"/>
          </w:tcPr>
          <w:p w14:paraId="270A907B" w14:textId="77777777" w:rsidR="00C1698B" w:rsidRPr="00DD7223" w:rsidRDefault="00C1698B" w:rsidP="00102D26">
            <w:pPr>
              <w:snapToGrid w:val="0"/>
              <w:spacing w:before="60" w:after="60"/>
              <w:jc w:val="left"/>
              <w:rPr>
                <w:rFonts w:cs="Arial"/>
                <w:sz w:val="16"/>
                <w:szCs w:val="16"/>
              </w:rPr>
            </w:pPr>
            <w:r>
              <w:rPr>
                <w:sz w:val="16"/>
                <w:szCs w:val="16"/>
                <w:lang w:val="en-GB"/>
              </w:rPr>
              <w:t>otherLocale</w:t>
            </w:r>
          </w:p>
        </w:tc>
        <w:tc>
          <w:tcPr>
            <w:tcW w:w="3510" w:type="dxa"/>
            <w:vAlign w:val="center"/>
          </w:tcPr>
          <w:p w14:paraId="5B5584D1" w14:textId="77777777" w:rsidR="00C1698B" w:rsidRDefault="00C1698B" w:rsidP="00C1698B">
            <w:pPr>
              <w:spacing w:before="60" w:after="60"/>
              <w:jc w:val="left"/>
              <w:rPr>
                <w:rFonts w:cs="Arial"/>
                <w:sz w:val="16"/>
                <w:szCs w:val="16"/>
              </w:rPr>
            </w:pPr>
            <w:r>
              <w:rPr>
                <w:sz w:val="16"/>
                <w:szCs w:val="16"/>
                <w:lang w:val="en-GB"/>
              </w:rPr>
              <w:t>other languages and character sets used in the exchange catalogue</w:t>
            </w:r>
          </w:p>
        </w:tc>
        <w:tc>
          <w:tcPr>
            <w:tcW w:w="810" w:type="dxa"/>
            <w:vAlign w:val="center"/>
          </w:tcPr>
          <w:p w14:paraId="7AD5205C" w14:textId="77777777" w:rsidR="00C1698B" w:rsidRDefault="00C1698B" w:rsidP="00C1698B">
            <w:pPr>
              <w:snapToGrid w:val="0"/>
              <w:spacing w:before="60" w:after="60"/>
              <w:jc w:val="center"/>
              <w:rPr>
                <w:rFonts w:cs="Arial"/>
                <w:sz w:val="16"/>
                <w:szCs w:val="16"/>
              </w:rPr>
            </w:pPr>
            <w:r>
              <w:rPr>
                <w:sz w:val="16"/>
                <w:szCs w:val="16"/>
                <w:lang w:val="en-GB"/>
              </w:rPr>
              <w:t>0..*</w:t>
            </w:r>
          </w:p>
        </w:tc>
        <w:tc>
          <w:tcPr>
            <w:tcW w:w="2790" w:type="dxa"/>
            <w:vAlign w:val="center"/>
          </w:tcPr>
          <w:p w14:paraId="5D4772D7"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190D810B" w14:textId="77777777" w:rsidR="00C1698B" w:rsidRDefault="00C1698B" w:rsidP="00C1698B">
            <w:pPr>
              <w:snapToGrid w:val="0"/>
              <w:spacing w:before="60" w:after="60"/>
              <w:jc w:val="left"/>
              <w:rPr>
                <w:sz w:val="16"/>
                <w:szCs w:val="16"/>
                <w:lang w:val="en-GB"/>
              </w:rPr>
            </w:pPr>
          </w:p>
        </w:tc>
      </w:tr>
      <w:tr w:rsidR="00C1698B" w:rsidRPr="002A5288" w14:paraId="4A75C5A7" w14:textId="77777777" w:rsidTr="00102D26">
        <w:trPr>
          <w:cantSplit/>
          <w:trHeight w:val="342"/>
        </w:trPr>
        <w:tc>
          <w:tcPr>
            <w:tcW w:w="1080" w:type="dxa"/>
          </w:tcPr>
          <w:p w14:paraId="742EA872"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3D01051E" w14:textId="77777777" w:rsidR="00C1698B" w:rsidRDefault="00C1698B" w:rsidP="00102D26">
            <w:pPr>
              <w:snapToGrid w:val="0"/>
              <w:spacing w:before="60" w:after="60"/>
              <w:jc w:val="left"/>
              <w:rPr>
                <w:sz w:val="16"/>
                <w:szCs w:val="16"/>
                <w:lang w:val="en-GB"/>
              </w:rPr>
            </w:pPr>
            <w:r>
              <w:rPr>
                <w:sz w:val="16"/>
                <w:szCs w:val="16"/>
                <w:lang w:val="en-GB"/>
              </w:rPr>
              <w:t>metadataFileIdentifier</w:t>
            </w:r>
          </w:p>
        </w:tc>
        <w:tc>
          <w:tcPr>
            <w:tcW w:w="3510" w:type="dxa"/>
            <w:vAlign w:val="center"/>
          </w:tcPr>
          <w:p w14:paraId="6B2E125C" w14:textId="77777777" w:rsidR="00C1698B" w:rsidRDefault="00C1698B" w:rsidP="00C1698B">
            <w:pPr>
              <w:spacing w:before="60" w:after="60"/>
              <w:jc w:val="left"/>
              <w:rPr>
                <w:sz w:val="16"/>
                <w:szCs w:val="16"/>
                <w:lang w:val="en-GB"/>
              </w:rPr>
            </w:pPr>
            <w:r>
              <w:rPr>
                <w:sz w:val="16"/>
                <w:szCs w:val="16"/>
                <w:lang w:val="en-GB"/>
              </w:rPr>
              <w:t>identifier for metadata file</w:t>
            </w:r>
          </w:p>
        </w:tc>
        <w:tc>
          <w:tcPr>
            <w:tcW w:w="810" w:type="dxa"/>
            <w:vAlign w:val="center"/>
          </w:tcPr>
          <w:p w14:paraId="618331A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0115CD89"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3C7AB4C5" w14:textId="1CBE5BE6" w:rsidR="00C1698B" w:rsidRDefault="00102D26" w:rsidP="00C1698B">
            <w:pPr>
              <w:snapToGrid w:val="0"/>
              <w:spacing w:before="60" w:after="60"/>
              <w:jc w:val="left"/>
              <w:rPr>
                <w:sz w:val="16"/>
                <w:szCs w:val="16"/>
                <w:lang w:val="en-GB"/>
              </w:rPr>
            </w:pPr>
            <w:r>
              <w:rPr>
                <w:sz w:val="16"/>
                <w:szCs w:val="16"/>
                <w:lang w:val="en-GB"/>
              </w:rPr>
              <w:t>For example</w:t>
            </w:r>
            <w:r w:rsidR="00C1698B">
              <w:rPr>
                <w:sz w:val="16"/>
                <w:szCs w:val="16"/>
                <w:lang w:val="en-GB"/>
              </w:rPr>
              <w:t>, for ISO 19115-3 metadata file</w:t>
            </w:r>
          </w:p>
        </w:tc>
      </w:tr>
      <w:tr w:rsidR="00C1698B" w:rsidRPr="00C744D7" w14:paraId="40943B06" w14:textId="77777777" w:rsidTr="00102D26">
        <w:trPr>
          <w:cantSplit/>
          <w:trHeight w:val="342"/>
        </w:trPr>
        <w:tc>
          <w:tcPr>
            <w:tcW w:w="1080" w:type="dxa"/>
          </w:tcPr>
          <w:p w14:paraId="232C860A"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7E1EF676" w14:textId="77777777" w:rsidR="00C1698B" w:rsidRDefault="00C1698B" w:rsidP="00102D26">
            <w:pPr>
              <w:snapToGrid w:val="0"/>
              <w:spacing w:before="60" w:after="60"/>
              <w:jc w:val="left"/>
              <w:rPr>
                <w:sz w:val="16"/>
                <w:szCs w:val="16"/>
                <w:lang w:val="en-GB"/>
              </w:rPr>
            </w:pPr>
            <w:r>
              <w:rPr>
                <w:sz w:val="16"/>
                <w:szCs w:val="16"/>
                <w:lang w:val="en-GB"/>
              </w:rPr>
              <w:t>metadataPointOfContact</w:t>
            </w:r>
          </w:p>
        </w:tc>
        <w:tc>
          <w:tcPr>
            <w:tcW w:w="3510" w:type="dxa"/>
            <w:vAlign w:val="center"/>
          </w:tcPr>
          <w:p w14:paraId="04E1FBFD" w14:textId="77777777" w:rsidR="00C1698B" w:rsidRDefault="00C1698B" w:rsidP="00C1698B">
            <w:pPr>
              <w:spacing w:before="60" w:after="60"/>
              <w:jc w:val="left"/>
              <w:rPr>
                <w:sz w:val="16"/>
                <w:szCs w:val="16"/>
                <w:lang w:val="en-GB"/>
              </w:rPr>
            </w:pPr>
            <w:r>
              <w:rPr>
                <w:sz w:val="16"/>
                <w:szCs w:val="16"/>
                <w:lang w:val="en-GB"/>
              </w:rPr>
              <w:t>point of contact for metadata</w:t>
            </w:r>
          </w:p>
        </w:tc>
        <w:tc>
          <w:tcPr>
            <w:tcW w:w="810" w:type="dxa"/>
            <w:vAlign w:val="center"/>
          </w:tcPr>
          <w:p w14:paraId="6C8CDAC5"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72B1AACE"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 or</w:t>
            </w:r>
          </w:p>
          <w:p w14:paraId="24F288C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CI_Responsibility&gt;CI_Organisation</w:t>
            </w:r>
          </w:p>
        </w:tc>
        <w:tc>
          <w:tcPr>
            <w:tcW w:w="3060" w:type="dxa"/>
            <w:vAlign w:val="center"/>
          </w:tcPr>
          <w:p w14:paraId="07757849" w14:textId="77777777" w:rsidR="00C1698B" w:rsidRPr="00B236DA" w:rsidRDefault="00C1698B" w:rsidP="00C1698B">
            <w:pPr>
              <w:snapToGrid w:val="0"/>
              <w:spacing w:before="60" w:after="60"/>
              <w:jc w:val="left"/>
              <w:rPr>
                <w:sz w:val="16"/>
                <w:szCs w:val="16"/>
                <w:lang w:val="fr-CA"/>
              </w:rPr>
            </w:pPr>
          </w:p>
        </w:tc>
      </w:tr>
      <w:tr w:rsidR="00C1698B" w:rsidRPr="002A5288" w14:paraId="6B510252" w14:textId="77777777" w:rsidTr="00C1698B">
        <w:trPr>
          <w:cantSplit/>
          <w:trHeight w:val="342"/>
        </w:trPr>
        <w:tc>
          <w:tcPr>
            <w:tcW w:w="1080" w:type="dxa"/>
          </w:tcPr>
          <w:p w14:paraId="11A918FE"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1F308A83" w14:textId="77777777" w:rsidR="00C1698B" w:rsidRDefault="00C1698B" w:rsidP="00C1698B">
            <w:pPr>
              <w:snapToGrid w:val="0"/>
              <w:spacing w:before="60" w:after="60"/>
              <w:jc w:val="left"/>
              <w:rPr>
                <w:sz w:val="16"/>
                <w:szCs w:val="16"/>
                <w:lang w:val="en-GB"/>
              </w:rPr>
            </w:pPr>
            <w:r>
              <w:rPr>
                <w:sz w:val="16"/>
                <w:szCs w:val="16"/>
                <w:lang w:val="en-GB"/>
              </w:rPr>
              <w:t>metadataDateStamp</w:t>
            </w:r>
          </w:p>
        </w:tc>
        <w:tc>
          <w:tcPr>
            <w:tcW w:w="3510" w:type="dxa"/>
            <w:vAlign w:val="center"/>
          </w:tcPr>
          <w:p w14:paraId="243E8CF2" w14:textId="77777777" w:rsidR="00C1698B" w:rsidRDefault="00C1698B" w:rsidP="00C1698B">
            <w:pPr>
              <w:spacing w:before="60" w:after="60"/>
              <w:jc w:val="left"/>
              <w:rPr>
                <w:sz w:val="16"/>
                <w:szCs w:val="16"/>
                <w:lang w:val="en-GB"/>
              </w:rPr>
            </w:pPr>
            <w:r>
              <w:rPr>
                <w:sz w:val="16"/>
                <w:szCs w:val="16"/>
                <w:lang w:val="en-GB"/>
              </w:rPr>
              <w:t>date stamp for metadata</w:t>
            </w:r>
          </w:p>
        </w:tc>
        <w:tc>
          <w:tcPr>
            <w:tcW w:w="810" w:type="dxa"/>
            <w:vAlign w:val="center"/>
          </w:tcPr>
          <w:p w14:paraId="0EB1F316"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5BC75E4B" w14:textId="77777777" w:rsidR="00C1698B" w:rsidRDefault="00C1698B" w:rsidP="00C1698B">
            <w:pPr>
              <w:snapToGrid w:val="0"/>
              <w:spacing w:before="60" w:after="60"/>
              <w:jc w:val="left"/>
              <w:rPr>
                <w:sz w:val="16"/>
                <w:szCs w:val="16"/>
                <w:lang w:val="en-GB"/>
              </w:rPr>
            </w:pPr>
            <w:r>
              <w:rPr>
                <w:sz w:val="16"/>
                <w:szCs w:val="16"/>
                <w:lang w:val="en-GB"/>
              </w:rPr>
              <w:t>Date</w:t>
            </w:r>
          </w:p>
        </w:tc>
        <w:tc>
          <w:tcPr>
            <w:tcW w:w="3060" w:type="dxa"/>
            <w:vAlign w:val="center"/>
          </w:tcPr>
          <w:p w14:paraId="0A795225" w14:textId="77777777" w:rsidR="00C1698B" w:rsidRDefault="00C1698B" w:rsidP="00C1698B">
            <w:pPr>
              <w:snapToGrid w:val="0"/>
              <w:spacing w:before="60" w:after="60"/>
              <w:jc w:val="left"/>
              <w:rPr>
                <w:sz w:val="16"/>
                <w:szCs w:val="16"/>
                <w:lang w:val="en-GB"/>
              </w:rPr>
            </w:pPr>
            <w:r>
              <w:rPr>
                <w:sz w:val="16"/>
                <w:szCs w:val="16"/>
                <w:lang w:val="en-GB"/>
              </w:rPr>
              <w:t>May or may not be the issue date</w:t>
            </w:r>
          </w:p>
        </w:tc>
      </w:tr>
      <w:tr w:rsidR="00C1698B" w:rsidRPr="002A5288" w14:paraId="7385EC27" w14:textId="77777777" w:rsidTr="00C1698B">
        <w:trPr>
          <w:cantSplit/>
          <w:trHeight w:val="342"/>
        </w:trPr>
        <w:tc>
          <w:tcPr>
            <w:tcW w:w="1080" w:type="dxa"/>
          </w:tcPr>
          <w:p w14:paraId="1DD2FC6D"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422AA628" w14:textId="77777777" w:rsidR="00C1698B" w:rsidRDefault="00C1698B" w:rsidP="00C1698B">
            <w:pPr>
              <w:snapToGrid w:val="0"/>
              <w:spacing w:before="60" w:after="60"/>
              <w:jc w:val="left"/>
              <w:rPr>
                <w:sz w:val="16"/>
                <w:szCs w:val="16"/>
                <w:lang w:val="en-GB"/>
              </w:rPr>
            </w:pPr>
            <w:r>
              <w:rPr>
                <w:sz w:val="16"/>
                <w:szCs w:val="16"/>
                <w:lang w:val="en-GB"/>
              </w:rPr>
              <w:t>metadataLanguage</w:t>
            </w:r>
          </w:p>
        </w:tc>
        <w:tc>
          <w:tcPr>
            <w:tcW w:w="3510" w:type="dxa"/>
            <w:vAlign w:val="center"/>
          </w:tcPr>
          <w:p w14:paraId="79352E16" w14:textId="77777777" w:rsidR="00C1698B" w:rsidRDefault="00C1698B" w:rsidP="00C1698B">
            <w:pPr>
              <w:spacing w:before="60" w:after="60"/>
              <w:jc w:val="left"/>
              <w:rPr>
                <w:sz w:val="16"/>
                <w:szCs w:val="16"/>
                <w:lang w:val="en-GB"/>
              </w:rPr>
            </w:pPr>
            <w:r>
              <w:rPr>
                <w:sz w:val="16"/>
                <w:szCs w:val="16"/>
                <w:lang w:val="en-GB"/>
              </w:rPr>
              <w:t>language(s) in which the metadata is provided</w:t>
            </w:r>
          </w:p>
        </w:tc>
        <w:tc>
          <w:tcPr>
            <w:tcW w:w="810" w:type="dxa"/>
            <w:vAlign w:val="center"/>
          </w:tcPr>
          <w:p w14:paraId="0835EED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18196B48"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22355837" w14:textId="77777777" w:rsidR="00C1698B" w:rsidRDefault="00C1698B" w:rsidP="00C1698B">
            <w:pPr>
              <w:snapToGrid w:val="0"/>
              <w:spacing w:before="60" w:after="60"/>
              <w:jc w:val="left"/>
              <w:rPr>
                <w:sz w:val="16"/>
                <w:szCs w:val="16"/>
                <w:lang w:val="en-GB"/>
              </w:rPr>
            </w:pPr>
          </w:p>
        </w:tc>
      </w:tr>
      <w:tr w:rsidR="00C1698B" w:rsidRPr="002A5288" w14:paraId="441BFD4A" w14:textId="77777777" w:rsidTr="00102D26">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77777777" w:rsidR="00C1698B" w:rsidRDefault="00C1698B" w:rsidP="00102D26">
            <w:pPr>
              <w:snapToGrid w:val="0"/>
              <w:spacing w:before="60" w:after="60"/>
              <w:jc w:val="left"/>
              <w:rPr>
                <w:sz w:val="16"/>
                <w:szCs w:val="16"/>
                <w:lang w:val="en-GB"/>
              </w:rPr>
            </w:pPr>
            <w:r>
              <w:rPr>
                <w:sz w:val="16"/>
                <w:szCs w:val="16"/>
                <w:lang w:val="en-GB"/>
              </w:rPr>
              <w:t>--</w:t>
            </w:r>
          </w:p>
        </w:tc>
        <w:tc>
          <w:tcPr>
            <w:tcW w:w="3510" w:type="dxa"/>
            <w:vAlign w:val="center"/>
          </w:tcPr>
          <w:p w14:paraId="145E3A01" w14:textId="77777777" w:rsidR="00C1698B" w:rsidRDefault="00C1698B" w:rsidP="00C1698B">
            <w:pPr>
              <w:spacing w:before="60" w:after="60"/>
              <w:jc w:val="left"/>
              <w:rPr>
                <w:sz w:val="16"/>
                <w:szCs w:val="16"/>
                <w:lang w:val="en-GB"/>
              </w:rPr>
            </w:pPr>
            <w:r>
              <w:rPr>
                <w:sz w:val="16"/>
                <w:szCs w:val="16"/>
                <w:lang w:val="en-GB"/>
              </w:rPr>
              <w:t>Containment of, or reference to, discovery metadata for the support files referenced in the dataset</w:t>
            </w:r>
          </w:p>
        </w:tc>
        <w:tc>
          <w:tcPr>
            <w:tcW w:w="810" w:type="dxa"/>
            <w:vAlign w:val="center"/>
          </w:tcPr>
          <w:p w14:paraId="7DE3F726" w14:textId="77777777" w:rsidR="00C1698B" w:rsidRDefault="00C1698B" w:rsidP="00C1698B">
            <w:pPr>
              <w:snapToGrid w:val="0"/>
              <w:spacing w:before="60" w:after="60"/>
              <w:jc w:val="center"/>
              <w:rPr>
                <w:sz w:val="16"/>
                <w:szCs w:val="16"/>
                <w:lang w:val="en-GB"/>
              </w:rPr>
            </w:pPr>
            <w:r>
              <w:rPr>
                <w:sz w:val="16"/>
                <w:szCs w:val="16"/>
                <w:lang w:val="en-GB"/>
              </w:rPr>
              <w:t>0..*</w:t>
            </w:r>
          </w:p>
        </w:tc>
        <w:tc>
          <w:tcPr>
            <w:tcW w:w="2790" w:type="dxa"/>
            <w:vAlign w:val="center"/>
          </w:tcPr>
          <w:p w14:paraId="2D8D7540" w14:textId="77777777" w:rsidR="00C1698B" w:rsidRDefault="00C1698B" w:rsidP="00C1698B">
            <w:pPr>
              <w:snapToGrid w:val="0"/>
              <w:spacing w:before="60" w:after="60"/>
              <w:jc w:val="left"/>
              <w:rPr>
                <w:sz w:val="16"/>
                <w:szCs w:val="16"/>
                <w:lang w:val="en-GB"/>
              </w:rPr>
            </w:pPr>
            <w:r>
              <w:rPr>
                <w:sz w:val="16"/>
                <w:szCs w:val="16"/>
                <w:lang w:val="en-GB"/>
              </w:rPr>
              <w:t>Aggregation S100_SupportFileDiscoveryMetadata</w:t>
            </w:r>
          </w:p>
        </w:tc>
        <w:tc>
          <w:tcPr>
            <w:tcW w:w="3060" w:type="dxa"/>
            <w:vAlign w:val="center"/>
          </w:tcPr>
          <w:p w14:paraId="26D7E940" w14:textId="77777777" w:rsidR="00C1698B" w:rsidRDefault="00C1698B" w:rsidP="00C1698B">
            <w:pPr>
              <w:snapToGrid w:val="0"/>
              <w:spacing w:before="60" w:after="60"/>
              <w:jc w:val="left"/>
              <w:rPr>
                <w:sz w:val="16"/>
                <w:szCs w:val="16"/>
                <w:lang w:val="en-GB"/>
              </w:rPr>
            </w:pPr>
          </w:p>
        </w:tc>
      </w:tr>
    </w:tbl>
    <w:p w14:paraId="00D0CCD7" w14:textId="77777777" w:rsidR="00C1698B" w:rsidRPr="008C59E4" w:rsidRDefault="00C1698B" w:rsidP="00102D26">
      <w:pPr>
        <w:spacing w:before="0" w:after="0"/>
      </w:pPr>
    </w:p>
    <w:p w14:paraId="654EF61F" w14:textId="77777777" w:rsidR="00C1698B" w:rsidRPr="007C307C" w:rsidRDefault="00C1698B" w:rsidP="00102D26">
      <w:pPr>
        <w:pStyle w:val="30"/>
        <w:tabs>
          <w:tab w:val="clear" w:pos="426"/>
          <w:tab w:val="clear" w:pos="660"/>
          <w:tab w:val="left" w:pos="709"/>
        </w:tabs>
        <w:spacing w:line="240" w:lineRule="auto"/>
      </w:pPr>
      <w:bookmarkStart w:id="195" w:name="_Toc512925144"/>
      <w:r w:rsidRPr="007C307C">
        <w:t>S100_D</w:t>
      </w:r>
      <w:r>
        <w:t>ataCoverage</w:t>
      </w:r>
      <w:bookmarkEnd w:id="19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281C613C" w14:textId="77777777" w:rsidTr="00C1698B">
        <w:trPr>
          <w:trHeight w:val="277"/>
        </w:trPr>
        <w:tc>
          <w:tcPr>
            <w:tcW w:w="1080" w:type="dxa"/>
          </w:tcPr>
          <w:p w14:paraId="2144EEF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C8F2C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BB696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6B7B6A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40E66FC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35AA94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5CB84C5" w14:textId="77777777" w:rsidTr="00C1698B">
        <w:trPr>
          <w:trHeight w:val="305"/>
        </w:trPr>
        <w:tc>
          <w:tcPr>
            <w:tcW w:w="1080" w:type="dxa"/>
          </w:tcPr>
          <w:p w14:paraId="63CAF1DE"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7BADBE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DataCoverage</w:t>
            </w:r>
          </w:p>
        </w:tc>
        <w:tc>
          <w:tcPr>
            <w:tcW w:w="3420" w:type="dxa"/>
          </w:tcPr>
          <w:p w14:paraId="53812A96" w14:textId="77777777" w:rsidR="00C1698B" w:rsidRPr="002A5288" w:rsidRDefault="00C1698B" w:rsidP="00C1698B">
            <w:pPr>
              <w:snapToGrid w:val="0"/>
              <w:spacing w:before="60" w:after="60"/>
              <w:jc w:val="left"/>
              <w:rPr>
                <w:sz w:val="16"/>
                <w:szCs w:val="16"/>
                <w:lang w:val="en-GB"/>
              </w:rPr>
            </w:pPr>
          </w:p>
        </w:tc>
        <w:tc>
          <w:tcPr>
            <w:tcW w:w="804" w:type="dxa"/>
          </w:tcPr>
          <w:p w14:paraId="1D4B9CC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8CA416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23CE937"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597B1C4" w14:textId="77777777" w:rsidTr="00C1698B">
        <w:trPr>
          <w:trHeight w:val="277"/>
        </w:trPr>
        <w:tc>
          <w:tcPr>
            <w:tcW w:w="1080" w:type="dxa"/>
          </w:tcPr>
          <w:p w14:paraId="1BB176B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0223889F" w14:textId="77777777" w:rsidR="00C1698B" w:rsidRPr="002A5288" w:rsidRDefault="00C1698B" w:rsidP="00C1698B">
            <w:pPr>
              <w:snapToGrid w:val="0"/>
              <w:spacing w:before="60" w:after="60"/>
              <w:jc w:val="left"/>
              <w:rPr>
                <w:sz w:val="16"/>
                <w:szCs w:val="16"/>
                <w:lang w:val="en-GB"/>
              </w:rPr>
            </w:pPr>
            <w:r>
              <w:rPr>
                <w:sz w:val="16"/>
                <w:szCs w:val="16"/>
                <w:lang w:val="en-GB"/>
              </w:rPr>
              <w:t>ID</w:t>
            </w:r>
          </w:p>
        </w:tc>
        <w:tc>
          <w:tcPr>
            <w:tcW w:w="3420" w:type="dxa"/>
          </w:tcPr>
          <w:p w14:paraId="283CFC34" w14:textId="77777777" w:rsidR="00C1698B" w:rsidRPr="002A5288" w:rsidRDefault="00C1698B" w:rsidP="00C1698B">
            <w:pPr>
              <w:snapToGrid w:val="0"/>
              <w:spacing w:before="60" w:after="60"/>
              <w:jc w:val="left"/>
              <w:rPr>
                <w:sz w:val="16"/>
                <w:szCs w:val="16"/>
                <w:lang w:val="en-GB"/>
              </w:rPr>
            </w:pPr>
            <w:r>
              <w:rPr>
                <w:sz w:val="16"/>
                <w:szCs w:val="16"/>
                <w:lang w:val="en-GB"/>
              </w:rPr>
              <w:t>Uniquely identifies the coverage</w:t>
            </w:r>
          </w:p>
        </w:tc>
        <w:tc>
          <w:tcPr>
            <w:tcW w:w="804" w:type="dxa"/>
          </w:tcPr>
          <w:p w14:paraId="46A41276"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F6512DC"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3913B2C"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009F0DD3" w14:textId="77777777" w:rsidTr="00C1698B">
        <w:trPr>
          <w:trHeight w:val="305"/>
        </w:trPr>
        <w:tc>
          <w:tcPr>
            <w:tcW w:w="1080" w:type="dxa"/>
          </w:tcPr>
          <w:p w14:paraId="578BA18A"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2C1165B" w14:textId="77777777" w:rsidR="00C1698B" w:rsidRPr="002A5288" w:rsidRDefault="00C1698B" w:rsidP="00C1698B">
            <w:pPr>
              <w:snapToGrid w:val="0"/>
              <w:spacing w:before="60" w:after="60"/>
              <w:jc w:val="left"/>
              <w:rPr>
                <w:sz w:val="16"/>
                <w:szCs w:val="16"/>
                <w:lang w:val="en-GB"/>
              </w:rPr>
            </w:pPr>
            <w:r>
              <w:rPr>
                <w:sz w:val="16"/>
                <w:szCs w:val="16"/>
                <w:lang w:val="en-GB"/>
              </w:rPr>
              <w:t>boundingBox</w:t>
            </w:r>
          </w:p>
        </w:tc>
        <w:tc>
          <w:tcPr>
            <w:tcW w:w="3420" w:type="dxa"/>
          </w:tcPr>
          <w:p w14:paraId="64837820" w14:textId="77777777" w:rsidR="00C1698B" w:rsidRPr="002A5288" w:rsidRDefault="00C1698B" w:rsidP="00C1698B">
            <w:pPr>
              <w:snapToGrid w:val="0"/>
              <w:spacing w:before="60" w:after="60"/>
              <w:jc w:val="left"/>
              <w:rPr>
                <w:sz w:val="16"/>
                <w:szCs w:val="16"/>
                <w:lang w:val="en-GB"/>
              </w:rPr>
            </w:pPr>
            <w:r>
              <w:rPr>
                <w:sz w:val="16"/>
                <w:szCs w:val="16"/>
                <w:lang w:val="en-GB"/>
              </w:rPr>
              <w:t>The extent of the dataset limits</w:t>
            </w:r>
          </w:p>
        </w:tc>
        <w:tc>
          <w:tcPr>
            <w:tcW w:w="804" w:type="dxa"/>
          </w:tcPr>
          <w:p w14:paraId="22A4400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2388B82" w14:textId="77777777" w:rsidR="00C1698B" w:rsidRPr="002A5288" w:rsidRDefault="00C1698B" w:rsidP="00C1698B">
            <w:pPr>
              <w:snapToGrid w:val="0"/>
              <w:spacing w:before="60" w:after="60"/>
              <w:jc w:val="left"/>
              <w:rPr>
                <w:sz w:val="16"/>
                <w:szCs w:val="16"/>
                <w:lang w:val="en-GB"/>
              </w:rPr>
            </w:pPr>
            <w:r>
              <w:rPr>
                <w:sz w:val="16"/>
                <w:szCs w:val="16"/>
                <w:lang w:val="en-GB"/>
              </w:rPr>
              <w:t>EX_GeographicBoundingBox</w:t>
            </w:r>
          </w:p>
        </w:tc>
        <w:tc>
          <w:tcPr>
            <w:tcW w:w="3060" w:type="dxa"/>
          </w:tcPr>
          <w:p w14:paraId="1E4CBA9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993D6AE" w14:textId="77777777" w:rsidTr="00C1698B">
        <w:trPr>
          <w:trHeight w:val="277"/>
        </w:trPr>
        <w:tc>
          <w:tcPr>
            <w:tcW w:w="1080" w:type="dxa"/>
          </w:tcPr>
          <w:p w14:paraId="70E1F86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80322FF" w14:textId="77777777" w:rsidR="00C1698B" w:rsidRPr="002A5288" w:rsidRDefault="00C1698B" w:rsidP="00C1698B">
            <w:pPr>
              <w:snapToGrid w:val="0"/>
              <w:spacing w:before="60" w:after="60"/>
              <w:jc w:val="left"/>
              <w:rPr>
                <w:sz w:val="16"/>
                <w:szCs w:val="16"/>
                <w:lang w:val="en-GB"/>
              </w:rPr>
            </w:pPr>
            <w:r>
              <w:rPr>
                <w:sz w:val="16"/>
                <w:szCs w:val="16"/>
                <w:lang w:val="en-GB"/>
              </w:rPr>
              <w:t>boundingPolygon</w:t>
            </w:r>
          </w:p>
        </w:tc>
        <w:tc>
          <w:tcPr>
            <w:tcW w:w="3420" w:type="dxa"/>
          </w:tcPr>
          <w:p w14:paraId="1B6249A9" w14:textId="77777777" w:rsidR="00C1698B" w:rsidRPr="002A5288" w:rsidRDefault="00C1698B" w:rsidP="00C1698B">
            <w:pPr>
              <w:snapToGrid w:val="0"/>
              <w:spacing w:before="60" w:after="60"/>
              <w:jc w:val="left"/>
              <w:rPr>
                <w:sz w:val="16"/>
                <w:szCs w:val="16"/>
                <w:lang w:val="en-GB"/>
              </w:rPr>
            </w:pPr>
            <w:r>
              <w:rPr>
                <w:sz w:val="16"/>
                <w:szCs w:val="16"/>
                <w:lang w:val="en-GB"/>
              </w:rPr>
              <w:t>A polygon which defines the actual data limit</w:t>
            </w:r>
          </w:p>
        </w:tc>
        <w:tc>
          <w:tcPr>
            <w:tcW w:w="804" w:type="dxa"/>
          </w:tcPr>
          <w:p w14:paraId="24B094A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25430C8E" w14:textId="77777777" w:rsidR="00C1698B" w:rsidRPr="002A5288" w:rsidRDefault="00C1698B" w:rsidP="00C1698B">
            <w:pPr>
              <w:snapToGrid w:val="0"/>
              <w:spacing w:before="60" w:after="60"/>
              <w:jc w:val="left"/>
              <w:rPr>
                <w:sz w:val="16"/>
                <w:szCs w:val="16"/>
                <w:lang w:val="en-GB"/>
              </w:rPr>
            </w:pPr>
            <w:r>
              <w:rPr>
                <w:sz w:val="16"/>
                <w:szCs w:val="16"/>
                <w:lang w:val="en-GB"/>
              </w:rPr>
              <w:t>EX_BoundingPolygon</w:t>
            </w:r>
          </w:p>
        </w:tc>
        <w:tc>
          <w:tcPr>
            <w:tcW w:w="3060" w:type="dxa"/>
          </w:tcPr>
          <w:p w14:paraId="1845672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bl>
    <w:p w14:paraId="779FA6ED" w14:textId="77777777" w:rsidR="00C1698B" w:rsidRDefault="00C1698B" w:rsidP="00102D26">
      <w:pPr>
        <w:spacing w:before="0" w:after="0"/>
      </w:pPr>
    </w:p>
    <w:p w14:paraId="42D3CA82" w14:textId="77777777" w:rsidR="00C1698B" w:rsidRPr="007C307C" w:rsidRDefault="00C1698B" w:rsidP="00102D26">
      <w:pPr>
        <w:pStyle w:val="30"/>
        <w:tabs>
          <w:tab w:val="clear" w:pos="426"/>
          <w:tab w:val="clear" w:pos="660"/>
          <w:tab w:val="left" w:pos="709"/>
        </w:tabs>
        <w:spacing w:line="240" w:lineRule="auto"/>
      </w:pPr>
      <w:r w:rsidRPr="007C307C">
        <w:t>S100_</w:t>
      </w:r>
      <w:r>
        <w:t>DigitalSignature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B6CB0E0" w14:textId="77777777" w:rsidTr="00C1698B">
        <w:trPr>
          <w:trHeight w:val="304"/>
        </w:trPr>
        <w:tc>
          <w:tcPr>
            <w:tcW w:w="1106" w:type="dxa"/>
          </w:tcPr>
          <w:p w14:paraId="520CB32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4C425F9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295953E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2F4CC6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6451DB6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35A549C"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734383" w14:paraId="464A94E9" w14:textId="77777777" w:rsidTr="00C1698B">
        <w:trPr>
          <w:trHeight w:val="276"/>
        </w:trPr>
        <w:tc>
          <w:tcPr>
            <w:tcW w:w="1106" w:type="dxa"/>
          </w:tcPr>
          <w:p w14:paraId="03CA50CE" w14:textId="77777777" w:rsidR="00C1698B" w:rsidRPr="00734383" w:rsidRDefault="00C1698B" w:rsidP="00C1698B">
            <w:pPr>
              <w:snapToGrid w:val="0"/>
              <w:spacing w:before="60" w:after="60"/>
              <w:jc w:val="left"/>
              <w:rPr>
                <w:sz w:val="16"/>
                <w:szCs w:val="16"/>
                <w:lang w:val="en-GB"/>
              </w:rPr>
            </w:pPr>
            <w:r>
              <w:rPr>
                <w:sz w:val="16"/>
                <w:szCs w:val="16"/>
                <w:lang w:val="en-GB"/>
              </w:rPr>
              <w:t>Enumeration</w:t>
            </w:r>
          </w:p>
        </w:tc>
        <w:tc>
          <w:tcPr>
            <w:tcW w:w="3034" w:type="dxa"/>
          </w:tcPr>
          <w:p w14:paraId="038A90A2" w14:textId="77777777" w:rsidR="00C1698B" w:rsidRPr="00734383" w:rsidRDefault="00C1698B" w:rsidP="00C1698B">
            <w:pPr>
              <w:snapToGrid w:val="0"/>
              <w:spacing w:before="60" w:after="60"/>
              <w:jc w:val="left"/>
              <w:rPr>
                <w:sz w:val="16"/>
                <w:szCs w:val="16"/>
                <w:lang w:val="en-GB"/>
              </w:rPr>
            </w:pPr>
            <w:r w:rsidRPr="00734383">
              <w:rPr>
                <w:sz w:val="16"/>
                <w:szCs w:val="16"/>
                <w:lang w:val="en-GB"/>
              </w:rPr>
              <w:t>S100_</w:t>
            </w:r>
            <w:r>
              <w:rPr>
                <w:sz w:val="16"/>
                <w:szCs w:val="16"/>
                <w:lang w:val="en-GB"/>
              </w:rPr>
              <w:t>DigitalSignature</w:t>
            </w:r>
          </w:p>
        </w:tc>
        <w:tc>
          <w:tcPr>
            <w:tcW w:w="3420" w:type="dxa"/>
          </w:tcPr>
          <w:p w14:paraId="75DB4741" w14:textId="77777777" w:rsidR="00C1698B" w:rsidRPr="00734383" w:rsidRDefault="00C1698B" w:rsidP="00C1698B">
            <w:pPr>
              <w:snapToGrid w:val="0"/>
              <w:spacing w:before="60" w:after="60"/>
              <w:jc w:val="left"/>
              <w:rPr>
                <w:sz w:val="16"/>
                <w:szCs w:val="16"/>
                <w:lang w:val="en-GB"/>
              </w:rPr>
            </w:pPr>
            <w:r w:rsidRPr="005072BF">
              <w:rPr>
                <w:sz w:val="16"/>
                <w:szCs w:val="16"/>
                <w:lang w:val="en-GB"/>
              </w:rPr>
              <w:t>Algorithm used to compute the digital signature</w:t>
            </w:r>
          </w:p>
        </w:tc>
        <w:tc>
          <w:tcPr>
            <w:tcW w:w="804" w:type="dxa"/>
          </w:tcPr>
          <w:p w14:paraId="78496F7D"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3446F763"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18D56E0"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r>
      <w:tr w:rsidR="00C1698B" w:rsidRPr="00734383" w14:paraId="1D32D9A1" w14:textId="77777777" w:rsidTr="00C1698B">
        <w:trPr>
          <w:trHeight w:val="304"/>
        </w:trPr>
        <w:tc>
          <w:tcPr>
            <w:tcW w:w="1106" w:type="dxa"/>
          </w:tcPr>
          <w:p w14:paraId="363F77B3" w14:textId="77777777" w:rsidR="00C1698B" w:rsidRPr="00734383" w:rsidRDefault="00C1698B" w:rsidP="00C1698B">
            <w:pPr>
              <w:snapToGrid w:val="0"/>
              <w:spacing w:before="60" w:after="60"/>
              <w:jc w:val="left"/>
              <w:rPr>
                <w:sz w:val="16"/>
                <w:szCs w:val="16"/>
                <w:lang w:val="en-GB"/>
              </w:rPr>
            </w:pPr>
            <w:r w:rsidRPr="00734383">
              <w:rPr>
                <w:sz w:val="16"/>
                <w:szCs w:val="16"/>
                <w:lang w:val="en-GB"/>
              </w:rPr>
              <w:t>Value</w:t>
            </w:r>
          </w:p>
        </w:tc>
        <w:tc>
          <w:tcPr>
            <w:tcW w:w="3034" w:type="dxa"/>
          </w:tcPr>
          <w:p w14:paraId="3BDFEBB0" w14:textId="77777777" w:rsidR="00C1698B" w:rsidRPr="00734383" w:rsidRDefault="00C1698B" w:rsidP="00C1698B">
            <w:pPr>
              <w:snapToGrid w:val="0"/>
              <w:spacing w:before="60" w:after="60"/>
              <w:jc w:val="left"/>
              <w:rPr>
                <w:sz w:val="16"/>
                <w:szCs w:val="16"/>
                <w:lang w:val="en-GB"/>
              </w:rPr>
            </w:pPr>
            <w:r>
              <w:rPr>
                <w:sz w:val="16"/>
                <w:szCs w:val="16"/>
                <w:lang w:val="en-GB"/>
              </w:rPr>
              <w:t>(TBD)</w:t>
            </w:r>
          </w:p>
        </w:tc>
        <w:tc>
          <w:tcPr>
            <w:tcW w:w="3420" w:type="dxa"/>
          </w:tcPr>
          <w:p w14:paraId="18619ABA" w14:textId="4BF8CC04" w:rsidR="00C1698B" w:rsidRPr="00734383" w:rsidRDefault="00FD4136" w:rsidP="00C1698B">
            <w:pPr>
              <w:snapToGrid w:val="0"/>
              <w:spacing w:before="60" w:after="60"/>
              <w:jc w:val="left"/>
              <w:rPr>
                <w:sz w:val="16"/>
                <w:szCs w:val="16"/>
                <w:lang w:val="en-GB"/>
              </w:rPr>
            </w:pPr>
            <w:r w:rsidRPr="00E343E2">
              <w:rPr>
                <w:sz w:val="16"/>
                <w:szCs w:val="16"/>
              </w:rPr>
              <w:t>Digital Signature Algorithm</w:t>
            </w:r>
          </w:p>
        </w:tc>
        <w:tc>
          <w:tcPr>
            <w:tcW w:w="804" w:type="dxa"/>
          </w:tcPr>
          <w:p w14:paraId="73799899"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1AE02D48"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535D4D6" w14:textId="77777777" w:rsidR="00C1698B" w:rsidRPr="00734383" w:rsidRDefault="00C1698B" w:rsidP="00C1698B">
            <w:pPr>
              <w:snapToGrid w:val="0"/>
              <w:spacing w:before="60" w:after="60"/>
              <w:jc w:val="left"/>
              <w:rPr>
                <w:sz w:val="16"/>
                <w:szCs w:val="16"/>
                <w:lang w:val="en-GB"/>
              </w:rPr>
            </w:pPr>
          </w:p>
        </w:tc>
      </w:tr>
    </w:tbl>
    <w:p w14:paraId="42D3BEB2" w14:textId="77777777" w:rsidR="00C1698B" w:rsidRPr="008C59E4" w:rsidRDefault="00C1698B" w:rsidP="00C1698B"/>
    <w:p w14:paraId="504777E6" w14:textId="77777777" w:rsidR="00C1698B" w:rsidRDefault="00C1698B" w:rsidP="002429AD">
      <w:pPr>
        <w:pStyle w:val="30"/>
      </w:pPr>
      <w:bookmarkStart w:id="196" w:name="_Toc512925145"/>
      <w:r>
        <w:lastRenderedPageBreak/>
        <w:t>S100_VerticalAndSoundingDatum</w:t>
      </w:r>
      <w:bookmarkEnd w:id="196"/>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FD4136" w:rsidRPr="009842DB" w14:paraId="4BD3C122" w14:textId="77777777" w:rsidTr="00B764EA">
        <w:trPr>
          <w:cantSplit/>
          <w:trHeight w:val="277"/>
          <w:tblHeader/>
        </w:trPr>
        <w:tc>
          <w:tcPr>
            <w:tcW w:w="1163" w:type="dxa"/>
          </w:tcPr>
          <w:p w14:paraId="60CF8619"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14585B3B"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Name</w:t>
            </w:r>
          </w:p>
        </w:tc>
        <w:tc>
          <w:tcPr>
            <w:tcW w:w="3420" w:type="dxa"/>
          </w:tcPr>
          <w:p w14:paraId="1CB09A5D"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E1E908A" w14:textId="62D0FD1E" w:rsidR="00FD4136" w:rsidRPr="009842DB" w:rsidRDefault="00FD4136" w:rsidP="00C1698B">
            <w:pPr>
              <w:snapToGrid w:val="0"/>
              <w:spacing w:before="60" w:after="60"/>
              <w:jc w:val="center"/>
              <w:rPr>
                <w:b/>
                <w:sz w:val="16"/>
                <w:szCs w:val="16"/>
                <w:lang w:val="en-GB"/>
              </w:rPr>
            </w:pPr>
            <w:r>
              <w:rPr>
                <w:b/>
                <w:sz w:val="16"/>
                <w:szCs w:val="16"/>
                <w:lang w:val="en-GB"/>
              </w:rPr>
              <w:t>Code</w:t>
            </w:r>
          </w:p>
        </w:tc>
        <w:tc>
          <w:tcPr>
            <w:tcW w:w="5415" w:type="dxa"/>
          </w:tcPr>
          <w:p w14:paraId="38B3265E"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Remarks</w:t>
            </w:r>
          </w:p>
        </w:tc>
      </w:tr>
      <w:tr w:rsidR="00FD4136" w:rsidRPr="002A5288" w14:paraId="449AD556" w14:textId="77777777" w:rsidTr="00B764EA">
        <w:trPr>
          <w:trHeight w:val="305"/>
        </w:trPr>
        <w:tc>
          <w:tcPr>
            <w:tcW w:w="1163" w:type="dxa"/>
          </w:tcPr>
          <w:p w14:paraId="15A51F27" w14:textId="77777777" w:rsidR="00FD4136" w:rsidRPr="002A5288" w:rsidRDefault="00FD4136" w:rsidP="00C1698B">
            <w:pPr>
              <w:snapToGrid w:val="0"/>
              <w:spacing w:before="60" w:after="60"/>
              <w:jc w:val="left"/>
              <w:rPr>
                <w:sz w:val="16"/>
                <w:szCs w:val="16"/>
                <w:lang w:val="en-GB"/>
              </w:rPr>
            </w:pPr>
            <w:r>
              <w:rPr>
                <w:sz w:val="16"/>
                <w:szCs w:val="16"/>
                <w:lang w:val="en-GB"/>
              </w:rPr>
              <w:t>Enumeration</w:t>
            </w:r>
          </w:p>
        </w:tc>
        <w:tc>
          <w:tcPr>
            <w:tcW w:w="2977" w:type="dxa"/>
          </w:tcPr>
          <w:p w14:paraId="7AA8E0EC" w14:textId="77777777" w:rsidR="00FD4136" w:rsidRPr="002A5288" w:rsidRDefault="00FD4136" w:rsidP="00C1698B">
            <w:pPr>
              <w:snapToGrid w:val="0"/>
              <w:spacing w:before="60" w:after="60"/>
              <w:jc w:val="left"/>
              <w:rPr>
                <w:sz w:val="16"/>
                <w:szCs w:val="16"/>
                <w:lang w:val="en-GB"/>
              </w:rPr>
            </w:pPr>
            <w:r w:rsidRPr="002A5288">
              <w:rPr>
                <w:sz w:val="16"/>
                <w:szCs w:val="16"/>
                <w:lang w:val="en-GB"/>
              </w:rPr>
              <w:t>S100_</w:t>
            </w:r>
            <w:r>
              <w:rPr>
                <w:sz w:val="16"/>
                <w:szCs w:val="16"/>
                <w:lang w:val="en-GB"/>
              </w:rPr>
              <w:t>VerticalAndSoundingDatum</w:t>
            </w:r>
          </w:p>
        </w:tc>
        <w:tc>
          <w:tcPr>
            <w:tcW w:w="3420" w:type="dxa"/>
          </w:tcPr>
          <w:p w14:paraId="3BC9C20F" w14:textId="77777777" w:rsidR="00FD4136" w:rsidRPr="002A5288" w:rsidRDefault="00FD4136" w:rsidP="00C1698B">
            <w:pPr>
              <w:snapToGrid w:val="0"/>
              <w:spacing w:before="60" w:after="60"/>
              <w:jc w:val="left"/>
              <w:rPr>
                <w:sz w:val="16"/>
                <w:szCs w:val="16"/>
                <w:lang w:val="en-GB"/>
              </w:rPr>
            </w:pPr>
            <w:r>
              <w:rPr>
                <w:sz w:val="16"/>
                <w:szCs w:val="16"/>
                <w:lang w:val="en-GB"/>
              </w:rPr>
              <w:t>Allowable vertical and sounding datums</w:t>
            </w:r>
          </w:p>
        </w:tc>
        <w:tc>
          <w:tcPr>
            <w:tcW w:w="804" w:type="dxa"/>
          </w:tcPr>
          <w:p w14:paraId="46268AE5" w14:textId="77777777" w:rsidR="00FD4136" w:rsidRPr="002A5288" w:rsidRDefault="00FD4136" w:rsidP="00C1698B">
            <w:pPr>
              <w:snapToGrid w:val="0"/>
              <w:spacing w:before="60" w:after="60"/>
              <w:jc w:val="center"/>
              <w:rPr>
                <w:sz w:val="16"/>
                <w:szCs w:val="16"/>
                <w:lang w:val="en-GB"/>
              </w:rPr>
            </w:pPr>
            <w:r w:rsidRPr="002A5288">
              <w:rPr>
                <w:sz w:val="16"/>
                <w:szCs w:val="16"/>
                <w:lang w:val="en-GB"/>
              </w:rPr>
              <w:t>-</w:t>
            </w:r>
          </w:p>
        </w:tc>
        <w:tc>
          <w:tcPr>
            <w:tcW w:w="5415" w:type="dxa"/>
          </w:tcPr>
          <w:p w14:paraId="7C438038" w14:textId="77777777" w:rsidR="00FD4136" w:rsidRPr="002A5288" w:rsidRDefault="00FD4136" w:rsidP="00C1698B">
            <w:pPr>
              <w:snapToGrid w:val="0"/>
              <w:spacing w:before="60" w:after="60"/>
              <w:jc w:val="left"/>
              <w:rPr>
                <w:sz w:val="16"/>
                <w:szCs w:val="16"/>
                <w:lang w:val="en-GB"/>
              </w:rPr>
            </w:pPr>
            <w:r w:rsidRPr="002A5288">
              <w:rPr>
                <w:sz w:val="16"/>
                <w:szCs w:val="16"/>
                <w:lang w:val="en-GB"/>
              </w:rPr>
              <w:t>-</w:t>
            </w:r>
          </w:p>
        </w:tc>
      </w:tr>
      <w:tr w:rsidR="00441B86" w:rsidRPr="002A5288" w14:paraId="69FB6BE5" w14:textId="77777777" w:rsidTr="00B764EA">
        <w:trPr>
          <w:trHeight w:val="277"/>
        </w:trPr>
        <w:tc>
          <w:tcPr>
            <w:tcW w:w="1163" w:type="dxa"/>
          </w:tcPr>
          <w:p w14:paraId="02F71AC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CCB62FD"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meanLowWaterS</w:t>
            </w:r>
            <w:r w:rsidRPr="00DD7223">
              <w:rPr>
                <w:rFonts w:cs="Arial"/>
                <w:sz w:val="16"/>
                <w:szCs w:val="16"/>
                <w:lang w:val="en-US"/>
              </w:rPr>
              <w:t>prings</w:t>
            </w:r>
          </w:p>
        </w:tc>
        <w:tc>
          <w:tcPr>
            <w:tcW w:w="3420" w:type="dxa"/>
          </w:tcPr>
          <w:p w14:paraId="01A1792E" w14:textId="77777777" w:rsidR="00441B86" w:rsidRPr="002A5288" w:rsidRDefault="00441B86" w:rsidP="00441B86">
            <w:pPr>
              <w:snapToGrid w:val="0"/>
              <w:spacing w:before="60" w:after="60"/>
              <w:jc w:val="left"/>
              <w:rPr>
                <w:sz w:val="16"/>
                <w:szCs w:val="16"/>
                <w:lang w:val="en-GB"/>
              </w:rPr>
            </w:pPr>
          </w:p>
        </w:tc>
        <w:tc>
          <w:tcPr>
            <w:tcW w:w="804" w:type="dxa"/>
          </w:tcPr>
          <w:p w14:paraId="2AB28818" w14:textId="32FC75BD" w:rsidR="00441B86" w:rsidRPr="002A5288" w:rsidRDefault="00441B86" w:rsidP="00441B86">
            <w:pPr>
              <w:snapToGrid w:val="0"/>
              <w:spacing w:before="60" w:after="60"/>
              <w:jc w:val="center"/>
              <w:rPr>
                <w:sz w:val="16"/>
                <w:szCs w:val="16"/>
                <w:lang w:val="en-GB"/>
              </w:rPr>
            </w:pPr>
            <w:r w:rsidRPr="002455BA">
              <w:rPr>
                <w:sz w:val="16"/>
                <w:szCs w:val="16"/>
              </w:rPr>
              <w:t>1</w:t>
            </w:r>
          </w:p>
        </w:tc>
        <w:tc>
          <w:tcPr>
            <w:tcW w:w="5415" w:type="dxa"/>
          </w:tcPr>
          <w:p w14:paraId="2A5DC280" w14:textId="579B7E28" w:rsidR="00441B86" w:rsidRPr="002A5288" w:rsidRDefault="00441B86" w:rsidP="00441B86">
            <w:pPr>
              <w:snapToGrid w:val="0"/>
              <w:spacing w:before="60" w:after="60"/>
              <w:jc w:val="left"/>
              <w:rPr>
                <w:sz w:val="16"/>
                <w:szCs w:val="16"/>
                <w:lang w:val="en-GB"/>
              </w:rPr>
            </w:pPr>
            <w:r w:rsidRPr="002455BA">
              <w:rPr>
                <w:sz w:val="16"/>
                <w:szCs w:val="16"/>
              </w:rPr>
              <w:t>(MLWS)</w:t>
            </w:r>
          </w:p>
        </w:tc>
      </w:tr>
      <w:tr w:rsidR="00441B86" w:rsidRPr="002A5288" w14:paraId="63EB9922" w14:textId="77777777" w:rsidTr="00B764EA">
        <w:trPr>
          <w:trHeight w:val="305"/>
        </w:trPr>
        <w:tc>
          <w:tcPr>
            <w:tcW w:w="1163" w:type="dxa"/>
          </w:tcPr>
          <w:p w14:paraId="6D672C02"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A103BF8" w14:textId="4F349758" w:rsidR="00441B86" w:rsidRPr="002A5288" w:rsidRDefault="00441B86" w:rsidP="00441B86">
            <w:pPr>
              <w:snapToGrid w:val="0"/>
              <w:spacing w:before="60" w:after="60"/>
              <w:jc w:val="left"/>
              <w:rPr>
                <w:sz w:val="16"/>
                <w:szCs w:val="16"/>
                <w:lang w:val="en-GB"/>
              </w:rPr>
            </w:pPr>
            <w:r>
              <w:rPr>
                <w:rFonts w:cs="Arial"/>
                <w:sz w:val="16"/>
                <w:szCs w:val="16"/>
                <w:lang w:val="en-US"/>
              </w:rPr>
              <w:t>meanL</w:t>
            </w:r>
            <w:r w:rsidRPr="00DD7223">
              <w:rPr>
                <w:rFonts w:cs="Arial"/>
                <w:sz w:val="16"/>
                <w:szCs w:val="16"/>
                <w:lang w:val="en-US"/>
              </w:rPr>
              <w:t>ower</w:t>
            </w:r>
            <w:r>
              <w:rPr>
                <w:rFonts w:cs="Arial"/>
                <w:sz w:val="16"/>
                <w:szCs w:val="16"/>
                <w:lang w:val="en-US"/>
              </w:rPr>
              <w:t>LowWaterS</w:t>
            </w:r>
            <w:r w:rsidRPr="00DD7223">
              <w:rPr>
                <w:rFonts w:cs="Arial"/>
                <w:sz w:val="16"/>
                <w:szCs w:val="16"/>
                <w:lang w:val="en-US"/>
              </w:rPr>
              <w:t>prings</w:t>
            </w:r>
          </w:p>
        </w:tc>
        <w:tc>
          <w:tcPr>
            <w:tcW w:w="3420" w:type="dxa"/>
          </w:tcPr>
          <w:p w14:paraId="4BD95AA8" w14:textId="77777777" w:rsidR="00441B86" w:rsidRPr="002A5288" w:rsidRDefault="00441B86" w:rsidP="00441B86">
            <w:pPr>
              <w:snapToGrid w:val="0"/>
              <w:spacing w:before="60" w:after="60"/>
              <w:jc w:val="left"/>
              <w:rPr>
                <w:sz w:val="16"/>
                <w:szCs w:val="16"/>
                <w:lang w:val="en-GB"/>
              </w:rPr>
            </w:pPr>
          </w:p>
        </w:tc>
        <w:tc>
          <w:tcPr>
            <w:tcW w:w="804" w:type="dxa"/>
          </w:tcPr>
          <w:p w14:paraId="6C77B665" w14:textId="025CBB6A" w:rsidR="00441B86" w:rsidRPr="002A5288" w:rsidRDefault="00441B86" w:rsidP="00441B86">
            <w:pPr>
              <w:snapToGrid w:val="0"/>
              <w:spacing w:before="60" w:after="60"/>
              <w:jc w:val="center"/>
              <w:rPr>
                <w:sz w:val="16"/>
                <w:szCs w:val="16"/>
                <w:lang w:val="en-GB"/>
              </w:rPr>
            </w:pPr>
            <w:r w:rsidRPr="002455BA">
              <w:rPr>
                <w:sz w:val="16"/>
                <w:szCs w:val="16"/>
              </w:rPr>
              <w:t>2</w:t>
            </w:r>
          </w:p>
        </w:tc>
        <w:tc>
          <w:tcPr>
            <w:tcW w:w="5415" w:type="dxa"/>
          </w:tcPr>
          <w:p w14:paraId="759EB0A5" w14:textId="15F5498E" w:rsidR="00441B86" w:rsidRPr="002A5288" w:rsidRDefault="00441B86" w:rsidP="00441B86">
            <w:pPr>
              <w:snapToGrid w:val="0"/>
              <w:spacing w:before="60" w:after="60"/>
              <w:jc w:val="left"/>
              <w:rPr>
                <w:sz w:val="16"/>
                <w:szCs w:val="16"/>
                <w:lang w:val="en-GB"/>
              </w:rPr>
            </w:pPr>
          </w:p>
        </w:tc>
      </w:tr>
      <w:tr w:rsidR="00441B86" w:rsidRPr="002A5288" w14:paraId="366317C5" w14:textId="77777777" w:rsidTr="00B764EA">
        <w:trPr>
          <w:trHeight w:val="277"/>
        </w:trPr>
        <w:tc>
          <w:tcPr>
            <w:tcW w:w="1163" w:type="dxa"/>
          </w:tcPr>
          <w:p w14:paraId="605E9C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8A58FBF" w14:textId="5FA26DB9" w:rsidR="00441B86" w:rsidRPr="002A5288" w:rsidRDefault="00441B86" w:rsidP="00441B86">
            <w:pPr>
              <w:snapToGrid w:val="0"/>
              <w:spacing w:before="60" w:after="60"/>
              <w:jc w:val="left"/>
              <w:rPr>
                <w:sz w:val="16"/>
                <w:szCs w:val="16"/>
                <w:lang w:val="en-GB"/>
              </w:rPr>
            </w:pPr>
            <w:r>
              <w:rPr>
                <w:rFonts w:cs="Arial"/>
                <w:sz w:val="16"/>
                <w:szCs w:val="16"/>
                <w:lang w:val="en-US"/>
              </w:rPr>
              <w:t>meanSeaL</w:t>
            </w:r>
            <w:r w:rsidRPr="00DD7223">
              <w:rPr>
                <w:rFonts w:cs="Arial"/>
                <w:sz w:val="16"/>
                <w:szCs w:val="16"/>
                <w:lang w:val="en-US"/>
              </w:rPr>
              <w:t>evel</w:t>
            </w:r>
          </w:p>
        </w:tc>
        <w:tc>
          <w:tcPr>
            <w:tcW w:w="3420" w:type="dxa"/>
          </w:tcPr>
          <w:p w14:paraId="7288584B" w14:textId="77777777" w:rsidR="00441B86" w:rsidRPr="002A5288" w:rsidRDefault="00441B86" w:rsidP="00441B86">
            <w:pPr>
              <w:snapToGrid w:val="0"/>
              <w:spacing w:before="60" w:after="60"/>
              <w:jc w:val="left"/>
              <w:rPr>
                <w:sz w:val="16"/>
                <w:szCs w:val="16"/>
                <w:lang w:val="en-GB"/>
              </w:rPr>
            </w:pPr>
          </w:p>
        </w:tc>
        <w:tc>
          <w:tcPr>
            <w:tcW w:w="804" w:type="dxa"/>
          </w:tcPr>
          <w:p w14:paraId="73B02124" w14:textId="7AD7D811" w:rsidR="00441B86" w:rsidRPr="002A5288" w:rsidRDefault="00441B86" w:rsidP="00441B86">
            <w:pPr>
              <w:snapToGrid w:val="0"/>
              <w:spacing w:before="60" w:after="60"/>
              <w:jc w:val="center"/>
              <w:rPr>
                <w:sz w:val="16"/>
                <w:szCs w:val="16"/>
                <w:lang w:val="en-GB"/>
              </w:rPr>
            </w:pPr>
            <w:r w:rsidRPr="002455BA">
              <w:rPr>
                <w:sz w:val="16"/>
                <w:szCs w:val="16"/>
              </w:rPr>
              <w:t>3</w:t>
            </w:r>
          </w:p>
        </w:tc>
        <w:tc>
          <w:tcPr>
            <w:tcW w:w="5415" w:type="dxa"/>
          </w:tcPr>
          <w:p w14:paraId="25E752E0" w14:textId="284477A9" w:rsidR="00441B86" w:rsidRPr="002A5288" w:rsidRDefault="00441B86" w:rsidP="00441B86">
            <w:pPr>
              <w:snapToGrid w:val="0"/>
              <w:spacing w:before="60" w:after="60"/>
              <w:jc w:val="left"/>
              <w:rPr>
                <w:sz w:val="16"/>
                <w:szCs w:val="16"/>
                <w:lang w:val="en-GB"/>
              </w:rPr>
            </w:pPr>
            <w:r w:rsidRPr="002455BA">
              <w:rPr>
                <w:sz w:val="16"/>
                <w:szCs w:val="16"/>
              </w:rPr>
              <w:t>(MSL)</w:t>
            </w:r>
          </w:p>
        </w:tc>
      </w:tr>
      <w:tr w:rsidR="00441B86" w:rsidRPr="002A5288" w14:paraId="1CEF0D24" w14:textId="77777777" w:rsidTr="00B764EA">
        <w:trPr>
          <w:trHeight w:val="305"/>
        </w:trPr>
        <w:tc>
          <w:tcPr>
            <w:tcW w:w="1163" w:type="dxa"/>
          </w:tcPr>
          <w:p w14:paraId="1293A37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36107"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p>
        </w:tc>
        <w:tc>
          <w:tcPr>
            <w:tcW w:w="3420" w:type="dxa"/>
          </w:tcPr>
          <w:p w14:paraId="47DE1DFD" w14:textId="77777777" w:rsidR="00441B86" w:rsidRPr="002A5288" w:rsidRDefault="00441B86" w:rsidP="00441B86">
            <w:pPr>
              <w:snapToGrid w:val="0"/>
              <w:spacing w:before="60" w:after="60"/>
              <w:jc w:val="left"/>
              <w:rPr>
                <w:sz w:val="16"/>
                <w:szCs w:val="16"/>
                <w:lang w:val="en-GB"/>
              </w:rPr>
            </w:pPr>
          </w:p>
        </w:tc>
        <w:tc>
          <w:tcPr>
            <w:tcW w:w="804" w:type="dxa"/>
          </w:tcPr>
          <w:p w14:paraId="2F314196" w14:textId="68088C6F" w:rsidR="00441B86" w:rsidRPr="002A5288" w:rsidRDefault="00441B86" w:rsidP="00441B86">
            <w:pPr>
              <w:snapToGrid w:val="0"/>
              <w:spacing w:before="60" w:after="60"/>
              <w:jc w:val="center"/>
              <w:rPr>
                <w:sz w:val="16"/>
                <w:szCs w:val="16"/>
                <w:lang w:val="en-GB"/>
              </w:rPr>
            </w:pPr>
            <w:r w:rsidRPr="002455BA">
              <w:rPr>
                <w:sz w:val="16"/>
                <w:szCs w:val="16"/>
              </w:rPr>
              <w:t>4</w:t>
            </w:r>
          </w:p>
        </w:tc>
        <w:tc>
          <w:tcPr>
            <w:tcW w:w="5415" w:type="dxa"/>
          </w:tcPr>
          <w:p w14:paraId="1D77EDEB" w14:textId="6CCBE646" w:rsidR="00441B86" w:rsidRPr="002A5288" w:rsidRDefault="00441B86" w:rsidP="00441B86">
            <w:pPr>
              <w:snapToGrid w:val="0"/>
              <w:spacing w:before="60" w:after="60"/>
              <w:jc w:val="left"/>
              <w:rPr>
                <w:sz w:val="16"/>
                <w:szCs w:val="16"/>
                <w:lang w:val="en-GB"/>
              </w:rPr>
            </w:pPr>
          </w:p>
        </w:tc>
      </w:tr>
      <w:tr w:rsidR="00441B86" w:rsidRPr="002A5288" w14:paraId="04D337C0" w14:textId="77777777" w:rsidTr="00B764EA">
        <w:trPr>
          <w:trHeight w:val="305"/>
        </w:trPr>
        <w:tc>
          <w:tcPr>
            <w:tcW w:w="1163" w:type="dxa"/>
          </w:tcPr>
          <w:p w14:paraId="19D7DD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5811B3"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w:t>
            </w:r>
            <w:r w:rsidRPr="00DD7223">
              <w:rPr>
                <w:rFonts w:cs="Arial"/>
                <w:sz w:val="16"/>
                <w:szCs w:val="16"/>
                <w:lang w:val="en-US"/>
              </w:rPr>
              <w:t>ater</w:t>
            </w:r>
          </w:p>
        </w:tc>
        <w:tc>
          <w:tcPr>
            <w:tcW w:w="3420" w:type="dxa"/>
          </w:tcPr>
          <w:p w14:paraId="12ABAFFC" w14:textId="77777777" w:rsidR="00441B86" w:rsidRPr="002A5288" w:rsidRDefault="00441B86" w:rsidP="00441B86">
            <w:pPr>
              <w:snapToGrid w:val="0"/>
              <w:spacing w:before="60" w:after="60"/>
              <w:jc w:val="left"/>
              <w:rPr>
                <w:sz w:val="16"/>
                <w:szCs w:val="16"/>
                <w:lang w:val="en-GB"/>
              </w:rPr>
            </w:pPr>
          </w:p>
        </w:tc>
        <w:tc>
          <w:tcPr>
            <w:tcW w:w="804" w:type="dxa"/>
          </w:tcPr>
          <w:p w14:paraId="5F8B139D" w14:textId="571A9937" w:rsidR="00441B86" w:rsidRPr="002A5288" w:rsidRDefault="00441B86" w:rsidP="00441B86">
            <w:pPr>
              <w:snapToGrid w:val="0"/>
              <w:spacing w:before="60" w:after="60"/>
              <w:jc w:val="center"/>
              <w:rPr>
                <w:sz w:val="16"/>
                <w:szCs w:val="16"/>
                <w:lang w:val="en-GB"/>
              </w:rPr>
            </w:pPr>
            <w:r w:rsidRPr="002455BA">
              <w:rPr>
                <w:sz w:val="16"/>
                <w:szCs w:val="16"/>
              </w:rPr>
              <w:t>5</w:t>
            </w:r>
          </w:p>
        </w:tc>
        <w:tc>
          <w:tcPr>
            <w:tcW w:w="5415" w:type="dxa"/>
          </w:tcPr>
          <w:p w14:paraId="3C14CB97" w14:textId="3FC48658" w:rsidR="00441B86" w:rsidRPr="002A5288" w:rsidRDefault="00441B86" w:rsidP="00441B86">
            <w:pPr>
              <w:snapToGrid w:val="0"/>
              <w:spacing w:before="60" w:after="60"/>
              <w:jc w:val="left"/>
              <w:rPr>
                <w:sz w:val="16"/>
                <w:szCs w:val="16"/>
                <w:lang w:val="en-GB"/>
              </w:rPr>
            </w:pPr>
            <w:r w:rsidRPr="002455BA">
              <w:rPr>
                <w:sz w:val="16"/>
                <w:szCs w:val="16"/>
              </w:rPr>
              <w:t>(MLW)</w:t>
            </w:r>
          </w:p>
        </w:tc>
      </w:tr>
      <w:tr w:rsidR="00441B86" w:rsidRPr="002A5288" w14:paraId="297A4703" w14:textId="77777777" w:rsidTr="00B764EA">
        <w:trPr>
          <w:trHeight w:val="305"/>
        </w:trPr>
        <w:tc>
          <w:tcPr>
            <w:tcW w:w="1163" w:type="dxa"/>
          </w:tcPr>
          <w:p w14:paraId="360E76B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3EC827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r>
              <w:rPr>
                <w:rFonts w:cs="Arial"/>
                <w:sz w:val="16"/>
                <w:szCs w:val="16"/>
                <w:lang w:val="en-US"/>
              </w:rPr>
              <w:t>S</w:t>
            </w:r>
            <w:r w:rsidRPr="00DD7223">
              <w:rPr>
                <w:rFonts w:cs="Arial"/>
                <w:sz w:val="16"/>
                <w:szCs w:val="16"/>
                <w:lang w:val="en-US"/>
              </w:rPr>
              <w:t>prings</w:t>
            </w:r>
          </w:p>
        </w:tc>
        <w:tc>
          <w:tcPr>
            <w:tcW w:w="3420" w:type="dxa"/>
          </w:tcPr>
          <w:p w14:paraId="035646CF" w14:textId="77777777" w:rsidR="00441B86" w:rsidRPr="002A5288" w:rsidRDefault="00441B86" w:rsidP="00441B86">
            <w:pPr>
              <w:snapToGrid w:val="0"/>
              <w:spacing w:before="60" w:after="60"/>
              <w:jc w:val="left"/>
              <w:rPr>
                <w:sz w:val="16"/>
                <w:szCs w:val="16"/>
                <w:lang w:val="en-GB"/>
              </w:rPr>
            </w:pPr>
          </w:p>
        </w:tc>
        <w:tc>
          <w:tcPr>
            <w:tcW w:w="804" w:type="dxa"/>
          </w:tcPr>
          <w:p w14:paraId="1FE7276D" w14:textId="4D1CCC6E" w:rsidR="00441B86" w:rsidRPr="002A5288" w:rsidRDefault="00441B86" w:rsidP="00441B86">
            <w:pPr>
              <w:snapToGrid w:val="0"/>
              <w:spacing w:before="60" w:after="60"/>
              <w:jc w:val="center"/>
              <w:rPr>
                <w:sz w:val="16"/>
                <w:szCs w:val="16"/>
                <w:lang w:val="en-GB"/>
              </w:rPr>
            </w:pPr>
            <w:r w:rsidRPr="002455BA">
              <w:rPr>
                <w:sz w:val="16"/>
                <w:szCs w:val="16"/>
              </w:rPr>
              <w:t>6</w:t>
            </w:r>
          </w:p>
        </w:tc>
        <w:tc>
          <w:tcPr>
            <w:tcW w:w="5415" w:type="dxa"/>
          </w:tcPr>
          <w:p w14:paraId="14B2C69E" w14:textId="1AA34AE8" w:rsidR="00441B86" w:rsidRPr="002A5288" w:rsidRDefault="00441B86" w:rsidP="00441B86">
            <w:pPr>
              <w:snapToGrid w:val="0"/>
              <w:spacing w:before="60" w:after="60"/>
              <w:jc w:val="left"/>
              <w:rPr>
                <w:sz w:val="16"/>
                <w:szCs w:val="16"/>
                <w:lang w:val="en-GB"/>
              </w:rPr>
            </w:pPr>
          </w:p>
        </w:tc>
      </w:tr>
      <w:tr w:rsidR="00441B86" w:rsidRPr="002A5288" w14:paraId="1FC44847" w14:textId="77777777" w:rsidTr="00B764EA">
        <w:trPr>
          <w:trHeight w:val="305"/>
        </w:trPr>
        <w:tc>
          <w:tcPr>
            <w:tcW w:w="1163" w:type="dxa"/>
          </w:tcPr>
          <w:p w14:paraId="5302FDA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C8E487"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approximateMeanLowWaterS</w:t>
            </w:r>
            <w:r w:rsidRPr="00DD7223">
              <w:rPr>
                <w:rFonts w:cs="Arial"/>
                <w:sz w:val="16"/>
                <w:szCs w:val="16"/>
                <w:lang w:val="en-US"/>
              </w:rPr>
              <w:t>prings</w:t>
            </w:r>
          </w:p>
        </w:tc>
        <w:tc>
          <w:tcPr>
            <w:tcW w:w="3420" w:type="dxa"/>
          </w:tcPr>
          <w:p w14:paraId="19F3DD1F" w14:textId="77777777" w:rsidR="00441B86" w:rsidRPr="002A5288" w:rsidRDefault="00441B86" w:rsidP="00441B86">
            <w:pPr>
              <w:snapToGrid w:val="0"/>
              <w:spacing w:before="60" w:after="60"/>
              <w:jc w:val="left"/>
              <w:rPr>
                <w:sz w:val="16"/>
                <w:szCs w:val="16"/>
                <w:lang w:val="en-GB"/>
              </w:rPr>
            </w:pPr>
          </w:p>
        </w:tc>
        <w:tc>
          <w:tcPr>
            <w:tcW w:w="804" w:type="dxa"/>
          </w:tcPr>
          <w:p w14:paraId="3B76AC14" w14:textId="0AE74F6A" w:rsidR="00441B86" w:rsidRPr="002A5288" w:rsidRDefault="00441B86" w:rsidP="00441B86">
            <w:pPr>
              <w:snapToGrid w:val="0"/>
              <w:spacing w:before="60" w:after="60"/>
              <w:jc w:val="center"/>
              <w:rPr>
                <w:sz w:val="16"/>
                <w:szCs w:val="16"/>
                <w:lang w:val="en-GB"/>
              </w:rPr>
            </w:pPr>
            <w:r w:rsidRPr="002455BA">
              <w:rPr>
                <w:sz w:val="16"/>
                <w:szCs w:val="16"/>
              </w:rPr>
              <w:t>7</w:t>
            </w:r>
          </w:p>
        </w:tc>
        <w:tc>
          <w:tcPr>
            <w:tcW w:w="5415" w:type="dxa"/>
          </w:tcPr>
          <w:p w14:paraId="6A5A282D" w14:textId="0484778F" w:rsidR="00441B86" w:rsidRPr="002A5288" w:rsidRDefault="00441B86" w:rsidP="00441B86">
            <w:pPr>
              <w:snapToGrid w:val="0"/>
              <w:spacing w:before="60" w:after="60"/>
              <w:jc w:val="left"/>
              <w:rPr>
                <w:sz w:val="16"/>
                <w:szCs w:val="16"/>
                <w:lang w:val="en-GB"/>
              </w:rPr>
            </w:pPr>
          </w:p>
        </w:tc>
      </w:tr>
      <w:tr w:rsidR="00441B86" w:rsidRPr="002A5288" w14:paraId="240A1326" w14:textId="77777777" w:rsidTr="00B764EA">
        <w:trPr>
          <w:trHeight w:val="305"/>
        </w:trPr>
        <w:tc>
          <w:tcPr>
            <w:tcW w:w="1163" w:type="dxa"/>
          </w:tcPr>
          <w:p w14:paraId="48157DE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B8C8E10" w14:textId="77777777" w:rsidR="00441B86" w:rsidRPr="002A5288" w:rsidRDefault="00441B86" w:rsidP="00441B86">
            <w:pPr>
              <w:snapToGrid w:val="0"/>
              <w:spacing w:before="60" w:after="60"/>
              <w:jc w:val="left"/>
              <w:rPr>
                <w:sz w:val="16"/>
                <w:szCs w:val="16"/>
                <w:lang w:val="en-GB"/>
              </w:rPr>
            </w:pPr>
            <w:r>
              <w:rPr>
                <w:rFonts w:cs="Arial"/>
                <w:sz w:val="16"/>
                <w:szCs w:val="16"/>
                <w:lang w:val="en-US"/>
              </w:rPr>
              <w:t>indianSpringLowW</w:t>
            </w:r>
            <w:r w:rsidRPr="00DD7223">
              <w:rPr>
                <w:rFonts w:cs="Arial"/>
                <w:sz w:val="16"/>
                <w:szCs w:val="16"/>
                <w:lang w:val="en-US"/>
              </w:rPr>
              <w:t>ater</w:t>
            </w:r>
          </w:p>
        </w:tc>
        <w:tc>
          <w:tcPr>
            <w:tcW w:w="3420" w:type="dxa"/>
          </w:tcPr>
          <w:p w14:paraId="5A32F904" w14:textId="77777777" w:rsidR="00441B86" w:rsidRPr="002A5288" w:rsidRDefault="00441B86" w:rsidP="00441B86">
            <w:pPr>
              <w:snapToGrid w:val="0"/>
              <w:spacing w:before="60" w:after="60"/>
              <w:jc w:val="left"/>
              <w:rPr>
                <w:sz w:val="16"/>
                <w:szCs w:val="16"/>
                <w:lang w:val="en-GB"/>
              </w:rPr>
            </w:pPr>
          </w:p>
        </w:tc>
        <w:tc>
          <w:tcPr>
            <w:tcW w:w="804" w:type="dxa"/>
          </w:tcPr>
          <w:p w14:paraId="7087FC5F" w14:textId="3F2A7DCF" w:rsidR="00441B86" w:rsidRPr="002A5288" w:rsidRDefault="00441B86" w:rsidP="00441B86">
            <w:pPr>
              <w:snapToGrid w:val="0"/>
              <w:spacing w:before="60" w:after="60"/>
              <w:jc w:val="center"/>
              <w:rPr>
                <w:sz w:val="16"/>
                <w:szCs w:val="16"/>
                <w:lang w:val="en-GB"/>
              </w:rPr>
            </w:pPr>
            <w:r w:rsidRPr="002455BA">
              <w:rPr>
                <w:sz w:val="16"/>
                <w:szCs w:val="16"/>
              </w:rPr>
              <w:t>8</w:t>
            </w:r>
          </w:p>
        </w:tc>
        <w:tc>
          <w:tcPr>
            <w:tcW w:w="5415" w:type="dxa"/>
          </w:tcPr>
          <w:p w14:paraId="3FB5299C" w14:textId="68964DE5" w:rsidR="00441B86" w:rsidRPr="002A5288" w:rsidRDefault="00441B86" w:rsidP="00441B86">
            <w:pPr>
              <w:snapToGrid w:val="0"/>
              <w:spacing w:before="60" w:after="60"/>
              <w:jc w:val="left"/>
              <w:rPr>
                <w:sz w:val="16"/>
                <w:szCs w:val="16"/>
                <w:lang w:val="en-GB"/>
              </w:rPr>
            </w:pPr>
          </w:p>
        </w:tc>
      </w:tr>
      <w:tr w:rsidR="00441B86" w:rsidRPr="002A5288" w14:paraId="26708FA0" w14:textId="77777777" w:rsidTr="00B764EA">
        <w:trPr>
          <w:trHeight w:val="305"/>
        </w:trPr>
        <w:tc>
          <w:tcPr>
            <w:tcW w:w="1163" w:type="dxa"/>
          </w:tcPr>
          <w:p w14:paraId="318D6B9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965C1C6"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lowWaterS</w:t>
            </w:r>
            <w:r w:rsidRPr="00DD7223">
              <w:rPr>
                <w:rFonts w:cs="Arial"/>
                <w:sz w:val="16"/>
                <w:szCs w:val="16"/>
                <w:lang w:val="en-US"/>
              </w:rPr>
              <w:t>prings</w:t>
            </w:r>
          </w:p>
        </w:tc>
        <w:tc>
          <w:tcPr>
            <w:tcW w:w="3420" w:type="dxa"/>
          </w:tcPr>
          <w:p w14:paraId="6FC77FB3" w14:textId="77777777" w:rsidR="00441B86" w:rsidRPr="002A5288" w:rsidRDefault="00441B86" w:rsidP="00441B86">
            <w:pPr>
              <w:snapToGrid w:val="0"/>
              <w:spacing w:before="60" w:after="60"/>
              <w:jc w:val="left"/>
              <w:rPr>
                <w:sz w:val="16"/>
                <w:szCs w:val="16"/>
                <w:lang w:val="en-GB"/>
              </w:rPr>
            </w:pPr>
          </w:p>
        </w:tc>
        <w:tc>
          <w:tcPr>
            <w:tcW w:w="804" w:type="dxa"/>
          </w:tcPr>
          <w:p w14:paraId="537AEDC3" w14:textId="740DB9D7" w:rsidR="00441B86" w:rsidRPr="002A5288" w:rsidRDefault="00441B86" w:rsidP="00441B86">
            <w:pPr>
              <w:snapToGrid w:val="0"/>
              <w:spacing w:before="60" w:after="60"/>
              <w:jc w:val="center"/>
              <w:rPr>
                <w:sz w:val="16"/>
                <w:szCs w:val="16"/>
                <w:lang w:val="en-GB"/>
              </w:rPr>
            </w:pPr>
            <w:r w:rsidRPr="002455BA">
              <w:rPr>
                <w:sz w:val="16"/>
                <w:szCs w:val="16"/>
              </w:rPr>
              <w:t>9</w:t>
            </w:r>
          </w:p>
        </w:tc>
        <w:tc>
          <w:tcPr>
            <w:tcW w:w="5415" w:type="dxa"/>
          </w:tcPr>
          <w:p w14:paraId="591F724B" w14:textId="74735EC5" w:rsidR="00441B86" w:rsidRPr="002A5288" w:rsidRDefault="00441B86" w:rsidP="00441B86">
            <w:pPr>
              <w:snapToGrid w:val="0"/>
              <w:spacing w:before="60" w:after="60"/>
              <w:jc w:val="left"/>
              <w:rPr>
                <w:sz w:val="16"/>
                <w:szCs w:val="16"/>
                <w:lang w:val="en-GB"/>
              </w:rPr>
            </w:pPr>
          </w:p>
        </w:tc>
      </w:tr>
      <w:tr w:rsidR="00441B86" w:rsidRPr="002A5288" w14:paraId="2BE1994B" w14:textId="77777777" w:rsidTr="00B764EA">
        <w:trPr>
          <w:trHeight w:val="305"/>
        </w:trPr>
        <w:tc>
          <w:tcPr>
            <w:tcW w:w="1163" w:type="dxa"/>
          </w:tcPr>
          <w:p w14:paraId="4742A19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23D63E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approximateLowestAstronomicalT</w:t>
            </w:r>
            <w:r w:rsidRPr="00DD7223">
              <w:rPr>
                <w:rFonts w:cs="Arial"/>
                <w:sz w:val="16"/>
                <w:szCs w:val="16"/>
                <w:lang w:val="en-US"/>
              </w:rPr>
              <w:t>ide</w:t>
            </w:r>
          </w:p>
        </w:tc>
        <w:tc>
          <w:tcPr>
            <w:tcW w:w="3420" w:type="dxa"/>
          </w:tcPr>
          <w:p w14:paraId="682FB85D" w14:textId="77777777" w:rsidR="00441B86" w:rsidRPr="002A5288" w:rsidRDefault="00441B86" w:rsidP="00441B86">
            <w:pPr>
              <w:snapToGrid w:val="0"/>
              <w:spacing w:before="60" w:after="60"/>
              <w:jc w:val="left"/>
              <w:rPr>
                <w:sz w:val="16"/>
                <w:szCs w:val="16"/>
                <w:lang w:val="en-GB"/>
              </w:rPr>
            </w:pPr>
          </w:p>
        </w:tc>
        <w:tc>
          <w:tcPr>
            <w:tcW w:w="804" w:type="dxa"/>
          </w:tcPr>
          <w:p w14:paraId="09C0C13F" w14:textId="312612A4" w:rsidR="00441B86" w:rsidRPr="002A5288" w:rsidRDefault="00441B86" w:rsidP="00441B86">
            <w:pPr>
              <w:snapToGrid w:val="0"/>
              <w:spacing w:before="60" w:after="60"/>
              <w:jc w:val="center"/>
              <w:rPr>
                <w:sz w:val="16"/>
                <w:szCs w:val="16"/>
                <w:lang w:val="en-GB"/>
              </w:rPr>
            </w:pPr>
            <w:r w:rsidRPr="002455BA">
              <w:rPr>
                <w:sz w:val="16"/>
                <w:szCs w:val="16"/>
              </w:rPr>
              <w:t>10</w:t>
            </w:r>
          </w:p>
        </w:tc>
        <w:tc>
          <w:tcPr>
            <w:tcW w:w="5415" w:type="dxa"/>
          </w:tcPr>
          <w:p w14:paraId="33D9215C" w14:textId="7DD312A3" w:rsidR="00441B86" w:rsidRPr="002A5288" w:rsidRDefault="00441B86" w:rsidP="00441B86">
            <w:pPr>
              <w:snapToGrid w:val="0"/>
              <w:spacing w:before="60" w:after="60"/>
              <w:jc w:val="left"/>
              <w:rPr>
                <w:sz w:val="16"/>
                <w:szCs w:val="16"/>
                <w:lang w:val="en-GB"/>
              </w:rPr>
            </w:pPr>
          </w:p>
        </w:tc>
      </w:tr>
      <w:tr w:rsidR="00441B86" w:rsidRPr="002A5288" w14:paraId="084201D7" w14:textId="77777777" w:rsidTr="00B764EA">
        <w:trPr>
          <w:trHeight w:val="305"/>
        </w:trPr>
        <w:tc>
          <w:tcPr>
            <w:tcW w:w="1163" w:type="dxa"/>
          </w:tcPr>
          <w:p w14:paraId="08C2A80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EB560A6" w14:textId="77777777" w:rsidR="00441B86" w:rsidRPr="002A5288" w:rsidRDefault="00441B86" w:rsidP="00441B86">
            <w:pPr>
              <w:snapToGrid w:val="0"/>
              <w:spacing w:before="60" w:after="60"/>
              <w:jc w:val="left"/>
              <w:rPr>
                <w:sz w:val="16"/>
                <w:szCs w:val="16"/>
                <w:lang w:val="en-GB"/>
              </w:rPr>
            </w:pPr>
            <w:r>
              <w:rPr>
                <w:rFonts w:cs="Arial"/>
                <w:sz w:val="16"/>
                <w:szCs w:val="16"/>
                <w:lang w:val="en-US"/>
              </w:rPr>
              <w:t>nearlyLowestLowW</w:t>
            </w:r>
            <w:r w:rsidRPr="00DD7223">
              <w:rPr>
                <w:rFonts w:cs="Arial"/>
                <w:sz w:val="16"/>
                <w:szCs w:val="16"/>
                <w:lang w:val="en-US"/>
              </w:rPr>
              <w:t>ater</w:t>
            </w:r>
          </w:p>
        </w:tc>
        <w:tc>
          <w:tcPr>
            <w:tcW w:w="3420" w:type="dxa"/>
          </w:tcPr>
          <w:p w14:paraId="7F49920C" w14:textId="77777777" w:rsidR="00441B86" w:rsidRPr="002A5288" w:rsidRDefault="00441B86" w:rsidP="00441B86">
            <w:pPr>
              <w:snapToGrid w:val="0"/>
              <w:spacing w:before="60" w:after="60"/>
              <w:jc w:val="left"/>
              <w:rPr>
                <w:sz w:val="16"/>
                <w:szCs w:val="16"/>
                <w:lang w:val="en-GB"/>
              </w:rPr>
            </w:pPr>
          </w:p>
        </w:tc>
        <w:tc>
          <w:tcPr>
            <w:tcW w:w="804" w:type="dxa"/>
          </w:tcPr>
          <w:p w14:paraId="4474DD15" w14:textId="35C51E82" w:rsidR="00441B86" w:rsidRPr="002A5288" w:rsidRDefault="00441B86" w:rsidP="00441B86">
            <w:pPr>
              <w:snapToGrid w:val="0"/>
              <w:spacing w:before="60" w:after="60"/>
              <w:jc w:val="center"/>
              <w:rPr>
                <w:sz w:val="16"/>
                <w:szCs w:val="16"/>
                <w:lang w:val="en-GB"/>
              </w:rPr>
            </w:pPr>
            <w:r w:rsidRPr="002455BA">
              <w:rPr>
                <w:sz w:val="16"/>
                <w:szCs w:val="16"/>
              </w:rPr>
              <w:t>11</w:t>
            </w:r>
          </w:p>
        </w:tc>
        <w:tc>
          <w:tcPr>
            <w:tcW w:w="5415" w:type="dxa"/>
          </w:tcPr>
          <w:p w14:paraId="375D102B" w14:textId="19353E7A" w:rsidR="00441B86" w:rsidRPr="002A5288" w:rsidRDefault="00441B86" w:rsidP="00441B86">
            <w:pPr>
              <w:snapToGrid w:val="0"/>
              <w:spacing w:before="60" w:after="60"/>
              <w:jc w:val="left"/>
              <w:rPr>
                <w:sz w:val="16"/>
                <w:szCs w:val="16"/>
                <w:lang w:val="en-GB"/>
              </w:rPr>
            </w:pPr>
          </w:p>
        </w:tc>
      </w:tr>
      <w:tr w:rsidR="00441B86" w:rsidRPr="002A5288" w14:paraId="47E4D475" w14:textId="77777777" w:rsidTr="00B764EA">
        <w:trPr>
          <w:trHeight w:val="305"/>
        </w:trPr>
        <w:tc>
          <w:tcPr>
            <w:tcW w:w="1163" w:type="dxa"/>
          </w:tcPr>
          <w:p w14:paraId="674D3BC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8FAC3EB"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meanLowerL</w:t>
            </w:r>
            <w:r w:rsidRPr="00DD7223">
              <w:rPr>
                <w:rFonts w:cs="Arial"/>
                <w:sz w:val="16"/>
                <w:szCs w:val="16"/>
                <w:lang w:val="en-US"/>
              </w:rPr>
              <w:t>ow</w:t>
            </w:r>
            <w:r>
              <w:rPr>
                <w:rFonts w:cs="Arial"/>
                <w:sz w:val="16"/>
                <w:szCs w:val="16"/>
                <w:lang w:val="en-US"/>
              </w:rPr>
              <w:t>W</w:t>
            </w:r>
            <w:r w:rsidRPr="00DD7223">
              <w:rPr>
                <w:rFonts w:cs="Arial"/>
                <w:sz w:val="16"/>
                <w:szCs w:val="16"/>
                <w:lang w:val="en-US"/>
              </w:rPr>
              <w:t>ater</w:t>
            </w:r>
          </w:p>
        </w:tc>
        <w:tc>
          <w:tcPr>
            <w:tcW w:w="3420" w:type="dxa"/>
          </w:tcPr>
          <w:p w14:paraId="673ACF8F" w14:textId="77777777" w:rsidR="00441B86" w:rsidRPr="002A5288" w:rsidRDefault="00441B86" w:rsidP="00441B86">
            <w:pPr>
              <w:snapToGrid w:val="0"/>
              <w:spacing w:before="60" w:after="60"/>
              <w:jc w:val="left"/>
              <w:rPr>
                <w:sz w:val="16"/>
                <w:szCs w:val="16"/>
                <w:lang w:val="en-GB"/>
              </w:rPr>
            </w:pPr>
          </w:p>
        </w:tc>
        <w:tc>
          <w:tcPr>
            <w:tcW w:w="804" w:type="dxa"/>
          </w:tcPr>
          <w:p w14:paraId="56397BD6" w14:textId="2BE6309F" w:rsidR="00441B86" w:rsidRPr="002A5288" w:rsidRDefault="00441B86" w:rsidP="00441B86">
            <w:pPr>
              <w:snapToGrid w:val="0"/>
              <w:spacing w:before="60" w:after="60"/>
              <w:jc w:val="center"/>
              <w:rPr>
                <w:sz w:val="16"/>
                <w:szCs w:val="16"/>
                <w:lang w:val="en-GB"/>
              </w:rPr>
            </w:pPr>
            <w:r w:rsidRPr="002455BA">
              <w:rPr>
                <w:sz w:val="16"/>
                <w:szCs w:val="16"/>
              </w:rPr>
              <w:t>12</w:t>
            </w:r>
          </w:p>
        </w:tc>
        <w:tc>
          <w:tcPr>
            <w:tcW w:w="5415" w:type="dxa"/>
          </w:tcPr>
          <w:p w14:paraId="0F2CE1F3" w14:textId="6108E1F5" w:rsidR="00441B86" w:rsidRPr="002A5288" w:rsidRDefault="00441B86" w:rsidP="00441B86">
            <w:pPr>
              <w:snapToGrid w:val="0"/>
              <w:spacing w:before="60" w:after="60"/>
              <w:jc w:val="left"/>
              <w:rPr>
                <w:sz w:val="16"/>
                <w:szCs w:val="16"/>
                <w:lang w:val="en-GB"/>
              </w:rPr>
            </w:pPr>
            <w:r w:rsidRPr="002455BA">
              <w:rPr>
                <w:sz w:val="16"/>
                <w:szCs w:val="16"/>
              </w:rPr>
              <w:t>(MLLW)</w:t>
            </w:r>
          </w:p>
        </w:tc>
      </w:tr>
      <w:tr w:rsidR="00441B86" w:rsidRPr="002A5288" w14:paraId="0792F0C7" w14:textId="77777777" w:rsidTr="00B764EA">
        <w:trPr>
          <w:trHeight w:val="305"/>
        </w:trPr>
        <w:tc>
          <w:tcPr>
            <w:tcW w:w="1163" w:type="dxa"/>
          </w:tcPr>
          <w:p w14:paraId="30B77AA6"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E90C9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w:t>
            </w:r>
            <w:r w:rsidRPr="00DD7223">
              <w:rPr>
                <w:rFonts w:cs="Arial"/>
                <w:sz w:val="16"/>
                <w:szCs w:val="16"/>
                <w:lang w:val="en-US"/>
              </w:rPr>
              <w:t>ater</w:t>
            </w:r>
          </w:p>
        </w:tc>
        <w:tc>
          <w:tcPr>
            <w:tcW w:w="3420" w:type="dxa"/>
          </w:tcPr>
          <w:p w14:paraId="4C94F856" w14:textId="77777777" w:rsidR="00441B86" w:rsidRPr="002A5288" w:rsidRDefault="00441B86" w:rsidP="00441B86">
            <w:pPr>
              <w:snapToGrid w:val="0"/>
              <w:spacing w:before="60" w:after="60"/>
              <w:jc w:val="left"/>
              <w:rPr>
                <w:sz w:val="16"/>
                <w:szCs w:val="16"/>
                <w:lang w:val="en-GB"/>
              </w:rPr>
            </w:pPr>
          </w:p>
        </w:tc>
        <w:tc>
          <w:tcPr>
            <w:tcW w:w="804" w:type="dxa"/>
          </w:tcPr>
          <w:p w14:paraId="0A07E246" w14:textId="7035D04F" w:rsidR="00441B86" w:rsidRPr="002A5288" w:rsidRDefault="00441B86" w:rsidP="00441B86">
            <w:pPr>
              <w:snapToGrid w:val="0"/>
              <w:spacing w:before="60" w:after="60"/>
              <w:jc w:val="center"/>
              <w:rPr>
                <w:sz w:val="16"/>
                <w:szCs w:val="16"/>
                <w:lang w:val="en-GB"/>
              </w:rPr>
            </w:pPr>
            <w:r w:rsidRPr="002455BA">
              <w:rPr>
                <w:sz w:val="16"/>
                <w:szCs w:val="16"/>
              </w:rPr>
              <w:t>13</w:t>
            </w:r>
          </w:p>
        </w:tc>
        <w:tc>
          <w:tcPr>
            <w:tcW w:w="5415" w:type="dxa"/>
          </w:tcPr>
          <w:p w14:paraId="325F281F" w14:textId="5501C68E" w:rsidR="00441B86" w:rsidRPr="002A5288" w:rsidRDefault="00441B86" w:rsidP="00441B86">
            <w:pPr>
              <w:snapToGrid w:val="0"/>
              <w:spacing w:before="60" w:after="60"/>
              <w:jc w:val="left"/>
              <w:rPr>
                <w:sz w:val="16"/>
                <w:szCs w:val="16"/>
                <w:lang w:val="en-GB"/>
              </w:rPr>
            </w:pPr>
            <w:r w:rsidRPr="002455BA">
              <w:rPr>
                <w:sz w:val="16"/>
                <w:szCs w:val="16"/>
              </w:rPr>
              <w:t>(LW)</w:t>
            </w:r>
          </w:p>
        </w:tc>
      </w:tr>
      <w:tr w:rsidR="00441B86" w:rsidRPr="002A5288" w14:paraId="2EF17D75" w14:textId="77777777" w:rsidTr="00B764EA">
        <w:trPr>
          <w:trHeight w:val="305"/>
        </w:trPr>
        <w:tc>
          <w:tcPr>
            <w:tcW w:w="1163" w:type="dxa"/>
          </w:tcPr>
          <w:p w14:paraId="2B2BA8A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20ED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w:t>
            </w:r>
            <w:r w:rsidRPr="00DD7223">
              <w:rPr>
                <w:rFonts w:cs="Arial"/>
                <w:sz w:val="16"/>
                <w:szCs w:val="16"/>
                <w:lang w:val="en-US"/>
              </w:rPr>
              <w:t>ater</w:t>
            </w:r>
          </w:p>
        </w:tc>
        <w:tc>
          <w:tcPr>
            <w:tcW w:w="3420" w:type="dxa"/>
          </w:tcPr>
          <w:p w14:paraId="153152B0" w14:textId="77777777" w:rsidR="00441B86" w:rsidRPr="002A5288" w:rsidRDefault="00441B86" w:rsidP="00441B86">
            <w:pPr>
              <w:snapToGrid w:val="0"/>
              <w:spacing w:before="60" w:after="60"/>
              <w:jc w:val="left"/>
              <w:rPr>
                <w:sz w:val="16"/>
                <w:szCs w:val="16"/>
                <w:lang w:val="en-GB"/>
              </w:rPr>
            </w:pPr>
          </w:p>
        </w:tc>
        <w:tc>
          <w:tcPr>
            <w:tcW w:w="804" w:type="dxa"/>
          </w:tcPr>
          <w:p w14:paraId="203DDCF7" w14:textId="098812D3" w:rsidR="00441B86" w:rsidRPr="002A5288" w:rsidRDefault="00441B86" w:rsidP="00441B86">
            <w:pPr>
              <w:snapToGrid w:val="0"/>
              <w:spacing w:before="60" w:after="60"/>
              <w:jc w:val="center"/>
              <w:rPr>
                <w:sz w:val="16"/>
                <w:szCs w:val="16"/>
                <w:lang w:val="en-GB"/>
              </w:rPr>
            </w:pPr>
            <w:r w:rsidRPr="002455BA">
              <w:rPr>
                <w:sz w:val="16"/>
                <w:szCs w:val="16"/>
              </w:rPr>
              <w:t>14</w:t>
            </w:r>
          </w:p>
        </w:tc>
        <w:tc>
          <w:tcPr>
            <w:tcW w:w="5415" w:type="dxa"/>
          </w:tcPr>
          <w:p w14:paraId="014E2BC3" w14:textId="77097CB6" w:rsidR="00441B86" w:rsidRPr="002A5288" w:rsidRDefault="00441B86" w:rsidP="00441B86">
            <w:pPr>
              <w:snapToGrid w:val="0"/>
              <w:spacing w:before="60" w:after="60"/>
              <w:jc w:val="left"/>
              <w:rPr>
                <w:sz w:val="16"/>
                <w:szCs w:val="16"/>
                <w:lang w:val="en-GB"/>
              </w:rPr>
            </w:pPr>
          </w:p>
        </w:tc>
      </w:tr>
      <w:tr w:rsidR="00441B86" w:rsidRPr="002A5288" w14:paraId="06CD85E3" w14:textId="77777777" w:rsidTr="00B764EA">
        <w:trPr>
          <w:trHeight w:val="305"/>
        </w:trPr>
        <w:tc>
          <w:tcPr>
            <w:tcW w:w="1163" w:type="dxa"/>
          </w:tcPr>
          <w:p w14:paraId="0166BA6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D099F63"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approximateMeanLowerLowW</w:t>
            </w:r>
            <w:r w:rsidRPr="00DD7223">
              <w:rPr>
                <w:rFonts w:cs="Arial"/>
                <w:sz w:val="16"/>
                <w:szCs w:val="16"/>
                <w:lang w:val="en-US"/>
              </w:rPr>
              <w:t>ater</w:t>
            </w:r>
          </w:p>
        </w:tc>
        <w:tc>
          <w:tcPr>
            <w:tcW w:w="3420" w:type="dxa"/>
          </w:tcPr>
          <w:p w14:paraId="55348BFB" w14:textId="77777777" w:rsidR="00441B86" w:rsidRPr="002A5288" w:rsidRDefault="00441B86" w:rsidP="00441B86">
            <w:pPr>
              <w:snapToGrid w:val="0"/>
              <w:spacing w:before="60" w:after="60"/>
              <w:jc w:val="left"/>
              <w:rPr>
                <w:sz w:val="16"/>
                <w:szCs w:val="16"/>
                <w:lang w:val="en-GB"/>
              </w:rPr>
            </w:pPr>
          </w:p>
        </w:tc>
        <w:tc>
          <w:tcPr>
            <w:tcW w:w="804" w:type="dxa"/>
          </w:tcPr>
          <w:p w14:paraId="5BEAFA84" w14:textId="00C17977" w:rsidR="00441B86" w:rsidRPr="002A5288" w:rsidRDefault="00441B86" w:rsidP="00441B86">
            <w:pPr>
              <w:snapToGrid w:val="0"/>
              <w:spacing w:before="60" w:after="60"/>
              <w:jc w:val="center"/>
              <w:rPr>
                <w:sz w:val="16"/>
                <w:szCs w:val="16"/>
                <w:lang w:val="en-GB"/>
              </w:rPr>
            </w:pPr>
            <w:r w:rsidRPr="002455BA">
              <w:rPr>
                <w:sz w:val="16"/>
                <w:szCs w:val="16"/>
              </w:rPr>
              <w:t>15</w:t>
            </w:r>
          </w:p>
        </w:tc>
        <w:tc>
          <w:tcPr>
            <w:tcW w:w="5415" w:type="dxa"/>
          </w:tcPr>
          <w:p w14:paraId="7DECF705" w14:textId="762C0ED7" w:rsidR="00441B86" w:rsidRPr="002A5288" w:rsidRDefault="00441B86" w:rsidP="00441B86">
            <w:pPr>
              <w:snapToGrid w:val="0"/>
              <w:spacing w:before="60" w:after="60"/>
              <w:jc w:val="left"/>
              <w:rPr>
                <w:sz w:val="16"/>
                <w:szCs w:val="16"/>
                <w:lang w:val="en-GB"/>
              </w:rPr>
            </w:pPr>
          </w:p>
        </w:tc>
      </w:tr>
      <w:tr w:rsidR="00441B86" w:rsidRPr="002A5288" w14:paraId="2525A19D" w14:textId="77777777" w:rsidTr="00B764EA">
        <w:trPr>
          <w:trHeight w:val="305"/>
        </w:trPr>
        <w:tc>
          <w:tcPr>
            <w:tcW w:w="1163" w:type="dxa"/>
          </w:tcPr>
          <w:p w14:paraId="15960DB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899CEF2"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w:t>
            </w:r>
            <w:r w:rsidRPr="00DD7223">
              <w:rPr>
                <w:rFonts w:cs="Arial"/>
                <w:sz w:val="16"/>
                <w:szCs w:val="16"/>
                <w:lang w:val="en-US"/>
              </w:rPr>
              <w:t>ater</w:t>
            </w:r>
          </w:p>
        </w:tc>
        <w:tc>
          <w:tcPr>
            <w:tcW w:w="3420" w:type="dxa"/>
          </w:tcPr>
          <w:p w14:paraId="7FA4F818" w14:textId="77777777" w:rsidR="00441B86" w:rsidRPr="002A5288" w:rsidRDefault="00441B86" w:rsidP="00441B86">
            <w:pPr>
              <w:snapToGrid w:val="0"/>
              <w:spacing w:before="60" w:after="60"/>
              <w:jc w:val="left"/>
              <w:rPr>
                <w:sz w:val="16"/>
                <w:szCs w:val="16"/>
                <w:lang w:val="en-GB"/>
              </w:rPr>
            </w:pPr>
          </w:p>
        </w:tc>
        <w:tc>
          <w:tcPr>
            <w:tcW w:w="804" w:type="dxa"/>
          </w:tcPr>
          <w:p w14:paraId="76CEBD48" w14:textId="321472C2" w:rsidR="00441B86" w:rsidRPr="002A5288" w:rsidRDefault="00441B86" w:rsidP="00441B86">
            <w:pPr>
              <w:snapToGrid w:val="0"/>
              <w:spacing w:before="60" w:after="60"/>
              <w:jc w:val="center"/>
              <w:rPr>
                <w:sz w:val="16"/>
                <w:szCs w:val="16"/>
                <w:lang w:val="en-GB"/>
              </w:rPr>
            </w:pPr>
            <w:r w:rsidRPr="002455BA">
              <w:rPr>
                <w:sz w:val="16"/>
                <w:szCs w:val="16"/>
              </w:rPr>
              <w:t>16</w:t>
            </w:r>
          </w:p>
        </w:tc>
        <w:tc>
          <w:tcPr>
            <w:tcW w:w="5415" w:type="dxa"/>
          </w:tcPr>
          <w:p w14:paraId="6631F234" w14:textId="08CB4EB8" w:rsidR="00441B86" w:rsidRPr="002A5288" w:rsidRDefault="00441B86" w:rsidP="00441B86">
            <w:pPr>
              <w:snapToGrid w:val="0"/>
              <w:spacing w:before="60" w:after="60"/>
              <w:jc w:val="left"/>
              <w:rPr>
                <w:sz w:val="16"/>
                <w:szCs w:val="16"/>
                <w:lang w:val="en-GB"/>
              </w:rPr>
            </w:pPr>
            <w:r w:rsidRPr="002455BA">
              <w:rPr>
                <w:sz w:val="16"/>
                <w:szCs w:val="16"/>
              </w:rPr>
              <w:t>(MHW)</w:t>
            </w:r>
          </w:p>
        </w:tc>
      </w:tr>
      <w:tr w:rsidR="00441B86" w:rsidRPr="002A5288" w14:paraId="30FED05E" w14:textId="77777777" w:rsidTr="00B764EA">
        <w:trPr>
          <w:trHeight w:val="305"/>
        </w:trPr>
        <w:tc>
          <w:tcPr>
            <w:tcW w:w="1163" w:type="dxa"/>
          </w:tcPr>
          <w:p w14:paraId="2FB5CD0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C86E925"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meanHighWaterS</w:t>
            </w:r>
            <w:r w:rsidRPr="00DD7223">
              <w:rPr>
                <w:rFonts w:cs="Arial"/>
                <w:sz w:val="16"/>
                <w:szCs w:val="16"/>
                <w:lang w:val="en-US"/>
              </w:rPr>
              <w:t>prings</w:t>
            </w:r>
          </w:p>
        </w:tc>
        <w:tc>
          <w:tcPr>
            <w:tcW w:w="3420" w:type="dxa"/>
          </w:tcPr>
          <w:p w14:paraId="0EAB105A" w14:textId="77777777" w:rsidR="00441B86" w:rsidRPr="002A5288" w:rsidRDefault="00441B86" w:rsidP="00441B86">
            <w:pPr>
              <w:snapToGrid w:val="0"/>
              <w:spacing w:before="60" w:after="60"/>
              <w:jc w:val="left"/>
              <w:rPr>
                <w:sz w:val="16"/>
                <w:szCs w:val="16"/>
                <w:lang w:val="en-GB"/>
              </w:rPr>
            </w:pPr>
          </w:p>
        </w:tc>
        <w:tc>
          <w:tcPr>
            <w:tcW w:w="804" w:type="dxa"/>
          </w:tcPr>
          <w:p w14:paraId="539F135A" w14:textId="39A110D9" w:rsidR="00441B86" w:rsidRPr="002A5288" w:rsidRDefault="00441B86" w:rsidP="00441B86">
            <w:pPr>
              <w:snapToGrid w:val="0"/>
              <w:spacing w:before="60" w:after="60"/>
              <w:jc w:val="center"/>
              <w:rPr>
                <w:sz w:val="16"/>
                <w:szCs w:val="16"/>
                <w:lang w:val="en-GB"/>
              </w:rPr>
            </w:pPr>
            <w:r w:rsidRPr="002455BA">
              <w:rPr>
                <w:sz w:val="16"/>
                <w:szCs w:val="16"/>
              </w:rPr>
              <w:t>17</w:t>
            </w:r>
          </w:p>
        </w:tc>
        <w:tc>
          <w:tcPr>
            <w:tcW w:w="5415" w:type="dxa"/>
          </w:tcPr>
          <w:p w14:paraId="240A0F6F" w14:textId="1990744D" w:rsidR="00441B86" w:rsidRPr="002A5288" w:rsidRDefault="00441B86" w:rsidP="00441B86">
            <w:pPr>
              <w:snapToGrid w:val="0"/>
              <w:spacing w:before="60" w:after="60"/>
              <w:jc w:val="left"/>
              <w:rPr>
                <w:sz w:val="16"/>
                <w:szCs w:val="16"/>
                <w:lang w:val="en-GB"/>
              </w:rPr>
            </w:pPr>
            <w:r w:rsidRPr="002455BA">
              <w:rPr>
                <w:sz w:val="16"/>
                <w:szCs w:val="16"/>
              </w:rPr>
              <w:t>(MHWS)</w:t>
            </w:r>
          </w:p>
        </w:tc>
      </w:tr>
      <w:tr w:rsidR="00441B86" w:rsidRPr="002A5288" w14:paraId="57800266" w14:textId="77777777" w:rsidTr="00B764EA">
        <w:trPr>
          <w:trHeight w:val="305"/>
        </w:trPr>
        <w:tc>
          <w:tcPr>
            <w:tcW w:w="1163" w:type="dxa"/>
          </w:tcPr>
          <w:p w14:paraId="3A8C851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BDA55CA"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w:t>
            </w:r>
            <w:r w:rsidRPr="00DD7223">
              <w:rPr>
                <w:rFonts w:cs="Arial"/>
                <w:sz w:val="16"/>
                <w:szCs w:val="16"/>
                <w:lang w:val="en-US"/>
              </w:rPr>
              <w:t>ater</w:t>
            </w:r>
          </w:p>
        </w:tc>
        <w:tc>
          <w:tcPr>
            <w:tcW w:w="3420" w:type="dxa"/>
          </w:tcPr>
          <w:p w14:paraId="4219F415" w14:textId="77777777" w:rsidR="00441B86" w:rsidRPr="002A5288" w:rsidRDefault="00441B86" w:rsidP="00441B86">
            <w:pPr>
              <w:snapToGrid w:val="0"/>
              <w:spacing w:before="60" w:after="60"/>
              <w:jc w:val="left"/>
              <w:rPr>
                <w:sz w:val="16"/>
                <w:szCs w:val="16"/>
                <w:lang w:val="en-GB"/>
              </w:rPr>
            </w:pPr>
          </w:p>
        </w:tc>
        <w:tc>
          <w:tcPr>
            <w:tcW w:w="804" w:type="dxa"/>
          </w:tcPr>
          <w:p w14:paraId="78B5B154" w14:textId="1B2A9F1C" w:rsidR="00441B86" w:rsidRPr="002A5288" w:rsidRDefault="00441B86" w:rsidP="00441B86">
            <w:pPr>
              <w:snapToGrid w:val="0"/>
              <w:spacing w:before="60" w:after="60"/>
              <w:jc w:val="center"/>
              <w:rPr>
                <w:sz w:val="16"/>
                <w:szCs w:val="16"/>
                <w:lang w:val="en-GB"/>
              </w:rPr>
            </w:pPr>
            <w:r w:rsidRPr="002455BA">
              <w:rPr>
                <w:sz w:val="16"/>
                <w:szCs w:val="16"/>
              </w:rPr>
              <w:t>18</w:t>
            </w:r>
          </w:p>
        </w:tc>
        <w:tc>
          <w:tcPr>
            <w:tcW w:w="5415" w:type="dxa"/>
          </w:tcPr>
          <w:p w14:paraId="358C03F1" w14:textId="62BDD750" w:rsidR="00441B86" w:rsidRPr="002A5288" w:rsidRDefault="00441B86" w:rsidP="00441B86">
            <w:pPr>
              <w:snapToGrid w:val="0"/>
              <w:spacing w:before="60" w:after="60"/>
              <w:jc w:val="left"/>
              <w:rPr>
                <w:sz w:val="16"/>
                <w:szCs w:val="16"/>
                <w:lang w:val="en-GB"/>
              </w:rPr>
            </w:pPr>
            <w:r w:rsidRPr="002455BA">
              <w:rPr>
                <w:sz w:val="16"/>
                <w:szCs w:val="16"/>
              </w:rPr>
              <w:t>(HW)</w:t>
            </w:r>
          </w:p>
        </w:tc>
      </w:tr>
      <w:tr w:rsidR="00441B86" w:rsidRPr="002A5288" w14:paraId="581623E9" w14:textId="77777777" w:rsidTr="00B764EA">
        <w:trPr>
          <w:trHeight w:val="305"/>
        </w:trPr>
        <w:tc>
          <w:tcPr>
            <w:tcW w:w="1163" w:type="dxa"/>
          </w:tcPr>
          <w:p w14:paraId="64E8F8B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8997EE2"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approximateMeanSeaL</w:t>
            </w:r>
            <w:r w:rsidRPr="00DD7223">
              <w:rPr>
                <w:rFonts w:cs="Arial"/>
                <w:sz w:val="16"/>
                <w:szCs w:val="16"/>
                <w:lang w:val="en-US"/>
              </w:rPr>
              <w:t>evel</w:t>
            </w:r>
          </w:p>
        </w:tc>
        <w:tc>
          <w:tcPr>
            <w:tcW w:w="3420" w:type="dxa"/>
          </w:tcPr>
          <w:p w14:paraId="13A5831D" w14:textId="77777777" w:rsidR="00441B86" w:rsidRPr="002A5288" w:rsidRDefault="00441B86" w:rsidP="00441B86">
            <w:pPr>
              <w:snapToGrid w:val="0"/>
              <w:spacing w:before="60" w:after="60"/>
              <w:jc w:val="left"/>
              <w:rPr>
                <w:sz w:val="16"/>
                <w:szCs w:val="16"/>
                <w:lang w:val="en-GB"/>
              </w:rPr>
            </w:pPr>
          </w:p>
        </w:tc>
        <w:tc>
          <w:tcPr>
            <w:tcW w:w="804" w:type="dxa"/>
          </w:tcPr>
          <w:p w14:paraId="4FA3AF4C" w14:textId="55C47649" w:rsidR="00441B86" w:rsidRPr="002A5288" w:rsidRDefault="00441B86" w:rsidP="00441B86">
            <w:pPr>
              <w:snapToGrid w:val="0"/>
              <w:spacing w:before="60" w:after="60"/>
              <w:jc w:val="center"/>
              <w:rPr>
                <w:sz w:val="16"/>
                <w:szCs w:val="16"/>
                <w:lang w:val="en-GB"/>
              </w:rPr>
            </w:pPr>
            <w:r w:rsidRPr="002455BA">
              <w:rPr>
                <w:sz w:val="16"/>
                <w:szCs w:val="16"/>
              </w:rPr>
              <w:t>19</w:t>
            </w:r>
          </w:p>
        </w:tc>
        <w:tc>
          <w:tcPr>
            <w:tcW w:w="5415" w:type="dxa"/>
          </w:tcPr>
          <w:p w14:paraId="0001974D" w14:textId="2198DA90" w:rsidR="00441B86" w:rsidRPr="002A5288" w:rsidRDefault="00441B86" w:rsidP="00441B86">
            <w:pPr>
              <w:snapToGrid w:val="0"/>
              <w:spacing w:before="60" w:after="60"/>
              <w:jc w:val="left"/>
              <w:rPr>
                <w:sz w:val="16"/>
                <w:szCs w:val="16"/>
                <w:lang w:val="en-GB"/>
              </w:rPr>
            </w:pPr>
          </w:p>
        </w:tc>
      </w:tr>
      <w:tr w:rsidR="00441B86" w:rsidRPr="002A5288" w14:paraId="38105EC4" w14:textId="77777777" w:rsidTr="00B764EA">
        <w:trPr>
          <w:trHeight w:val="305"/>
        </w:trPr>
        <w:tc>
          <w:tcPr>
            <w:tcW w:w="1163" w:type="dxa"/>
          </w:tcPr>
          <w:p w14:paraId="646C91A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1CFD4D"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highWaterS</w:t>
            </w:r>
            <w:r w:rsidRPr="00DD7223">
              <w:rPr>
                <w:rFonts w:cs="Arial"/>
                <w:sz w:val="16"/>
                <w:szCs w:val="16"/>
                <w:lang w:val="en-US"/>
              </w:rPr>
              <w:t>prings</w:t>
            </w:r>
          </w:p>
        </w:tc>
        <w:tc>
          <w:tcPr>
            <w:tcW w:w="3420" w:type="dxa"/>
          </w:tcPr>
          <w:p w14:paraId="572E44F1" w14:textId="77777777" w:rsidR="00441B86" w:rsidRPr="002A5288" w:rsidRDefault="00441B86" w:rsidP="00441B86">
            <w:pPr>
              <w:snapToGrid w:val="0"/>
              <w:spacing w:before="60" w:after="60"/>
              <w:jc w:val="left"/>
              <w:rPr>
                <w:sz w:val="16"/>
                <w:szCs w:val="16"/>
                <w:lang w:val="en-GB"/>
              </w:rPr>
            </w:pPr>
          </w:p>
        </w:tc>
        <w:tc>
          <w:tcPr>
            <w:tcW w:w="804" w:type="dxa"/>
          </w:tcPr>
          <w:p w14:paraId="2517C6D1" w14:textId="3BBE2C41" w:rsidR="00441B86" w:rsidRPr="002A5288" w:rsidRDefault="00441B86" w:rsidP="00441B86">
            <w:pPr>
              <w:snapToGrid w:val="0"/>
              <w:spacing w:before="60" w:after="60"/>
              <w:jc w:val="center"/>
              <w:rPr>
                <w:sz w:val="16"/>
                <w:szCs w:val="16"/>
                <w:lang w:val="en-GB"/>
              </w:rPr>
            </w:pPr>
            <w:r w:rsidRPr="002455BA">
              <w:rPr>
                <w:sz w:val="16"/>
                <w:szCs w:val="16"/>
              </w:rPr>
              <w:t>20</w:t>
            </w:r>
          </w:p>
        </w:tc>
        <w:tc>
          <w:tcPr>
            <w:tcW w:w="5415" w:type="dxa"/>
          </w:tcPr>
          <w:p w14:paraId="6B3A565F" w14:textId="21ED09E8" w:rsidR="00441B86" w:rsidRPr="002A5288" w:rsidRDefault="00441B86" w:rsidP="00441B86">
            <w:pPr>
              <w:snapToGrid w:val="0"/>
              <w:spacing w:before="60" w:after="60"/>
              <w:jc w:val="left"/>
              <w:rPr>
                <w:sz w:val="16"/>
                <w:szCs w:val="16"/>
                <w:lang w:val="en-GB"/>
              </w:rPr>
            </w:pPr>
          </w:p>
        </w:tc>
      </w:tr>
      <w:tr w:rsidR="00441B86" w:rsidRPr="002A5288" w14:paraId="4F47939C" w14:textId="77777777" w:rsidTr="00B764EA">
        <w:trPr>
          <w:trHeight w:val="305"/>
        </w:trPr>
        <w:tc>
          <w:tcPr>
            <w:tcW w:w="1163" w:type="dxa"/>
          </w:tcPr>
          <w:p w14:paraId="6710608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A547814"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meanHigherHighW</w:t>
            </w:r>
            <w:r w:rsidRPr="00DD7223">
              <w:rPr>
                <w:rFonts w:cs="Arial"/>
                <w:sz w:val="16"/>
                <w:szCs w:val="16"/>
                <w:lang w:val="en-US"/>
              </w:rPr>
              <w:t>ater</w:t>
            </w:r>
          </w:p>
        </w:tc>
        <w:tc>
          <w:tcPr>
            <w:tcW w:w="3420" w:type="dxa"/>
          </w:tcPr>
          <w:p w14:paraId="158F9154" w14:textId="77777777" w:rsidR="00441B86" w:rsidRPr="002A5288" w:rsidRDefault="00441B86" w:rsidP="00441B86">
            <w:pPr>
              <w:snapToGrid w:val="0"/>
              <w:spacing w:before="60" w:after="60"/>
              <w:jc w:val="left"/>
              <w:rPr>
                <w:sz w:val="16"/>
                <w:szCs w:val="16"/>
                <w:lang w:val="en-GB"/>
              </w:rPr>
            </w:pPr>
          </w:p>
        </w:tc>
        <w:tc>
          <w:tcPr>
            <w:tcW w:w="804" w:type="dxa"/>
          </w:tcPr>
          <w:p w14:paraId="3FC6F2F2" w14:textId="1519397B" w:rsidR="00441B86" w:rsidRPr="002A5288" w:rsidRDefault="00441B86" w:rsidP="00441B86">
            <w:pPr>
              <w:snapToGrid w:val="0"/>
              <w:spacing w:before="60" w:after="60"/>
              <w:jc w:val="center"/>
              <w:rPr>
                <w:sz w:val="16"/>
                <w:szCs w:val="16"/>
                <w:lang w:val="en-GB"/>
              </w:rPr>
            </w:pPr>
            <w:r w:rsidRPr="002455BA">
              <w:rPr>
                <w:sz w:val="16"/>
                <w:szCs w:val="16"/>
              </w:rPr>
              <w:t>21</w:t>
            </w:r>
          </w:p>
        </w:tc>
        <w:tc>
          <w:tcPr>
            <w:tcW w:w="5415" w:type="dxa"/>
          </w:tcPr>
          <w:p w14:paraId="480DAA35" w14:textId="33185C67" w:rsidR="00441B86" w:rsidRPr="002A5288" w:rsidRDefault="00441B86" w:rsidP="00441B86">
            <w:pPr>
              <w:snapToGrid w:val="0"/>
              <w:spacing w:before="60" w:after="60"/>
              <w:jc w:val="left"/>
              <w:rPr>
                <w:sz w:val="16"/>
                <w:szCs w:val="16"/>
                <w:lang w:val="en-GB"/>
              </w:rPr>
            </w:pPr>
            <w:r w:rsidRPr="002455BA">
              <w:rPr>
                <w:sz w:val="16"/>
                <w:szCs w:val="16"/>
              </w:rPr>
              <w:t>(MHHW)</w:t>
            </w:r>
          </w:p>
        </w:tc>
      </w:tr>
      <w:tr w:rsidR="00441B86" w:rsidRPr="002A5288" w14:paraId="55ACECAF" w14:textId="77777777" w:rsidTr="00B764EA">
        <w:trPr>
          <w:trHeight w:val="305"/>
        </w:trPr>
        <w:tc>
          <w:tcPr>
            <w:tcW w:w="1163" w:type="dxa"/>
          </w:tcPr>
          <w:p w14:paraId="07F6B82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F030935" w14:textId="77777777" w:rsidR="00441B86" w:rsidRPr="001608FB" w:rsidRDefault="00441B86" w:rsidP="00441B86">
            <w:pPr>
              <w:autoSpaceDE w:val="0"/>
              <w:autoSpaceDN w:val="0"/>
              <w:adjustRightInd w:val="0"/>
              <w:spacing w:before="60" w:after="60"/>
              <w:jc w:val="left"/>
              <w:rPr>
                <w:rFonts w:cs="Arial"/>
                <w:sz w:val="16"/>
                <w:szCs w:val="16"/>
                <w:lang w:val="en-US"/>
              </w:rPr>
            </w:pPr>
            <w:r>
              <w:rPr>
                <w:rFonts w:cs="Arial"/>
                <w:sz w:val="16"/>
                <w:szCs w:val="16"/>
                <w:lang w:val="en-US"/>
              </w:rPr>
              <w:t>equinoctialSpringLowW</w:t>
            </w:r>
            <w:r w:rsidRPr="00DD7223">
              <w:rPr>
                <w:rFonts w:cs="Arial"/>
                <w:sz w:val="16"/>
                <w:szCs w:val="16"/>
                <w:lang w:val="en-US"/>
              </w:rPr>
              <w:t>ater</w:t>
            </w:r>
          </w:p>
        </w:tc>
        <w:tc>
          <w:tcPr>
            <w:tcW w:w="3420" w:type="dxa"/>
          </w:tcPr>
          <w:p w14:paraId="5284FEB5" w14:textId="77777777" w:rsidR="00441B86" w:rsidRPr="002A5288" w:rsidRDefault="00441B86" w:rsidP="00441B86">
            <w:pPr>
              <w:snapToGrid w:val="0"/>
              <w:spacing w:before="60" w:after="60"/>
              <w:jc w:val="left"/>
              <w:rPr>
                <w:sz w:val="16"/>
                <w:szCs w:val="16"/>
                <w:lang w:val="en-GB"/>
              </w:rPr>
            </w:pPr>
          </w:p>
        </w:tc>
        <w:tc>
          <w:tcPr>
            <w:tcW w:w="804" w:type="dxa"/>
          </w:tcPr>
          <w:p w14:paraId="532C5865" w14:textId="489AA784" w:rsidR="00441B86" w:rsidRPr="002A5288" w:rsidRDefault="00441B86" w:rsidP="00441B86">
            <w:pPr>
              <w:snapToGrid w:val="0"/>
              <w:spacing w:before="60" w:after="60"/>
              <w:jc w:val="center"/>
              <w:rPr>
                <w:sz w:val="16"/>
                <w:szCs w:val="16"/>
                <w:lang w:val="en-GB"/>
              </w:rPr>
            </w:pPr>
            <w:r w:rsidRPr="002455BA">
              <w:rPr>
                <w:sz w:val="16"/>
                <w:szCs w:val="16"/>
              </w:rPr>
              <w:t>22</w:t>
            </w:r>
          </w:p>
        </w:tc>
        <w:tc>
          <w:tcPr>
            <w:tcW w:w="5415" w:type="dxa"/>
          </w:tcPr>
          <w:p w14:paraId="4DF89D07" w14:textId="5C13F383" w:rsidR="00441B86" w:rsidRPr="002A5288" w:rsidRDefault="00441B86" w:rsidP="00441B86">
            <w:pPr>
              <w:snapToGrid w:val="0"/>
              <w:spacing w:before="60" w:after="60"/>
              <w:jc w:val="left"/>
              <w:rPr>
                <w:sz w:val="16"/>
                <w:szCs w:val="16"/>
                <w:lang w:val="en-GB"/>
              </w:rPr>
            </w:pPr>
          </w:p>
        </w:tc>
      </w:tr>
      <w:tr w:rsidR="00441B86" w:rsidRPr="002A5288" w14:paraId="13CABD37" w14:textId="77777777" w:rsidTr="00B764EA">
        <w:trPr>
          <w:trHeight w:val="305"/>
        </w:trPr>
        <w:tc>
          <w:tcPr>
            <w:tcW w:w="1163" w:type="dxa"/>
          </w:tcPr>
          <w:p w14:paraId="6600D8E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98EF6C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lowestAstronomicalT</w:t>
            </w:r>
            <w:r w:rsidRPr="00DD7223">
              <w:rPr>
                <w:rFonts w:cs="Arial"/>
                <w:sz w:val="16"/>
                <w:szCs w:val="16"/>
                <w:lang w:val="en-US"/>
              </w:rPr>
              <w:t>ide</w:t>
            </w:r>
          </w:p>
        </w:tc>
        <w:tc>
          <w:tcPr>
            <w:tcW w:w="3420" w:type="dxa"/>
          </w:tcPr>
          <w:p w14:paraId="0C9D3138" w14:textId="77777777" w:rsidR="00441B86" w:rsidRPr="002A5288" w:rsidRDefault="00441B86" w:rsidP="00441B86">
            <w:pPr>
              <w:snapToGrid w:val="0"/>
              <w:spacing w:before="60" w:after="60"/>
              <w:jc w:val="left"/>
              <w:rPr>
                <w:sz w:val="16"/>
                <w:szCs w:val="16"/>
                <w:lang w:val="en-GB"/>
              </w:rPr>
            </w:pPr>
          </w:p>
        </w:tc>
        <w:tc>
          <w:tcPr>
            <w:tcW w:w="804" w:type="dxa"/>
          </w:tcPr>
          <w:p w14:paraId="0575E26D" w14:textId="03F2E52B" w:rsidR="00441B86" w:rsidRPr="002A5288" w:rsidRDefault="00441B86" w:rsidP="00441B86">
            <w:pPr>
              <w:snapToGrid w:val="0"/>
              <w:spacing w:before="60" w:after="60"/>
              <w:jc w:val="center"/>
              <w:rPr>
                <w:sz w:val="16"/>
                <w:szCs w:val="16"/>
                <w:lang w:val="en-GB"/>
              </w:rPr>
            </w:pPr>
            <w:r w:rsidRPr="002455BA">
              <w:rPr>
                <w:sz w:val="16"/>
                <w:szCs w:val="16"/>
              </w:rPr>
              <w:t>23</w:t>
            </w:r>
          </w:p>
        </w:tc>
        <w:tc>
          <w:tcPr>
            <w:tcW w:w="5415" w:type="dxa"/>
          </w:tcPr>
          <w:p w14:paraId="33350342" w14:textId="37694E85" w:rsidR="00441B86" w:rsidRPr="002A5288" w:rsidRDefault="00441B86" w:rsidP="00441B86">
            <w:pPr>
              <w:snapToGrid w:val="0"/>
              <w:spacing w:before="60" w:after="60"/>
              <w:jc w:val="left"/>
              <w:rPr>
                <w:sz w:val="16"/>
                <w:szCs w:val="16"/>
                <w:lang w:val="en-GB"/>
              </w:rPr>
            </w:pPr>
            <w:r w:rsidRPr="002455BA">
              <w:rPr>
                <w:sz w:val="16"/>
                <w:szCs w:val="16"/>
              </w:rPr>
              <w:t>(LAT)</w:t>
            </w:r>
          </w:p>
        </w:tc>
      </w:tr>
      <w:tr w:rsidR="00441B86" w:rsidRPr="002A5288" w14:paraId="16765AC7" w14:textId="77777777" w:rsidTr="00B764EA">
        <w:trPr>
          <w:trHeight w:val="305"/>
        </w:trPr>
        <w:tc>
          <w:tcPr>
            <w:tcW w:w="1163" w:type="dxa"/>
          </w:tcPr>
          <w:p w14:paraId="63C9B05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B7EA66A" w14:textId="77777777" w:rsidR="00441B86" w:rsidRPr="002A5288" w:rsidRDefault="00441B86" w:rsidP="00441B86">
            <w:pPr>
              <w:snapToGrid w:val="0"/>
              <w:spacing w:before="60" w:after="60"/>
              <w:jc w:val="left"/>
              <w:rPr>
                <w:sz w:val="16"/>
                <w:szCs w:val="16"/>
                <w:lang w:val="en-GB"/>
              </w:rPr>
            </w:pPr>
            <w:r>
              <w:rPr>
                <w:rFonts w:cs="Arial"/>
                <w:sz w:val="16"/>
                <w:szCs w:val="16"/>
                <w:lang w:val="en-US"/>
              </w:rPr>
              <w:t>localD</w:t>
            </w:r>
            <w:r w:rsidRPr="00DD7223">
              <w:rPr>
                <w:rFonts w:cs="Arial"/>
                <w:sz w:val="16"/>
                <w:szCs w:val="16"/>
                <w:lang w:val="en-US"/>
              </w:rPr>
              <w:t>atum</w:t>
            </w:r>
          </w:p>
        </w:tc>
        <w:tc>
          <w:tcPr>
            <w:tcW w:w="3420" w:type="dxa"/>
          </w:tcPr>
          <w:p w14:paraId="54C2FBCF" w14:textId="77777777" w:rsidR="00441B86" w:rsidRPr="002A5288" w:rsidRDefault="00441B86" w:rsidP="00441B86">
            <w:pPr>
              <w:snapToGrid w:val="0"/>
              <w:spacing w:before="60" w:after="60"/>
              <w:jc w:val="left"/>
              <w:rPr>
                <w:sz w:val="16"/>
                <w:szCs w:val="16"/>
                <w:lang w:val="en-GB"/>
              </w:rPr>
            </w:pPr>
          </w:p>
        </w:tc>
        <w:tc>
          <w:tcPr>
            <w:tcW w:w="804" w:type="dxa"/>
          </w:tcPr>
          <w:p w14:paraId="57432318" w14:textId="725977A9" w:rsidR="00441B86" w:rsidRPr="002A5288" w:rsidRDefault="00441B86" w:rsidP="00441B86">
            <w:pPr>
              <w:snapToGrid w:val="0"/>
              <w:spacing w:before="60" w:after="60"/>
              <w:jc w:val="center"/>
              <w:rPr>
                <w:sz w:val="16"/>
                <w:szCs w:val="16"/>
                <w:lang w:val="en-GB"/>
              </w:rPr>
            </w:pPr>
            <w:r w:rsidRPr="002455BA">
              <w:rPr>
                <w:sz w:val="16"/>
                <w:szCs w:val="16"/>
              </w:rPr>
              <w:t>24</w:t>
            </w:r>
          </w:p>
        </w:tc>
        <w:tc>
          <w:tcPr>
            <w:tcW w:w="5415" w:type="dxa"/>
          </w:tcPr>
          <w:p w14:paraId="11983001" w14:textId="7C42D72C" w:rsidR="00441B86" w:rsidRPr="002A5288" w:rsidRDefault="00441B86" w:rsidP="00441B86">
            <w:pPr>
              <w:snapToGrid w:val="0"/>
              <w:spacing w:before="60" w:after="60"/>
              <w:jc w:val="left"/>
              <w:rPr>
                <w:sz w:val="16"/>
                <w:szCs w:val="16"/>
                <w:lang w:val="en-GB"/>
              </w:rPr>
            </w:pPr>
          </w:p>
        </w:tc>
      </w:tr>
      <w:tr w:rsidR="00441B86" w:rsidRPr="002A5288" w14:paraId="575CDE11" w14:textId="77777777" w:rsidTr="00B764EA">
        <w:trPr>
          <w:trHeight w:val="305"/>
        </w:trPr>
        <w:tc>
          <w:tcPr>
            <w:tcW w:w="1163" w:type="dxa"/>
          </w:tcPr>
          <w:p w14:paraId="5585318C"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1CABCF8" w14:textId="77777777" w:rsidR="00441B86" w:rsidRPr="002A5288" w:rsidRDefault="00441B86" w:rsidP="00441B86">
            <w:pPr>
              <w:snapToGrid w:val="0"/>
              <w:spacing w:before="60" w:after="60"/>
              <w:jc w:val="left"/>
              <w:rPr>
                <w:sz w:val="16"/>
                <w:szCs w:val="16"/>
                <w:lang w:val="en-GB"/>
              </w:rPr>
            </w:pPr>
            <w:r>
              <w:rPr>
                <w:rFonts w:cs="Arial"/>
                <w:sz w:val="16"/>
                <w:szCs w:val="16"/>
                <w:lang w:val="en-US"/>
              </w:rPr>
              <w:t>internationalGreatLakesDatum</w:t>
            </w:r>
            <w:r w:rsidRPr="00DD7223">
              <w:rPr>
                <w:rFonts w:cs="Arial"/>
                <w:sz w:val="16"/>
                <w:szCs w:val="16"/>
                <w:lang w:val="en-US"/>
              </w:rPr>
              <w:t>1985</w:t>
            </w:r>
          </w:p>
        </w:tc>
        <w:tc>
          <w:tcPr>
            <w:tcW w:w="3420" w:type="dxa"/>
          </w:tcPr>
          <w:p w14:paraId="09C072A1" w14:textId="77777777" w:rsidR="00441B86" w:rsidRPr="002A5288" w:rsidRDefault="00441B86" w:rsidP="00441B86">
            <w:pPr>
              <w:snapToGrid w:val="0"/>
              <w:spacing w:before="60" w:after="60"/>
              <w:jc w:val="left"/>
              <w:rPr>
                <w:sz w:val="16"/>
                <w:szCs w:val="16"/>
                <w:lang w:val="en-GB"/>
              </w:rPr>
            </w:pPr>
          </w:p>
        </w:tc>
        <w:tc>
          <w:tcPr>
            <w:tcW w:w="804" w:type="dxa"/>
          </w:tcPr>
          <w:p w14:paraId="36FA39C5" w14:textId="400F1C70" w:rsidR="00441B86" w:rsidRPr="002A5288" w:rsidRDefault="00441B86" w:rsidP="00441B86">
            <w:pPr>
              <w:snapToGrid w:val="0"/>
              <w:spacing w:before="60" w:after="60"/>
              <w:jc w:val="center"/>
              <w:rPr>
                <w:sz w:val="16"/>
                <w:szCs w:val="16"/>
                <w:lang w:val="en-GB"/>
              </w:rPr>
            </w:pPr>
            <w:r w:rsidRPr="002455BA">
              <w:rPr>
                <w:sz w:val="16"/>
                <w:szCs w:val="16"/>
              </w:rPr>
              <w:t>25</w:t>
            </w:r>
          </w:p>
        </w:tc>
        <w:tc>
          <w:tcPr>
            <w:tcW w:w="5415" w:type="dxa"/>
          </w:tcPr>
          <w:p w14:paraId="2EF064EF" w14:textId="167ECE3D" w:rsidR="00441B86" w:rsidRPr="002A5288" w:rsidRDefault="00441B86" w:rsidP="00441B86">
            <w:pPr>
              <w:snapToGrid w:val="0"/>
              <w:spacing w:before="60" w:after="60"/>
              <w:jc w:val="left"/>
              <w:rPr>
                <w:sz w:val="16"/>
                <w:szCs w:val="16"/>
                <w:lang w:val="en-GB"/>
              </w:rPr>
            </w:pPr>
          </w:p>
        </w:tc>
      </w:tr>
      <w:tr w:rsidR="00441B86" w:rsidRPr="002A5288" w14:paraId="3A84B1CD" w14:textId="77777777" w:rsidTr="00B764EA">
        <w:trPr>
          <w:trHeight w:val="305"/>
        </w:trPr>
        <w:tc>
          <w:tcPr>
            <w:tcW w:w="1163" w:type="dxa"/>
          </w:tcPr>
          <w:p w14:paraId="20C029B0" w14:textId="77777777" w:rsidR="00441B86" w:rsidRPr="002A5288" w:rsidRDefault="00441B86" w:rsidP="00441B86">
            <w:pPr>
              <w:snapToGrid w:val="0"/>
              <w:spacing w:before="60" w:after="60"/>
              <w:jc w:val="left"/>
              <w:rPr>
                <w:sz w:val="16"/>
                <w:szCs w:val="16"/>
                <w:lang w:val="en-GB"/>
              </w:rPr>
            </w:pPr>
            <w:r w:rsidRPr="002A5288">
              <w:rPr>
                <w:sz w:val="16"/>
                <w:szCs w:val="16"/>
                <w:lang w:val="en-GB"/>
              </w:rPr>
              <w:lastRenderedPageBreak/>
              <w:t>Value</w:t>
            </w:r>
          </w:p>
        </w:tc>
        <w:tc>
          <w:tcPr>
            <w:tcW w:w="2977" w:type="dxa"/>
          </w:tcPr>
          <w:p w14:paraId="070C13EA"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meanWaterL</w:t>
            </w:r>
            <w:r w:rsidRPr="00DD7223">
              <w:rPr>
                <w:rFonts w:cs="Arial"/>
                <w:sz w:val="16"/>
                <w:szCs w:val="16"/>
                <w:lang w:val="en-US"/>
              </w:rPr>
              <w:t>evel</w:t>
            </w:r>
          </w:p>
        </w:tc>
        <w:tc>
          <w:tcPr>
            <w:tcW w:w="3420" w:type="dxa"/>
          </w:tcPr>
          <w:p w14:paraId="7564BCB7" w14:textId="77777777" w:rsidR="00441B86" w:rsidRPr="002A5288" w:rsidRDefault="00441B86" w:rsidP="00441B86">
            <w:pPr>
              <w:snapToGrid w:val="0"/>
              <w:spacing w:before="60" w:after="60"/>
              <w:jc w:val="left"/>
              <w:rPr>
                <w:sz w:val="16"/>
                <w:szCs w:val="16"/>
                <w:lang w:val="en-GB"/>
              </w:rPr>
            </w:pPr>
          </w:p>
        </w:tc>
        <w:tc>
          <w:tcPr>
            <w:tcW w:w="804" w:type="dxa"/>
          </w:tcPr>
          <w:p w14:paraId="34A8A7FA" w14:textId="2FC251C3" w:rsidR="00441B86" w:rsidRPr="002A5288" w:rsidRDefault="00441B86" w:rsidP="00441B86">
            <w:pPr>
              <w:snapToGrid w:val="0"/>
              <w:spacing w:before="60" w:after="60"/>
              <w:jc w:val="center"/>
              <w:rPr>
                <w:sz w:val="16"/>
                <w:szCs w:val="16"/>
                <w:lang w:val="en-GB"/>
              </w:rPr>
            </w:pPr>
            <w:r w:rsidRPr="002455BA">
              <w:rPr>
                <w:sz w:val="16"/>
                <w:szCs w:val="16"/>
              </w:rPr>
              <w:t>26</w:t>
            </w:r>
          </w:p>
        </w:tc>
        <w:tc>
          <w:tcPr>
            <w:tcW w:w="5415" w:type="dxa"/>
          </w:tcPr>
          <w:p w14:paraId="64E183A8" w14:textId="65467255" w:rsidR="00441B86" w:rsidRPr="002A5288" w:rsidRDefault="00441B86" w:rsidP="00441B86">
            <w:pPr>
              <w:snapToGrid w:val="0"/>
              <w:spacing w:before="60" w:after="60"/>
              <w:jc w:val="left"/>
              <w:rPr>
                <w:sz w:val="16"/>
                <w:szCs w:val="16"/>
                <w:lang w:val="en-GB"/>
              </w:rPr>
            </w:pPr>
          </w:p>
        </w:tc>
      </w:tr>
      <w:tr w:rsidR="00441B86" w:rsidRPr="002A5288" w14:paraId="38529F3F" w14:textId="77777777" w:rsidTr="00B764EA">
        <w:trPr>
          <w:trHeight w:val="305"/>
        </w:trPr>
        <w:tc>
          <w:tcPr>
            <w:tcW w:w="1163" w:type="dxa"/>
          </w:tcPr>
          <w:p w14:paraId="0FA5E34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A0D2AE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lowerLowWaterLargeT</w:t>
            </w:r>
            <w:r w:rsidRPr="00DD7223">
              <w:rPr>
                <w:rFonts w:cs="Arial"/>
                <w:sz w:val="16"/>
                <w:szCs w:val="16"/>
                <w:lang w:val="en-US"/>
              </w:rPr>
              <w:t>ide</w:t>
            </w:r>
          </w:p>
        </w:tc>
        <w:tc>
          <w:tcPr>
            <w:tcW w:w="3420" w:type="dxa"/>
          </w:tcPr>
          <w:p w14:paraId="1632DEE5" w14:textId="77777777" w:rsidR="00441B86" w:rsidRPr="002A5288" w:rsidRDefault="00441B86" w:rsidP="00441B86">
            <w:pPr>
              <w:snapToGrid w:val="0"/>
              <w:spacing w:before="60" w:after="60"/>
              <w:jc w:val="left"/>
              <w:rPr>
                <w:sz w:val="16"/>
                <w:szCs w:val="16"/>
                <w:lang w:val="en-GB"/>
              </w:rPr>
            </w:pPr>
          </w:p>
        </w:tc>
        <w:tc>
          <w:tcPr>
            <w:tcW w:w="804" w:type="dxa"/>
          </w:tcPr>
          <w:p w14:paraId="389DB2E9" w14:textId="18DD842D" w:rsidR="00441B86" w:rsidRPr="002A5288" w:rsidRDefault="00441B86" w:rsidP="00441B86">
            <w:pPr>
              <w:snapToGrid w:val="0"/>
              <w:spacing w:before="60" w:after="60"/>
              <w:jc w:val="center"/>
              <w:rPr>
                <w:sz w:val="16"/>
                <w:szCs w:val="16"/>
                <w:lang w:val="en-GB"/>
              </w:rPr>
            </w:pPr>
            <w:r w:rsidRPr="002455BA">
              <w:rPr>
                <w:sz w:val="16"/>
                <w:szCs w:val="16"/>
              </w:rPr>
              <w:t>27</w:t>
            </w:r>
          </w:p>
        </w:tc>
        <w:tc>
          <w:tcPr>
            <w:tcW w:w="5415" w:type="dxa"/>
          </w:tcPr>
          <w:p w14:paraId="3F764C1C" w14:textId="6979C765" w:rsidR="00441B86" w:rsidRPr="002A5288" w:rsidRDefault="00441B86" w:rsidP="00441B86">
            <w:pPr>
              <w:snapToGrid w:val="0"/>
              <w:spacing w:before="60" w:after="60"/>
              <w:jc w:val="left"/>
              <w:rPr>
                <w:sz w:val="16"/>
                <w:szCs w:val="16"/>
                <w:lang w:val="en-GB"/>
              </w:rPr>
            </w:pPr>
          </w:p>
        </w:tc>
      </w:tr>
      <w:tr w:rsidR="00441B86" w:rsidRPr="002A5288" w14:paraId="28E6DAA7" w14:textId="77777777" w:rsidTr="00B764EA">
        <w:trPr>
          <w:trHeight w:val="305"/>
        </w:trPr>
        <w:tc>
          <w:tcPr>
            <w:tcW w:w="1163" w:type="dxa"/>
          </w:tcPr>
          <w:p w14:paraId="54B3FBE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7D34906"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higherHighWaterLargeT</w:t>
            </w:r>
            <w:r w:rsidRPr="00DD7223">
              <w:rPr>
                <w:rFonts w:cs="Arial"/>
                <w:sz w:val="16"/>
                <w:szCs w:val="16"/>
                <w:lang w:val="en-US"/>
              </w:rPr>
              <w:t>ide</w:t>
            </w:r>
          </w:p>
        </w:tc>
        <w:tc>
          <w:tcPr>
            <w:tcW w:w="3420" w:type="dxa"/>
          </w:tcPr>
          <w:p w14:paraId="1FA533F0" w14:textId="77777777" w:rsidR="00441B86" w:rsidRPr="002A5288" w:rsidRDefault="00441B86" w:rsidP="00441B86">
            <w:pPr>
              <w:snapToGrid w:val="0"/>
              <w:spacing w:before="60" w:after="60"/>
              <w:jc w:val="left"/>
              <w:rPr>
                <w:sz w:val="16"/>
                <w:szCs w:val="16"/>
                <w:lang w:val="en-GB"/>
              </w:rPr>
            </w:pPr>
          </w:p>
        </w:tc>
        <w:tc>
          <w:tcPr>
            <w:tcW w:w="804" w:type="dxa"/>
          </w:tcPr>
          <w:p w14:paraId="1FC63FFA" w14:textId="43B5B382" w:rsidR="00441B86" w:rsidRPr="002A5288" w:rsidRDefault="00441B86" w:rsidP="00441B86">
            <w:pPr>
              <w:snapToGrid w:val="0"/>
              <w:spacing w:before="60" w:after="60"/>
              <w:jc w:val="center"/>
              <w:rPr>
                <w:sz w:val="16"/>
                <w:szCs w:val="16"/>
                <w:lang w:val="en-GB"/>
              </w:rPr>
            </w:pPr>
            <w:r w:rsidRPr="002455BA">
              <w:rPr>
                <w:sz w:val="16"/>
                <w:szCs w:val="16"/>
              </w:rPr>
              <w:t>28</w:t>
            </w:r>
          </w:p>
        </w:tc>
        <w:tc>
          <w:tcPr>
            <w:tcW w:w="5415" w:type="dxa"/>
          </w:tcPr>
          <w:p w14:paraId="417B0E78" w14:textId="3C9FD9B4" w:rsidR="00441B86" w:rsidRPr="002A5288" w:rsidRDefault="00441B86" w:rsidP="00441B86">
            <w:pPr>
              <w:snapToGrid w:val="0"/>
              <w:spacing w:before="60" w:after="60"/>
              <w:jc w:val="left"/>
              <w:rPr>
                <w:sz w:val="16"/>
                <w:szCs w:val="16"/>
                <w:lang w:val="en-GB"/>
              </w:rPr>
            </w:pPr>
          </w:p>
        </w:tc>
      </w:tr>
      <w:tr w:rsidR="00441B86" w:rsidRPr="002A5288" w14:paraId="48516FBC" w14:textId="77777777" w:rsidTr="00B764EA">
        <w:trPr>
          <w:trHeight w:val="305"/>
        </w:trPr>
        <w:tc>
          <w:tcPr>
            <w:tcW w:w="1163" w:type="dxa"/>
          </w:tcPr>
          <w:p w14:paraId="3B5EEFF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28B285"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nearlyHighestHighW</w:t>
            </w:r>
            <w:r w:rsidRPr="00DD7223">
              <w:rPr>
                <w:rFonts w:cs="Arial"/>
                <w:sz w:val="16"/>
                <w:szCs w:val="16"/>
                <w:lang w:val="en-US"/>
              </w:rPr>
              <w:t>ater</w:t>
            </w:r>
          </w:p>
        </w:tc>
        <w:tc>
          <w:tcPr>
            <w:tcW w:w="3420" w:type="dxa"/>
          </w:tcPr>
          <w:p w14:paraId="68555F59" w14:textId="77777777" w:rsidR="00441B86" w:rsidRPr="002A5288" w:rsidRDefault="00441B86" w:rsidP="00441B86">
            <w:pPr>
              <w:snapToGrid w:val="0"/>
              <w:spacing w:before="60" w:after="60"/>
              <w:jc w:val="left"/>
              <w:rPr>
                <w:sz w:val="16"/>
                <w:szCs w:val="16"/>
                <w:lang w:val="en-GB"/>
              </w:rPr>
            </w:pPr>
          </w:p>
        </w:tc>
        <w:tc>
          <w:tcPr>
            <w:tcW w:w="804" w:type="dxa"/>
          </w:tcPr>
          <w:p w14:paraId="2E37BAAA" w14:textId="7AF4E96B" w:rsidR="00441B86" w:rsidRPr="002A5288" w:rsidRDefault="00441B86" w:rsidP="00441B86">
            <w:pPr>
              <w:snapToGrid w:val="0"/>
              <w:spacing w:before="60" w:after="60"/>
              <w:jc w:val="center"/>
              <w:rPr>
                <w:sz w:val="16"/>
                <w:szCs w:val="16"/>
                <w:lang w:val="en-GB"/>
              </w:rPr>
            </w:pPr>
            <w:r w:rsidRPr="002455BA">
              <w:rPr>
                <w:sz w:val="16"/>
                <w:szCs w:val="16"/>
              </w:rPr>
              <w:t>29</w:t>
            </w:r>
          </w:p>
        </w:tc>
        <w:tc>
          <w:tcPr>
            <w:tcW w:w="5415" w:type="dxa"/>
          </w:tcPr>
          <w:p w14:paraId="5C2D137C" w14:textId="096B6C3A" w:rsidR="00441B86" w:rsidRPr="002A5288" w:rsidRDefault="00441B86" w:rsidP="00441B86">
            <w:pPr>
              <w:snapToGrid w:val="0"/>
              <w:spacing w:before="60" w:after="60"/>
              <w:jc w:val="left"/>
              <w:rPr>
                <w:sz w:val="16"/>
                <w:szCs w:val="16"/>
                <w:lang w:val="en-GB"/>
              </w:rPr>
            </w:pPr>
          </w:p>
        </w:tc>
      </w:tr>
      <w:tr w:rsidR="00441B86" w:rsidRPr="002A5288" w14:paraId="63FEFF3C" w14:textId="77777777" w:rsidTr="00B764EA">
        <w:trPr>
          <w:trHeight w:val="305"/>
        </w:trPr>
        <w:tc>
          <w:tcPr>
            <w:tcW w:w="1163" w:type="dxa"/>
          </w:tcPr>
          <w:p w14:paraId="77386A8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A5B4762"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highestAstronomicalT</w:t>
            </w:r>
            <w:r w:rsidRPr="00DD7223">
              <w:rPr>
                <w:rFonts w:cs="Arial"/>
                <w:sz w:val="16"/>
                <w:szCs w:val="16"/>
                <w:lang w:val="en-US"/>
              </w:rPr>
              <w:t xml:space="preserve">ide </w:t>
            </w:r>
          </w:p>
        </w:tc>
        <w:tc>
          <w:tcPr>
            <w:tcW w:w="3420" w:type="dxa"/>
          </w:tcPr>
          <w:p w14:paraId="2ACE5724" w14:textId="77777777" w:rsidR="00441B86" w:rsidRPr="002A5288" w:rsidRDefault="00441B86" w:rsidP="00441B86">
            <w:pPr>
              <w:snapToGrid w:val="0"/>
              <w:spacing w:before="60" w:after="60"/>
              <w:jc w:val="left"/>
              <w:rPr>
                <w:sz w:val="16"/>
                <w:szCs w:val="16"/>
                <w:lang w:val="en-GB"/>
              </w:rPr>
            </w:pPr>
          </w:p>
        </w:tc>
        <w:tc>
          <w:tcPr>
            <w:tcW w:w="804" w:type="dxa"/>
          </w:tcPr>
          <w:p w14:paraId="48F1C011" w14:textId="479859DA" w:rsidR="00441B86" w:rsidRPr="002A5288" w:rsidRDefault="00441B86" w:rsidP="00441B86">
            <w:pPr>
              <w:snapToGrid w:val="0"/>
              <w:spacing w:before="60" w:after="60"/>
              <w:jc w:val="center"/>
              <w:rPr>
                <w:sz w:val="16"/>
                <w:szCs w:val="16"/>
                <w:lang w:val="en-GB"/>
              </w:rPr>
            </w:pPr>
            <w:r w:rsidRPr="002455BA">
              <w:rPr>
                <w:sz w:val="16"/>
                <w:szCs w:val="16"/>
              </w:rPr>
              <w:t>30</w:t>
            </w:r>
          </w:p>
        </w:tc>
        <w:tc>
          <w:tcPr>
            <w:tcW w:w="5415" w:type="dxa"/>
          </w:tcPr>
          <w:p w14:paraId="3A0B711C" w14:textId="70042CC2" w:rsidR="00441B86" w:rsidRPr="002A5288" w:rsidRDefault="00441B86" w:rsidP="00441B86">
            <w:pPr>
              <w:snapToGrid w:val="0"/>
              <w:spacing w:before="60" w:after="60"/>
              <w:jc w:val="left"/>
              <w:rPr>
                <w:sz w:val="16"/>
                <w:szCs w:val="16"/>
                <w:lang w:val="en-GB"/>
              </w:rPr>
            </w:pPr>
            <w:r w:rsidRPr="002455BA">
              <w:rPr>
                <w:sz w:val="16"/>
                <w:szCs w:val="16"/>
              </w:rPr>
              <w:t>(HAT)</w:t>
            </w:r>
          </w:p>
        </w:tc>
      </w:tr>
    </w:tbl>
    <w:p w14:paraId="48928640" w14:textId="77777777" w:rsidR="00C1698B" w:rsidRDefault="00C1698B" w:rsidP="00441B86">
      <w:pPr>
        <w:spacing w:before="0" w:after="0"/>
      </w:pPr>
    </w:p>
    <w:p w14:paraId="64CDFAA9" w14:textId="64CCFA57" w:rsidR="002F5156" w:rsidRPr="002455BA" w:rsidRDefault="002F5156" w:rsidP="002F5156">
      <w:r w:rsidRPr="002455BA">
        <w:t xml:space="preserve">Note: The numeric codes are the codes specified in the IHO GI Registry for the equivalent listed values of the IHO Hydro domain attribute </w:t>
      </w:r>
      <w:r w:rsidRPr="002455BA">
        <w:rPr>
          <w:i/>
        </w:rPr>
        <w:t xml:space="preserve">Vertical datum, </w:t>
      </w:r>
      <w:r w:rsidRPr="002455BA">
        <w:t>since the registry does not at present (</w:t>
      </w:r>
      <w:r>
        <w:t>March 2019</w:t>
      </w:r>
      <w:r w:rsidRPr="002455BA">
        <w:t>) contain entries for exchange set metadata and dataset metadata attributes</w:t>
      </w:r>
      <w:r w:rsidRPr="002455BA">
        <w:rPr>
          <w:i/>
        </w:rPr>
        <w:t>.</w:t>
      </w:r>
    </w:p>
    <w:p w14:paraId="38351CD8" w14:textId="77777777" w:rsidR="00C1698B" w:rsidRPr="007C307C" w:rsidRDefault="00C1698B" w:rsidP="00441B86">
      <w:pPr>
        <w:pStyle w:val="30"/>
        <w:tabs>
          <w:tab w:val="clear" w:pos="426"/>
          <w:tab w:val="clear" w:pos="660"/>
          <w:tab w:val="left" w:pos="709"/>
        </w:tabs>
        <w:spacing w:line="240" w:lineRule="auto"/>
      </w:pPr>
      <w:bookmarkStart w:id="197" w:name="_Toc512925146"/>
      <w:r w:rsidRPr="007C307C">
        <w:t>S100_DataFormat</w:t>
      </w:r>
      <w:bookmarkEnd w:id="197"/>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B764EA">
        <w:trPr>
          <w:cantSplit/>
          <w:trHeight w:val="277"/>
        </w:trPr>
        <w:tc>
          <w:tcPr>
            <w:tcW w:w="1163" w:type="dxa"/>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77777777" w:rsidR="002F5156" w:rsidRPr="002A5288" w:rsidRDefault="002F5156" w:rsidP="00C1698B">
            <w:pPr>
              <w:snapToGrid w:val="0"/>
              <w:spacing w:before="60" w:after="60"/>
              <w:jc w:val="left"/>
              <w:rPr>
                <w:sz w:val="16"/>
                <w:szCs w:val="16"/>
                <w:lang w:val="en-GB"/>
              </w:rPr>
            </w:pPr>
            <w:r w:rsidRPr="002A5288">
              <w:rPr>
                <w:sz w:val="16"/>
                <w:szCs w:val="16"/>
                <w:lang w:val="en-GB"/>
              </w:rPr>
              <w:t>S100_DataFormat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77777777" w:rsidR="002F5156" w:rsidRPr="002A5288" w:rsidRDefault="002F5156" w:rsidP="00C1698B">
            <w:pPr>
              <w:snapToGrid w:val="0"/>
              <w:spacing w:before="60" w:after="60"/>
              <w:jc w:val="left"/>
              <w:rPr>
                <w:sz w:val="16"/>
                <w:szCs w:val="16"/>
                <w:lang w:val="en-GB"/>
              </w:rPr>
            </w:pPr>
            <w:r w:rsidRPr="002A5288">
              <w:rPr>
                <w:sz w:val="16"/>
                <w:szCs w:val="16"/>
                <w:lang w:val="en-GB"/>
              </w:rPr>
              <w:t>-</w:t>
            </w:r>
          </w:p>
        </w:tc>
      </w:tr>
      <w:tr w:rsidR="002F5156" w:rsidRPr="002A5288" w14:paraId="61583C33" w14:textId="77777777" w:rsidTr="00B764EA">
        <w:trPr>
          <w:cantSplit/>
          <w:trHeight w:val="277"/>
        </w:trPr>
        <w:tc>
          <w:tcPr>
            <w:tcW w:w="1163" w:type="dxa"/>
          </w:tcPr>
          <w:p w14:paraId="09CDE028" w14:textId="77777777" w:rsidR="002F5156" w:rsidRPr="002A5288" w:rsidRDefault="002F5156" w:rsidP="00C1698B">
            <w:pPr>
              <w:snapToGrid w:val="0"/>
              <w:spacing w:before="60" w:after="60"/>
              <w:jc w:val="left"/>
              <w:rPr>
                <w:sz w:val="16"/>
                <w:szCs w:val="16"/>
                <w:lang w:val="en-GB"/>
              </w:rPr>
            </w:pPr>
            <w:r>
              <w:rPr>
                <w:sz w:val="16"/>
                <w:szCs w:val="16"/>
                <w:lang w:val="en-GB"/>
              </w:rPr>
              <w:t>LUA</w:t>
            </w:r>
          </w:p>
        </w:tc>
        <w:tc>
          <w:tcPr>
            <w:tcW w:w="2977" w:type="dxa"/>
          </w:tcPr>
          <w:p w14:paraId="3A1D05B8" w14:textId="77777777" w:rsidR="002F5156" w:rsidRPr="002A5288" w:rsidRDefault="002F5156" w:rsidP="00C1698B">
            <w:pPr>
              <w:snapToGrid w:val="0"/>
              <w:spacing w:before="60" w:after="60"/>
              <w:jc w:val="left"/>
              <w:rPr>
                <w:sz w:val="16"/>
                <w:szCs w:val="16"/>
                <w:lang w:val="en-GB"/>
              </w:rPr>
            </w:pPr>
            <w:r>
              <w:rPr>
                <w:sz w:val="16"/>
                <w:szCs w:val="16"/>
                <w:lang w:val="en-GB"/>
              </w:rPr>
              <w:t>S100_DataFormat</w:t>
            </w:r>
          </w:p>
        </w:tc>
        <w:tc>
          <w:tcPr>
            <w:tcW w:w="3420" w:type="dxa"/>
          </w:tcPr>
          <w:p w14:paraId="06713D9D" w14:textId="77777777" w:rsidR="002F5156" w:rsidRDefault="002F5156" w:rsidP="00C1698B">
            <w:pPr>
              <w:snapToGrid w:val="0"/>
              <w:spacing w:before="60" w:after="60"/>
              <w:jc w:val="left"/>
              <w:rPr>
                <w:sz w:val="16"/>
                <w:szCs w:val="16"/>
                <w:lang w:val="en-GB"/>
              </w:rPr>
            </w:pPr>
            <w:r>
              <w:rPr>
                <w:sz w:val="16"/>
                <w:szCs w:val="16"/>
                <w:lang w:val="en-GB"/>
              </w:rPr>
              <w:t>LUA script file for transformation processing</w:t>
            </w:r>
          </w:p>
        </w:tc>
        <w:tc>
          <w:tcPr>
            <w:tcW w:w="804" w:type="dxa"/>
          </w:tcPr>
          <w:p w14:paraId="41555460" w14:textId="50C04CB6" w:rsidR="002F5156" w:rsidRPr="002A5288" w:rsidRDefault="002F5156" w:rsidP="00C1698B">
            <w:pPr>
              <w:snapToGrid w:val="0"/>
              <w:spacing w:before="60" w:after="60"/>
              <w:jc w:val="center"/>
              <w:rPr>
                <w:sz w:val="16"/>
                <w:szCs w:val="16"/>
                <w:lang w:val="en-GB"/>
              </w:rPr>
            </w:pPr>
          </w:p>
        </w:tc>
        <w:tc>
          <w:tcPr>
            <w:tcW w:w="5439" w:type="dxa"/>
          </w:tcPr>
          <w:p w14:paraId="7684D7D0" w14:textId="77777777" w:rsidR="002F5156" w:rsidRPr="002A5288" w:rsidRDefault="002F5156" w:rsidP="00C1698B">
            <w:pPr>
              <w:snapToGrid w:val="0"/>
              <w:spacing w:before="60" w:after="60"/>
              <w:jc w:val="left"/>
              <w:rPr>
                <w:sz w:val="16"/>
                <w:szCs w:val="16"/>
                <w:lang w:val="en-GB"/>
              </w:rPr>
            </w:pPr>
            <w:r>
              <w:rPr>
                <w:sz w:val="16"/>
                <w:szCs w:val="16"/>
                <w:lang w:val="en-GB"/>
              </w:rPr>
              <w:t>-</w:t>
            </w:r>
          </w:p>
        </w:tc>
      </w:tr>
    </w:tbl>
    <w:p w14:paraId="110A5CA7" w14:textId="77777777" w:rsidR="00C1698B" w:rsidRPr="007C307C" w:rsidRDefault="00C1698B" w:rsidP="002F5156">
      <w:pPr>
        <w:spacing w:before="0" w:after="0"/>
        <w:rPr>
          <w:lang w:val="en-GB"/>
        </w:rPr>
      </w:pPr>
    </w:p>
    <w:p w14:paraId="55912A44" w14:textId="77777777" w:rsidR="00C1698B" w:rsidRPr="007C307C" w:rsidRDefault="00C1698B" w:rsidP="002F5156">
      <w:pPr>
        <w:pStyle w:val="30"/>
        <w:tabs>
          <w:tab w:val="clear" w:pos="426"/>
          <w:tab w:val="clear" w:pos="660"/>
          <w:tab w:val="left" w:pos="709"/>
        </w:tabs>
        <w:spacing w:line="240" w:lineRule="auto"/>
      </w:pPr>
      <w:bookmarkStart w:id="198" w:name="_Toc512925147"/>
      <w:bookmarkStart w:id="199" w:name="_Hlk513114082"/>
      <w:r w:rsidRPr="007C307C">
        <w:t>S100_ProductSpecification</w:t>
      </w:r>
      <w:bookmarkEnd w:id="19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C1698B">
        <w:trPr>
          <w:trHeight w:val="153"/>
        </w:trPr>
        <w:tc>
          <w:tcPr>
            <w:tcW w:w="1106" w:type="dxa"/>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C1698B">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763867">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763867">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1.0.0</w:t>
            </w:r>
          </w:p>
        </w:tc>
      </w:tr>
      <w:tr w:rsidR="00C1698B" w:rsidRPr="002A5288" w14:paraId="593B550C" w14:textId="77777777" w:rsidTr="00763867">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C1698B" w:rsidRPr="002A5288" w14:paraId="3743A923" w14:textId="77777777" w:rsidTr="00C1698B">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bookmarkEnd w:id="199"/>
    </w:tbl>
    <w:p w14:paraId="39BC7F21" w14:textId="77777777" w:rsidR="00C1698B" w:rsidRDefault="00C1698B" w:rsidP="00763867">
      <w:pPr>
        <w:spacing w:before="0" w:after="0"/>
        <w:rPr>
          <w:lang w:val="en-GB"/>
        </w:rPr>
      </w:pPr>
    </w:p>
    <w:p w14:paraId="0F65F68C" w14:textId="77777777" w:rsidR="00C1698B" w:rsidRPr="007C307C" w:rsidRDefault="00C1698B" w:rsidP="00763867">
      <w:pPr>
        <w:pStyle w:val="30"/>
        <w:tabs>
          <w:tab w:val="clear" w:pos="426"/>
          <w:tab w:val="clear" w:pos="660"/>
          <w:tab w:val="left" w:pos="709"/>
        </w:tabs>
        <w:spacing w:line="240" w:lineRule="auto"/>
      </w:pPr>
      <w:r w:rsidRPr="007C307C">
        <w:lastRenderedPageBreak/>
        <w:t>S100_</w:t>
      </w:r>
      <w:r>
        <w:t>ProtectionScheme</w:t>
      </w:r>
    </w:p>
    <w:tbl>
      <w:tblPr>
        <w:tblW w:w="139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557"/>
      </w:tblGrid>
      <w:tr w:rsidR="00763867" w:rsidRPr="009842DB" w14:paraId="234EC3E1" w14:textId="77777777" w:rsidTr="00B764EA">
        <w:trPr>
          <w:trHeight w:val="304"/>
        </w:trPr>
        <w:tc>
          <w:tcPr>
            <w:tcW w:w="1163" w:type="dxa"/>
          </w:tcPr>
          <w:p w14:paraId="55B01F5E"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0B0301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Name</w:t>
            </w:r>
          </w:p>
        </w:tc>
        <w:tc>
          <w:tcPr>
            <w:tcW w:w="3420" w:type="dxa"/>
          </w:tcPr>
          <w:p w14:paraId="6230CAA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04DA3CC9" w14:textId="60EF1989" w:rsidR="00763867" w:rsidRPr="009842DB" w:rsidRDefault="00763867" w:rsidP="00C1698B">
            <w:pPr>
              <w:snapToGrid w:val="0"/>
              <w:spacing w:before="60" w:after="60"/>
              <w:jc w:val="center"/>
              <w:rPr>
                <w:b/>
                <w:sz w:val="16"/>
                <w:szCs w:val="16"/>
                <w:lang w:val="en-GB"/>
              </w:rPr>
            </w:pPr>
            <w:r>
              <w:rPr>
                <w:b/>
                <w:sz w:val="16"/>
                <w:szCs w:val="16"/>
                <w:lang w:val="en-GB"/>
              </w:rPr>
              <w:t>Code</w:t>
            </w:r>
          </w:p>
        </w:tc>
        <w:tc>
          <w:tcPr>
            <w:tcW w:w="5557" w:type="dxa"/>
          </w:tcPr>
          <w:p w14:paraId="0850EADD"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Remarks</w:t>
            </w:r>
          </w:p>
        </w:tc>
      </w:tr>
      <w:tr w:rsidR="00763867" w:rsidRPr="00734383" w14:paraId="064585C8" w14:textId="77777777" w:rsidTr="00B764EA">
        <w:trPr>
          <w:trHeight w:val="276"/>
        </w:trPr>
        <w:tc>
          <w:tcPr>
            <w:tcW w:w="1163" w:type="dxa"/>
          </w:tcPr>
          <w:p w14:paraId="1FBD4CEE" w14:textId="77777777" w:rsidR="00763867" w:rsidRPr="00734383" w:rsidRDefault="00763867" w:rsidP="00C1698B">
            <w:pPr>
              <w:snapToGrid w:val="0"/>
              <w:spacing w:before="60" w:after="60"/>
              <w:jc w:val="left"/>
              <w:rPr>
                <w:sz w:val="16"/>
                <w:szCs w:val="16"/>
                <w:lang w:val="en-GB"/>
              </w:rPr>
            </w:pPr>
            <w:r>
              <w:rPr>
                <w:sz w:val="16"/>
                <w:szCs w:val="16"/>
                <w:lang w:val="en-GB"/>
              </w:rPr>
              <w:t>Enumeration</w:t>
            </w:r>
          </w:p>
        </w:tc>
        <w:tc>
          <w:tcPr>
            <w:tcW w:w="2977" w:type="dxa"/>
          </w:tcPr>
          <w:p w14:paraId="3C3D1729" w14:textId="77777777" w:rsidR="00763867" w:rsidRPr="00734383" w:rsidRDefault="00763867" w:rsidP="00C1698B">
            <w:pPr>
              <w:snapToGrid w:val="0"/>
              <w:spacing w:before="60" w:after="60"/>
              <w:jc w:val="left"/>
              <w:rPr>
                <w:sz w:val="16"/>
                <w:szCs w:val="16"/>
                <w:lang w:val="en-GB"/>
              </w:rPr>
            </w:pPr>
            <w:r w:rsidRPr="00734383">
              <w:rPr>
                <w:sz w:val="16"/>
                <w:szCs w:val="16"/>
                <w:lang w:val="en-GB"/>
              </w:rPr>
              <w:t>S100_</w:t>
            </w:r>
            <w:r>
              <w:rPr>
                <w:sz w:val="16"/>
                <w:szCs w:val="16"/>
                <w:lang w:val="en-GB"/>
              </w:rPr>
              <w:t>ProtectionScheme</w:t>
            </w:r>
          </w:p>
        </w:tc>
        <w:tc>
          <w:tcPr>
            <w:tcW w:w="3420" w:type="dxa"/>
          </w:tcPr>
          <w:p w14:paraId="0EAE4B6D" w14:textId="77777777" w:rsidR="00763867" w:rsidRPr="00734383" w:rsidRDefault="00763867" w:rsidP="00C1698B">
            <w:pPr>
              <w:snapToGrid w:val="0"/>
              <w:spacing w:before="60" w:after="60"/>
              <w:jc w:val="left"/>
              <w:rPr>
                <w:sz w:val="16"/>
                <w:szCs w:val="16"/>
                <w:lang w:val="en-GB"/>
              </w:rPr>
            </w:pPr>
            <w:r w:rsidRPr="009A3D86">
              <w:rPr>
                <w:sz w:val="16"/>
                <w:szCs w:val="16"/>
                <w:lang w:val="en-GB"/>
              </w:rPr>
              <w:t>Data protection schemes</w:t>
            </w:r>
          </w:p>
        </w:tc>
        <w:tc>
          <w:tcPr>
            <w:tcW w:w="804" w:type="dxa"/>
          </w:tcPr>
          <w:p w14:paraId="4F904BAB" w14:textId="77777777" w:rsidR="00763867" w:rsidRPr="00734383" w:rsidRDefault="00763867" w:rsidP="00C1698B">
            <w:pPr>
              <w:snapToGrid w:val="0"/>
              <w:spacing w:before="60" w:after="60"/>
              <w:jc w:val="center"/>
              <w:rPr>
                <w:sz w:val="16"/>
                <w:szCs w:val="16"/>
                <w:lang w:val="en-GB"/>
              </w:rPr>
            </w:pPr>
            <w:r w:rsidRPr="00734383">
              <w:rPr>
                <w:sz w:val="16"/>
                <w:szCs w:val="16"/>
                <w:lang w:val="en-GB"/>
              </w:rPr>
              <w:t>-</w:t>
            </w:r>
          </w:p>
        </w:tc>
        <w:tc>
          <w:tcPr>
            <w:tcW w:w="5557" w:type="dxa"/>
          </w:tcPr>
          <w:p w14:paraId="25B4058C" w14:textId="77777777" w:rsidR="00763867" w:rsidRPr="00734383" w:rsidRDefault="00763867" w:rsidP="00C1698B">
            <w:pPr>
              <w:snapToGrid w:val="0"/>
              <w:spacing w:before="60" w:after="60"/>
              <w:jc w:val="left"/>
              <w:rPr>
                <w:sz w:val="16"/>
                <w:szCs w:val="16"/>
                <w:lang w:val="en-GB"/>
              </w:rPr>
            </w:pPr>
            <w:r w:rsidRPr="00734383">
              <w:rPr>
                <w:sz w:val="16"/>
                <w:szCs w:val="16"/>
                <w:lang w:val="en-GB"/>
              </w:rPr>
              <w:t>-</w:t>
            </w:r>
          </w:p>
        </w:tc>
      </w:tr>
      <w:tr w:rsidR="00763867" w:rsidRPr="00734383" w14:paraId="783340D8" w14:textId="77777777" w:rsidTr="00B764EA">
        <w:trPr>
          <w:trHeight w:val="304"/>
        </w:trPr>
        <w:tc>
          <w:tcPr>
            <w:tcW w:w="1163" w:type="dxa"/>
          </w:tcPr>
          <w:p w14:paraId="342A0CCB" w14:textId="77777777" w:rsidR="00763867" w:rsidRPr="00734383" w:rsidRDefault="00763867" w:rsidP="00C1698B">
            <w:pPr>
              <w:snapToGrid w:val="0"/>
              <w:spacing w:before="60" w:after="60"/>
              <w:jc w:val="left"/>
              <w:rPr>
                <w:sz w:val="16"/>
                <w:szCs w:val="16"/>
                <w:lang w:val="en-GB"/>
              </w:rPr>
            </w:pPr>
            <w:r w:rsidRPr="00734383">
              <w:rPr>
                <w:sz w:val="16"/>
                <w:szCs w:val="16"/>
                <w:lang w:val="en-GB"/>
              </w:rPr>
              <w:t>Value</w:t>
            </w:r>
          </w:p>
        </w:tc>
        <w:tc>
          <w:tcPr>
            <w:tcW w:w="2977" w:type="dxa"/>
          </w:tcPr>
          <w:p w14:paraId="4C3997FE" w14:textId="77777777" w:rsidR="00763867" w:rsidRPr="00734383" w:rsidRDefault="00763867" w:rsidP="00C1698B">
            <w:pPr>
              <w:snapToGrid w:val="0"/>
              <w:spacing w:before="60" w:after="60"/>
              <w:jc w:val="left"/>
              <w:rPr>
                <w:sz w:val="16"/>
                <w:szCs w:val="16"/>
                <w:lang w:val="en-GB"/>
              </w:rPr>
            </w:pPr>
            <w:r>
              <w:rPr>
                <w:sz w:val="16"/>
                <w:szCs w:val="16"/>
                <w:lang w:val="en-GB"/>
              </w:rPr>
              <w:t>S-63</w:t>
            </w:r>
          </w:p>
        </w:tc>
        <w:tc>
          <w:tcPr>
            <w:tcW w:w="3420" w:type="dxa"/>
          </w:tcPr>
          <w:p w14:paraId="5888D9B7" w14:textId="77777777" w:rsidR="00763867" w:rsidRPr="00734383" w:rsidRDefault="00763867" w:rsidP="00C1698B">
            <w:pPr>
              <w:snapToGrid w:val="0"/>
              <w:spacing w:before="60" w:after="60"/>
              <w:jc w:val="left"/>
              <w:rPr>
                <w:sz w:val="16"/>
                <w:szCs w:val="16"/>
                <w:lang w:val="en-GB"/>
              </w:rPr>
            </w:pPr>
            <w:r>
              <w:rPr>
                <w:sz w:val="16"/>
                <w:szCs w:val="16"/>
                <w:lang w:val="en-GB"/>
              </w:rPr>
              <w:t>IHO S-63</w:t>
            </w:r>
          </w:p>
        </w:tc>
        <w:tc>
          <w:tcPr>
            <w:tcW w:w="804" w:type="dxa"/>
          </w:tcPr>
          <w:p w14:paraId="151537A5" w14:textId="517D8892" w:rsidR="00763867" w:rsidRPr="00734383" w:rsidRDefault="00763867" w:rsidP="00C1698B">
            <w:pPr>
              <w:snapToGrid w:val="0"/>
              <w:spacing w:before="60" w:after="60"/>
              <w:jc w:val="center"/>
              <w:rPr>
                <w:sz w:val="16"/>
                <w:szCs w:val="16"/>
                <w:lang w:val="en-GB"/>
              </w:rPr>
            </w:pPr>
          </w:p>
        </w:tc>
        <w:tc>
          <w:tcPr>
            <w:tcW w:w="5557" w:type="dxa"/>
          </w:tcPr>
          <w:p w14:paraId="48B8E4ED" w14:textId="77777777" w:rsidR="00763867" w:rsidRPr="00734383" w:rsidRDefault="00763867" w:rsidP="00C1698B">
            <w:pPr>
              <w:snapToGrid w:val="0"/>
              <w:spacing w:before="60" w:after="60"/>
              <w:jc w:val="left"/>
              <w:rPr>
                <w:sz w:val="16"/>
                <w:szCs w:val="16"/>
                <w:lang w:val="en-GB"/>
              </w:rPr>
            </w:pPr>
          </w:p>
        </w:tc>
      </w:tr>
    </w:tbl>
    <w:p w14:paraId="614B9C1F" w14:textId="77777777" w:rsidR="00C1698B" w:rsidRDefault="00C1698B" w:rsidP="00763867">
      <w:pPr>
        <w:spacing w:before="0" w:after="0"/>
        <w:rPr>
          <w:lang w:val="en-GB"/>
        </w:rPr>
      </w:pPr>
    </w:p>
    <w:p w14:paraId="2CB142A1" w14:textId="77777777" w:rsidR="00C1698B" w:rsidRPr="001608FB" w:rsidRDefault="00C1698B" w:rsidP="00763867">
      <w:pPr>
        <w:pStyle w:val="30"/>
        <w:tabs>
          <w:tab w:val="clear" w:pos="426"/>
          <w:tab w:val="clear" w:pos="660"/>
          <w:tab w:val="left" w:pos="709"/>
        </w:tabs>
        <w:spacing w:line="240" w:lineRule="auto"/>
      </w:pPr>
      <w:bookmarkStart w:id="200" w:name="_Toc403560572"/>
      <w:r w:rsidRPr="00D517BA">
        <w:t>S100_SupportFile</w:t>
      </w:r>
      <w:bookmarkEnd w:id="200"/>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78FFD664" w14:textId="77777777" w:rsidTr="00C1698B">
        <w:trPr>
          <w:trHeight w:val="187"/>
        </w:trPr>
        <w:tc>
          <w:tcPr>
            <w:tcW w:w="1080" w:type="dxa"/>
          </w:tcPr>
          <w:p w14:paraId="2755ED8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26857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6957C2C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6D81EC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2204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101B0E4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6B6515" w14:textId="77777777" w:rsidTr="00C1698B">
        <w:trPr>
          <w:trHeight w:val="342"/>
        </w:trPr>
        <w:tc>
          <w:tcPr>
            <w:tcW w:w="1080" w:type="dxa"/>
          </w:tcPr>
          <w:p w14:paraId="09D0AC4C"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256E9DBA"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w:t>
            </w:r>
          </w:p>
        </w:tc>
        <w:tc>
          <w:tcPr>
            <w:tcW w:w="3420" w:type="dxa"/>
          </w:tcPr>
          <w:p w14:paraId="1FA5B24D" w14:textId="77777777" w:rsidR="00C1698B" w:rsidRPr="002A5288" w:rsidRDefault="00C1698B" w:rsidP="00C1698B">
            <w:pPr>
              <w:snapToGrid w:val="0"/>
              <w:spacing w:before="60" w:after="60"/>
              <w:jc w:val="left"/>
              <w:rPr>
                <w:sz w:val="16"/>
                <w:szCs w:val="16"/>
                <w:lang w:val="en-GB"/>
              </w:rPr>
            </w:pPr>
          </w:p>
        </w:tc>
        <w:tc>
          <w:tcPr>
            <w:tcW w:w="804" w:type="dxa"/>
          </w:tcPr>
          <w:p w14:paraId="32B6039F"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0BB5C7D4"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7BFB40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510A5F4B" w14:textId="77777777" w:rsidTr="00C1698B">
        <w:trPr>
          <w:trHeight w:val="311"/>
        </w:trPr>
        <w:tc>
          <w:tcPr>
            <w:tcW w:w="1080" w:type="dxa"/>
          </w:tcPr>
          <w:p w14:paraId="6311DB53"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F17F35E" w14:textId="77777777" w:rsidR="00C1698B" w:rsidRPr="002A5288" w:rsidRDefault="00C1698B" w:rsidP="00C1698B">
            <w:pPr>
              <w:snapToGrid w:val="0"/>
              <w:spacing w:before="60" w:after="60"/>
              <w:jc w:val="left"/>
              <w:rPr>
                <w:sz w:val="16"/>
                <w:szCs w:val="16"/>
                <w:lang w:val="en-GB"/>
              </w:rPr>
            </w:pPr>
            <w:r w:rsidRPr="002A5288">
              <w:rPr>
                <w:sz w:val="16"/>
                <w:szCs w:val="16"/>
                <w:lang w:val="en-GB"/>
              </w:rPr>
              <w:t>aggregateFile</w:t>
            </w:r>
          </w:p>
        </w:tc>
        <w:tc>
          <w:tcPr>
            <w:tcW w:w="3420" w:type="dxa"/>
          </w:tcPr>
          <w:p w14:paraId="14E02C6D" w14:textId="77777777" w:rsidR="00C1698B" w:rsidRPr="002A5288" w:rsidRDefault="00C1698B" w:rsidP="00C1698B">
            <w:pPr>
              <w:snapToGrid w:val="0"/>
              <w:spacing w:before="60" w:after="60"/>
              <w:jc w:val="left"/>
              <w:rPr>
                <w:sz w:val="16"/>
                <w:szCs w:val="16"/>
                <w:lang w:val="en-GB"/>
              </w:rPr>
            </w:pPr>
            <w:r>
              <w:rPr>
                <w:sz w:val="16"/>
                <w:szCs w:val="16"/>
                <w:lang w:val="en-GB"/>
              </w:rPr>
              <w:t>Collection of support files</w:t>
            </w:r>
          </w:p>
        </w:tc>
        <w:tc>
          <w:tcPr>
            <w:tcW w:w="804" w:type="dxa"/>
          </w:tcPr>
          <w:p w14:paraId="77150BD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D732FE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702C9F4" w14:textId="77777777" w:rsidR="00C1698B" w:rsidRPr="002A5288" w:rsidRDefault="00C1698B" w:rsidP="00C1698B">
            <w:pPr>
              <w:snapToGrid w:val="0"/>
              <w:spacing w:before="60" w:after="60"/>
              <w:jc w:val="left"/>
              <w:rPr>
                <w:sz w:val="16"/>
                <w:szCs w:val="16"/>
                <w:lang w:val="en-GB"/>
              </w:rPr>
            </w:pPr>
          </w:p>
        </w:tc>
      </w:tr>
      <w:tr w:rsidR="00C1698B" w:rsidRPr="002A5288" w14:paraId="41BECA25" w14:textId="77777777" w:rsidTr="00C1698B">
        <w:trPr>
          <w:trHeight w:val="342"/>
        </w:trPr>
        <w:tc>
          <w:tcPr>
            <w:tcW w:w="1080" w:type="dxa"/>
          </w:tcPr>
          <w:p w14:paraId="15F6AF4B"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3AF8B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supportFile</w:t>
            </w:r>
          </w:p>
        </w:tc>
        <w:tc>
          <w:tcPr>
            <w:tcW w:w="3420" w:type="dxa"/>
          </w:tcPr>
          <w:p w14:paraId="7076D534" w14:textId="77777777" w:rsidR="00C1698B" w:rsidRPr="002A5288" w:rsidRDefault="00C1698B" w:rsidP="00C1698B">
            <w:pPr>
              <w:snapToGrid w:val="0"/>
              <w:spacing w:before="60" w:after="60"/>
              <w:jc w:val="left"/>
              <w:rPr>
                <w:sz w:val="16"/>
                <w:szCs w:val="16"/>
                <w:lang w:val="en-GB"/>
              </w:rPr>
            </w:pPr>
            <w:r>
              <w:rPr>
                <w:sz w:val="16"/>
                <w:szCs w:val="16"/>
                <w:lang w:val="en-GB"/>
              </w:rPr>
              <w:t>File which has information about a dataset</w:t>
            </w:r>
          </w:p>
        </w:tc>
        <w:tc>
          <w:tcPr>
            <w:tcW w:w="804" w:type="dxa"/>
          </w:tcPr>
          <w:p w14:paraId="19DE176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8350A2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25D399C4" w14:textId="77777777" w:rsidR="00C1698B" w:rsidRPr="002A5288" w:rsidRDefault="00C1698B" w:rsidP="00C1698B">
            <w:pPr>
              <w:snapToGrid w:val="0"/>
              <w:spacing w:before="60" w:after="60"/>
              <w:jc w:val="left"/>
              <w:rPr>
                <w:sz w:val="16"/>
                <w:szCs w:val="16"/>
                <w:lang w:val="en-GB"/>
              </w:rPr>
            </w:pPr>
          </w:p>
        </w:tc>
      </w:tr>
    </w:tbl>
    <w:p w14:paraId="4F5DD464" w14:textId="77777777" w:rsidR="00C1698B" w:rsidRPr="007C307C" w:rsidRDefault="00C1698B" w:rsidP="00763867">
      <w:pPr>
        <w:spacing w:before="0" w:after="0"/>
        <w:rPr>
          <w:lang w:val="en-GB"/>
        </w:rPr>
      </w:pPr>
    </w:p>
    <w:p w14:paraId="5DA9F032" w14:textId="77777777" w:rsidR="00C1698B" w:rsidRPr="007C307C" w:rsidRDefault="00C1698B" w:rsidP="00B51614">
      <w:pPr>
        <w:pStyle w:val="20"/>
      </w:pPr>
      <w:bookmarkStart w:id="201" w:name="_Toc512925148"/>
      <w:bookmarkStart w:id="202" w:name="_Toc3206178"/>
      <w:r w:rsidRPr="007C307C">
        <w:t>S100_SupportFileDiscoveryMetadata</w:t>
      </w:r>
      <w:bookmarkEnd w:id="201"/>
      <w:bookmarkEnd w:id="202"/>
      <w:r w:rsidRPr="007C307C">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0DFC3917" w14:textId="77777777" w:rsidTr="00C1698B">
        <w:trPr>
          <w:trHeight w:val="176"/>
        </w:trPr>
        <w:tc>
          <w:tcPr>
            <w:tcW w:w="1080" w:type="dxa"/>
          </w:tcPr>
          <w:p w14:paraId="5B708F4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0835337F"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7C05320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E5E0F4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297D59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48DAD3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6C218A59" w14:textId="77777777" w:rsidTr="00C1698B">
        <w:trPr>
          <w:trHeight w:val="335"/>
        </w:trPr>
        <w:tc>
          <w:tcPr>
            <w:tcW w:w="1080" w:type="dxa"/>
          </w:tcPr>
          <w:p w14:paraId="2026E420"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0F0A5F0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S100_SupportFiletDiscoveryMetadata</w:t>
            </w:r>
          </w:p>
        </w:tc>
        <w:tc>
          <w:tcPr>
            <w:tcW w:w="3420" w:type="dxa"/>
          </w:tcPr>
          <w:p w14:paraId="1BEBE98F"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support files in the exchange catalogue</w:t>
            </w:r>
          </w:p>
        </w:tc>
        <w:tc>
          <w:tcPr>
            <w:tcW w:w="804" w:type="dxa"/>
          </w:tcPr>
          <w:p w14:paraId="446BC2E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520FB5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D576099"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1004D51" w14:textId="77777777" w:rsidTr="00C1698B">
        <w:trPr>
          <w:trHeight w:val="335"/>
        </w:trPr>
        <w:tc>
          <w:tcPr>
            <w:tcW w:w="1080" w:type="dxa"/>
          </w:tcPr>
          <w:p w14:paraId="5DC55E1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7B73F3D"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420" w:type="dxa"/>
          </w:tcPr>
          <w:p w14:paraId="4C0211C7" w14:textId="77777777" w:rsidR="00C1698B" w:rsidRPr="002A5288" w:rsidRDefault="00C1698B" w:rsidP="00C1698B">
            <w:pPr>
              <w:snapToGrid w:val="0"/>
              <w:spacing w:before="60" w:after="60"/>
              <w:jc w:val="left"/>
              <w:rPr>
                <w:sz w:val="16"/>
                <w:szCs w:val="16"/>
                <w:lang w:val="en-GB"/>
              </w:rPr>
            </w:pPr>
            <w:r>
              <w:rPr>
                <w:sz w:val="16"/>
                <w:szCs w:val="16"/>
                <w:lang w:val="en-GB"/>
              </w:rPr>
              <w:t>Name of the support file</w:t>
            </w:r>
          </w:p>
        </w:tc>
        <w:tc>
          <w:tcPr>
            <w:tcW w:w="804" w:type="dxa"/>
          </w:tcPr>
          <w:p w14:paraId="0670DAA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2803C7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7C9B6861" w14:textId="77777777" w:rsidR="00C1698B" w:rsidRPr="002A5288" w:rsidRDefault="00C1698B" w:rsidP="00C1698B">
            <w:pPr>
              <w:snapToGrid w:val="0"/>
              <w:spacing w:before="60" w:after="60"/>
              <w:jc w:val="left"/>
              <w:rPr>
                <w:sz w:val="16"/>
                <w:szCs w:val="16"/>
                <w:lang w:val="en-GB"/>
              </w:rPr>
            </w:pPr>
          </w:p>
        </w:tc>
      </w:tr>
      <w:tr w:rsidR="00C1698B" w:rsidRPr="002A5288" w14:paraId="3359FBFF" w14:textId="77777777" w:rsidTr="00C1698B">
        <w:trPr>
          <w:trHeight w:val="335"/>
        </w:trPr>
        <w:tc>
          <w:tcPr>
            <w:tcW w:w="1080" w:type="dxa"/>
          </w:tcPr>
          <w:p w14:paraId="33A314D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12632BB0" w14:textId="77777777" w:rsidR="00C1698B" w:rsidRPr="002A5288"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018FBF88"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Full </w:t>
            </w:r>
            <w:r>
              <w:rPr>
                <w:sz w:val="16"/>
                <w:szCs w:val="16"/>
                <w:lang w:val="en-GB"/>
              </w:rPr>
              <w:t>location</w:t>
            </w:r>
            <w:r w:rsidRPr="002A5288">
              <w:rPr>
                <w:sz w:val="16"/>
                <w:szCs w:val="16"/>
                <w:lang w:val="en-GB"/>
              </w:rPr>
              <w:t xml:space="preserve"> from the exchange set root directory</w:t>
            </w:r>
          </w:p>
        </w:tc>
        <w:tc>
          <w:tcPr>
            <w:tcW w:w="804" w:type="dxa"/>
          </w:tcPr>
          <w:p w14:paraId="02B3678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79846F8"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67E766A7" w14:textId="77777777" w:rsidR="00C1698B" w:rsidRPr="002A5288" w:rsidRDefault="00C1698B" w:rsidP="00C1698B">
            <w:pPr>
              <w:snapToGrid w:val="0"/>
              <w:spacing w:before="60" w:after="60"/>
              <w:jc w:val="left"/>
              <w:rPr>
                <w:sz w:val="16"/>
                <w:szCs w:val="16"/>
                <w:lang w:val="en-GB"/>
              </w:rPr>
            </w:pPr>
            <w:r>
              <w:rPr>
                <w:sz w:val="16"/>
                <w:szCs w:val="16"/>
                <w:lang w:val="en-GB"/>
              </w:rPr>
              <w:t xml:space="preserve">Path relative to the root </w:t>
            </w:r>
            <w:r w:rsidR="0025515F">
              <w:rPr>
                <w:sz w:val="16"/>
                <w:szCs w:val="16"/>
                <w:lang w:val="en-GB"/>
              </w:rPr>
              <w:t xml:space="preserve">directory of the exchange set. </w:t>
            </w:r>
            <w:r>
              <w:rPr>
                <w:sz w:val="16"/>
                <w:szCs w:val="16"/>
                <w:lang w:val="en-GB"/>
              </w:rPr>
              <w:t>The location of the file after the exchange set is unpacked into directory &lt;EXCH_ROOT&gt; will be &lt;EXCH_ROOT&gt;/&lt;filePath&gt;/&lt;filename&gt;</w:t>
            </w:r>
          </w:p>
        </w:tc>
      </w:tr>
      <w:tr w:rsidR="00C1698B" w:rsidRPr="002A5288" w14:paraId="2AF0724E" w14:textId="77777777" w:rsidTr="00C1698B">
        <w:trPr>
          <w:trHeight w:val="335"/>
        </w:trPr>
        <w:tc>
          <w:tcPr>
            <w:tcW w:w="1080" w:type="dxa"/>
          </w:tcPr>
          <w:p w14:paraId="1E252B9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13073F44"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420" w:type="dxa"/>
          </w:tcPr>
          <w:p w14:paraId="1812D8A4"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04" w:type="dxa"/>
          </w:tcPr>
          <w:p w14:paraId="260DC34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9084683"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S100_SupportFilePurpose</w:t>
            </w:r>
          </w:p>
        </w:tc>
        <w:tc>
          <w:tcPr>
            <w:tcW w:w="3060" w:type="dxa"/>
          </w:tcPr>
          <w:p w14:paraId="4D860EBE"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new, re-issue, new edition, update etc.</w:t>
            </w:r>
          </w:p>
        </w:tc>
      </w:tr>
      <w:tr w:rsidR="00C1698B" w:rsidRPr="002A5288" w14:paraId="553C16D8" w14:textId="77777777" w:rsidTr="00C1698B">
        <w:trPr>
          <w:trHeight w:val="863"/>
        </w:trPr>
        <w:tc>
          <w:tcPr>
            <w:tcW w:w="1080" w:type="dxa"/>
          </w:tcPr>
          <w:p w14:paraId="655DE7A9"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5E8D299E" w14:textId="77777777" w:rsidR="00C1698B" w:rsidRPr="002A5288" w:rsidRDefault="00C1698B" w:rsidP="00C1698B">
            <w:pPr>
              <w:snapToGrid w:val="0"/>
              <w:spacing w:before="60" w:after="60"/>
              <w:jc w:val="left"/>
              <w:rPr>
                <w:sz w:val="16"/>
                <w:szCs w:val="16"/>
                <w:lang w:val="en-GB"/>
              </w:rPr>
            </w:pPr>
            <w:r w:rsidRPr="002A5288">
              <w:rPr>
                <w:sz w:val="16"/>
                <w:szCs w:val="16"/>
                <w:lang w:val="en-GB"/>
              </w:rPr>
              <w:t>editionNumber</w:t>
            </w:r>
          </w:p>
        </w:tc>
        <w:tc>
          <w:tcPr>
            <w:tcW w:w="3420" w:type="dxa"/>
          </w:tcPr>
          <w:p w14:paraId="6882697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edition number of the dataset</w:t>
            </w:r>
          </w:p>
        </w:tc>
        <w:tc>
          <w:tcPr>
            <w:tcW w:w="804" w:type="dxa"/>
          </w:tcPr>
          <w:p w14:paraId="6E14D69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07A43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D88694A"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When a </w:t>
            </w:r>
            <w:r w:rsidR="00CF10EF">
              <w:rPr>
                <w:sz w:val="16"/>
                <w:szCs w:val="16"/>
                <w:lang w:val="en-GB"/>
              </w:rPr>
              <w:t>dataset</w:t>
            </w:r>
            <w:r w:rsidRPr="002A5288">
              <w:rPr>
                <w:sz w:val="16"/>
                <w:szCs w:val="16"/>
                <w:lang w:val="en-GB"/>
              </w:rPr>
              <w:t xml:space="preserve"> is initially created, the edition number 1 is assigned to it. The edition number is increased by 1 at each new edition. Edition number remains</w:t>
            </w:r>
            <w:r>
              <w:rPr>
                <w:sz w:val="16"/>
                <w:szCs w:val="16"/>
                <w:lang w:val="en-GB"/>
              </w:rPr>
              <w:t xml:space="preserve"> the same for a re-issue</w:t>
            </w:r>
          </w:p>
        </w:tc>
      </w:tr>
      <w:tr w:rsidR="00C1698B" w:rsidRPr="002A5288" w14:paraId="45FD2E6E" w14:textId="77777777" w:rsidTr="00C1698B">
        <w:trPr>
          <w:trHeight w:val="335"/>
        </w:trPr>
        <w:tc>
          <w:tcPr>
            <w:tcW w:w="1080" w:type="dxa"/>
          </w:tcPr>
          <w:p w14:paraId="7D4549F0"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6632647C"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420" w:type="dxa"/>
          </w:tcPr>
          <w:p w14:paraId="3645E341"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04" w:type="dxa"/>
          </w:tcPr>
          <w:p w14:paraId="322C184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0ABD8DE"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3BABB9A1" w14:textId="77777777" w:rsidR="00C1698B" w:rsidRPr="002A5288" w:rsidRDefault="00C1698B" w:rsidP="00C1698B">
            <w:pPr>
              <w:snapToGrid w:val="0"/>
              <w:spacing w:before="60" w:after="60"/>
              <w:jc w:val="left"/>
              <w:rPr>
                <w:sz w:val="16"/>
                <w:szCs w:val="16"/>
                <w:lang w:val="en-GB"/>
              </w:rPr>
            </w:pPr>
          </w:p>
        </w:tc>
      </w:tr>
      <w:tr w:rsidR="00C1698B" w:rsidRPr="002A5288" w14:paraId="5293E038" w14:textId="77777777" w:rsidTr="00C1698B">
        <w:trPr>
          <w:trHeight w:val="335"/>
        </w:trPr>
        <w:tc>
          <w:tcPr>
            <w:tcW w:w="1080" w:type="dxa"/>
          </w:tcPr>
          <w:p w14:paraId="1CEAFCBE"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EEC323"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420" w:type="dxa"/>
          </w:tcPr>
          <w:p w14:paraId="4BC105CF"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4708A5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1CF52E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79ABE59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6F5B41B" w14:textId="77777777" w:rsidTr="00C1698B">
        <w:trPr>
          <w:trHeight w:val="160"/>
        </w:trPr>
        <w:tc>
          <w:tcPr>
            <w:tcW w:w="1080" w:type="dxa"/>
          </w:tcPr>
          <w:p w14:paraId="0E0DA2AF"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3060" w:type="dxa"/>
          </w:tcPr>
          <w:p w14:paraId="3C26BAF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420" w:type="dxa"/>
          </w:tcPr>
          <w:p w14:paraId="34E04438" w14:textId="77777777" w:rsidR="00C1698B" w:rsidRPr="002A5288" w:rsidRDefault="00C1698B" w:rsidP="00C1698B">
            <w:pPr>
              <w:snapToGrid w:val="0"/>
              <w:spacing w:before="60" w:after="60"/>
              <w:jc w:val="left"/>
              <w:rPr>
                <w:sz w:val="16"/>
                <w:szCs w:val="16"/>
                <w:lang w:val="en-GB"/>
              </w:rPr>
            </w:pPr>
            <w:r>
              <w:rPr>
                <w:sz w:val="16"/>
                <w:szCs w:val="16"/>
                <w:lang w:val="en-GB"/>
              </w:rPr>
              <w:t>The format of the support file</w:t>
            </w:r>
          </w:p>
        </w:tc>
        <w:tc>
          <w:tcPr>
            <w:tcW w:w="804" w:type="dxa"/>
          </w:tcPr>
          <w:p w14:paraId="1AA5D6B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729D63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S100_SupportFileFormat</w:t>
            </w:r>
          </w:p>
        </w:tc>
        <w:tc>
          <w:tcPr>
            <w:tcW w:w="3060" w:type="dxa"/>
          </w:tcPr>
          <w:p w14:paraId="4B0B98E7" w14:textId="77777777" w:rsidR="00C1698B" w:rsidRPr="002A5288" w:rsidRDefault="00C1698B" w:rsidP="00C1698B">
            <w:pPr>
              <w:snapToGrid w:val="0"/>
              <w:spacing w:before="60" w:after="60"/>
              <w:jc w:val="left"/>
              <w:rPr>
                <w:rFonts w:cs="Arial"/>
                <w:sz w:val="16"/>
                <w:szCs w:val="16"/>
                <w:lang w:val="en-GB"/>
              </w:rPr>
            </w:pPr>
          </w:p>
        </w:tc>
      </w:tr>
      <w:tr w:rsidR="00C1698B" w:rsidRPr="002A5288" w14:paraId="650F4F02" w14:textId="77777777" w:rsidTr="00C1698B">
        <w:trPr>
          <w:trHeight w:val="176"/>
        </w:trPr>
        <w:tc>
          <w:tcPr>
            <w:tcW w:w="1080" w:type="dxa"/>
          </w:tcPr>
          <w:p w14:paraId="6B0B2FA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272FC3DB" w14:textId="77777777" w:rsidR="00C1698B" w:rsidRPr="002A5288" w:rsidRDefault="00C1698B" w:rsidP="00C1698B">
            <w:pPr>
              <w:snapToGrid w:val="0"/>
              <w:spacing w:before="60" w:after="60"/>
              <w:jc w:val="left"/>
              <w:rPr>
                <w:sz w:val="16"/>
                <w:szCs w:val="16"/>
                <w:lang w:val="en-GB"/>
              </w:rPr>
            </w:pPr>
            <w:r w:rsidRPr="002A5288">
              <w:rPr>
                <w:sz w:val="16"/>
                <w:szCs w:val="16"/>
                <w:lang w:val="en-GB"/>
              </w:rPr>
              <w:t>otherDataTypeDescription</w:t>
            </w:r>
          </w:p>
        </w:tc>
        <w:tc>
          <w:tcPr>
            <w:tcW w:w="3420" w:type="dxa"/>
          </w:tcPr>
          <w:p w14:paraId="6E796639" w14:textId="77777777" w:rsidR="00C1698B" w:rsidRPr="002A5288" w:rsidRDefault="00C1698B" w:rsidP="00C1698B">
            <w:pPr>
              <w:snapToGrid w:val="0"/>
              <w:spacing w:before="60" w:after="60"/>
              <w:jc w:val="left"/>
              <w:rPr>
                <w:sz w:val="16"/>
                <w:szCs w:val="16"/>
                <w:lang w:val="en-GB"/>
              </w:rPr>
            </w:pPr>
            <w:r w:rsidRPr="004630F6">
              <w:rPr>
                <w:sz w:val="16"/>
                <w:szCs w:val="16"/>
                <w:lang w:val="en-GB"/>
              </w:rPr>
              <w:t>Support file format other than those listed</w:t>
            </w:r>
          </w:p>
        </w:tc>
        <w:tc>
          <w:tcPr>
            <w:tcW w:w="804" w:type="dxa"/>
          </w:tcPr>
          <w:p w14:paraId="4253855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192FB639"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66E6B1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B60A829" w14:textId="77777777" w:rsidTr="00C1698B">
        <w:trPr>
          <w:trHeight w:val="160"/>
        </w:trPr>
        <w:tc>
          <w:tcPr>
            <w:tcW w:w="1080" w:type="dxa"/>
          </w:tcPr>
          <w:p w14:paraId="1756F10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6918D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420" w:type="dxa"/>
          </w:tcPr>
          <w:p w14:paraId="43EBE48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04" w:type="dxa"/>
          </w:tcPr>
          <w:p w14:paraId="4BA9D30C" w14:textId="77777777" w:rsidR="00C1698B" w:rsidRPr="002A5288" w:rsidRDefault="00C1698B" w:rsidP="00C1698B">
            <w:pPr>
              <w:snapToGrid w:val="0"/>
              <w:spacing w:before="60" w:after="60"/>
              <w:jc w:val="center"/>
              <w:rPr>
                <w:rFonts w:cs="Arial"/>
                <w:sz w:val="16"/>
                <w:szCs w:val="16"/>
                <w:lang w:val="en-GB"/>
              </w:rPr>
            </w:pPr>
            <w:r>
              <w:rPr>
                <w:rFonts w:cs="Arial"/>
                <w:sz w:val="16"/>
                <w:szCs w:val="16"/>
                <w:lang w:val="en-GB"/>
              </w:rPr>
              <w:t>1</w:t>
            </w:r>
          </w:p>
        </w:tc>
        <w:tc>
          <w:tcPr>
            <w:tcW w:w="2436" w:type="dxa"/>
          </w:tcPr>
          <w:p w14:paraId="4D12575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3AC7DBD"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C8A72F6" w14:textId="77777777" w:rsidTr="00C1698B">
        <w:trPr>
          <w:trHeight w:val="160"/>
        </w:trPr>
        <w:tc>
          <w:tcPr>
            <w:tcW w:w="1080" w:type="dxa"/>
          </w:tcPr>
          <w:p w14:paraId="661FE0F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0066D25"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420" w:type="dxa"/>
          </w:tcPr>
          <w:p w14:paraId="41962997" w14:textId="77777777" w:rsidR="00C1698B" w:rsidRPr="002A5288" w:rsidRDefault="00C1698B" w:rsidP="00C1698B">
            <w:pPr>
              <w:autoSpaceDE w:val="0"/>
              <w:snapToGrid w:val="0"/>
              <w:spacing w:before="60" w:after="60"/>
              <w:jc w:val="left"/>
              <w:rPr>
                <w:rFonts w:cs="Arial"/>
                <w:sz w:val="16"/>
                <w:szCs w:val="16"/>
                <w:lang w:val="en-GB"/>
              </w:rPr>
            </w:pPr>
          </w:p>
        </w:tc>
        <w:tc>
          <w:tcPr>
            <w:tcW w:w="804" w:type="dxa"/>
          </w:tcPr>
          <w:p w14:paraId="38C6572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2C0A5015"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22AEF219"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DA8DE26" w14:textId="77777777" w:rsidTr="00C1698B">
        <w:trPr>
          <w:trHeight w:val="351"/>
        </w:trPr>
        <w:tc>
          <w:tcPr>
            <w:tcW w:w="1080" w:type="dxa"/>
            <w:shd w:val="clear" w:color="auto" w:fill="auto"/>
          </w:tcPr>
          <w:p w14:paraId="566924F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1ABB7976"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shd w:val="clear" w:color="auto" w:fill="auto"/>
          </w:tcPr>
          <w:p w14:paraId="252F6F06"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shd w:val="clear" w:color="auto" w:fill="auto"/>
          </w:tcPr>
          <w:p w14:paraId="27C2F3C7"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7D0ECE6A"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3C11B065"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14:paraId="484E4537" w14:textId="77777777" w:rsidTr="00C1698B">
        <w:trPr>
          <w:trHeight w:val="351"/>
        </w:trPr>
        <w:tc>
          <w:tcPr>
            <w:tcW w:w="1080" w:type="dxa"/>
            <w:shd w:val="clear" w:color="auto" w:fill="auto"/>
          </w:tcPr>
          <w:p w14:paraId="225F07E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32BF40A6"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shd w:val="clear" w:color="auto" w:fill="auto"/>
          </w:tcPr>
          <w:p w14:paraId="6E1FF353"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shd w:val="clear" w:color="auto" w:fill="auto"/>
          </w:tcPr>
          <w:p w14:paraId="5AC69AE1"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1030A0F4"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349B63BE" w14:textId="77777777" w:rsidR="00C1698B" w:rsidRDefault="00C1698B" w:rsidP="00C1698B">
            <w:pPr>
              <w:snapToGrid w:val="0"/>
              <w:spacing w:before="60" w:after="60"/>
              <w:jc w:val="left"/>
              <w:rPr>
                <w:rFonts w:cs="Arial"/>
                <w:sz w:val="16"/>
                <w:szCs w:val="16"/>
                <w:lang w:val="en-GB"/>
              </w:rPr>
            </w:pPr>
          </w:p>
        </w:tc>
      </w:tr>
      <w:tr w:rsidR="00C1698B" w14:paraId="1D7F458C" w14:textId="77777777" w:rsidTr="00C1698B">
        <w:trPr>
          <w:trHeight w:val="351"/>
        </w:trPr>
        <w:tc>
          <w:tcPr>
            <w:tcW w:w="1080" w:type="dxa"/>
            <w:shd w:val="clear" w:color="auto" w:fill="auto"/>
            <w:vAlign w:val="center"/>
          </w:tcPr>
          <w:p w14:paraId="7DC23CF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vAlign w:val="center"/>
          </w:tcPr>
          <w:p w14:paraId="1FAA0F2D"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shd w:val="clear" w:color="auto" w:fill="auto"/>
            <w:vAlign w:val="center"/>
          </w:tcPr>
          <w:p w14:paraId="5A14E86B"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shd w:val="clear" w:color="auto" w:fill="auto"/>
            <w:vAlign w:val="center"/>
          </w:tcPr>
          <w:p w14:paraId="6F253E1D"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vAlign w:val="center"/>
          </w:tcPr>
          <w:p w14:paraId="02CCD84C"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shd w:val="clear" w:color="auto" w:fill="auto"/>
            <w:vAlign w:val="center"/>
          </w:tcPr>
          <w:p w14:paraId="07929588" w14:textId="77777777" w:rsidR="00C1698B" w:rsidRDefault="00C1698B" w:rsidP="00C1698B">
            <w:pPr>
              <w:snapToGrid w:val="0"/>
              <w:spacing w:before="60" w:after="60"/>
              <w:jc w:val="left"/>
              <w:rPr>
                <w:rFonts w:cs="Arial"/>
                <w:sz w:val="16"/>
                <w:szCs w:val="16"/>
                <w:lang w:val="en-GB"/>
              </w:rPr>
            </w:pPr>
            <w:r w:rsidRPr="00562C41">
              <w:rPr>
                <w:rFonts w:cs="Arial"/>
                <w:sz w:val="16"/>
                <w:szCs w:val="16"/>
                <w:lang w:val="en-GB"/>
              </w:rPr>
              <w:t>A support file is expected to use only one locale, because other files can be created for other languages</w:t>
            </w:r>
          </w:p>
        </w:tc>
      </w:tr>
    </w:tbl>
    <w:p w14:paraId="369BCCBD" w14:textId="77777777" w:rsidR="00C1698B" w:rsidRPr="007C307C" w:rsidRDefault="00C1698B" w:rsidP="007870EB">
      <w:pPr>
        <w:spacing w:before="0" w:after="0"/>
      </w:pPr>
    </w:p>
    <w:p w14:paraId="120A44CB" w14:textId="77777777" w:rsidR="00C1698B" w:rsidRPr="007C307C" w:rsidRDefault="00C1698B" w:rsidP="007870EB">
      <w:pPr>
        <w:pStyle w:val="30"/>
        <w:keepNext w:val="0"/>
        <w:tabs>
          <w:tab w:val="clear" w:pos="426"/>
          <w:tab w:val="clear" w:pos="660"/>
          <w:tab w:val="left" w:pos="709"/>
        </w:tabs>
        <w:spacing w:line="240" w:lineRule="auto"/>
      </w:pPr>
      <w:bookmarkStart w:id="203" w:name="_Toc512925149"/>
      <w:r w:rsidRPr="007C307C">
        <w:t>S100_SupportFileFormat</w:t>
      </w:r>
      <w:bookmarkEnd w:id="203"/>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7870EB" w:rsidRPr="009842DB" w14:paraId="40155023" w14:textId="77777777" w:rsidTr="00B764EA">
        <w:trPr>
          <w:trHeight w:val="289"/>
        </w:trPr>
        <w:tc>
          <w:tcPr>
            <w:tcW w:w="1163" w:type="dxa"/>
          </w:tcPr>
          <w:p w14:paraId="2EFDDE8A"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Role Name</w:t>
            </w:r>
          </w:p>
        </w:tc>
        <w:tc>
          <w:tcPr>
            <w:tcW w:w="2977" w:type="dxa"/>
          </w:tcPr>
          <w:p w14:paraId="5C4F0FD9"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Name</w:t>
            </w:r>
          </w:p>
        </w:tc>
        <w:tc>
          <w:tcPr>
            <w:tcW w:w="3420" w:type="dxa"/>
          </w:tcPr>
          <w:p w14:paraId="601FEF1E"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Description</w:t>
            </w:r>
          </w:p>
        </w:tc>
        <w:tc>
          <w:tcPr>
            <w:tcW w:w="804" w:type="dxa"/>
          </w:tcPr>
          <w:p w14:paraId="44253255" w14:textId="119B14CC" w:rsidR="007870EB" w:rsidRPr="009842DB" w:rsidRDefault="007870EB" w:rsidP="007870EB">
            <w:pPr>
              <w:snapToGrid w:val="0"/>
              <w:spacing w:before="60" w:after="60"/>
              <w:jc w:val="center"/>
              <w:rPr>
                <w:b/>
                <w:sz w:val="16"/>
                <w:szCs w:val="16"/>
                <w:lang w:val="en-GB"/>
              </w:rPr>
            </w:pPr>
            <w:r>
              <w:rPr>
                <w:b/>
                <w:sz w:val="16"/>
                <w:szCs w:val="16"/>
                <w:lang w:val="en-GB"/>
              </w:rPr>
              <w:t>Code</w:t>
            </w:r>
          </w:p>
        </w:tc>
        <w:tc>
          <w:tcPr>
            <w:tcW w:w="5439" w:type="dxa"/>
          </w:tcPr>
          <w:p w14:paraId="0385D3A7"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Remarks</w:t>
            </w:r>
          </w:p>
        </w:tc>
      </w:tr>
      <w:tr w:rsidR="007870EB" w:rsidRPr="002A5288" w14:paraId="25453AE6" w14:textId="77777777" w:rsidTr="00B764EA">
        <w:trPr>
          <w:trHeight w:val="263"/>
        </w:trPr>
        <w:tc>
          <w:tcPr>
            <w:tcW w:w="1163" w:type="dxa"/>
          </w:tcPr>
          <w:p w14:paraId="0CB01779" w14:textId="77777777" w:rsidR="007870EB" w:rsidRPr="002A5288" w:rsidRDefault="007870EB" w:rsidP="007870EB">
            <w:pPr>
              <w:snapToGrid w:val="0"/>
              <w:spacing w:before="60" w:after="60"/>
              <w:jc w:val="left"/>
              <w:rPr>
                <w:sz w:val="16"/>
                <w:szCs w:val="16"/>
                <w:lang w:val="en-GB"/>
              </w:rPr>
            </w:pPr>
            <w:r>
              <w:rPr>
                <w:sz w:val="16"/>
                <w:szCs w:val="16"/>
                <w:lang w:val="en-GB"/>
              </w:rPr>
              <w:t>Enumeration</w:t>
            </w:r>
          </w:p>
        </w:tc>
        <w:tc>
          <w:tcPr>
            <w:tcW w:w="2977" w:type="dxa"/>
          </w:tcPr>
          <w:p w14:paraId="5A813EBE" w14:textId="77777777" w:rsidR="007870EB" w:rsidRPr="002A5288" w:rsidRDefault="007870EB" w:rsidP="007870EB">
            <w:pPr>
              <w:snapToGrid w:val="0"/>
              <w:spacing w:before="60" w:after="60"/>
              <w:jc w:val="left"/>
              <w:rPr>
                <w:sz w:val="16"/>
                <w:szCs w:val="16"/>
                <w:lang w:val="en-GB"/>
              </w:rPr>
            </w:pPr>
            <w:r w:rsidRPr="002A5288">
              <w:rPr>
                <w:sz w:val="16"/>
                <w:szCs w:val="16"/>
                <w:lang w:val="en-GB"/>
              </w:rPr>
              <w:t>S100_Support</w:t>
            </w:r>
            <w:r>
              <w:rPr>
                <w:sz w:val="16"/>
                <w:szCs w:val="16"/>
                <w:lang w:val="en-GB"/>
              </w:rPr>
              <w:t>File</w:t>
            </w:r>
            <w:r w:rsidRPr="002A5288">
              <w:rPr>
                <w:sz w:val="16"/>
                <w:szCs w:val="16"/>
                <w:lang w:val="en-GB"/>
              </w:rPr>
              <w:t>Format</w:t>
            </w:r>
          </w:p>
        </w:tc>
        <w:tc>
          <w:tcPr>
            <w:tcW w:w="3420" w:type="dxa"/>
          </w:tcPr>
          <w:p w14:paraId="2B50EB4C" w14:textId="77777777" w:rsidR="007870EB" w:rsidRPr="002A5288" w:rsidRDefault="007870EB" w:rsidP="007870EB">
            <w:pPr>
              <w:snapToGrid w:val="0"/>
              <w:spacing w:before="60" w:after="60"/>
              <w:jc w:val="left"/>
              <w:rPr>
                <w:sz w:val="16"/>
                <w:szCs w:val="16"/>
                <w:lang w:val="en-GB"/>
              </w:rPr>
            </w:pPr>
            <w:r w:rsidRPr="002A5288">
              <w:rPr>
                <w:sz w:val="16"/>
                <w:szCs w:val="16"/>
                <w:lang w:val="en-GB"/>
              </w:rPr>
              <w:t>The format used in the support file</w:t>
            </w:r>
          </w:p>
        </w:tc>
        <w:tc>
          <w:tcPr>
            <w:tcW w:w="804" w:type="dxa"/>
          </w:tcPr>
          <w:p w14:paraId="5A5F8824" w14:textId="0AAE60BD" w:rsidR="007870EB" w:rsidRPr="002A5288" w:rsidRDefault="007870EB" w:rsidP="007870EB">
            <w:pPr>
              <w:snapToGrid w:val="0"/>
              <w:spacing w:before="60" w:after="60"/>
              <w:jc w:val="center"/>
              <w:rPr>
                <w:sz w:val="16"/>
                <w:szCs w:val="16"/>
                <w:lang w:val="en-GB"/>
              </w:rPr>
            </w:pPr>
            <w:r w:rsidRPr="002A5288">
              <w:rPr>
                <w:sz w:val="16"/>
                <w:szCs w:val="16"/>
                <w:lang w:val="en-GB"/>
              </w:rPr>
              <w:t>-</w:t>
            </w:r>
          </w:p>
        </w:tc>
        <w:tc>
          <w:tcPr>
            <w:tcW w:w="5439" w:type="dxa"/>
          </w:tcPr>
          <w:p w14:paraId="1DAA31CD" w14:textId="77777777" w:rsidR="007870EB" w:rsidRPr="002A5288" w:rsidRDefault="007870EB" w:rsidP="007870EB">
            <w:pPr>
              <w:snapToGrid w:val="0"/>
              <w:spacing w:before="60" w:after="60"/>
              <w:jc w:val="left"/>
              <w:rPr>
                <w:sz w:val="16"/>
                <w:szCs w:val="16"/>
                <w:lang w:val="en-GB"/>
              </w:rPr>
            </w:pPr>
            <w:r w:rsidRPr="002A5288">
              <w:rPr>
                <w:sz w:val="16"/>
                <w:szCs w:val="16"/>
                <w:lang w:val="en-GB"/>
              </w:rPr>
              <w:t>-</w:t>
            </w:r>
          </w:p>
        </w:tc>
      </w:tr>
      <w:tr w:rsidR="007870EB" w:rsidRPr="002A5288" w14:paraId="4FEC1D94" w14:textId="77777777" w:rsidTr="00B764EA">
        <w:trPr>
          <w:trHeight w:val="263"/>
        </w:trPr>
        <w:tc>
          <w:tcPr>
            <w:tcW w:w="1163" w:type="dxa"/>
          </w:tcPr>
          <w:p w14:paraId="6BF15096"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3AD6BD3" w14:textId="77777777" w:rsidR="007870EB" w:rsidRPr="002A5288" w:rsidRDefault="007870EB" w:rsidP="007870EB">
            <w:pPr>
              <w:snapToGrid w:val="0"/>
              <w:spacing w:before="60" w:after="60"/>
              <w:jc w:val="left"/>
              <w:rPr>
                <w:sz w:val="16"/>
                <w:szCs w:val="16"/>
                <w:lang w:val="en-GB"/>
              </w:rPr>
            </w:pPr>
            <w:r>
              <w:rPr>
                <w:sz w:val="16"/>
                <w:szCs w:val="16"/>
                <w:lang w:val="en-GB"/>
              </w:rPr>
              <w:t>ASCII</w:t>
            </w:r>
          </w:p>
        </w:tc>
        <w:tc>
          <w:tcPr>
            <w:tcW w:w="3420" w:type="dxa"/>
          </w:tcPr>
          <w:p w14:paraId="4F0E55B1" w14:textId="77777777" w:rsidR="007870EB" w:rsidRPr="002A5288" w:rsidRDefault="007870EB" w:rsidP="007870EB">
            <w:pPr>
              <w:snapToGrid w:val="0"/>
              <w:spacing w:before="60" w:after="60"/>
              <w:jc w:val="left"/>
              <w:rPr>
                <w:sz w:val="16"/>
                <w:szCs w:val="16"/>
                <w:lang w:val="en-GB"/>
              </w:rPr>
            </w:pPr>
          </w:p>
        </w:tc>
        <w:tc>
          <w:tcPr>
            <w:tcW w:w="804" w:type="dxa"/>
          </w:tcPr>
          <w:p w14:paraId="73FA518C" w14:textId="623FDC50" w:rsidR="007870EB" w:rsidRPr="002A5288" w:rsidRDefault="007870EB" w:rsidP="007870EB">
            <w:pPr>
              <w:snapToGrid w:val="0"/>
              <w:spacing w:before="60" w:after="60"/>
              <w:jc w:val="center"/>
              <w:rPr>
                <w:sz w:val="16"/>
                <w:szCs w:val="16"/>
                <w:lang w:val="en-GB"/>
              </w:rPr>
            </w:pPr>
          </w:p>
        </w:tc>
        <w:tc>
          <w:tcPr>
            <w:tcW w:w="5439" w:type="dxa"/>
          </w:tcPr>
          <w:p w14:paraId="4B81DC45" w14:textId="77777777" w:rsidR="007870EB" w:rsidRPr="002A5288" w:rsidRDefault="007870EB" w:rsidP="007870EB">
            <w:pPr>
              <w:snapToGrid w:val="0"/>
              <w:spacing w:before="60" w:after="60"/>
              <w:jc w:val="left"/>
              <w:rPr>
                <w:sz w:val="16"/>
                <w:szCs w:val="16"/>
                <w:lang w:val="en-GB"/>
              </w:rPr>
            </w:pPr>
          </w:p>
        </w:tc>
      </w:tr>
      <w:tr w:rsidR="007870EB" w:rsidRPr="002A5288" w14:paraId="04CA189F" w14:textId="77777777" w:rsidTr="00B764EA">
        <w:trPr>
          <w:trHeight w:val="289"/>
        </w:trPr>
        <w:tc>
          <w:tcPr>
            <w:tcW w:w="1163" w:type="dxa"/>
          </w:tcPr>
          <w:p w14:paraId="3037A0CA"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6120400B" w14:textId="77777777" w:rsidR="007870EB" w:rsidRPr="002A5288" w:rsidRDefault="007870EB" w:rsidP="007870EB">
            <w:pPr>
              <w:snapToGrid w:val="0"/>
              <w:spacing w:before="60" w:after="60"/>
              <w:jc w:val="left"/>
              <w:rPr>
                <w:sz w:val="16"/>
                <w:szCs w:val="16"/>
                <w:lang w:val="en-GB"/>
              </w:rPr>
            </w:pPr>
            <w:r w:rsidRPr="002A5288">
              <w:rPr>
                <w:sz w:val="16"/>
                <w:szCs w:val="16"/>
                <w:lang w:val="en-GB"/>
              </w:rPr>
              <w:t>JPEG2000</w:t>
            </w:r>
          </w:p>
        </w:tc>
        <w:tc>
          <w:tcPr>
            <w:tcW w:w="3420" w:type="dxa"/>
          </w:tcPr>
          <w:p w14:paraId="2D45DDF5" w14:textId="77777777" w:rsidR="007870EB" w:rsidRPr="002A5288" w:rsidRDefault="007870EB" w:rsidP="007870EB">
            <w:pPr>
              <w:snapToGrid w:val="0"/>
              <w:spacing w:before="60" w:after="60"/>
              <w:jc w:val="left"/>
              <w:rPr>
                <w:sz w:val="16"/>
                <w:szCs w:val="16"/>
                <w:lang w:val="en-GB"/>
              </w:rPr>
            </w:pPr>
          </w:p>
        </w:tc>
        <w:tc>
          <w:tcPr>
            <w:tcW w:w="804" w:type="dxa"/>
          </w:tcPr>
          <w:p w14:paraId="6C60D26C" w14:textId="1F3FF1D9" w:rsidR="007870EB" w:rsidRPr="002A5288" w:rsidRDefault="007870EB" w:rsidP="007870EB">
            <w:pPr>
              <w:snapToGrid w:val="0"/>
              <w:spacing w:before="60" w:after="60"/>
              <w:jc w:val="center"/>
              <w:rPr>
                <w:sz w:val="16"/>
                <w:szCs w:val="16"/>
                <w:lang w:val="en-GB"/>
              </w:rPr>
            </w:pPr>
          </w:p>
        </w:tc>
        <w:tc>
          <w:tcPr>
            <w:tcW w:w="5439" w:type="dxa"/>
          </w:tcPr>
          <w:p w14:paraId="09A11C5F" w14:textId="77777777" w:rsidR="007870EB" w:rsidRPr="002A5288" w:rsidRDefault="007870EB" w:rsidP="007870EB">
            <w:pPr>
              <w:snapToGrid w:val="0"/>
              <w:spacing w:before="60" w:after="60"/>
              <w:jc w:val="left"/>
              <w:rPr>
                <w:sz w:val="16"/>
                <w:szCs w:val="16"/>
                <w:lang w:val="en-GB"/>
              </w:rPr>
            </w:pPr>
          </w:p>
        </w:tc>
      </w:tr>
      <w:tr w:rsidR="007870EB" w:rsidRPr="002A5288" w14:paraId="6EE6269E" w14:textId="77777777" w:rsidTr="00B764EA">
        <w:trPr>
          <w:trHeight w:val="263"/>
        </w:trPr>
        <w:tc>
          <w:tcPr>
            <w:tcW w:w="1163" w:type="dxa"/>
          </w:tcPr>
          <w:p w14:paraId="581F3067"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F90B270" w14:textId="77777777" w:rsidR="007870EB" w:rsidRPr="002A5288" w:rsidRDefault="007870EB" w:rsidP="007870EB">
            <w:pPr>
              <w:snapToGrid w:val="0"/>
              <w:spacing w:before="60" w:after="60"/>
              <w:jc w:val="left"/>
              <w:rPr>
                <w:sz w:val="16"/>
                <w:szCs w:val="16"/>
                <w:lang w:val="en-GB"/>
              </w:rPr>
            </w:pPr>
            <w:r w:rsidRPr="002A5288">
              <w:rPr>
                <w:sz w:val="16"/>
                <w:szCs w:val="16"/>
                <w:lang w:val="en-GB"/>
              </w:rPr>
              <w:t>HTML</w:t>
            </w:r>
          </w:p>
        </w:tc>
        <w:tc>
          <w:tcPr>
            <w:tcW w:w="3420" w:type="dxa"/>
          </w:tcPr>
          <w:p w14:paraId="2D1A566B" w14:textId="77777777" w:rsidR="007870EB" w:rsidRPr="002A5288" w:rsidRDefault="007870EB" w:rsidP="007870EB">
            <w:pPr>
              <w:snapToGrid w:val="0"/>
              <w:spacing w:before="60" w:after="60"/>
              <w:jc w:val="left"/>
              <w:rPr>
                <w:sz w:val="16"/>
                <w:szCs w:val="16"/>
                <w:lang w:val="en-GB"/>
              </w:rPr>
            </w:pPr>
          </w:p>
        </w:tc>
        <w:tc>
          <w:tcPr>
            <w:tcW w:w="804" w:type="dxa"/>
          </w:tcPr>
          <w:p w14:paraId="667217A4" w14:textId="65950B76" w:rsidR="007870EB" w:rsidRPr="002A5288" w:rsidRDefault="007870EB" w:rsidP="007870EB">
            <w:pPr>
              <w:snapToGrid w:val="0"/>
              <w:spacing w:before="60" w:after="60"/>
              <w:jc w:val="center"/>
              <w:rPr>
                <w:sz w:val="16"/>
                <w:szCs w:val="16"/>
                <w:lang w:val="en-GB"/>
              </w:rPr>
            </w:pPr>
          </w:p>
        </w:tc>
        <w:tc>
          <w:tcPr>
            <w:tcW w:w="5439" w:type="dxa"/>
          </w:tcPr>
          <w:p w14:paraId="5E188D00" w14:textId="77777777" w:rsidR="007870EB" w:rsidRPr="002A5288" w:rsidRDefault="007870EB" w:rsidP="007870EB">
            <w:pPr>
              <w:snapToGrid w:val="0"/>
              <w:spacing w:before="60" w:after="60"/>
              <w:jc w:val="left"/>
              <w:rPr>
                <w:sz w:val="16"/>
                <w:szCs w:val="16"/>
                <w:lang w:val="en-GB"/>
              </w:rPr>
            </w:pPr>
          </w:p>
        </w:tc>
      </w:tr>
      <w:tr w:rsidR="007870EB" w:rsidRPr="002A5288" w14:paraId="4616EB8E" w14:textId="77777777" w:rsidTr="00B764EA">
        <w:trPr>
          <w:trHeight w:val="289"/>
        </w:trPr>
        <w:tc>
          <w:tcPr>
            <w:tcW w:w="1163" w:type="dxa"/>
          </w:tcPr>
          <w:p w14:paraId="0E6471A3"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E6845F8" w14:textId="77777777" w:rsidR="007870EB" w:rsidRPr="002A5288" w:rsidRDefault="007870EB" w:rsidP="007870EB">
            <w:pPr>
              <w:snapToGrid w:val="0"/>
              <w:spacing w:before="60" w:after="60"/>
              <w:jc w:val="left"/>
              <w:rPr>
                <w:sz w:val="16"/>
                <w:szCs w:val="16"/>
                <w:lang w:val="en-GB"/>
              </w:rPr>
            </w:pPr>
            <w:r w:rsidRPr="002A5288">
              <w:rPr>
                <w:sz w:val="16"/>
                <w:szCs w:val="16"/>
                <w:lang w:val="en-GB"/>
              </w:rPr>
              <w:t>XML</w:t>
            </w:r>
          </w:p>
        </w:tc>
        <w:tc>
          <w:tcPr>
            <w:tcW w:w="3420" w:type="dxa"/>
          </w:tcPr>
          <w:p w14:paraId="41510712" w14:textId="77777777" w:rsidR="007870EB" w:rsidRPr="002A5288" w:rsidRDefault="007870EB" w:rsidP="007870EB">
            <w:pPr>
              <w:snapToGrid w:val="0"/>
              <w:spacing w:before="60" w:after="60"/>
              <w:jc w:val="left"/>
              <w:rPr>
                <w:sz w:val="16"/>
                <w:szCs w:val="16"/>
                <w:lang w:val="en-GB"/>
              </w:rPr>
            </w:pPr>
          </w:p>
        </w:tc>
        <w:tc>
          <w:tcPr>
            <w:tcW w:w="804" w:type="dxa"/>
          </w:tcPr>
          <w:p w14:paraId="5C891E6C" w14:textId="3BE86893" w:rsidR="007870EB" w:rsidRPr="002A5288" w:rsidRDefault="007870EB" w:rsidP="007870EB">
            <w:pPr>
              <w:snapToGrid w:val="0"/>
              <w:spacing w:before="60" w:after="60"/>
              <w:jc w:val="center"/>
              <w:rPr>
                <w:sz w:val="16"/>
                <w:szCs w:val="16"/>
                <w:lang w:val="en-GB"/>
              </w:rPr>
            </w:pPr>
          </w:p>
        </w:tc>
        <w:tc>
          <w:tcPr>
            <w:tcW w:w="5439" w:type="dxa"/>
          </w:tcPr>
          <w:p w14:paraId="07F466C3" w14:textId="77777777" w:rsidR="007870EB" w:rsidRPr="002A5288" w:rsidRDefault="007870EB" w:rsidP="007870EB">
            <w:pPr>
              <w:snapToGrid w:val="0"/>
              <w:spacing w:before="60" w:after="60"/>
              <w:jc w:val="left"/>
              <w:rPr>
                <w:sz w:val="16"/>
                <w:szCs w:val="16"/>
                <w:lang w:val="en-GB"/>
              </w:rPr>
            </w:pPr>
          </w:p>
        </w:tc>
      </w:tr>
      <w:tr w:rsidR="007870EB" w:rsidRPr="002A5288" w14:paraId="0F81A334" w14:textId="77777777" w:rsidTr="00B764EA">
        <w:trPr>
          <w:trHeight w:val="263"/>
        </w:trPr>
        <w:tc>
          <w:tcPr>
            <w:tcW w:w="1163" w:type="dxa"/>
          </w:tcPr>
          <w:p w14:paraId="78578092"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4FEC6703" w14:textId="77777777" w:rsidR="007870EB" w:rsidRPr="002A5288" w:rsidRDefault="007870EB" w:rsidP="007870EB">
            <w:pPr>
              <w:snapToGrid w:val="0"/>
              <w:spacing w:before="60" w:after="60"/>
              <w:jc w:val="left"/>
              <w:rPr>
                <w:sz w:val="16"/>
                <w:szCs w:val="16"/>
                <w:lang w:val="en-GB"/>
              </w:rPr>
            </w:pPr>
            <w:r w:rsidRPr="002A5288">
              <w:rPr>
                <w:sz w:val="16"/>
                <w:szCs w:val="16"/>
                <w:lang w:val="en-GB"/>
              </w:rPr>
              <w:t>XSLT</w:t>
            </w:r>
          </w:p>
        </w:tc>
        <w:tc>
          <w:tcPr>
            <w:tcW w:w="3420" w:type="dxa"/>
          </w:tcPr>
          <w:p w14:paraId="3B38AF3D" w14:textId="77777777" w:rsidR="007870EB" w:rsidRPr="002A5288" w:rsidRDefault="007870EB" w:rsidP="007870EB">
            <w:pPr>
              <w:snapToGrid w:val="0"/>
              <w:spacing w:before="60" w:after="60"/>
              <w:jc w:val="left"/>
              <w:rPr>
                <w:sz w:val="16"/>
                <w:szCs w:val="16"/>
                <w:lang w:val="en-GB"/>
              </w:rPr>
            </w:pPr>
          </w:p>
        </w:tc>
        <w:tc>
          <w:tcPr>
            <w:tcW w:w="804" w:type="dxa"/>
          </w:tcPr>
          <w:p w14:paraId="08A78623" w14:textId="3FF44362" w:rsidR="007870EB" w:rsidRPr="002A5288" w:rsidRDefault="007870EB" w:rsidP="007870EB">
            <w:pPr>
              <w:snapToGrid w:val="0"/>
              <w:spacing w:before="60" w:after="60"/>
              <w:jc w:val="center"/>
              <w:rPr>
                <w:sz w:val="16"/>
                <w:szCs w:val="16"/>
                <w:lang w:val="en-GB"/>
              </w:rPr>
            </w:pPr>
          </w:p>
        </w:tc>
        <w:tc>
          <w:tcPr>
            <w:tcW w:w="5439" w:type="dxa"/>
          </w:tcPr>
          <w:p w14:paraId="10906BBB" w14:textId="77777777" w:rsidR="007870EB" w:rsidRPr="002A5288" w:rsidRDefault="007870EB" w:rsidP="007870EB">
            <w:pPr>
              <w:snapToGrid w:val="0"/>
              <w:spacing w:before="60" w:after="60"/>
              <w:jc w:val="left"/>
              <w:rPr>
                <w:sz w:val="16"/>
                <w:szCs w:val="16"/>
                <w:lang w:val="en-GB"/>
              </w:rPr>
            </w:pPr>
          </w:p>
        </w:tc>
      </w:tr>
      <w:tr w:rsidR="007870EB" w:rsidRPr="002A5288" w14:paraId="65D88184" w14:textId="77777777" w:rsidTr="00B764EA">
        <w:trPr>
          <w:trHeight w:val="263"/>
        </w:trPr>
        <w:tc>
          <w:tcPr>
            <w:tcW w:w="1163" w:type="dxa"/>
          </w:tcPr>
          <w:p w14:paraId="7B5EB331"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7B0D4C91" w14:textId="77777777" w:rsidR="007870EB" w:rsidRPr="002A5288" w:rsidRDefault="007870EB" w:rsidP="007870EB">
            <w:pPr>
              <w:snapToGrid w:val="0"/>
              <w:spacing w:before="60" w:after="60"/>
              <w:jc w:val="left"/>
              <w:rPr>
                <w:sz w:val="16"/>
                <w:szCs w:val="16"/>
                <w:lang w:val="en-GB"/>
              </w:rPr>
            </w:pPr>
            <w:r w:rsidRPr="002A5288">
              <w:rPr>
                <w:sz w:val="16"/>
                <w:szCs w:val="16"/>
                <w:lang w:val="en-GB"/>
              </w:rPr>
              <w:t>VIDEO</w:t>
            </w:r>
          </w:p>
        </w:tc>
        <w:tc>
          <w:tcPr>
            <w:tcW w:w="3420" w:type="dxa"/>
          </w:tcPr>
          <w:p w14:paraId="483F5AED" w14:textId="77777777" w:rsidR="007870EB" w:rsidRPr="002A5288" w:rsidRDefault="007870EB" w:rsidP="007870EB">
            <w:pPr>
              <w:snapToGrid w:val="0"/>
              <w:spacing w:before="60" w:after="60"/>
              <w:jc w:val="left"/>
              <w:rPr>
                <w:sz w:val="16"/>
                <w:szCs w:val="16"/>
                <w:lang w:val="en-GB"/>
              </w:rPr>
            </w:pPr>
          </w:p>
        </w:tc>
        <w:tc>
          <w:tcPr>
            <w:tcW w:w="804" w:type="dxa"/>
          </w:tcPr>
          <w:p w14:paraId="41900080" w14:textId="63E8438B" w:rsidR="007870EB" w:rsidRPr="002A5288" w:rsidRDefault="007870EB" w:rsidP="007870EB">
            <w:pPr>
              <w:snapToGrid w:val="0"/>
              <w:spacing w:before="60" w:after="60"/>
              <w:jc w:val="center"/>
              <w:rPr>
                <w:sz w:val="16"/>
                <w:szCs w:val="16"/>
                <w:lang w:val="en-GB"/>
              </w:rPr>
            </w:pPr>
          </w:p>
        </w:tc>
        <w:tc>
          <w:tcPr>
            <w:tcW w:w="5439" w:type="dxa"/>
          </w:tcPr>
          <w:p w14:paraId="031C0AD7" w14:textId="77777777" w:rsidR="007870EB" w:rsidRPr="002A5288" w:rsidRDefault="007870EB" w:rsidP="007870EB">
            <w:pPr>
              <w:snapToGrid w:val="0"/>
              <w:spacing w:before="60" w:after="60"/>
              <w:jc w:val="left"/>
              <w:rPr>
                <w:sz w:val="16"/>
                <w:szCs w:val="16"/>
                <w:lang w:val="en-GB"/>
              </w:rPr>
            </w:pPr>
          </w:p>
        </w:tc>
      </w:tr>
      <w:tr w:rsidR="007870EB" w:rsidRPr="002A5288" w14:paraId="4DAB4149" w14:textId="77777777" w:rsidTr="00B764EA">
        <w:trPr>
          <w:trHeight w:val="289"/>
        </w:trPr>
        <w:tc>
          <w:tcPr>
            <w:tcW w:w="1163" w:type="dxa"/>
          </w:tcPr>
          <w:p w14:paraId="3DED93A0"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5E453678" w14:textId="77777777" w:rsidR="007870EB" w:rsidRPr="002A5288" w:rsidRDefault="007870EB" w:rsidP="007870EB">
            <w:pPr>
              <w:snapToGrid w:val="0"/>
              <w:spacing w:before="60" w:after="60"/>
              <w:jc w:val="left"/>
              <w:rPr>
                <w:sz w:val="16"/>
                <w:szCs w:val="16"/>
                <w:lang w:val="en-GB"/>
              </w:rPr>
            </w:pPr>
            <w:r>
              <w:rPr>
                <w:sz w:val="16"/>
                <w:szCs w:val="16"/>
                <w:lang w:val="en-GB"/>
              </w:rPr>
              <w:t>TIFF</w:t>
            </w:r>
          </w:p>
        </w:tc>
        <w:tc>
          <w:tcPr>
            <w:tcW w:w="3420" w:type="dxa"/>
          </w:tcPr>
          <w:p w14:paraId="20476F2A" w14:textId="77777777" w:rsidR="007870EB" w:rsidRPr="002A5288" w:rsidRDefault="007870EB" w:rsidP="007870EB">
            <w:pPr>
              <w:snapToGrid w:val="0"/>
              <w:spacing w:before="60" w:after="60"/>
              <w:jc w:val="left"/>
              <w:rPr>
                <w:sz w:val="16"/>
                <w:szCs w:val="16"/>
                <w:lang w:val="en-GB"/>
              </w:rPr>
            </w:pPr>
          </w:p>
        </w:tc>
        <w:tc>
          <w:tcPr>
            <w:tcW w:w="804" w:type="dxa"/>
          </w:tcPr>
          <w:p w14:paraId="6F80625D" w14:textId="77777777" w:rsidR="007870EB" w:rsidRPr="002A5288" w:rsidRDefault="007870EB" w:rsidP="007870EB">
            <w:pPr>
              <w:snapToGrid w:val="0"/>
              <w:spacing w:before="60" w:after="60"/>
              <w:jc w:val="center"/>
              <w:rPr>
                <w:sz w:val="16"/>
                <w:szCs w:val="16"/>
                <w:lang w:val="en-GB"/>
              </w:rPr>
            </w:pPr>
          </w:p>
        </w:tc>
        <w:tc>
          <w:tcPr>
            <w:tcW w:w="5439" w:type="dxa"/>
          </w:tcPr>
          <w:p w14:paraId="66405935" w14:textId="77777777" w:rsidR="007870EB" w:rsidRPr="002A5288" w:rsidRDefault="007870EB" w:rsidP="007870EB">
            <w:pPr>
              <w:snapToGrid w:val="0"/>
              <w:spacing w:before="60" w:after="60"/>
              <w:jc w:val="left"/>
              <w:rPr>
                <w:sz w:val="16"/>
                <w:szCs w:val="16"/>
                <w:lang w:val="en-GB"/>
              </w:rPr>
            </w:pPr>
          </w:p>
        </w:tc>
      </w:tr>
      <w:tr w:rsidR="007870EB" w:rsidRPr="002A5288" w14:paraId="5001744F" w14:textId="77777777" w:rsidTr="00B764EA">
        <w:trPr>
          <w:trHeight w:val="289"/>
        </w:trPr>
        <w:tc>
          <w:tcPr>
            <w:tcW w:w="1163" w:type="dxa"/>
          </w:tcPr>
          <w:p w14:paraId="3DF4711A"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65A3B548" w14:textId="77777777" w:rsidR="007870EB" w:rsidRPr="002A5288" w:rsidRDefault="007870EB" w:rsidP="007870EB">
            <w:pPr>
              <w:snapToGrid w:val="0"/>
              <w:spacing w:before="60" w:after="60"/>
              <w:jc w:val="left"/>
              <w:rPr>
                <w:sz w:val="16"/>
                <w:szCs w:val="16"/>
                <w:lang w:val="en-GB"/>
              </w:rPr>
            </w:pPr>
            <w:r>
              <w:rPr>
                <w:sz w:val="16"/>
                <w:szCs w:val="16"/>
                <w:lang w:val="en-GB"/>
              </w:rPr>
              <w:t>PDF/A or UA</w:t>
            </w:r>
          </w:p>
        </w:tc>
        <w:tc>
          <w:tcPr>
            <w:tcW w:w="3420" w:type="dxa"/>
          </w:tcPr>
          <w:p w14:paraId="546E65E5" w14:textId="77777777" w:rsidR="007870EB" w:rsidRPr="002A5288" w:rsidRDefault="007870EB" w:rsidP="007870EB">
            <w:pPr>
              <w:snapToGrid w:val="0"/>
              <w:spacing w:before="60" w:after="60"/>
              <w:jc w:val="left"/>
              <w:rPr>
                <w:sz w:val="16"/>
                <w:szCs w:val="16"/>
                <w:lang w:val="en-GB"/>
              </w:rPr>
            </w:pPr>
          </w:p>
        </w:tc>
        <w:tc>
          <w:tcPr>
            <w:tcW w:w="804" w:type="dxa"/>
          </w:tcPr>
          <w:p w14:paraId="2A47DAC2" w14:textId="77777777" w:rsidR="007870EB" w:rsidRPr="002A5288" w:rsidRDefault="007870EB" w:rsidP="007870EB">
            <w:pPr>
              <w:snapToGrid w:val="0"/>
              <w:spacing w:before="60" w:after="60"/>
              <w:jc w:val="center"/>
              <w:rPr>
                <w:sz w:val="16"/>
                <w:szCs w:val="16"/>
                <w:lang w:val="en-GB"/>
              </w:rPr>
            </w:pPr>
          </w:p>
        </w:tc>
        <w:tc>
          <w:tcPr>
            <w:tcW w:w="5439" w:type="dxa"/>
          </w:tcPr>
          <w:p w14:paraId="14FD2F04" w14:textId="77777777" w:rsidR="007870EB" w:rsidRPr="002A5288" w:rsidRDefault="007870EB" w:rsidP="007870EB">
            <w:pPr>
              <w:snapToGrid w:val="0"/>
              <w:spacing w:before="60" w:after="60"/>
              <w:jc w:val="left"/>
              <w:rPr>
                <w:sz w:val="16"/>
                <w:szCs w:val="16"/>
                <w:lang w:val="en-GB"/>
              </w:rPr>
            </w:pPr>
            <w:r>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tc>
      </w:tr>
      <w:tr w:rsidR="007870EB" w:rsidRPr="002A5288" w14:paraId="2C4F3917" w14:textId="77777777" w:rsidTr="00B764EA">
        <w:trPr>
          <w:trHeight w:val="289"/>
        </w:trPr>
        <w:tc>
          <w:tcPr>
            <w:tcW w:w="1163" w:type="dxa"/>
          </w:tcPr>
          <w:p w14:paraId="62D7DBF4" w14:textId="77777777" w:rsidR="007870EB" w:rsidRDefault="007870EB" w:rsidP="007870EB">
            <w:pPr>
              <w:snapToGrid w:val="0"/>
              <w:spacing w:before="60" w:after="60"/>
              <w:jc w:val="left"/>
              <w:rPr>
                <w:sz w:val="16"/>
                <w:szCs w:val="16"/>
                <w:lang w:val="en-GB"/>
              </w:rPr>
            </w:pPr>
            <w:r>
              <w:rPr>
                <w:sz w:val="16"/>
                <w:szCs w:val="16"/>
                <w:lang w:val="en-GB"/>
              </w:rPr>
              <w:t>Value</w:t>
            </w:r>
          </w:p>
        </w:tc>
        <w:tc>
          <w:tcPr>
            <w:tcW w:w="2977" w:type="dxa"/>
          </w:tcPr>
          <w:p w14:paraId="0E1E1701" w14:textId="77777777" w:rsidR="007870EB" w:rsidRDefault="007870EB" w:rsidP="007870EB">
            <w:pPr>
              <w:snapToGrid w:val="0"/>
              <w:spacing w:before="60" w:after="60"/>
              <w:jc w:val="left"/>
              <w:rPr>
                <w:sz w:val="16"/>
                <w:szCs w:val="16"/>
                <w:lang w:val="en-GB"/>
              </w:rPr>
            </w:pPr>
            <w:r>
              <w:rPr>
                <w:sz w:val="16"/>
                <w:szCs w:val="16"/>
                <w:lang w:val="en-GB"/>
              </w:rPr>
              <w:t>LUA</w:t>
            </w:r>
          </w:p>
        </w:tc>
        <w:tc>
          <w:tcPr>
            <w:tcW w:w="3420" w:type="dxa"/>
          </w:tcPr>
          <w:p w14:paraId="33654267" w14:textId="77777777" w:rsidR="007870EB" w:rsidRPr="002A5288" w:rsidRDefault="007870EB" w:rsidP="007870EB">
            <w:pPr>
              <w:snapToGrid w:val="0"/>
              <w:spacing w:before="60" w:after="60"/>
              <w:jc w:val="left"/>
              <w:rPr>
                <w:sz w:val="16"/>
                <w:szCs w:val="16"/>
                <w:lang w:val="en-GB"/>
              </w:rPr>
            </w:pPr>
            <w:r w:rsidRPr="00273D9B">
              <w:rPr>
                <w:sz w:val="16"/>
                <w:szCs w:val="16"/>
                <w:lang w:val="en-GB"/>
              </w:rPr>
              <w:t>LUA script file for transformation processing</w:t>
            </w:r>
          </w:p>
        </w:tc>
        <w:tc>
          <w:tcPr>
            <w:tcW w:w="804" w:type="dxa"/>
          </w:tcPr>
          <w:p w14:paraId="4EB1365E" w14:textId="77777777" w:rsidR="007870EB" w:rsidRPr="002A5288" w:rsidRDefault="007870EB" w:rsidP="007870EB">
            <w:pPr>
              <w:snapToGrid w:val="0"/>
              <w:spacing w:before="60" w:after="60"/>
              <w:jc w:val="center"/>
              <w:rPr>
                <w:sz w:val="16"/>
                <w:szCs w:val="16"/>
                <w:lang w:val="en-GB"/>
              </w:rPr>
            </w:pPr>
          </w:p>
        </w:tc>
        <w:tc>
          <w:tcPr>
            <w:tcW w:w="5439" w:type="dxa"/>
          </w:tcPr>
          <w:p w14:paraId="5E98F080" w14:textId="77777777" w:rsidR="007870EB" w:rsidRDefault="007870EB" w:rsidP="007870EB">
            <w:pPr>
              <w:snapToGrid w:val="0"/>
              <w:spacing w:before="60" w:after="60"/>
              <w:jc w:val="left"/>
              <w:rPr>
                <w:sz w:val="16"/>
                <w:szCs w:val="16"/>
                <w:lang w:val="en-GB"/>
              </w:rPr>
            </w:pPr>
          </w:p>
        </w:tc>
      </w:tr>
      <w:tr w:rsidR="007870EB" w:rsidRPr="002A5288" w14:paraId="7E903E24" w14:textId="77777777" w:rsidTr="00B764EA">
        <w:trPr>
          <w:trHeight w:val="289"/>
        </w:trPr>
        <w:tc>
          <w:tcPr>
            <w:tcW w:w="1163" w:type="dxa"/>
          </w:tcPr>
          <w:p w14:paraId="764DF1FB"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7492717" w14:textId="77777777" w:rsidR="007870EB" w:rsidRPr="002A5288" w:rsidRDefault="007870EB" w:rsidP="007870EB">
            <w:pPr>
              <w:snapToGrid w:val="0"/>
              <w:spacing w:before="60" w:after="60"/>
              <w:jc w:val="left"/>
              <w:rPr>
                <w:sz w:val="16"/>
                <w:szCs w:val="16"/>
                <w:lang w:val="en-GB"/>
              </w:rPr>
            </w:pPr>
            <w:r>
              <w:rPr>
                <w:sz w:val="16"/>
                <w:szCs w:val="16"/>
                <w:lang w:val="en-GB"/>
              </w:rPr>
              <w:t>o</w:t>
            </w:r>
            <w:r w:rsidRPr="002A5288">
              <w:rPr>
                <w:sz w:val="16"/>
                <w:szCs w:val="16"/>
                <w:lang w:val="en-GB"/>
              </w:rPr>
              <w:t>ther</w:t>
            </w:r>
          </w:p>
        </w:tc>
        <w:tc>
          <w:tcPr>
            <w:tcW w:w="3420" w:type="dxa"/>
          </w:tcPr>
          <w:p w14:paraId="3C6D6F67" w14:textId="77777777" w:rsidR="007870EB" w:rsidRPr="002A5288" w:rsidRDefault="007870EB" w:rsidP="007870EB">
            <w:pPr>
              <w:snapToGrid w:val="0"/>
              <w:spacing w:before="60" w:after="60"/>
              <w:jc w:val="left"/>
              <w:rPr>
                <w:sz w:val="16"/>
                <w:szCs w:val="16"/>
                <w:lang w:val="en-GB"/>
              </w:rPr>
            </w:pPr>
          </w:p>
        </w:tc>
        <w:tc>
          <w:tcPr>
            <w:tcW w:w="804" w:type="dxa"/>
          </w:tcPr>
          <w:p w14:paraId="4D579849" w14:textId="25D70C23" w:rsidR="007870EB" w:rsidRPr="002A5288" w:rsidRDefault="007870EB" w:rsidP="007870EB">
            <w:pPr>
              <w:snapToGrid w:val="0"/>
              <w:spacing w:before="60" w:after="60"/>
              <w:jc w:val="center"/>
              <w:rPr>
                <w:sz w:val="16"/>
                <w:szCs w:val="16"/>
                <w:lang w:val="en-GB"/>
              </w:rPr>
            </w:pPr>
          </w:p>
        </w:tc>
        <w:tc>
          <w:tcPr>
            <w:tcW w:w="5439" w:type="dxa"/>
          </w:tcPr>
          <w:p w14:paraId="48A50A7D" w14:textId="77777777" w:rsidR="007870EB" w:rsidRPr="002A5288" w:rsidRDefault="007870EB" w:rsidP="007870EB">
            <w:pPr>
              <w:snapToGrid w:val="0"/>
              <w:spacing w:before="60" w:after="60"/>
              <w:jc w:val="left"/>
              <w:rPr>
                <w:sz w:val="16"/>
                <w:szCs w:val="16"/>
                <w:lang w:val="en-GB"/>
              </w:rPr>
            </w:pPr>
          </w:p>
        </w:tc>
      </w:tr>
    </w:tbl>
    <w:p w14:paraId="7EACD805" w14:textId="77777777" w:rsidR="00C1698B" w:rsidRDefault="00C1698B" w:rsidP="00113B5B">
      <w:pPr>
        <w:spacing w:before="0" w:after="0"/>
      </w:pPr>
    </w:p>
    <w:p w14:paraId="47E83C37" w14:textId="77777777" w:rsidR="00C1698B" w:rsidRPr="007C307C" w:rsidRDefault="00C1698B" w:rsidP="00113B5B">
      <w:pPr>
        <w:pStyle w:val="30"/>
        <w:keepLines/>
        <w:tabs>
          <w:tab w:val="clear" w:pos="426"/>
          <w:tab w:val="clear" w:pos="660"/>
          <w:tab w:val="left" w:pos="709"/>
        </w:tabs>
        <w:spacing w:line="240" w:lineRule="auto"/>
      </w:pPr>
      <w:bookmarkStart w:id="204" w:name="_Toc512925150"/>
      <w:r w:rsidRPr="007C307C">
        <w:lastRenderedPageBreak/>
        <w:t>S100_SupportFilePurpose</w:t>
      </w:r>
      <w:bookmarkEnd w:id="204"/>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113B5B" w:rsidRPr="009842DB" w14:paraId="1F48E4AB" w14:textId="77777777" w:rsidTr="00B764EA">
        <w:trPr>
          <w:trHeight w:val="304"/>
        </w:trPr>
        <w:tc>
          <w:tcPr>
            <w:tcW w:w="1163" w:type="dxa"/>
          </w:tcPr>
          <w:p w14:paraId="335AE25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Role Name</w:t>
            </w:r>
          </w:p>
        </w:tc>
        <w:tc>
          <w:tcPr>
            <w:tcW w:w="2977" w:type="dxa"/>
          </w:tcPr>
          <w:p w14:paraId="40A9438C"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Name</w:t>
            </w:r>
          </w:p>
        </w:tc>
        <w:tc>
          <w:tcPr>
            <w:tcW w:w="3420" w:type="dxa"/>
          </w:tcPr>
          <w:p w14:paraId="389130F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Description</w:t>
            </w:r>
          </w:p>
        </w:tc>
        <w:tc>
          <w:tcPr>
            <w:tcW w:w="804" w:type="dxa"/>
          </w:tcPr>
          <w:p w14:paraId="350F7AA6" w14:textId="5E0B35C9" w:rsidR="00113B5B" w:rsidRPr="009842DB" w:rsidRDefault="00113B5B" w:rsidP="00113B5B">
            <w:pPr>
              <w:keepNext/>
              <w:keepLines/>
              <w:snapToGrid w:val="0"/>
              <w:spacing w:before="60" w:after="60"/>
              <w:jc w:val="center"/>
              <w:rPr>
                <w:b/>
                <w:sz w:val="16"/>
                <w:szCs w:val="16"/>
                <w:lang w:val="en-GB"/>
              </w:rPr>
            </w:pPr>
            <w:r>
              <w:rPr>
                <w:b/>
                <w:sz w:val="16"/>
                <w:szCs w:val="16"/>
                <w:lang w:val="en-GB"/>
              </w:rPr>
              <w:t>Code</w:t>
            </w:r>
          </w:p>
        </w:tc>
        <w:tc>
          <w:tcPr>
            <w:tcW w:w="5415" w:type="dxa"/>
          </w:tcPr>
          <w:p w14:paraId="2A8DDC4B"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Remarks</w:t>
            </w:r>
          </w:p>
        </w:tc>
      </w:tr>
      <w:tr w:rsidR="00113B5B" w:rsidRPr="00734383" w14:paraId="7904F96D" w14:textId="77777777" w:rsidTr="00B764EA">
        <w:trPr>
          <w:trHeight w:val="276"/>
        </w:trPr>
        <w:tc>
          <w:tcPr>
            <w:tcW w:w="1163" w:type="dxa"/>
          </w:tcPr>
          <w:p w14:paraId="4A79292C" w14:textId="77777777" w:rsidR="00113B5B" w:rsidRPr="00734383" w:rsidRDefault="00113B5B" w:rsidP="00C1698B">
            <w:pPr>
              <w:snapToGrid w:val="0"/>
              <w:spacing w:before="60" w:after="60"/>
              <w:jc w:val="left"/>
              <w:rPr>
                <w:sz w:val="16"/>
                <w:szCs w:val="16"/>
                <w:lang w:val="en-GB"/>
              </w:rPr>
            </w:pPr>
            <w:r>
              <w:rPr>
                <w:sz w:val="16"/>
                <w:szCs w:val="16"/>
                <w:lang w:val="en-GB"/>
              </w:rPr>
              <w:t>Enumeration</w:t>
            </w:r>
          </w:p>
        </w:tc>
        <w:tc>
          <w:tcPr>
            <w:tcW w:w="2977" w:type="dxa"/>
          </w:tcPr>
          <w:p w14:paraId="252D478A" w14:textId="77777777" w:rsidR="00113B5B" w:rsidRPr="00734383" w:rsidRDefault="00113B5B" w:rsidP="00C1698B">
            <w:pPr>
              <w:snapToGrid w:val="0"/>
              <w:spacing w:before="60" w:after="60"/>
              <w:jc w:val="left"/>
              <w:rPr>
                <w:sz w:val="16"/>
                <w:szCs w:val="16"/>
                <w:lang w:val="en-GB"/>
              </w:rPr>
            </w:pPr>
            <w:r w:rsidRPr="00734383">
              <w:rPr>
                <w:sz w:val="16"/>
                <w:szCs w:val="16"/>
                <w:lang w:val="en-GB"/>
              </w:rPr>
              <w:t>S100_SupportFilePurpose</w:t>
            </w:r>
          </w:p>
        </w:tc>
        <w:tc>
          <w:tcPr>
            <w:tcW w:w="3420" w:type="dxa"/>
          </w:tcPr>
          <w:p w14:paraId="551E48B5" w14:textId="77777777" w:rsidR="00113B5B" w:rsidRPr="00734383" w:rsidRDefault="00113B5B" w:rsidP="00C1698B">
            <w:pPr>
              <w:snapToGrid w:val="0"/>
              <w:spacing w:before="60" w:after="60"/>
              <w:jc w:val="left"/>
              <w:rPr>
                <w:sz w:val="16"/>
                <w:szCs w:val="16"/>
                <w:lang w:val="en-GB"/>
              </w:rPr>
            </w:pPr>
            <w:r>
              <w:rPr>
                <w:sz w:val="16"/>
                <w:szCs w:val="16"/>
                <w:lang w:val="en-GB"/>
              </w:rPr>
              <w:t>The reason for inclusion of the support file in this exchange set</w:t>
            </w:r>
          </w:p>
        </w:tc>
        <w:tc>
          <w:tcPr>
            <w:tcW w:w="804" w:type="dxa"/>
          </w:tcPr>
          <w:p w14:paraId="05D81DDA" w14:textId="77777777" w:rsidR="00113B5B" w:rsidRPr="00734383" w:rsidRDefault="00113B5B" w:rsidP="00C1698B">
            <w:pPr>
              <w:snapToGrid w:val="0"/>
              <w:spacing w:before="60" w:after="60"/>
              <w:jc w:val="center"/>
              <w:rPr>
                <w:sz w:val="16"/>
                <w:szCs w:val="16"/>
                <w:lang w:val="en-GB"/>
              </w:rPr>
            </w:pPr>
            <w:r w:rsidRPr="00734383">
              <w:rPr>
                <w:sz w:val="16"/>
                <w:szCs w:val="16"/>
                <w:lang w:val="en-GB"/>
              </w:rPr>
              <w:t>-</w:t>
            </w:r>
          </w:p>
        </w:tc>
        <w:tc>
          <w:tcPr>
            <w:tcW w:w="5415" w:type="dxa"/>
          </w:tcPr>
          <w:p w14:paraId="7BFB76AE" w14:textId="77777777" w:rsidR="00113B5B" w:rsidRPr="00734383" w:rsidRDefault="00113B5B" w:rsidP="00C1698B">
            <w:pPr>
              <w:snapToGrid w:val="0"/>
              <w:spacing w:before="60" w:after="60"/>
              <w:jc w:val="left"/>
              <w:rPr>
                <w:sz w:val="16"/>
                <w:szCs w:val="16"/>
                <w:lang w:val="en-GB"/>
              </w:rPr>
            </w:pPr>
            <w:r w:rsidRPr="00734383">
              <w:rPr>
                <w:sz w:val="16"/>
                <w:szCs w:val="16"/>
                <w:lang w:val="en-GB"/>
              </w:rPr>
              <w:t>-</w:t>
            </w:r>
          </w:p>
        </w:tc>
      </w:tr>
      <w:tr w:rsidR="00113B5B" w:rsidRPr="00734383" w14:paraId="1AF4BB17" w14:textId="77777777" w:rsidTr="00B764EA">
        <w:trPr>
          <w:trHeight w:val="304"/>
        </w:trPr>
        <w:tc>
          <w:tcPr>
            <w:tcW w:w="1163" w:type="dxa"/>
          </w:tcPr>
          <w:p w14:paraId="4EE1D37E"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487B5D38" w14:textId="77777777" w:rsidR="00113B5B" w:rsidRPr="00734383" w:rsidRDefault="00113B5B" w:rsidP="00C1698B">
            <w:pPr>
              <w:snapToGrid w:val="0"/>
              <w:spacing w:before="60" w:after="60"/>
              <w:jc w:val="left"/>
              <w:rPr>
                <w:sz w:val="16"/>
                <w:szCs w:val="16"/>
                <w:lang w:val="en-GB"/>
              </w:rPr>
            </w:pPr>
            <w:r w:rsidRPr="00734383">
              <w:rPr>
                <w:sz w:val="16"/>
                <w:szCs w:val="16"/>
                <w:lang w:val="en-GB"/>
              </w:rPr>
              <w:t>new</w:t>
            </w:r>
          </w:p>
        </w:tc>
        <w:tc>
          <w:tcPr>
            <w:tcW w:w="3420" w:type="dxa"/>
          </w:tcPr>
          <w:p w14:paraId="3FB3FC05" w14:textId="77777777" w:rsidR="00113B5B" w:rsidRPr="00734383" w:rsidRDefault="00113B5B" w:rsidP="00C1698B">
            <w:pPr>
              <w:snapToGrid w:val="0"/>
              <w:spacing w:before="60" w:after="60"/>
              <w:jc w:val="left"/>
              <w:rPr>
                <w:sz w:val="16"/>
                <w:szCs w:val="16"/>
                <w:lang w:val="en-GB"/>
              </w:rPr>
            </w:pPr>
            <w:r>
              <w:rPr>
                <w:sz w:val="16"/>
                <w:szCs w:val="16"/>
                <w:lang w:val="en-GB"/>
              </w:rPr>
              <w:t>A file which is new</w:t>
            </w:r>
          </w:p>
        </w:tc>
        <w:tc>
          <w:tcPr>
            <w:tcW w:w="804" w:type="dxa"/>
          </w:tcPr>
          <w:p w14:paraId="76D81B03" w14:textId="15B22ABD" w:rsidR="00113B5B" w:rsidRPr="00734383" w:rsidRDefault="00113B5B" w:rsidP="00C1698B">
            <w:pPr>
              <w:snapToGrid w:val="0"/>
              <w:spacing w:before="60" w:after="60"/>
              <w:jc w:val="center"/>
              <w:rPr>
                <w:sz w:val="16"/>
                <w:szCs w:val="16"/>
                <w:lang w:val="en-GB"/>
              </w:rPr>
            </w:pPr>
          </w:p>
        </w:tc>
        <w:tc>
          <w:tcPr>
            <w:tcW w:w="5415" w:type="dxa"/>
          </w:tcPr>
          <w:p w14:paraId="6EA0694E" w14:textId="77777777" w:rsidR="00113B5B" w:rsidRPr="00734383" w:rsidRDefault="00113B5B" w:rsidP="00C1698B">
            <w:pPr>
              <w:snapToGrid w:val="0"/>
              <w:spacing w:before="60" w:after="60"/>
              <w:jc w:val="left"/>
              <w:rPr>
                <w:sz w:val="16"/>
                <w:szCs w:val="16"/>
                <w:lang w:val="en-GB"/>
              </w:rPr>
            </w:pPr>
            <w:r>
              <w:rPr>
                <w:sz w:val="16"/>
                <w:szCs w:val="16"/>
                <w:lang w:val="en-GB"/>
              </w:rPr>
              <w:t>Signifies a new file</w:t>
            </w:r>
          </w:p>
        </w:tc>
      </w:tr>
      <w:tr w:rsidR="00113B5B" w:rsidRPr="00734383" w14:paraId="727A360C" w14:textId="77777777" w:rsidTr="00B764EA">
        <w:trPr>
          <w:trHeight w:val="276"/>
        </w:trPr>
        <w:tc>
          <w:tcPr>
            <w:tcW w:w="1163" w:type="dxa"/>
          </w:tcPr>
          <w:p w14:paraId="39BA2E9B"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369AD490" w14:textId="77777777" w:rsidR="00113B5B" w:rsidRPr="00734383" w:rsidRDefault="00113B5B" w:rsidP="00C1698B">
            <w:pPr>
              <w:snapToGrid w:val="0"/>
              <w:spacing w:before="60" w:after="60"/>
              <w:jc w:val="left"/>
              <w:rPr>
                <w:sz w:val="16"/>
                <w:szCs w:val="16"/>
                <w:lang w:val="en-GB"/>
              </w:rPr>
            </w:pPr>
            <w:r w:rsidRPr="00734383">
              <w:rPr>
                <w:sz w:val="16"/>
                <w:szCs w:val="16"/>
                <w:lang w:val="en-GB"/>
              </w:rPr>
              <w:t>replacement</w:t>
            </w:r>
          </w:p>
        </w:tc>
        <w:tc>
          <w:tcPr>
            <w:tcW w:w="3420" w:type="dxa"/>
          </w:tcPr>
          <w:p w14:paraId="6CD9737F" w14:textId="77777777" w:rsidR="00113B5B" w:rsidRPr="00734383" w:rsidRDefault="00113B5B" w:rsidP="00C1698B">
            <w:pPr>
              <w:snapToGrid w:val="0"/>
              <w:spacing w:before="60" w:after="60"/>
              <w:jc w:val="left"/>
              <w:rPr>
                <w:sz w:val="16"/>
                <w:szCs w:val="16"/>
                <w:lang w:val="en-GB"/>
              </w:rPr>
            </w:pPr>
            <w:r>
              <w:rPr>
                <w:sz w:val="16"/>
                <w:szCs w:val="16"/>
                <w:lang w:val="en-GB"/>
              </w:rPr>
              <w:t>A file which replaces an existing file</w:t>
            </w:r>
          </w:p>
        </w:tc>
        <w:tc>
          <w:tcPr>
            <w:tcW w:w="804" w:type="dxa"/>
          </w:tcPr>
          <w:p w14:paraId="6D30D182" w14:textId="6A5F9DAA" w:rsidR="00113B5B" w:rsidRPr="00734383" w:rsidRDefault="00113B5B" w:rsidP="00C1698B">
            <w:pPr>
              <w:snapToGrid w:val="0"/>
              <w:spacing w:before="60" w:after="60"/>
              <w:jc w:val="center"/>
              <w:rPr>
                <w:sz w:val="16"/>
                <w:szCs w:val="16"/>
                <w:lang w:val="en-GB"/>
              </w:rPr>
            </w:pPr>
          </w:p>
        </w:tc>
        <w:tc>
          <w:tcPr>
            <w:tcW w:w="5415" w:type="dxa"/>
          </w:tcPr>
          <w:p w14:paraId="7D1D9215"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a replacement for a file of the same name</w:t>
            </w:r>
          </w:p>
        </w:tc>
      </w:tr>
      <w:tr w:rsidR="00113B5B" w:rsidRPr="00734383" w14:paraId="0EDDA8B7" w14:textId="77777777" w:rsidTr="00B764EA">
        <w:trPr>
          <w:trHeight w:val="304"/>
        </w:trPr>
        <w:tc>
          <w:tcPr>
            <w:tcW w:w="1163" w:type="dxa"/>
          </w:tcPr>
          <w:p w14:paraId="55786577"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06D970DB" w14:textId="77777777" w:rsidR="00113B5B" w:rsidRPr="00734383" w:rsidRDefault="00113B5B" w:rsidP="00C1698B">
            <w:pPr>
              <w:snapToGrid w:val="0"/>
              <w:spacing w:before="60" w:after="60"/>
              <w:jc w:val="left"/>
              <w:rPr>
                <w:sz w:val="16"/>
                <w:szCs w:val="16"/>
                <w:lang w:val="en-GB"/>
              </w:rPr>
            </w:pPr>
            <w:r w:rsidRPr="00734383">
              <w:rPr>
                <w:sz w:val="16"/>
                <w:szCs w:val="16"/>
                <w:lang w:val="en-GB"/>
              </w:rPr>
              <w:t>deletion</w:t>
            </w:r>
          </w:p>
        </w:tc>
        <w:tc>
          <w:tcPr>
            <w:tcW w:w="3420" w:type="dxa"/>
          </w:tcPr>
          <w:p w14:paraId="5ECB473E" w14:textId="77777777" w:rsidR="00113B5B" w:rsidRPr="00734383" w:rsidRDefault="00113B5B" w:rsidP="00C1698B">
            <w:pPr>
              <w:snapToGrid w:val="0"/>
              <w:spacing w:before="60" w:after="60"/>
              <w:jc w:val="left"/>
              <w:rPr>
                <w:sz w:val="16"/>
                <w:szCs w:val="16"/>
                <w:lang w:val="en-GB"/>
              </w:rPr>
            </w:pPr>
            <w:r>
              <w:rPr>
                <w:sz w:val="16"/>
                <w:szCs w:val="16"/>
                <w:lang w:val="en-GB"/>
              </w:rPr>
              <w:t>Deletes an existing file</w:t>
            </w:r>
          </w:p>
        </w:tc>
        <w:tc>
          <w:tcPr>
            <w:tcW w:w="804" w:type="dxa"/>
          </w:tcPr>
          <w:p w14:paraId="3778EC84" w14:textId="5354FCFC" w:rsidR="00113B5B" w:rsidRPr="00734383" w:rsidRDefault="00113B5B" w:rsidP="00C1698B">
            <w:pPr>
              <w:snapToGrid w:val="0"/>
              <w:spacing w:before="60" w:after="60"/>
              <w:jc w:val="center"/>
              <w:rPr>
                <w:sz w:val="16"/>
                <w:szCs w:val="16"/>
                <w:lang w:val="en-GB"/>
              </w:rPr>
            </w:pPr>
          </w:p>
        </w:tc>
        <w:tc>
          <w:tcPr>
            <w:tcW w:w="5415" w:type="dxa"/>
          </w:tcPr>
          <w:p w14:paraId="356F6E0D"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deletion of a file of that name</w:t>
            </w:r>
          </w:p>
        </w:tc>
      </w:tr>
    </w:tbl>
    <w:p w14:paraId="689E2C9A" w14:textId="77777777" w:rsidR="00C1698B" w:rsidRDefault="00C1698B" w:rsidP="00113B5B">
      <w:pPr>
        <w:spacing w:before="0" w:after="0"/>
        <w:rPr>
          <w:lang w:val="en-GB"/>
        </w:rPr>
      </w:pPr>
    </w:p>
    <w:p w14:paraId="1721EBA9" w14:textId="77777777" w:rsidR="00C1698B" w:rsidRPr="007C307C" w:rsidRDefault="00C1698B" w:rsidP="00113B5B">
      <w:pPr>
        <w:pStyle w:val="30"/>
        <w:tabs>
          <w:tab w:val="clear" w:pos="426"/>
          <w:tab w:val="clear" w:pos="660"/>
          <w:tab w:val="left" w:pos="709"/>
        </w:tabs>
        <w:spacing w:line="240" w:lineRule="auto"/>
      </w:pPr>
      <w:r w:rsidRPr="007C307C">
        <w:t>S100_</w:t>
      </w:r>
      <w:r>
        <w:t>SupportFile</w:t>
      </w:r>
      <w:r w:rsidRPr="007C307C">
        <w: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0E544F9" w14:textId="77777777" w:rsidTr="00C1698B">
        <w:trPr>
          <w:trHeight w:val="153"/>
        </w:trPr>
        <w:tc>
          <w:tcPr>
            <w:tcW w:w="1106" w:type="dxa"/>
          </w:tcPr>
          <w:p w14:paraId="0B5A727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27E5D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79AA99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43691305"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10B88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2289F0B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03122A0E" w14:textId="77777777" w:rsidTr="00C1698B">
        <w:trPr>
          <w:trHeight w:val="490"/>
        </w:trPr>
        <w:tc>
          <w:tcPr>
            <w:tcW w:w="1106" w:type="dxa"/>
          </w:tcPr>
          <w:p w14:paraId="1693D4C8"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4056CBB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SupportFileSpecification</w:t>
            </w:r>
          </w:p>
        </w:tc>
        <w:tc>
          <w:tcPr>
            <w:tcW w:w="3420" w:type="dxa"/>
          </w:tcPr>
          <w:p w14:paraId="5CD1AA6E"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standard or specification to which a support file conforms.</w:t>
            </w:r>
          </w:p>
        </w:tc>
        <w:tc>
          <w:tcPr>
            <w:tcW w:w="804" w:type="dxa"/>
          </w:tcPr>
          <w:p w14:paraId="7284295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533286E2"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46D603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2931E02" w14:textId="77777777" w:rsidTr="00C1698B">
        <w:trPr>
          <w:trHeight w:val="321"/>
        </w:trPr>
        <w:tc>
          <w:tcPr>
            <w:tcW w:w="1106" w:type="dxa"/>
          </w:tcPr>
          <w:p w14:paraId="6AE414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4AEFB1E6"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888A67C"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name of the specification used to create the support file.</w:t>
            </w:r>
          </w:p>
        </w:tc>
        <w:tc>
          <w:tcPr>
            <w:tcW w:w="804" w:type="dxa"/>
          </w:tcPr>
          <w:p w14:paraId="5D67CC6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21927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A081179" w14:textId="77777777" w:rsidR="00C1698B" w:rsidRPr="002A5288" w:rsidRDefault="00C1698B" w:rsidP="00C1698B">
            <w:pPr>
              <w:snapToGrid w:val="0"/>
              <w:spacing w:before="60" w:after="60"/>
              <w:jc w:val="left"/>
              <w:rPr>
                <w:sz w:val="16"/>
                <w:szCs w:val="16"/>
                <w:lang w:val="en-GB"/>
              </w:rPr>
            </w:pPr>
          </w:p>
        </w:tc>
      </w:tr>
      <w:tr w:rsidR="00C1698B" w:rsidRPr="002A5288" w14:paraId="42C83537" w14:textId="77777777" w:rsidTr="00C1698B">
        <w:trPr>
          <w:trHeight w:val="337"/>
        </w:trPr>
        <w:tc>
          <w:tcPr>
            <w:tcW w:w="1106" w:type="dxa"/>
          </w:tcPr>
          <w:p w14:paraId="50F2FE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1516A0CB"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20234A63"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version number of the specification.</w:t>
            </w:r>
          </w:p>
        </w:tc>
        <w:tc>
          <w:tcPr>
            <w:tcW w:w="804" w:type="dxa"/>
          </w:tcPr>
          <w:p w14:paraId="04E98C1D"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0EB0E7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3A7ADED" w14:textId="77777777" w:rsidR="00C1698B" w:rsidRPr="002A5288" w:rsidRDefault="00C1698B" w:rsidP="00C1698B">
            <w:pPr>
              <w:snapToGrid w:val="0"/>
              <w:spacing w:before="60" w:after="60"/>
              <w:jc w:val="left"/>
              <w:rPr>
                <w:sz w:val="16"/>
                <w:szCs w:val="16"/>
                <w:lang w:val="en-GB"/>
              </w:rPr>
            </w:pPr>
          </w:p>
        </w:tc>
      </w:tr>
      <w:tr w:rsidR="00C1698B" w:rsidRPr="002A5288" w14:paraId="46EB15CF" w14:textId="77777777" w:rsidTr="00C1698B">
        <w:trPr>
          <w:trHeight w:val="321"/>
        </w:trPr>
        <w:tc>
          <w:tcPr>
            <w:tcW w:w="1106" w:type="dxa"/>
          </w:tcPr>
          <w:p w14:paraId="15AE49D6"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A535BD3"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4AF699A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specification</w:t>
            </w:r>
            <w:r>
              <w:rPr>
                <w:sz w:val="16"/>
                <w:szCs w:val="16"/>
                <w:lang w:val="en-GB"/>
              </w:rPr>
              <w:t>.</w:t>
            </w:r>
          </w:p>
        </w:tc>
        <w:tc>
          <w:tcPr>
            <w:tcW w:w="804" w:type="dxa"/>
          </w:tcPr>
          <w:p w14:paraId="71705F2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7EFF0E57"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19D62235" w14:textId="77777777" w:rsidR="00C1698B" w:rsidRPr="002A5288" w:rsidRDefault="00C1698B" w:rsidP="00C1698B">
            <w:pPr>
              <w:snapToGrid w:val="0"/>
              <w:spacing w:before="60" w:after="60"/>
              <w:jc w:val="left"/>
              <w:rPr>
                <w:sz w:val="16"/>
                <w:szCs w:val="16"/>
                <w:lang w:val="en-GB"/>
              </w:rPr>
            </w:pPr>
          </w:p>
        </w:tc>
      </w:tr>
    </w:tbl>
    <w:p w14:paraId="43B075C6" w14:textId="77777777" w:rsidR="00C1698B" w:rsidRDefault="00C1698B" w:rsidP="00113B5B">
      <w:pPr>
        <w:spacing w:before="0" w:after="0"/>
        <w:rPr>
          <w:lang w:val="en-GB"/>
        </w:rPr>
      </w:pPr>
    </w:p>
    <w:p w14:paraId="63A30305" w14:textId="77777777" w:rsidR="00C1698B" w:rsidRPr="007C307C" w:rsidRDefault="00C1698B" w:rsidP="00B51614">
      <w:pPr>
        <w:pStyle w:val="20"/>
      </w:pPr>
      <w:bookmarkStart w:id="205" w:name="_Toc512925151"/>
      <w:bookmarkStart w:id="206" w:name="_Toc3206179"/>
      <w:r w:rsidRPr="007C307C">
        <w:t>S100_Catalogue</w:t>
      </w:r>
      <w:r>
        <w:t>Metadata</w:t>
      </w:r>
      <w:bookmarkEnd w:id="205"/>
      <w:bookmarkEnd w:id="206"/>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0148EB">
        <w:trPr>
          <w:cantSplit/>
          <w:trHeight w:val="198"/>
        </w:trPr>
        <w:tc>
          <w:tcPr>
            <w:tcW w:w="1163" w:type="dxa"/>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7777777" w:rsidR="00C1698B" w:rsidRPr="00B551FD" w:rsidRDefault="00C1698B" w:rsidP="00C1698B">
            <w:pPr>
              <w:snapToGrid w:val="0"/>
              <w:spacing w:before="60" w:after="60"/>
              <w:jc w:val="left"/>
              <w:rPr>
                <w:sz w:val="16"/>
                <w:szCs w:val="16"/>
                <w:lang w:val="en-GB"/>
              </w:rPr>
            </w:pPr>
            <w:r w:rsidRPr="00B551FD">
              <w:rPr>
                <w:sz w:val="16"/>
                <w:szCs w:val="16"/>
                <w:lang w:val="en-GB"/>
              </w:rPr>
              <w:t>S100_Catalogue</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77777777" w:rsidR="00C1698B" w:rsidRPr="00B551FD" w:rsidRDefault="00C1698B" w:rsidP="00C1698B">
            <w:pPr>
              <w:snapToGrid w:val="0"/>
              <w:spacing w:before="60" w:after="60"/>
              <w:jc w:val="left"/>
              <w:rPr>
                <w:sz w:val="16"/>
                <w:szCs w:val="16"/>
                <w:lang w:val="en-GB"/>
              </w:rPr>
            </w:pPr>
            <w:r>
              <w:rPr>
                <w:sz w:val="16"/>
                <w:szCs w:val="16"/>
                <w:lang w:val="en-GB"/>
              </w:rPr>
              <w:t>file</w:t>
            </w:r>
            <w:r w:rsidRPr="00B551FD">
              <w:rPr>
                <w:sz w:val="16"/>
                <w:szCs w:val="16"/>
                <w:lang w:val="en-GB"/>
              </w:rPr>
              <w:t>name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1698B" w:rsidRPr="00B551FD" w14:paraId="2F03D527" w14:textId="77777777" w:rsidTr="000148EB">
        <w:trPr>
          <w:cantSplit/>
          <w:trHeight w:val="198"/>
        </w:trPr>
        <w:tc>
          <w:tcPr>
            <w:tcW w:w="1163" w:type="dxa"/>
          </w:tcPr>
          <w:p w14:paraId="4ECFFA49" w14:textId="77777777" w:rsidR="00C1698B" w:rsidRPr="00B551FD"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1BC1947E" w14:textId="77777777" w:rsidR="00C1698B" w:rsidRPr="00B551FD"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6C6A74AC" w14:textId="77777777" w:rsidR="00C1698B" w:rsidRPr="00B551FD" w:rsidRDefault="00C1698B" w:rsidP="00C1698B">
            <w:pPr>
              <w:snapToGrid w:val="0"/>
              <w:spacing w:before="60" w:after="60"/>
              <w:jc w:val="left"/>
              <w:rPr>
                <w:sz w:val="16"/>
                <w:szCs w:val="16"/>
                <w:lang w:val="en-GB"/>
              </w:rPr>
            </w:pPr>
            <w:r>
              <w:rPr>
                <w:sz w:val="16"/>
                <w:szCs w:val="16"/>
                <w:lang w:val="en-GB"/>
              </w:rPr>
              <w:t>Full location from the exchange set root director</w:t>
            </w:r>
          </w:p>
        </w:tc>
        <w:tc>
          <w:tcPr>
            <w:tcW w:w="804" w:type="dxa"/>
          </w:tcPr>
          <w:p w14:paraId="4B0ACE97"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78A4441A" w14:textId="77777777" w:rsidR="00C1698B" w:rsidRPr="00B551FD"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50D5A410" w14:textId="77777777" w:rsidR="00C1698B"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77777777"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77777777" w:rsidR="00C1698B" w:rsidRPr="00B551FD" w:rsidRDefault="00C1698B" w:rsidP="00C1698B">
            <w:pPr>
              <w:snapToGrid w:val="0"/>
              <w:spacing w:before="60" w:after="60"/>
              <w:jc w:val="left"/>
              <w:rPr>
                <w:sz w:val="16"/>
                <w:szCs w:val="16"/>
                <w:lang w:val="en-GB"/>
              </w:rPr>
            </w:pP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20453780"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tcPr>
          <w:p w14:paraId="1A6EE286"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rsidRPr="002A5288" w14:paraId="3BFB1AD7" w14:textId="77777777" w:rsidTr="000148EB">
        <w:trPr>
          <w:cantSplit/>
          <w:trHeight w:val="335"/>
        </w:trPr>
        <w:tc>
          <w:tcPr>
            <w:tcW w:w="1163" w:type="dxa"/>
          </w:tcPr>
          <w:p w14:paraId="10E53B1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45180B7D"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C1698B" w:rsidRPr="002A5288"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E134816"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tcPr>
          <w:p w14:paraId="74C1703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77777777" w:rsidR="00C1698B" w:rsidRPr="002A5288" w:rsidRDefault="00C1698B" w:rsidP="00C1698B">
            <w:pPr>
              <w:snapToGrid w:val="0"/>
              <w:spacing w:before="60" w:after="60"/>
              <w:jc w:val="left"/>
              <w:rPr>
                <w:rFonts w:cs="Arial"/>
                <w:sz w:val="16"/>
                <w:szCs w:val="16"/>
                <w:lang w:val="en-GB"/>
              </w:rPr>
            </w:pP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77777777" w:rsidR="00C1698B" w:rsidRDefault="00C1698B" w:rsidP="00C1698B">
            <w:pPr>
              <w:snapToGrid w:val="0"/>
              <w:spacing w:before="60" w:after="60"/>
              <w:jc w:val="left"/>
              <w:rPr>
                <w:sz w:val="16"/>
                <w:szCs w:val="16"/>
                <w:lang w:val="en-GB"/>
              </w:rPr>
            </w:pPr>
            <w:r>
              <w:rPr>
                <w:sz w:val="16"/>
                <w:szCs w:val="16"/>
                <w:lang w:val="en-GB"/>
              </w:rPr>
              <w:t>other languages and character sets used in the exchange 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77777777" w:rsidR="00C1698B" w:rsidRPr="007C307C" w:rsidRDefault="00C1698B" w:rsidP="006E7548">
      <w:pPr>
        <w:pStyle w:val="30"/>
        <w:tabs>
          <w:tab w:val="clear" w:pos="426"/>
          <w:tab w:val="clear" w:pos="660"/>
          <w:tab w:val="left" w:pos="709"/>
        </w:tabs>
        <w:spacing w:line="240" w:lineRule="auto"/>
      </w:pPr>
      <w:bookmarkStart w:id="207" w:name="_Toc512925152"/>
      <w:r w:rsidRPr="007C307C">
        <w:t>S100_Catalogue</w:t>
      </w:r>
      <w:r>
        <w:t>Scope</w:t>
      </w:r>
      <w:bookmarkEnd w:id="207"/>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6E7548" w:rsidRPr="009842DB" w14:paraId="2CDEF714" w14:textId="77777777" w:rsidTr="00B764EA">
        <w:trPr>
          <w:trHeight w:val="198"/>
        </w:trPr>
        <w:tc>
          <w:tcPr>
            <w:tcW w:w="1163" w:type="dxa"/>
          </w:tcPr>
          <w:p w14:paraId="0145A28F" w14:textId="77777777" w:rsidR="006E7548" w:rsidRPr="009842DB" w:rsidRDefault="006E7548" w:rsidP="00C1698B">
            <w:pPr>
              <w:snapToGrid w:val="0"/>
              <w:spacing w:before="60" w:after="60"/>
              <w:jc w:val="left"/>
              <w:rPr>
                <w:b/>
                <w:sz w:val="16"/>
                <w:szCs w:val="16"/>
                <w:lang w:val="en-GB"/>
              </w:rPr>
            </w:pPr>
            <w:bookmarkStart w:id="208" w:name="_Hlk513118187"/>
            <w:r w:rsidRPr="009842DB">
              <w:rPr>
                <w:b/>
                <w:sz w:val="16"/>
                <w:szCs w:val="16"/>
                <w:lang w:val="en-GB"/>
              </w:rPr>
              <w:t>Role Name</w:t>
            </w:r>
          </w:p>
        </w:tc>
        <w:tc>
          <w:tcPr>
            <w:tcW w:w="2977" w:type="dxa"/>
          </w:tcPr>
          <w:p w14:paraId="6779F4E7"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Name</w:t>
            </w:r>
          </w:p>
        </w:tc>
        <w:tc>
          <w:tcPr>
            <w:tcW w:w="3420" w:type="dxa"/>
          </w:tcPr>
          <w:p w14:paraId="4CB54186"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09F7D6E" w14:textId="1A8DF0F5" w:rsidR="006E7548" w:rsidRPr="009842DB" w:rsidRDefault="006E7548" w:rsidP="00C1698B">
            <w:pPr>
              <w:snapToGrid w:val="0"/>
              <w:spacing w:before="60" w:after="60"/>
              <w:jc w:val="center"/>
              <w:rPr>
                <w:b/>
                <w:sz w:val="16"/>
                <w:szCs w:val="16"/>
                <w:lang w:val="en-GB"/>
              </w:rPr>
            </w:pPr>
            <w:r>
              <w:rPr>
                <w:b/>
                <w:sz w:val="16"/>
                <w:szCs w:val="16"/>
                <w:lang w:val="en-GB"/>
              </w:rPr>
              <w:t>Code</w:t>
            </w:r>
          </w:p>
        </w:tc>
        <w:tc>
          <w:tcPr>
            <w:tcW w:w="5439" w:type="dxa"/>
          </w:tcPr>
          <w:p w14:paraId="329F85DB"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Remarks</w:t>
            </w:r>
          </w:p>
        </w:tc>
      </w:tr>
      <w:tr w:rsidR="006E7548" w:rsidRPr="00B551FD" w14:paraId="08615542" w14:textId="77777777" w:rsidTr="00B764EA">
        <w:trPr>
          <w:trHeight w:val="218"/>
        </w:trPr>
        <w:tc>
          <w:tcPr>
            <w:tcW w:w="1163" w:type="dxa"/>
          </w:tcPr>
          <w:p w14:paraId="00B98FEA" w14:textId="77777777" w:rsidR="006E7548" w:rsidRPr="00B551FD" w:rsidRDefault="006E7548" w:rsidP="00C1698B">
            <w:pPr>
              <w:snapToGrid w:val="0"/>
              <w:spacing w:before="60" w:after="60"/>
              <w:jc w:val="left"/>
              <w:rPr>
                <w:sz w:val="16"/>
                <w:szCs w:val="16"/>
                <w:lang w:val="en-GB"/>
              </w:rPr>
            </w:pPr>
            <w:r>
              <w:rPr>
                <w:sz w:val="16"/>
                <w:szCs w:val="16"/>
                <w:lang w:val="en-GB"/>
              </w:rPr>
              <w:t>Enumeration</w:t>
            </w:r>
          </w:p>
        </w:tc>
        <w:tc>
          <w:tcPr>
            <w:tcW w:w="2977" w:type="dxa"/>
          </w:tcPr>
          <w:p w14:paraId="69D2A8B8" w14:textId="77777777" w:rsidR="006E7548" w:rsidRPr="00B551FD" w:rsidRDefault="006E7548" w:rsidP="00C1698B">
            <w:pPr>
              <w:snapToGrid w:val="0"/>
              <w:spacing w:before="60" w:after="60"/>
              <w:jc w:val="left"/>
              <w:rPr>
                <w:sz w:val="16"/>
                <w:szCs w:val="16"/>
                <w:lang w:val="en-GB"/>
              </w:rPr>
            </w:pPr>
            <w:r w:rsidRPr="00B551FD">
              <w:rPr>
                <w:sz w:val="16"/>
                <w:szCs w:val="16"/>
                <w:lang w:val="en-GB"/>
              </w:rPr>
              <w:t>S100_Catalogue</w:t>
            </w:r>
            <w:r>
              <w:rPr>
                <w:sz w:val="16"/>
                <w:szCs w:val="16"/>
                <w:lang w:val="en-GB"/>
              </w:rPr>
              <w:t>Scope</w:t>
            </w:r>
          </w:p>
        </w:tc>
        <w:tc>
          <w:tcPr>
            <w:tcW w:w="3420" w:type="dxa"/>
          </w:tcPr>
          <w:p w14:paraId="519F9B32" w14:textId="77777777" w:rsidR="006E7548" w:rsidRPr="00B551FD" w:rsidRDefault="006E7548" w:rsidP="00C1698B">
            <w:pPr>
              <w:snapToGrid w:val="0"/>
              <w:spacing w:before="60" w:after="60"/>
              <w:jc w:val="left"/>
              <w:rPr>
                <w:sz w:val="16"/>
                <w:szCs w:val="16"/>
                <w:lang w:val="en-GB"/>
              </w:rPr>
            </w:pPr>
            <w:r>
              <w:rPr>
                <w:sz w:val="16"/>
                <w:szCs w:val="16"/>
                <w:lang w:val="en-GB"/>
              </w:rPr>
              <w:t>The scope of the catalogue</w:t>
            </w:r>
          </w:p>
        </w:tc>
        <w:tc>
          <w:tcPr>
            <w:tcW w:w="804" w:type="dxa"/>
          </w:tcPr>
          <w:p w14:paraId="7311B83C" w14:textId="77777777" w:rsidR="006E7548" w:rsidRPr="00B551FD" w:rsidRDefault="006E7548" w:rsidP="00C1698B">
            <w:pPr>
              <w:snapToGrid w:val="0"/>
              <w:spacing w:before="60" w:after="60"/>
              <w:jc w:val="center"/>
              <w:rPr>
                <w:sz w:val="16"/>
                <w:szCs w:val="16"/>
                <w:lang w:val="en-GB"/>
              </w:rPr>
            </w:pPr>
            <w:r w:rsidRPr="00B551FD">
              <w:rPr>
                <w:sz w:val="16"/>
                <w:szCs w:val="16"/>
                <w:lang w:val="en-GB"/>
              </w:rPr>
              <w:t>-</w:t>
            </w:r>
          </w:p>
        </w:tc>
        <w:tc>
          <w:tcPr>
            <w:tcW w:w="5439" w:type="dxa"/>
          </w:tcPr>
          <w:p w14:paraId="68FE8C82" w14:textId="77777777" w:rsidR="006E7548" w:rsidRPr="00B551FD" w:rsidRDefault="006E7548" w:rsidP="00C1698B">
            <w:pPr>
              <w:snapToGrid w:val="0"/>
              <w:spacing w:before="60" w:after="60"/>
              <w:jc w:val="left"/>
              <w:rPr>
                <w:sz w:val="16"/>
                <w:szCs w:val="16"/>
                <w:lang w:val="en-GB"/>
              </w:rPr>
            </w:pPr>
            <w:r w:rsidRPr="00B551FD">
              <w:rPr>
                <w:sz w:val="16"/>
                <w:szCs w:val="16"/>
                <w:lang w:val="en-GB"/>
              </w:rPr>
              <w:t>-</w:t>
            </w:r>
          </w:p>
        </w:tc>
      </w:tr>
      <w:tr w:rsidR="006E7548" w:rsidRPr="00B551FD" w14:paraId="6820B4A8" w14:textId="77777777" w:rsidTr="00B764EA">
        <w:trPr>
          <w:trHeight w:val="198"/>
        </w:trPr>
        <w:tc>
          <w:tcPr>
            <w:tcW w:w="1163" w:type="dxa"/>
          </w:tcPr>
          <w:p w14:paraId="19108C63"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2AE6696A" w14:textId="77777777" w:rsidR="006E7548" w:rsidRPr="00B551FD" w:rsidRDefault="006E7548" w:rsidP="00C1698B">
            <w:pPr>
              <w:snapToGrid w:val="0"/>
              <w:spacing w:before="60" w:after="60"/>
              <w:jc w:val="left"/>
              <w:rPr>
                <w:sz w:val="16"/>
                <w:szCs w:val="16"/>
                <w:lang w:val="en-GB"/>
              </w:rPr>
            </w:pPr>
            <w:r>
              <w:rPr>
                <w:sz w:val="16"/>
                <w:szCs w:val="16"/>
                <w:lang w:val="en-GB"/>
              </w:rPr>
              <w:t>featureCatalogue</w:t>
            </w:r>
          </w:p>
        </w:tc>
        <w:tc>
          <w:tcPr>
            <w:tcW w:w="3420" w:type="dxa"/>
          </w:tcPr>
          <w:p w14:paraId="6466CADE" w14:textId="77777777" w:rsidR="006E7548" w:rsidRPr="00B551FD" w:rsidRDefault="006E7548" w:rsidP="00C1698B">
            <w:pPr>
              <w:snapToGrid w:val="0"/>
              <w:spacing w:before="60" w:after="60"/>
              <w:jc w:val="left"/>
              <w:rPr>
                <w:sz w:val="16"/>
                <w:szCs w:val="16"/>
                <w:lang w:val="en-GB"/>
              </w:rPr>
            </w:pPr>
            <w:r>
              <w:rPr>
                <w:sz w:val="16"/>
                <w:szCs w:val="16"/>
                <w:lang w:val="en-GB"/>
              </w:rPr>
              <w:t>S-100 feature catalogue</w:t>
            </w:r>
          </w:p>
        </w:tc>
        <w:tc>
          <w:tcPr>
            <w:tcW w:w="804" w:type="dxa"/>
          </w:tcPr>
          <w:p w14:paraId="56818BCD" w14:textId="77777777" w:rsidR="006E7548" w:rsidRPr="00B551FD" w:rsidRDefault="006E7548" w:rsidP="00C1698B">
            <w:pPr>
              <w:snapToGrid w:val="0"/>
              <w:spacing w:before="60" w:after="60"/>
              <w:jc w:val="center"/>
              <w:rPr>
                <w:sz w:val="16"/>
                <w:szCs w:val="16"/>
                <w:lang w:val="en-GB"/>
              </w:rPr>
            </w:pPr>
          </w:p>
        </w:tc>
        <w:tc>
          <w:tcPr>
            <w:tcW w:w="5439" w:type="dxa"/>
          </w:tcPr>
          <w:p w14:paraId="372A2D82" w14:textId="77777777" w:rsidR="006E7548" w:rsidRPr="00B551FD" w:rsidRDefault="006E7548" w:rsidP="00C1698B">
            <w:pPr>
              <w:snapToGrid w:val="0"/>
              <w:spacing w:before="60" w:after="60"/>
              <w:jc w:val="left"/>
              <w:rPr>
                <w:sz w:val="16"/>
                <w:szCs w:val="16"/>
                <w:lang w:val="en-GB"/>
              </w:rPr>
            </w:pPr>
          </w:p>
        </w:tc>
      </w:tr>
      <w:tr w:rsidR="006E7548" w:rsidRPr="00B551FD" w14:paraId="093EE4C7" w14:textId="77777777" w:rsidTr="00B764EA">
        <w:trPr>
          <w:trHeight w:val="198"/>
        </w:trPr>
        <w:tc>
          <w:tcPr>
            <w:tcW w:w="1163" w:type="dxa"/>
          </w:tcPr>
          <w:p w14:paraId="49BF8877"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53E32B99" w14:textId="77777777" w:rsidR="006E7548" w:rsidRPr="00B551FD" w:rsidRDefault="006E7548" w:rsidP="00C1698B">
            <w:pPr>
              <w:snapToGrid w:val="0"/>
              <w:spacing w:before="60" w:after="60"/>
              <w:jc w:val="left"/>
              <w:rPr>
                <w:sz w:val="16"/>
                <w:szCs w:val="16"/>
                <w:lang w:val="en-GB"/>
              </w:rPr>
            </w:pPr>
            <w:r>
              <w:rPr>
                <w:sz w:val="16"/>
                <w:szCs w:val="16"/>
                <w:lang w:val="en-GB"/>
              </w:rPr>
              <w:t>portrayalCatalogue</w:t>
            </w:r>
          </w:p>
        </w:tc>
        <w:tc>
          <w:tcPr>
            <w:tcW w:w="3420" w:type="dxa"/>
          </w:tcPr>
          <w:p w14:paraId="4D0C7BC6" w14:textId="77777777" w:rsidR="006E7548" w:rsidRPr="00B551FD" w:rsidRDefault="006E7548" w:rsidP="00C1698B">
            <w:pPr>
              <w:snapToGrid w:val="0"/>
              <w:spacing w:before="60" w:after="60"/>
              <w:jc w:val="left"/>
              <w:rPr>
                <w:sz w:val="16"/>
                <w:szCs w:val="16"/>
                <w:lang w:val="en-GB"/>
              </w:rPr>
            </w:pPr>
            <w:r>
              <w:rPr>
                <w:sz w:val="16"/>
                <w:szCs w:val="16"/>
                <w:lang w:val="en-GB"/>
              </w:rPr>
              <w:t>S-100 portrayal catalogue</w:t>
            </w:r>
          </w:p>
        </w:tc>
        <w:tc>
          <w:tcPr>
            <w:tcW w:w="804" w:type="dxa"/>
          </w:tcPr>
          <w:p w14:paraId="72F54A0C" w14:textId="77777777" w:rsidR="006E7548" w:rsidRDefault="006E7548" w:rsidP="00C1698B">
            <w:pPr>
              <w:snapToGrid w:val="0"/>
              <w:spacing w:before="60" w:after="60"/>
              <w:jc w:val="center"/>
              <w:rPr>
                <w:sz w:val="16"/>
                <w:szCs w:val="16"/>
                <w:lang w:val="en-GB"/>
              </w:rPr>
            </w:pPr>
          </w:p>
        </w:tc>
        <w:tc>
          <w:tcPr>
            <w:tcW w:w="5439" w:type="dxa"/>
          </w:tcPr>
          <w:p w14:paraId="2E68E5A6" w14:textId="77777777" w:rsidR="006E7548" w:rsidRDefault="006E7548" w:rsidP="00C1698B">
            <w:pPr>
              <w:snapToGrid w:val="0"/>
              <w:spacing w:before="60" w:after="60"/>
              <w:jc w:val="left"/>
              <w:rPr>
                <w:sz w:val="16"/>
                <w:szCs w:val="16"/>
                <w:lang w:val="en-GB"/>
              </w:rPr>
            </w:pPr>
          </w:p>
        </w:tc>
      </w:tr>
      <w:tr w:rsidR="006E7548" w:rsidRPr="00B551FD" w14:paraId="19F577FB" w14:textId="77777777" w:rsidTr="00B764EA">
        <w:trPr>
          <w:trHeight w:val="198"/>
        </w:trPr>
        <w:tc>
          <w:tcPr>
            <w:tcW w:w="1163" w:type="dxa"/>
          </w:tcPr>
          <w:p w14:paraId="4CDB671B" w14:textId="77777777" w:rsidR="006E7548" w:rsidRDefault="006E7548" w:rsidP="00C1698B">
            <w:pPr>
              <w:snapToGrid w:val="0"/>
              <w:spacing w:before="60" w:after="60"/>
              <w:jc w:val="left"/>
              <w:rPr>
                <w:sz w:val="16"/>
                <w:szCs w:val="16"/>
                <w:lang w:val="en-GB"/>
              </w:rPr>
            </w:pPr>
            <w:r>
              <w:rPr>
                <w:sz w:val="16"/>
                <w:szCs w:val="16"/>
                <w:lang w:val="en-GB"/>
              </w:rPr>
              <w:t>Value</w:t>
            </w:r>
          </w:p>
        </w:tc>
        <w:tc>
          <w:tcPr>
            <w:tcW w:w="2977" w:type="dxa"/>
          </w:tcPr>
          <w:p w14:paraId="180F5539" w14:textId="77777777" w:rsidR="006E7548" w:rsidRDefault="006E7548" w:rsidP="00C1698B">
            <w:pPr>
              <w:snapToGrid w:val="0"/>
              <w:spacing w:before="60" w:after="60"/>
              <w:jc w:val="left"/>
              <w:rPr>
                <w:sz w:val="16"/>
                <w:szCs w:val="16"/>
                <w:lang w:val="en-GB"/>
              </w:rPr>
            </w:pPr>
            <w:r>
              <w:rPr>
                <w:sz w:val="16"/>
                <w:szCs w:val="16"/>
                <w:lang w:val="en-GB"/>
              </w:rPr>
              <w:t>interoperabilityCatalogue</w:t>
            </w:r>
          </w:p>
        </w:tc>
        <w:tc>
          <w:tcPr>
            <w:tcW w:w="3420" w:type="dxa"/>
          </w:tcPr>
          <w:p w14:paraId="1F451A17" w14:textId="77777777" w:rsidR="006E7548" w:rsidRPr="00B551FD" w:rsidRDefault="006E7548" w:rsidP="00C1698B">
            <w:pPr>
              <w:snapToGrid w:val="0"/>
              <w:spacing w:before="60" w:after="60"/>
              <w:jc w:val="left"/>
              <w:rPr>
                <w:sz w:val="16"/>
                <w:szCs w:val="16"/>
                <w:lang w:val="en-GB"/>
              </w:rPr>
            </w:pPr>
            <w:r w:rsidRPr="009042DF">
              <w:rPr>
                <w:sz w:val="16"/>
                <w:szCs w:val="16"/>
                <w:lang w:val="en-GB"/>
              </w:rPr>
              <w:t>S-100 interoperability information</w:t>
            </w:r>
          </w:p>
        </w:tc>
        <w:tc>
          <w:tcPr>
            <w:tcW w:w="804" w:type="dxa"/>
          </w:tcPr>
          <w:p w14:paraId="3906A88A" w14:textId="77777777" w:rsidR="006E7548" w:rsidRDefault="006E7548" w:rsidP="00C1698B">
            <w:pPr>
              <w:snapToGrid w:val="0"/>
              <w:spacing w:before="60" w:after="60"/>
              <w:jc w:val="center"/>
              <w:rPr>
                <w:sz w:val="16"/>
                <w:szCs w:val="16"/>
                <w:lang w:val="en-GB"/>
              </w:rPr>
            </w:pPr>
          </w:p>
        </w:tc>
        <w:tc>
          <w:tcPr>
            <w:tcW w:w="5439" w:type="dxa"/>
          </w:tcPr>
          <w:p w14:paraId="7A5B41BA" w14:textId="77777777" w:rsidR="006E7548" w:rsidRDefault="006E7548" w:rsidP="00C1698B">
            <w:pPr>
              <w:snapToGrid w:val="0"/>
              <w:spacing w:before="60" w:after="60"/>
              <w:jc w:val="left"/>
              <w:rPr>
                <w:sz w:val="16"/>
                <w:szCs w:val="16"/>
                <w:lang w:val="en-GB"/>
              </w:rPr>
            </w:pPr>
          </w:p>
        </w:tc>
      </w:tr>
      <w:bookmarkEnd w:id="208"/>
    </w:tbl>
    <w:p w14:paraId="790891F3" w14:textId="77777777" w:rsidR="00B413FE" w:rsidRPr="00D129DC" w:rsidRDefault="00B413FE" w:rsidP="006E7548">
      <w:pPr>
        <w:spacing w:before="0" w:after="0"/>
        <w:rPr>
          <w:rFonts w:cs="Arial"/>
          <w:szCs w:val="20"/>
        </w:rPr>
      </w:pPr>
    </w:p>
    <w:p w14:paraId="58D41934" w14:textId="77777777" w:rsidR="00B413FE" w:rsidRPr="00D129DC" w:rsidRDefault="00B413FE" w:rsidP="002429AD">
      <w:pPr>
        <w:pStyle w:val="30"/>
        <w:numPr>
          <w:ilvl w:val="0"/>
          <w:numId w:val="0"/>
        </w:numPr>
      </w:pPr>
    </w:p>
    <w:p w14:paraId="5BD7B888" w14:textId="77777777" w:rsidR="00FF6266" w:rsidRPr="00D129DC" w:rsidRDefault="00FF6266" w:rsidP="00C53B69">
      <w:pPr>
        <w:autoSpaceDE w:val="0"/>
        <w:autoSpaceDN w:val="0"/>
        <w:adjustRightInd w:val="0"/>
        <w:rPr>
          <w:rFonts w:cs="Arial"/>
          <w:szCs w:val="20"/>
          <w:lang w:eastAsia="en-GB"/>
        </w:rPr>
        <w:sectPr w:rsidR="00FF6266" w:rsidRPr="00D129DC" w:rsidSect="00B413FE">
          <w:headerReference w:type="even" r:id="rId37"/>
          <w:headerReference w:type="default" r:id="rId38"/>
          <w:footerReference w:type="even" r:id="rId39"/>
          <w:footerReference w:type="default" r:id="rId40"/>
          <w:pgSz w:w="16838" w:h="11906" w:orient="landscape"/>
          <w:pgMar w:top="1400" w:right="1440" w:bottom="1418" w:left="1440" w:header="709" w:footer="283" w:gutter="0"/>
          <w:cols w:space="720"/>
          <w:docGrid w:linePitch="272"/>
        </w:sectPr>
      </w:pPr>
    </w:p>
    <w:p w14:paraId="7DCF0EAC" w14:textId="77777777" w:rsidR="00561650" w:rsidRPr="00CE2E2D" w:rsidRDefault="006E4207" w:rsidP="002429AD">
      <w:pPr>
        <w:pStyle w:val="Annex0"/>
      </w:pPr>
      <w:bookmarkStart w:id="209" w:name="_Toc3206180"/>
      <w:r w:rsidRPr="00CE2E2D">
        <w:lastRenderedPageBreak/>
        <w:t>Data Classification and Encoding Guide</w:t>
      </w:r>
      <w:bookmarkEnd w:id="209"/>
    </w:p>
    <w:p w14:paraId="4ED9F115" w14:textId="7B95487B" w:rsidR="00746982" w:rsidRPr="00273D9B" w:rsidRDefault="00746982" w:rsidP="00B51614">
      <w:pPr>
        <w:pStyle w:val="Annexheader-level2"/>
      </w:pPr>
      <w:bookmarkStart w:id="210" w:name="_Toc3206181"/>
      <w:r w:rsidRPr="00273D9B">
        <w:t>UnderKeelClearancePlan</w:t>
      </w:r>
      <w:bookmarkEnd w:id="21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3489"/>
        <w:gridCol w:w="1525"/>
        <w:gridCol w:w="863"/>
        <w:gridCol w:w="823"/>
        <w:gridCol w:w="874"/>
        <w:gridCol w:w="1491"/>
      </w:tblGrid>
      <w:tr w:rsidR="00746982" w:rsidRPr="00ED6BEF" w14:paraId="70747683" w14:textId="77777777" w:rsidTr="003F67E2">
        <w:trPr>
          <w:cantSplit/>
          <w:trHeight w:val="20"/>
        </w:trPr>
        <w:tc>
          <w:tcPr>
            <w:tcW w:w="0" w:type="auto"/>
            <w:gridSpan w:val="6"/>
            <w:shd w:val="clear" w:color="auto" w:fill="auto"/>
          </w:tcPr>
          <w:p w14:paraId="1A029756"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u w:val="single"/>
                <w:lang w:val="en-US" w:eastAsia="ko-KR"/>
              </w:rPr>
              <w:t>IHO Definition</w:t>
            </w:r>
            <w:r w:rsidRPr="00ED6BEF">
              <w:rPr>
                <w:rFonts w:ascii="Arial Narrow" w:eastAsia="맑은 고딕" w:hAnsi="Arial Narrow"/>
                <w:b/>
                <w:color w:val="000000"/>
                <w:kern w:val="2"/>
                <w:szCs w:val="22"/>
                <w:lang w:val="en-US" w:eastAsia="ko-KR"/>
              </w:rPr>
              <w:t xml:space="preserve">: </w:t>
            </w:r>
            <w:r w:rsidR="00431D1D" w:rsidRPr="00ED6BEF">
              <w:rPr>
                <w:rFonts w:ascii="Arial Narrow" w:eastAsia="맑은 고딕" w:hAnsi="Arial Narrow"/>
                <w:color w:val="000000"/>
                <w:kern w:val="2"/>
                <w:szCs w:val="22"/>
                <w:lang w:val="en-US" w:eastAsia="ko-KR"/>
              </w:rPr>
              <w:t>UKC plan</w:t>
            </w:r>
            <w:r w:rsidR="00BA2988" w:rsidRPr="00ED6BEF">
              <w:rPr>
                <w:rFonts w:ascii="Arial Narrow" w:eastAsia="맑은 고딕" w:hAnsi="Arial Narrow"/>
                <w:color w:val="000000"/>
                <w:kern w:val="2"/>
                <w:szCs w:val="22"/>
                <w:lang w:val="en-US" w:eastAsia="ko-KR"/>
              </w:rPr>
              <w:t>s</w:t>
            </w:r>
            <w:r w:rsidR="00431D1D" w:rsidRPr="00ED6BEF">
              <w:rPr>
                <w:rFonts w:ascii="Arial Narrow" w:eastAsia="맑은 고딕" w:hAnsi="Arial Narrow"/>
                <w:color w:val="000000"/>
                <w:kern w:val="2"/>
                <w:szCs w:val="22"/>
                <w:lang w:val="en-US" w:eastAsia="ko-KR"/>
              </w:rPr>
              <w:t xml:space="preserve"> </w:t>
            </w:r>
            <w:r w:rsidR="00BA2988" w:rsidRPr="00ED6BEF">
              <w:rPr>
                <w:rFonts w:ascii="Arial Narrow" w:eastAsia="맑은 고딕" w:hAnsi="Arial Narrow"/>
                <w:color w:val="000000"/>
                <w:kern w:val="2"/>
                <w:szCs w:val="22"/>
                <w:lang w:val="en-US" w:eastAsia="ko-KR"/>
              </w:rPr>
              <w:t>are</w:t>
            </w:r>
            <w:r w:rsidR="00431D1D" w:rsidRPr="00ED6BEF">
              <w:rPr>
                <w:rFonts w:ascii="Arial Narrow" w:eastAsia="맑은 고딕" w:hAnsi="Arial Narrow"/>
                <w:color w:val="000000"/>
                <w:kern w:val="2"/>
                <w:szCs w:val="22"/>
                <w:lang w:val="en-US" w:eastAsia="ko-KR"/>
              </w:rPr>
              <w:t xml:space="preserve"> specific to a ship and a UKCM</w:t>
            </w:r>
            <w:r w:rsidR="00BA2988" w:rsidRPr="00ED6BEF">
              <w:rPr>
                <w:rFonts w:ascii="Arial Narrow" w:eastAsia="맑은 고딕" w:hAnsi="Arial Narrow"/>
                <w:color w:val="000000"/>
                <w:kern w:val="2"/>
                <w:szCs w:val="22"/>
                <w:lang w:val="en-US" w:eastAsia="ko-KR"/>
              </w:rPr>
              <w:t xml:space="preserve"> operational area.  There are three kinds of plan: a pre-plan, an actual plan and an actual update.</w:t>
            </w:r>
          </w:p>
        </w:tc>
      </w:tr>
      <w:tr w:rsidR="00746982" w:rsidRPr="00ED6BEF" w14:paraId="1B19277F" w14:textId="77777777" w:rsidTr="003F67E2">
        <w:trPr>
          <w:cantSplit/>
          <w:trHeight w:val="20"/>
        </w:trPr>
        <w:tc>
          <w:tcPr>
            <w:tcW w:w="0" w:type="auto"/>
            <w:gridSpan w:val="6"/>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hint="eastAsia"/>
                <w:b/>
                <w:color w:val="000000"/>
                <w:kern w:val="2"/>
                <w:szCs w:val="22"/>
                <w:u w:val="single"/>
                <w:lang w:val="en-US" w:eastAsia="ko-KR"/>
              </w:rPr>
              <w:t>S</w:t>
            </w:r>
            <w:r w:rsidRPr="00ED6BEF">
              <w:rPr>
                <w:rFonts w:ascii="Arial Narrow" w:eastAsia="맑은 고딕" w:hAnsi="Arial Narrow"/>
                <w:b/>
                <w:color w:val="000000"/>
                <w:kern w:val="2"/>
                <w:szCs w:val="22"/>
                <w:u w:val="single"/>
                <w:lang w:val="en-US" w:eastAsia="ko-KR"/>
              </w:rPr>
              <w:t>-129 Metadata Feature:</w:t>
            </w:r>
            <w:r w:rsidRPr="00ED6BEF">
              <w:rPr>
                <w:rFonts w:ascii="Arial Narrow" w:eastAsia="맑은 고딕"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6"/>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u w:val="single"/>
                <w:lang w:val="en-US" w:eastAsia="ko-KR"/>
              </w:rPr>
            </w:pPr>
            <w:r w:rsidRPr="00ED6BEF">
              <w:rPr>
                <w:rFonts w:ascii="Arial Narrow" w:eastAsia="맑은 고딕"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6"/>
            <w:shd w:val="clear" w:color="auto" w:fill="auto"/>
          </w:tcPr>
          <w:p w14:paraId="1FE5B6C5"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u w:val="single"/>
                <w:lang w:val="en-US" w:eastAsia="ko-KR"/>
              </w:rPr>
              <w:t>Primitive:</w:t>
            </w:r>
            <w:r w:rsidRPr="00ED6BEF">
              <w:rPr>
                <w:rFonts w:ascii="Arial Narrow" w:eastAsia="맑은 고딕" w:hAnsi="Arial Narrow"/>
                <w:b/>
                <w:color w:val="000000"/>
                <w:kern w:val="2"/>
                <w:szCs w:val="22"/>
                <w:lang w:val="en-US" w:eastAsia="ko-KR"/>
              </w:rPr>
              <w:t xml:space="preserve"> noGeometry</w:t>
            </w:r>
          </w:p>
        </w:tc>
      </w:tr>
      <w:tr w:rsidR="00746982"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맑은 고딕" w:hAnsi="Arial Narrow"/>
                <w:i/>
                <w:color w:val="0000FF"/>
                <w:kern w:val="2"/>
                <w:szCs w:val="22"/>
                <w:lang w:val="en-US" w:eastAsia="ko-KR"/>
              </w:rPr>
            </w:pPr>
            <w:r w:rsidRPr="00ED6BEF">
              <w:rPr>
                <w:rFonts w:ascii="Arial Narrow" w:eastAsia="맑은 고딕"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맑은 고딕" w:hAnsi="Arial Narrow"/>
                <w:i/>
                <w:color w:val="0000FF"/>
                <w:kern w:val="2"/>
                <w:szCs w:val="22"/>
                <w:lang w:val="en-US" w:eastAsia="ko-KR"/>
              </w:rPr>
            </w:pPr>
            <w:r w:rsidRPr="00ED6BEF">
              <w:rPr>
                <w:rFonts w:ascii="Arial Narrow" w:eastAsia="맑은 고딕" w:hAnsi="Arial Narrow"/>
                <w:i/>
                <w:color w:val="0000FF"/>
                <w:kern w:val="2"/>
                <w:szCs w:val="22"/>
                <w:lang w:val="en-US" w:eastAsia="ko-KR"/>
              </w:rPr>
              <w:t>Paper Chart Symbol</w:t>
            </w:r>
          </w:p>
        </w:tc>
        <w:tc>
          <w:tcPr>
            <w:tcW w:w="0" w:type="auto"/>
            <w:gridSpan w:val="3"/>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맑은 고딕" w:hAnsi="Arial Narrow"/>
                <w:i/>
                <w:color w:val="0000FF"/>
                <w:kern w:val="2"/>
                <w:szCs w:val="22"/>
                <w:lang w:val="en-US" w:eastAsia="ko-KR"/>
              </w:rPr>
            </w:pPr>
            <w:r w:rsidRPr="00ED6BEF">
              <w:rPr>
                <w:rFonts w:ascii="Arial Narrow" w:eastAsia="맑은 고딕" w:hAnsi="Arial Narrow"/>
                <w:i/>
                <w:color w:val="0000FF"/>
                <w:kern w:val="2"/>
                <w:szCs w:val="22"/>
                <w:lang w:val="en-US" w:eastAsia="ko-KR"/>
              </w:rPr>
              <w:t>ECDIS Symbol</w:t>
            </w:r>
          </w:p>
        </w:tc>
      </w:tr>
      <w:tr w:rsidR="00746982"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lang w:val="en-US" w:eastAsia="ko-KR"/>
              </w:rPr>
              <w:t>S-57 Acronym</w:t>
            </w:r>
          </w:p>
        </w:tc>
        <w:tc>
          <w:tcPr>
            <w:tcW w:w="0" w:type="auto"/>
            <w:gridSpan w:val="2"/>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맑은 고딕" w:hAnsi="Arial Narrow"/>
                <w:b/>
                <w:color w:val="000000"/>
                <w:kern w:val="2"/>
                <w:szCs w:val="22"/>
                <w:lang w:val="en-US" w:eastAsia="ko-KR"/>
              </w:rPr>
            </w:pPr>
            <w:r w:rsidRPr="00ED6BEF">
              <w:rPr>
                <w:rFonts w:ascii="Arial Narrow" w:eastAsia="맑은 고딕" w:hAnsi="Arial Narrow"/>
                <w:b/>
                <w:color w:val="000000"/>
                <w:kern w:val="2"/>
                <w:szCs w:val="22"/>
                <w:lang w:val="en-US" w:eastAsia="ko-KR"/>
              </w:rPr>
              <w:t>Multiplicity</w:t>
            </w:r>
          </w:p>
        </w:tc>
      </w:tr>
      <w:tr w:rsidR="00746982"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525BAA7B"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TE</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0B6C7D7D" w14:textId="77777777" w:rsidTr="003F67E2">
        <w:trPr>
          <w:cantSplit/>
          <w:trHeight w:val="20"/>
        </w:trPr>
        <w:tc>
          <w:tcPr>
            <w:tcW w:w="0" w:type="auto"/>
            <w:shd w:val="clear" w:color="auto" w:fill="auto"/>
          </w:tcPr>
          <w:p w14:paraId="284C15A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UnderKeelClearance Purpose Type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7A72189A" w14:textId="77777777" w:rsidTr="003F67E2">
        <w:trPr>
          <w:cantSplit/>
          <w:trHeight w:val="20"/>
        </w:trPr>
        <w:tc>
          <w:tcPr>
            <w:tcW w:w="0" w:type="auto"/>
            <w:shd w:val="clear" w:color="auto" w:fill="auto"/>
          </w:tcPr>
          <w:p w14:paraId="5C16ECA4"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UnderKeelClearance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1: timeWindow</w:t>
            </w:r>
          </w:p>
          <w:p w14:paraId="20F4935A" w14:textId="77777777" w:rsidR="00746982" w:rsidRPr="00ED6BEF" w:rsidRDefault="00746982" w:rsidP="003F67E2">
            <w:pPr>
              <w:widowControl w:val="0"/>
              <w:autoSpaceDE w:val="0"/>
              <w:autoSpaceDN w:val="0"/>
              <w:spacing w:before="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2: maxDraught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3D6205A2" w14:textId="77777777" w:rsidTr="003F67E2">
        <w:trPr>
          <w:cantSplit/>
          <w:trHeight w:val="20"/>
        </w:trPr>
        <w:tc>
          <w:tcPr>
            <w:tcW w:w="0" w:type="auto"/>
            <w:shd w:val="clear" w:color="auto" w:fill="auto"/>
          </w:tcPr>
          <w:p w14:paraId="0626BA7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Fixed Time Range</w:t>
            </w:r>
          </w:p>
        </w:tc>
        <w:tc>
          <w:tcPr>
            <w:tcW w:w="0" w:type="auto"/>
            <w:shd w:val="clear" w:color="auto" w:fill="auto"/>
          </w:tcPr>
          <w:p w14:paraId="16CC3E13"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34762663"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33AB6262"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C</w:t>
            </w:r>
          </w:p>
        </w:tc>
        <w:tc>
          <w:tcPr>
            <w:tcW w:w="0" w:type="auto"/>
            <w:shd w:val="clear" w:color="auto" w:fill="auto"/>
          </w:tcPr>
          <w:p w14:paraId="50EA08D7"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gridSpan w:val="2"/>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맑은 고딕" w:hAnsi="Arial Narrow"/>
                <w:color w:val="000000"/>
                <w:kern w:val="2"/>
                <w:szCs w:val="22"/>
                <w:lang w:val="en-US" w:eastAsia="ko-KR"/>
              </w:rPr>
            </w:pPr>
            <w:r w:rsidRPr="00ED6BEF">
              <w:rPr>
                <w:rFonts w:ascii="Arial Narrow" w:eastAsia="맑은 고딕"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6"/>
            <w:shd w:val="clear" w:color="auto" w:fill="auto"/>
          </w:tcPr>
          <w:p w14:paraId="1F07A233" w14:textId="77777777" w:rsidR="00BA2988" w:rsidRDefault="00746982" w:rsidP="003F67E2">
            <w:pPr>
              <w:spacing w:before="60" w:after="60"/>
              <w:rPr>
                <w:lang w:eastAsia="en-SG"/>
              </w:rPr>
            </w:pPr>
            <w:r w:rsidRPr="00273D9B">
              <w:rPr>
                <w:rFonts w:cs="Arial"/>
                <w:szCs w:val="20"/>
                <w:u w:val="single"/>
              </w:rPr>
              <w:t>Introductory remarks.</w:t>
            </w:r>
            <w:r>
              <w:rPr>
                <w:rFonts w:cs="Arial"/>
                <w:szCs w:val="20"/>
              </w:rPr>
              <w:t xml:space="preserve"> </w:t>
            </w:r>
            <w:r w:rsidR="00BA2988">
              <w:rPr>
                <w:rFonts w:cs="Arial"/>
                <w:szCs w:val="20"/>
              </w:rPr>
              <w:t xml:space="preserve">There are three kinds of </w:t>
            </w:r>
            <w:r w:rsidR="0073119D" w:rsidRPr="00273D9B">
              <w:rPr>
                <w:lang w:eastAsia="en-SG"/>
              </w:rPr>
              <w:t>UKC plan</w:t>
            </w:r>
            <w:r w:rsidR="00BA2988">
              <w:rPr>
                <w:lang w:eastAsia="en-SG"/>
              </w:rPr>
              <w:t>s:</w:t>
            </w:r>
          </w:p>
          <w:p w14:paraId="02E649C2" w14:textId="30FB8871" w:rsidR="00BA2988" w:rsidRDefault="00BA2988" w:rsidP="003F67E2">
            <w:pPr>
              <w:pStyle w:val="afff6"/>
              <w:numPr>
                <w:ilvl w:val="0"/>
                <w:numId w:val="76"/>
              </w:numPr>
              <w:spacing w:before="60" w:after="60"/>
              <w:rPr>
                <w:lang w:eastAsia="en-SG"/>
              </w:rPr>
            </w:pPr>
            <w:r w:rsidRPr="00BA2988">
              <w:rPr>
                <w:lang w:eastAsia="en-SG"/>
              </w:rPr>
              <w:t>a pre-plan is a set of tidal windows available for a ship to transit through a UKCM operational area</w:t>
            </w:r>
            <w:r w:rsidR="00BF6AC5">
              <w:rPr>
                <w:lang w:eastAsia="en-SG"/>
              </w:rPr>
              <w:t>, at a specified draught</w:t>
            </w:r>
          </w:p>
          <w:p w14:paraId="57A8590A" w14:textId="77777777" w:rsidR="00BA2988" w:rsidRPr="00B128D2" w:rsidRDefault="00BA2988" w:rsidP="003F67E2">
            <w:pPr>
              <w:pStyle w:val="afff6"/>
              <w:numPr>
                <w:ilvl w:val="0"/>
                <w:numId w:val="76"/>
              </w:numPr>
              <w:spacing w:before="60" w:after="60"/>
              <w:rPr>
                <w:rStyle w:val="affb"/>
                <w:rFonts w:cs="Times New Roman"/>
                <w:b w:val="0"/>
                <w:lang w:val="en-AU" w:eastAsia="en-US"/>
              </w:rPr>
            </w:pPr>
            <w:r w:rsidRPr="00B128D2">
              <w:rPr>
                <w:rStyle w:val="affb"/>
                <w:rFonts w:cs="Times New Roman"/>
                <w:b w:val="0"/>
                <w:lang w:val="en-AU" w:eastAsia="en-US"/>
              </w:rPr>
              <w:t>an actual plan is specific to a ship and a UKCM operational area for a waterway, and contains a route defined by a set of geographical control points with time windows for each control point, and non-navigable and almost non-navigable areas, and</w:t>
            </w:r>
          </w:p>
          <w:p w14:paraId="706CAC00" w14:textId="77777777" w:rsidR="00746982" w:rsidRPr="00273D9B" w:rsidRDefault="00BA2988" w:rsidP="003F67E2">
            <w:pPr>
              <w:pStyle w:val="afff6"/>
              <w:numPr>
                <w:ilvl w:val="0"/>
                <w:numId w:val="76"/>
              </w:numPr>
              <w:spacing w:before="60" w:after="60"/>
            </w:pPr>
            <w:r w:rsidRPr="00B128D2">
              <w:rPr>
                <w:rStyle w:val="affb"/>
                <w:rFonts w:cs="Times New Roman"/>
                <w:b w:val="0"/>
                <w:lang w:val="en-AU" w:eastAsia="en-US"/>
              </w:rPr>
              <w:t>an actual update is a replacement actual plan</w:t>
            </w:r>
            <w:r>
              <w:rPr>
                <w:rStyle w:val="affb"/>
                <w:rFonts w:cs="Times New Roman"/>
                <w:b w:val="0"/>
                <w:lang w:val="en-AU" w:eastAsia="en-US"/>
              </w:rPr>
              <w:t>.</w:t>
            </w:r>
          </w:p>
        </w:tc>
      </w:tr>
    </w:tbl>
    <w:p w14:paraId="3CB421F6" w14:textId="77777777" w:rsidR="007E4334" w:rsidRPr="00746982" w:rsidRDefault="007E4334" w:rsidP="003F67E2">
      <w:pPr>
        <w:spacing w:before="0" w:after="0"/>
        <w:rPr>
          <w:rFonts w:ascii="맑은 고딕" w:eastAsia="맑은 고딕" w:hAnsi="맑은 고딕"/>
          <w:kern w:val="2"/>
          <w:szCs w:val="22"/>
          <w:lang w:val="en-US" w:eastAsia="ko-KR"/>
        </w:rPr>
      </w:pPr>
    </w:p>
    <w:p w14:paraId="6587A2D2" w14:textId="752760A6" w:rsidR="00746982" w:rsidRPr="00273D9B" w:rsidRDefault="00746982" w:rsidP="003F67E2">
      <w:pPr>
        <w:pStyle w:val="Annexheader-level2"/>
        <w:pageBreakBefore/>
      </w:pPr>
      <w:bookmarkStart w:id="211" w:name="_Toc3206182"/>
      <w:r w:rsidRPr="00273D9B">
        <w:lastRenderedPageBreak/>
        <w:t>UnderKeelClearanceNonNavigableArea</w:t>
      </w:r>
      <w:bookmarkEnd w:id="211"/>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4A2734DA" w14:textId="77777777" w:rsidTr="00AA0561">
        <w:tc>
          <w:tcPr>
            <w:tcW w:w="10466" w:type="dxa"/>
            <w:gridSpan w:val="6"/>
            <w:shd w:val="clear" w:color="auto" w:fill="auto"/>
            <w:vAlign w:val="center"/>
          </w:tcPr>
          <w:p w14:paraId="1F7E44EF" w14:textId="7FE5B077" w:rsidR="00746982" w:rsidRPr="00746982" w:rsidRDefault="00746982" w:rsidP="00BB7F10">
            <w:pPr>
              <w:widowControl w:val="0"/>
              <w:autoSpaceDE w:val="0"/>
              <w:autoSpaceDN w:val="0"/>
              <w:spacing w:before="60" w:after="60"/>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IHO Definition:</w:t>
            </w:r>
            <w:r w:rsidRPr="00746982">
              <w:rPr>
                <w:rFonts w:ascii="Arial Narrow" w:eastAsia="맑은 고딕" w:hAnsi="Arial Narrow"/>
                <w:b/>
                <w:color w:val="000000"/>
                <w:kern w:val="2"/>
                <w:szCs w:val="22"/>
                <w:lang w:val="en-US" w:eastAsia="ko-KR"/>
              </w:rPr>
              <w:t xml:space="preserve"> </w:t>
            </w:r>
            <w:r w:rsidR="00637567" w:rsidRPr="00273D9B">
              <w:rPr>
                <w:rFonts w:ascii="Arial Narrow" w:eastAsia="맑은 고딕" w:hAnsi="Arial Narrow"/>
                <w:color w:val="000000"/>
                <w:kern w:val="2"/>
                <w:szCs w:val="22"/>
                <w:lang w:val="en-US" w:eastAsia="ko-KR"/>
              </w:rPr>
              <w:t>A</w:t>
            </w:r>
            <w:r w:rsidR="00637567" w:rsidRPr="00637567">
              <w:rPr>
                <w:rFonts w:ascii="Arial Narrow" w:eastAsia="맑은 고딕" w:hAnsi="Arial Narrow"/>
                <w:color w:val="000000"/>
                <w:kern w:val="2"/>
                <w:szCs w:val="22"/>
                <w:lang w:val="en-US" w:eastAsia="ko-KR"/>
              </w:rPr>
              <w:t>n area within a UKCM operational area where UKC for a specific ship is calculated to be less than the UKC limit for the waterway</w:t>
            </w:r>
            <w:r w:rsidR="00BB7F10">
              <w:rPr>
                <w:rFonts w:ascii="Arial Narrow" w:eastAsia="맑은 고딕" w:hAnsi="Arial Narrow"/>
                <w:color w:val="000000"/>
                <w:kern w:val="2"/>
                <w:szCs w:val="22"/>
                <w:lang w:val="en-US" w:eastAsia="ko-KR"/>
              </w:rPr>
              <w:t>.</w:t>
            </w:r>
          </w:p>
        </w:tc>
      </w:tr>
      <w:tr w:rsidR="00746982" w:rsidRPr="00746982" w14:paraId="34FC935D" w14:textId="77777777" w:rsidTr="00AA0561">
        <w:tc>
          <w:tcPr>
            <w:tcW w:w="1046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S-129 Geo Feature:</w:t>
            </w:r>
            <w:r w:rsidRPr="00746982">
              <w:rPr>
                <w:rFonts w:ascii="Arial Narrow" w:eastAsia="맑은 고딕" w:hAnsi="Arial Narrow"/>
                <w:b/>
                <w:color w:val="000000"/>
                <w:kern w:val="2"/>
                <w:szCs w:val="22"/>
                <w:lang w:val="en-US" w:eastAsia="ko-KR"/>
              </w:rPr>
              <w:t xml:space="preserve"> UnderKeelClearanceNonNavigableArea</w:t>
            </w:r>
          </w:p>
        </w:tc>
      </w:tr>
      <w:tr w:rsidR="00746982" w:rsidRPr="00746982" w14:paraId="29398D97" w14:textId="77777777" w:rsidTr="00AA0561">
        <w:tc>
          <w:tcPr>
            <w:tcW w:w="1046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u w:val="single"/>
                <w:lang w:val="en-US" w:eastAsia="ko-KR"/>
              </w:rPr>
            </w:pPr>
            <w:r w:rsidRPr="00746982">
              <w:rPr>
                <w:rFonts w:ascii="Arial Narrow" w:eastAsia="맑은 고딕" w:hAnsi="Arial Narrow"/>
                <w:b/>
                <w:color w:val="000000"/>
                <w:kern w:val="2"/>
                <w:szCs w:val="22"/>
                <w:u w:val="single"/>
                <w:lang w:val="en-US" w:eastAsia="ko-KR"/>
              </w:rPr>
              <w:t>Super Type:</w:t>
            </w:r>
          </w:p>
        </w:tc>
      </w:tr>
      <w:tr w:rsidR="00746982" w:rsidRPr="00746982" w14:paraId="45AC90A9" w14:textId="77777777" w:rsidTr="00AA0561">
        <w:tc>
          <w:tcPr>
            <w:tcW w:w="1046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Primitive:</w:t>
            </w:r>
            <w:r w:rsidRPr="00746982">
              <w:rPr>
                <w:rFonts w:ascii="Arial Narrow" w:eastAsia="맑은 고딕" w:hAnsi="Arial Narrow"/>
                <w:b/>
                <w:color w:val="000000"/>
                <w:kern w:val="2"/>
                <w:szCs w:val="22"/>
                <w:lang w:val="en-US" w:eastAsia="ko-KR"/>
              </w:rPr>
              <w:t xml:space="preserve"> surface</w:t>
            </w:r>
          </w:p>
        </w:tc>
      </w:tr>
      <w:tr w:rsidR="00746982" w:rsidRPr="00746982" w14:paraId="6EA87B22" w14:textId="77777777" w:rsidTr="00AA0561">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Paper Chart Symbol</w:t>
            </w:r>
          </w:p>
        </w:tc>
        <w:tc>
          <w:tcPr>
            <w:tcW w:w="348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ECDIS Symbol</w:t>
            </w:r>
          </w:p>
        </w:tc>
      </w:tr>
      <w:tr w:rsidR="00746982" w:rsidRPr="00746982" w14:paraId="70C16787" w14:textId="77777777" w:rsidTr="003F67E2">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S-57 Acronym</w:t>
            </w:r>
          </w:p>
        </w:tc>
        <w:tc>
          <w:tcPr>
            <w:tcW w:w="3362"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Type</w:t>
            </w:r>
          </w:p>
        </w:tc>
        <w:tc>
          <w:tcPr>
            <w:tcW w:w="1396"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Multiplicity</w:t>
            </w:r>
          </w:p>
        </w:tc>
      </w:tr>
      <w:tr w:rsidR="00746982" w:rsidRPr="00746982" w14:paraId="24F33064" w14:textId="77777777" w:rsidTr="003F67E2">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Scale Minimum</w:t>
            </w:r>
          </w:p>
        </w:tc>
        <w:tc>
          <w:tcPr>
            <w:tcW w:w="1396" w:type="dxa"/>
            <w:shd w:val="clear" w:color="auto" w:fill="auto"/>
            <w:vAlign w:val="center"/>
          </w:tcPr>
          <w:p w14:paraId="0D73C05C" w14:textId="77777777" w:rsidR="00746982" w:rsidRPr="00746982" w:rsidRDefault="00746982" w:rsidP="003F67E2">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362"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IN</w:t>
            </w:r>
          </w:p>
        </w:tc>
        <w:tc>
          <w:tcPr>
            <w:tcW w:w="1396"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64A3365A" w14:textId="77777777" w:rsidTr="00AA0561">
        <w:tc>
          <w:tcPr>
            <w:tcW w:w="10466" w:type="dxa"/>
            <w:gridSpan w:val="6"/>
            <w:shd w:val="clear" w:color="auto" w:fill="auto"/>
            <w:vAlign w:val="center"/>
          </w:tcPr>
          <w:p w14:paraId="6EBD062F" w14:textId="64F34FA0"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Non-navigable areas are spatial information which are included in actual plans and actual updates.</w:t>
            </w:r>
          </w:p>
        </w:tc>
      </w:tr>
    </w:tbl>
    <w:p w14:paraId="6906532A" w14:textId="77777777" w:rsidR="001868A1" w:rsidRDefault="001868A1" w:rsidP="003F67E2">
      <w:pPr>
        <w:widowControl w:val="0"/>
        <w:wordWrap w:val="0"/>
        <w:autoSpaceDE w:val="0"/>
        <w:autoSpaceDN w:val="0"/>
        <w:spacing w:before="0" w:after="0"/>
        <w:rPr>
          <w:rFonts w:eastAsia="맑은 고딕" w:cs="Arial"/>
          <w:b/>
          <w:kern w:val="2"/>
          <w:sz w:val="28"/>
          <w:szCs w:val="28"/>
          <w:lang w:val="en-US" w:eastAsia="ko-KR"/>
        </w:rPr>
      </w:pPr>
    </w:p>
    <w:p w14:paraId="32B15CCF" w14:textId="60C7ABC5" w:rsidR="00746982" w:rsidRPr="00273D9B" w:rsidRDefault="00746982" w:rsidP="00B51614">
      <w:pPr>
        <w:pStyle w:val="Annexheader-level2"/>
      </w:pPr>
      <w:bookmarkStart w:id="212" w:name="_Toc3206183"/>
      <w:r w:rsidRPr="00273D9B">
        <w:t>UnderKeelClearanceAlmostNonNavigableArea</w:t>
      </w:r>
      <w:bookmarkEnd w:id="212"/>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5B34FF1F" w14:textId="77777777" w:rsidTr="00AA0561">
        <w:tc>
          <w:tcPr>
            <w:tcW w:w="10466" w:type="dxa"/>
            <w:gridSpan w:val="6"/>
            <w:shd w:val="clear" w:color="auto" w:fill="auto"/>
            <w:vAlign w:val="center"/>
          </w:tcPr>
          <w:p w14:paraId="59422FEA" w14:textId="29AFBEC4" w:rsidR="00746982" w:rsidRPr="00746982" w:rsidRDefault="00746982" w:rsidP="00BB7F10">
            <w:pPr>
              <w:widowControl w:val="0"/>
              <w:autoSpaceDE w:val="0"/>
              <w:autoSpaceDN w:val="0"/>
              <w:spacing w:before="60" w:after="60"/>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IHO Definition:</w:t>
            </w:r>
            <w:r w:rsidRPr="00746982">
              <w:rPr>
                <w:rFonts w:ascii="Arial Narrow" w:eastAsia="맑은 고딕" w:hAnsi="Arial Narrow"/>
                <w:b/>
                <w:color w:val="000000"/>
                <w:kern w:val="2"/>
                <w:szCs w:val="22"/>
                <w:lang w:val="en-US" w:eastAsia="ko-KR"/>
              </w:rPr>
              <w:t xml:space="preserve"> </w:t>
            </w:r>
            <w:r w:rsidR="00637567">
              <w:rPr>
                <w:rFonts w:ascii="Arial Narrow" w:eastAsia="맑은 고딕" w:hAnsi="Arial Narrow"/>
                <w:color w:val="000000"/>
                <w:kern w:val="2"/>
                <w:szCs w:val="22"/>
                <w:lang w:val="en-US" w:eastAsia="ko-KR"/>
              </w:rPr>
              <w:t>A</w:t>
            </w:r>
            <w:r w:rsidR="00637567" w:rsidRPr="00637567">
              <w:rPr>
                <w:rFonts w:ascii="Arial Narrow" w:eastAsia="맑은 고딕" w:hAnsi="Arial Narrow"/>
                <w:color w:val="000000"/>
                <w:kern w:val="2"/>
                <w:szCs w:val="22"/>
                <w:lang w:val="en-US" w:eastAsia="ko-KR"/>
              </w:rPr>
              <w:t>n area within a UKCM operational area where UKC for a specific ship is calculated to be approaching the UKC limit for the waterway (within a specified value range)</w:t>
            </w:r>
            <w:r w:rsidR="00BB7F10">
              <w:rPr>
                <w:rFonts w:ascii="Arial Narrow" w:eastAsia="맑은 고딕" w:hAnsi="Arial Narrow"/>
                <w:color w:val="000000"/>
                <w:kern w:val="2"/>
                <w:szCs w:val="22"/>
                <w:lang w:val="en-US" w:eastAsia="ko-KR"/>
              </w:rPr>
              <w:t>.</w:t>
            </w:r>
          </w:p>
        </w:tc>
      </w:tr>
      <w:tr w:rsidR="00746982" w:rsidRPr="00746982" w14:paraId="066D1966" w14:textId="77777777" w:rsidTr="00AA0561">
        <w:tc>
          <w:tcPr>
            <w:tcW w:w="1046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S-129 Geo Feature:</w:t>
            </w:r>
            <w:r w:rsidRPr="00746982">
              <w:rPr>
                <w:rFonts w:ascii="Arial Narrow" w:eastAsia="맑은 고딕" w:hAnsi="Arial Narrow"/>
                <w:b/>
                <w:color w:val="000000"/>
                <w:kern w:val="2"/>
                <w:szCs w:val="22"/>
                <w:lang w:val="en-US" w:eastAsia="ko-KR"/>
              </w:rPr>
              <w:t xml:space="preserve"> UnderKeelClearanceAlmostNonNavigableArea</w:t>
            </w:r>
          </w:p>
        </w:tc>
      </w:tr>
      <w:tr w:rsidR="00746982" w:rsidRPr="00746982" w14:paraId="59082921" w14:textId="77777777" w:rsidTr="00AA0561">
        <w:tc>
          <w:tcPr>
            <w:tcW w:w="1046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u w:val="single"/>
                <w:lang w:val="en-US" w:eastAsia="ko-KR"/>
              </w:rPr>
            </w:pPr>
            <w:r w:rsidRPr="00746982">
              <w:rPr>
                <w:rFonts w:ascii="Arial Narrow" w:eastAsia="맑은 고딕" w:hAnsi="Arial Narrow"/>
                <w:b/>
                <w:color w:val="000000"/>
                <w:kern w:val="2"/>
                <w:szCs w:val="22"/>
                <w:u w:val="single"/>
                <w:lang w:val="en-US" w:eastAsia="ko-KR"/>
              </w:rPr>
              <w:t>Super Type:</w:t>
            </w:r>
          </w:p>
        </w:tc>
      </w:tr>
      <w:tr w:rsidR="00746982" w:rsidRPr="00746982" w14:paraId="1C5DE511" w14:textId="77777777" w:rsidTr="00AA0561">
        <w:tc>
          <w:tcPr>
            <w:tcW w:w="1046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Primitive:</w:t>
            </w:r>
            <w:r w:rsidRPr="00746982">
              <w:rPr>
                <w:rFonts w:ascii="Arial Narrow" w:eastAsia="맑은 고딕" w:hAnsi="Arial Narrow"/>
                <w:b/>
                <w:color w:val="000000"/>
                <w:kern w:val="2"/>
                <w:szCs w:val="22"/>
                <w:lang w:val="en-US" w:eastAsia="ko-KR"/>
              </w:rPr>
              <w:t xml:space="preserve"> surface</w:t>
            </w:r>
          </w:p>
        </w:tc>
      </w:tr>
      <w:tr w:rsidR="00746982" w:rsidRPr="00746982" w14:paraId="04954CF3" w14:textId="77777777" w:rsidTr="00AA0561">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Paper Chart Symbol</w:t>
            </w:r>
          </w:p>
        </w:tc>
        <w:tc>
          <w:tcPr>
            <w:tcW w:w="348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ECDIS Symbol</w:t>
            </w:r>
          </w:p>
        </w:tc>
      </w:tr>
      <w:tr w:rsidR="00746982" w:rsidRPr="00746982" w14:paraId="096C747C" w14:textId="77777777" w:rsidTr="00BB7F10">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S-57 Acronym</w:t>
            </w:r>
          </w:p>
        </w:tc>
        <w:tc>
          <w:tcPr>
            <w:tcW w:w="3362"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Type</w:t>
            </w:r>
          </w:p>
        </w:tc>
        <w:tc>
          <w:tcPr>
            <w:tcW w:w="1396"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Multiplicity</w:t>
            </w:r>
          </w:p>
        </w:tc>
      </w:tr>
      <w:tr w:rsidR="00746982" w:rsidRPr="00746982" w14:paraId="3174BD93" w14:textId="77777777" w:rsidTr="00BB7F10">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Scale Minimum</w:t>
            </w:r>
          </w:p>
        </w:tc>
        <w:tc>
          <w:tcPr>
            <w:tcW w:w="1396" w:type="dxa"/>
            <w:shd w:val="clear" w:color="auto" w:fill="auto"/>
            <w:vAlign w:val="center"/>
          </w:tcPr>
          <w:p w14:paraId="1EDF1802"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362"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IN</w:t>
            </w:r>
          </w:p>
        </w:tc>
        <w:tc>
          <w:tcPr>
            <w:tcW w:w="1396"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518A7E19" w14:textId="77777777" w:rsidTr="00BB7F10">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362"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RE</w:t>
            </w:r>
          </w:p>
        </w:tc>
        <w:tc>
          <w:tcPr>
            <w:tcW w:w="1396"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737E501D" w14:textId="77777777" w:rsidTr="00AA0561">
        <w:tc>
          <w:tcPr>
            <w:tcW w:w="10466" w:type="dxa"/>
            <w:gridSpan w:val="6"/>
            <w:shd w:val="clear" w:color="auto" w:fill="auto"/>
            <w:vAlign w:val="center"/>
          </w:tcPr>
          <w:p w14:paraId="3002B8F5" w14:textId="1E5CC081"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actual plans and actual updates.</w:t>
            </w:r>
          </w:p>
        </w:tc>
      </w:tr>
    </w:tbl>
    <w:p w14:paraId="4FD462D1" w14:textId="77777777" w:rsidR="00746982" w:rsidRPr="00746982" w:rsidRDefault="00746982" w:rsidP="00BB7F10">
      <w:pPr>
        <w:widowControl w:val="0"/>
        <w:wordWrap w:val="0"/>
        <w:autoSpaceDE w:val="0"/>
        <w:autoSpaceDN w:val="0"/>
        <w:spacing w:before="0" w:after="0"/>
        <w:rPr>
          <w:rFonts w:ascii="맑은 고딕" w:eastAsia="맑은 고딕" w:hAnsi="맑은 고딕"/>
          <w:kern w:val="2"/>
          <w:szCs w:val="22"/>
          <w:lang w:val="en-US" w:eastAsia="ko-KR"/>
        </w:rPr>
      </w:pPr>
    </w:p>
    <w:p w14:paraId="121B189A" w14:textId="120EEB95" w:rsidR="00746982" w:rsidRPr="00273D9B" w:rsidRDefault="00746982" w:rsidP="00BB7F10">
      <w:pPr>
        <w:pStyle w:val="Annexheader-level2"/>
        <w:pageBreakBefore/>
      </w:pPr>
      <w:bookmarkStart w:id="213" w:name="_Toc3206184"/>
      <w:r w:rsidRPr="00273D9B">
        <w:lastRenderedPageBreak/>
        <w:t>UnderKeelClearanceControlPoint</w:t>
      </w:r>
      <w:bookmarkEnd w:id="213"/>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395"/>
        <w:gridCol w:w="698"/>
        <w:gridCol w:w="1396"/>
      </w:tblGrid>
      <w:tr w:rsidR="00746982" w:rsidRPr="00746982" w14:paraId="6A7B37AD" w14:textId="77777777" w:rsidTr="00AA0561">
        <w:tc>
          <w:tcPr>
            <w:tcW w:w="10466" w:type="dxa"/>
            <w:gridSpan w:val="6"/>
            <w:shd w:val="clear" w:color="auto" w:fill="auto"/>
            <w:vAlign w:val="center"/>
          </w:tcPr>
          <w:p w14:paraId="348B990C" w14:textId="79DCC320" w:rsidR="00746982" w:rsidRPr="00746982" w:rsidRDefault="00746982" w:rsidP="00BB7F10">
            <w:pPr>
              <w:widowControl w:val="0"/>
              <w:autoSpaceDE w:val="0"/>
              <w:autoSpaceDN w:val="0"/>
              <w:spacing w:before="60" w:after="60"/>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IHO Definition:</w:t>
            </w:r>
            <w:r w:rsidRPr="00746982">
              <w:rPr>
                <w:rFonts w:ascii="Arial Narrow" w:eastAsia="맑은 고딕" w:hAnsi="Arial Narrow"/>
                <w:b/>
                <w:color w:val="000000"/>
                <w:kern w:val="2"/>
                <w:szCs w:val="22"/>
                <w:lang w:val="en-US" w:eastAsia="ko-KR"/>
              </w:rPr>
              <w:t xml:space="preserve"> </w:t>
            </w:r>
            <w:r w:rsidR="00637567">
              <w:rPr>
                <w:rFonts w:ascii="Arial Narrow" w:eastAsia="맑은 고딕" w:hAnsi="Arial Narrow"/>
                <w:color w:val="000000"/>
                <w:kern w:val="2"/>
                <w:szCs w:val="22"/>
                <w:lang w:val="en-US" w:eastAsia="ko-KR"/>
              </w:rPr>
              <w:t>A</w:t>
            </w:r>
            <w:r w:rsidR="00637567" w:rsidRPr="00637567">
              <w:rPr>
                <w:rFonts w:ascii="Arial Narrow" w:eastAsia="맑은 고딕" w:hAnsi="Arial Narrow"/>
                <w:color w:val="000000"/>
                <w:kern w:val="2"/>
                <w:szCs w:val="22"/>
                <w:lang w:val="en-US" w:eastAsia="ko-KR"/>
              </w:rPr>
              <w:t xml:space="preserve"> geographical position denoting a point along a specific ship’s route within a UKCM operational area where the ship must pass within a time range or time window (</w:t>
            </w:r>
            <w:r w:rsidR="00BB7F10">
              <w:rPr>
                <w:rFonts w:ascii="Arial Narrow" w:eastAsia="맑은 고딕" w:hAnsi="Arial Narrow"/>
                <w:color w:val="000000"/>
                <w:kern w:val="2"/>
                <w:szCs w:val="22"/>
                <w:lang w:val="en-US" w:eastAsia="ko-KR"/>
              </w:rPr>
              <w:t>for example</w:t>
            </w:r>
            <w:r w:rsidR="00637567" w:rsidRPr="00637567">
              <w:rPr>
                <w:rFonts w:ascii="Arial Narrow" w:eastAsia="맑은 고딕" w:hAnsi="Arial Narrow"/>
                <w:color w:val="000000"/>
                <w:kern w:val="2"/>
                <w:szCs w:val="22"/>
                <w:lang w:val="en-US" w:eastAsia="ko-KR"/>
              </w:rPr>
              <w:t xml:space="preserve"> start and end time) calculated by the UKCM service provider</w:t>
            </w:r>
            <w:r w:rsidR="00BB7F10">
              <w:rPr>
                <w:rFonts w:ascii="Arial Narrow" w:eastAsia="맑은 고딕" w:hAnsi="Arial Narrow"/>
                <w:color w:val="000000"/>
                <w:kern w:val="2"/>
                <w:szCs w:val="22"/>
                <w:lang w:val="en-US" w:eastAsia="ko-KR"/>
              </w:rPr>
              <w:t>.</w:t>
            </w:r>
          </w:p>
        </w:tc>
      </w:tr>
      <w:tr w:rsidR="00746982" w:rsidRPr="00746982" w14:paraId="566A3E0E" w14:textId="77777777" w:rsidTr="00AA0561">
        <w:tc>
          <w:tcPr>
            <w:tcW w:w="10466"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S-129 Geo Feature:</w:t>
            </w:r>
            <w:r w:rsidRPr="00746982">
              <w:rPr>
                <w:rFonts w:ascii="Arial Narrow" w:eastAsia="맑은 고딕" w:hAnsi="Arial Narrow"/>
                <w:b/>
                <w:color w:val="000000"/>
                <w:kern w:val="2"/>
                <w:szCs w:val="22"/>
                <w:lang w:val="en-US" w:eastAsia="ko-KR"/>
              </w:rPr>
              <w:t xml:space="preserve"> UnderKeelClearanceControlPoint</w:t>
            </w:r>
          </w:p>
        </w:tc>
      </w:tr>
      <w:tr w:rsidR="00746982" w:rsidRPr="00746982" w14:paraId="34199DFE" w14:textId="77777777" w:rsidTr="00AA0561">
        <w:tc>
          <w:tcPr>
            <w:tcW w:w="10466"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u w:val="single"/>
                <w:lang w:val="en-US" w:eastAsia="ko-KR"/>
              </w:rPr>
            </w:pPr>
            <w:r w:rsidRPr="00746982">
              <w:rPr>
                <w:rFonts w:ascii="Arial Narrow" w:eastAsia="맑은 고딕" w:hAnsi="Arial Narrow"/>
                <w:b/>
                <w:color w:val="000000"/>
                <w:kern w:val="2"/>
                <w:szCs w:val="22"/>
                <w:u w:val="single"/>
                <w:lang w:val="en-US" w:eastAsia="ko-KR"/>
              </w:rPr>
              <w:t>Super Type:</w:t>
            </w:r>
          </w:p>
        </w:tc>
      </w:tr>
      <w:tr w:rsidR="00746982" w:rsidRPr="00746982" w14:paraId="7EA4F8F7" w14:textId="77777777" w:rsidTr="00AA0561">
        <w:tc>
          <w:tcPr>
            <w:tcW w:w="10466"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u w:val="single"/>
                <w:lang w:val="en-US" w:eastAsia="ko-KR"/>
              </w:rPr>
              <w:t>Primitive:</w:t>
            </w:r>
            <w:r w:rsidRPr="00746982">
              <w:rPr>
                <w:rFonts w:ascii="Arial Narrow" w:eastAsia="맑은 고딕" w:hAnsi="Arial Narrow"/>
                <w:b/>
                <w:color w:val="000000"/>
                <w:kern w:val="2"/>
                <w:szCs w:val="22"/>
                <w:lang w:val="en-US" w:eastAsia="ko-KR"/>
              </w:rPr>
              <w:t xml:space="preserve"> point</w:t>
            </w:r>
          </w:p>
        </w:tc>
      </w:tr>
      <w:tr w:rsidR="00746982" w:rsidRPr="00746982" w14:paraId="59810E5B" w14:textId="77777777" w:rsidTr="00AA0561">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Paper Chart Symbol</w:t>
            </w:r>
          </w:p>
        </w:tc>
        <w:tc>
          <w:tcPr>
            <w:tcW w:w="3489"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맑은 고딕" w:hAnsi="Arial Narrow"/>
                <w:i/>
                <w:color w:val="0000FF"/>
                <w:kern w:val="2"/>
                <w:szCs w:val="22"/>
                <w:lang w:val="en-US" w:eastAsia="ko-KR"/>
              </w:rPr>
            </w:pPr>
            <w:r w:rsidRPr="00746982">
              <w:rPr>
                <w:rFonts w:ascii="Arial Narrow" w:eastAsia="맑은 고딕" w:hAnsi="Arial Narrow"/>
                <w:i/>
                <w:color w:val="0000FF"/>
                <w:kern w:val="2"/>
                <w:szCs w:val="22"/>
                <w:lang w:val="en-US" w:eastAsia="ko-KR"/>
              </w:rPr>
              <w:t>ECDIS Symbol</w:t>
            </w:r>
          </w:p>
        </w:tc>
      </w:tr>
      <w:tr w:rsidR="00746982" w:rsidRPr="00746982" w14:paraId="3FD6244E" w14:textId="77777777" w:rsidTr="00AA0561">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S-57 Acronym</w:t>
            </w:r>
          </w:p>
        </w:tc>
        <w:tc>
          <w:tcPr>
            <w:tcW w:w="3488"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Type</w:t>
            </w:r>
          </w:p>
        </w:tc>
        <w:tc>
          <w:tcPr>
            <w:tcW w:w="1396"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맑은 고딕" w:hAnsi="Arial Narrow"/>
                <w:b/>
                <w:color w:val="000000"/>
                <w:kern w:val="2"/>
                <w:szCs w:val="22"/>
                <w:lang w:val="en-US" w:eastAsia="ko-KR"/>
              </w:rPr>
            </w:pPr>
            <w:r w:rsidRPr="00746982">
              <w:rPr>
                <w:rFonts w:ascii="Arial Narrow" w:eastAsia="맑은 고딕" w:hAnsi="Arial Narrow"/>
                <w:b/>
                <w:color w:val="000000"/>
                <w:kern w:val="2"/>
                <w:szCs w:val="22"/>
                <w:lang w:val="en-US" w:eastAsia="ko-KR"/>
              </w:rPr>
              <w:t>Multiplicity</w:t>
            </w:r>
          </w:p>
        </w:tc>
      </w:tr>
      <w:tr w:rsidR="00746982" w:rsidRPr="00746982" w14:paraId="375C626D" w14:textId="77777777" w:rsidTr="00AA0561">
        <w:tc>
          <w:tcPr>
            <w:tcW w:w="3488" w:type="dxa"/>
            <w:shd w:val="clear" w:color="auto" w:fill="auto"/>
            <w:vAlign w:val="center"/>
          </w:tcPr>
          <w:p w14:paraId="153B9590"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53B97329"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TE</w:t>
            </w:r>
          </w:p>
        </w:tc>
        <w:tc>
          <w:tcPr>
            <w:tcW w:w="1396"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79013F91" w14:textId="77777777" w:rsidTr="00AA0561">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DT</w:t>
            </w:r>
          </w:p>
        </w:tc>
        <w:tc>
          <w:tcPr>
            <w:tcW w:w="1396"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47227144" w14:textId="77777777" w:rsidTr="00AA0561">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RE</w:t>
            </w:r>
          </w:p>
        </w:tc>
        <w:tc>
          <w:tcPr>
            <w:tcW w:w="1396"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5C96DF84" w14:textId="77777777" w:rsidTr="00AA0561">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C</w:t>
            </w:r>
          </w:p>
        </w:tc>
        <w:tc>
          <w:tcPr>
            <w:tcW w:w="1396"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1F95E702" w14:textId="77777777" w:rsidTr="00AA0561">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(S) DT</w:t>
            </w:r>
          </w:p>
        </w:tc>
        <w:tc>
          <w:tcPr>
            <w:tcW w:w="1396"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4C9BC41E" w14:textId="77777777" w:rsidTr="00AA0561">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3488"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(S) DT</w:t>
            </w:r>
          </w:p>
        </w:tc>
        <w:tc>
          <w:tcPr>
            <w:tcW w:w="1396"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맑은 고딕" w:hAnsi="Arial Narrow"/>
                <w:color w:val="000000"/>
                <w:kern w:val="2"/>
                <w:szCs w:val="22"/>
                <w:lang w:val="en-US" w:eastAsia="ko-KR"/>
              </w:rPr>
            </w:pPr>
            <w:r w:rsidRPr="00746982">
              <w:rPr>
                <w:rFonts w:ascii="Arial Narrow" w:eastAsia="맑은 고딕" w:hAnsi="Arial Narrow"/>
                <w:color w:val="000000"/>
                <w:kern w:val="2"/>
                <w:szCs w:val="22"/>
                <w:lang w:val="en-US" w:eastAsia="ko-KR"/>
              </w:rPr>
              <w:t>0, 1</w:t>
            </w:r>
          </w:p>
        </w:tc>
      </w:tr>
      <w:tr w:rsidR="00746982" w:rsidRPr="00746982" w14:paraId="4A04D64C" w14:textId="77777777" w:rsidTr="00AA0561">
        <w:tc>
          <w:tcPr>
            <w:tcW w:w="10466" w:type="dxa"/>
            <w:gridSpan w:val="6"/>
            <w:shd w:val="clear" w:color="auto" w:fill="auto"/>
            <w:vAlign w:val="center"/>
          </w:tcPr>
          <w:p w14:paraId="6DCF6FE7" w14:textId="25368CA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included in actual plans and actual updates.</w:t>
            </w:r>
          </w:p>
        </w:tc>
      </w:tr>
    </w:tbl>
    <w:p w14:paraId="5196699A" w14:textId="77777777" w:rsidR="007E4334" w:rsidRDefault="007E4334" w:rsidP="00E12C79">
      <w:pPr>
        <w:pStyle w:val="subpara"/>
        <w:spacing w:before="0" w:after="0"/>
        <w:ind w:left="0" w:firstLine="0"/>
        <w:jc w:val="left"/>
        <w:rPr>
          <w:rFonts w:ascii="Arial" w:hAnsi="Arial" w:cs="Arial"/>
          <w:lang w:val="en-US"/>
        </w:rPr>
      </w:pPr>
    </w:p>
    <w:p w14:paraId="29F72280" w14:textId="77777777" w:rsidR="00EF70CB" w:rsidRPr="00D129DC" w:rsidRDefault="00EF70CB" w:rsidP="00E12C79">
      <w:pPr>
        <w:pStyle w:val="Annexheader-level2"/>
        <w:pageBreakBefore/>
      </w:pPr>
      <w:bookmarkStart w:id="214" w:name="_Toc454280013"/>
      <w:bookmarkStart w:id="215" w:name="_Toc454280210"/>
      <w:bookmarkStart w:id="216" w:name="_Toc516364"/>
      <w:bookmarkStart w:id="217" w:name="_Toc3206185"/>
      <w:r w:rsidRPr="00D129DC">
        <w:lastRenderedPageBreak/>
        <w:t>Associations/Aggregations/Compositions</w:t>
      </w:r>
      <w:bookmarkEnd w:id="214"/>
      <w:bookmarkEnd w:id="215"/>
      <w:bookmarkEnd w:id="216"/>
      <w:bookmarkEnd w:id="217"/>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815"/>
        <w:gridCol w:w="4419"/>
        <w:gridCol w:w="2047"/>
      </w:tblGrid>
      <w:tr w:rsidR="00EF70CB" w:rsidRPr="00D129DC" w14:paraId="4484BD1B" w14:textId="77777777" w:rsidTr="00DD454E">
        <w:trPr>
          <w:trHeight w:val="755"/>
        </w:trPr>
        <w:tc>
          <w:tcPr>
            <w:tcW w:w="10031" w:type="dxa"/>
            <w:gridSpan w:val="4"/>
            <w:shd w:val="clear" w:color="auto" w:fill="auto"/>
          </w:tcPr>
          <w:p w14:paraId="08F347AB" w14:textId="77777777" w:rsidR="00EF70CB" w:rsidRPr="00D129DC" w:rsidRDefault="00EF70CB" w:rsidP="00E12C79">
            <w:pPr>
              <w:spacing w:before="60" w:after="60"/>
              <w:jc w:val="left"/>
              <w:rPr>
                <w:rFonts w:cs="Arial"/>
                <w:szCs w:val="20"/>
                <w:u w:val="single"/>
              </w:rPr>
            </w:pPr>
            <w:r w:rsidRPr="00D129DC">
              <w:rPr>
                <w:rFonts w:cs="Arial"/>
                <w:szCs w:val="20"/>
                <w:u w:val="single"/>
              </w:rPr>
              <w:t>Remarks:</w:t>
            </w:r>
          </w:p>
          <w:p w14:paraId="78112350" w14:textId="48EC4E27" w:rsidR="005C4F42" w:rsidRPr="00CC5329" w:rsidRDefault="002F05AF" w:rsidP="00E12C79">
            <w:pPr>
              <w:numPr>
                <w:ilvl w:val="0"/>
                <w:numId w:val="58"/>
              </w:numPr>
              <w:tabs>
                <w:tab w:val="num" w:pos="360"/>
              </w:tabs>
              <w:spacing w:before="60" w:after="60"/>
              <w:rPr>
                <w:rFonts w:cs="Arial"/>
                <w:szCs w:val="20"/>
              </w:rPr>
            </w:pPr>
            <w:r w:rsidRPr="00411798">
              <w:rPr>
                <w:rFonts w:cs="Arial"/>
                <w:szCs w:val="20"/>
              </w:rPr>
              <w:t>A</w:t>
            </w:r>
            <w:r w:rsidR="004A51A9">
              <w:rPr>
                <w:rFonts w:cs="Arial"/>
                <w:szCs w:val="20"/>
              </w:rPr>
              <w:t>ggregation</w:t>
            </w:r>
            <w:r w:rsidRPr="00411798">
              <w:rPr>
                <w:rFonts w:cs="Arial"/>
                <w:szCs w:val="20"/>
              </w:rPr>
              <w:t xml:space="preserve"> relations between features of S-129 UKCM data model</w:t>
            </w:r>
            <w:r w:rsidR="00E12C79">
              <w:rPr>
                <w:rFonts w:cs="Arial"/>
                <w:szCs w:val="20"/>
              </w:rPr>
              <w:t>.</w:t>
            </w:r>
          </w:p>
        </w:tc>
      </w:tr>
      <w:tr w:rsidR="00B97B0C" w:rsidRPr="00D129DC" w14:paraId="70947649" w14:textId="77777777" w:rsidTr="00B97B0C">
        <w:tc>
          <w:tcPr>
            <w:tcW w:w="2096" w:type="dxa"/>
            <w:shd w:val="clear" w:color="auto" w:fill="auto"/>
          </w:tcPr>
          <w:p w14:paraId="33579731" w14:textId="77777777" w:rsidR="00EF70CB" w:rsidRPr="00D129DC" w:rsidRDefault="00EF70CB" w:rsidP="00E12C79">
            <w:pPr>
              <w:spacing w:before="60" w:after="60"/>
              <w:jc w:val="left"/>
              <w:rPr>
                <w:rFonts w:cs="Arial"/>
                <w:b/>
                <w:szCs w:val="20"/>
              </w:rPr>
            </w:pPr>
            <w:r w:rsidRPr="00D129DC">
              <w:rPr>
                <w:rFonts w:cs="Arial"/>
                <w:b/>
                <w:szCs w:val="20"/>
              </w:rPr>
              <w:t>Role Type</w:t>
            </w:r>
          </w:p>
        </w:tc>
        <w:tc>
          <w:tcPr>
            <w:tcW w:w="2117" w:type="dxa"/>
            <w:shd w:val="clear" w:color="auto" w:fill="auto"/>
          </w:tcPr>
          <w:p w14:paraId="424FF93C" w14:textId="77777777" w:rsidR="00EF70CB" w:rsidRPr="00D129DC" w:rsidRDefault="00EF70CB" w:rsidP="00E12C79">
            <w:pPr>
              <w:spacing w:before="60" w:after="60"/>
              <w:jc w:val="left"/>
              <w:rPr>
                <w:rFonts w:cs="Arial"/>
                <w:b/>
                <w:szCs w:val="20"/>
              </w:rPr>
            </w:pPr>
            <w:r w:rsidRPr="00D129DC">
              <w:rPr>
                <w:rFonts w:cs="Arial"/>
                <w:b/>
                <w:szCs w:val="20"/>
              </w:rPr>
              <w:t>Role</w:t>
            </w:r>
          </w:p>
        </w:tc>
        <w:tc>
          <w:tcPr>
            <w:tcW w:w="3174" w:type="dxa"/>
            <w:shd w:val="clear" w:color="auto" w:fill="auto"/>
          </w:tcPr>
          <w:p w14:paraId="111942C0" w14:textId="77777777" w:rsidR="00EF70CB" w:rsidRPr="00D129DC" w:rsidRDefault="00EF70CB" w:rsidP="00E12C79">
            <w:pPr>
              <w:spacing w:before="60" w:after="60"/>
              <w:jc w:val="left"/>
              <w:rPr>
                <w:rFonts w:cs="Arial"/>
                <w:b/>
                <w:szCs w:val="20"/>
              </w:rPr>
            </w:pPr>
            <w:r w:rsidRPr="00D129DC">
              <w:rPr>
                <w:rFonts w:cs="Arial"/>
                <w:b/>
                <w:szCs w:val="20"/>
              </w:rPr>
              <w:t>Features</w:t>
            </w:r>
          </w:p>
        </w:tc>
        <w:tc>
          <w:tcPr>
            <w:tcW w:w="2644" w:type="dxa"/>
            <w:shd w:val="clear" w:color="auto" w:fill="auto"/>
          </w:tcPr>
          <w:p w14:paraId="11226BF6" w14:textId="77777777" w:rsidR="00EF70CB" w:rsidRPr="00D129DC" w:rsidRDefault="00EF70CB" w:rsidP="00E12C79">
            <w:pPr>
              <w:spacing w:before="60" w:after="60"/>
              <w:jc w:val="left"/>
              <w:rPr>
                <w:rFonts w:cs="Arial"/>
                <w:b/>
                <w:szCs w:val="20"/>
              </w:rPr>
            </w:pPr>
            <w:r w:rsidRPr="00D129DC">
              <w:rPr>
                <w:rFonts w:cs="Arial"/>
                <w:b/>
                <w:szCs w:val="20"/>
              </w:rPr>
              <w:t>Multiplicity</w:t>
            </w:r>
          </w:p>
        </w:tc>
      </w:tr>
      <w:tr w:rsidR="00B97B0C" w:rsidRPr="00D129DC" w14:paraId="48149A01" w14:textId="77777777" w:rsidTr="00B97B0C">
        <w:tc>
          <w:tcPr>
            <w:tcW w:w="2096" w:type="dxa"/>
            <w:vMerge w:val="restart"/>
            <w:shd w:val="clear" w:color="auto" w:fill="auto"/>
          </w:tcPr>
          <w:p w14:paraId="0A8AB806" w14:textId="77777777" w:rsidR="00DD454E" w:rsidRPr="00D129DC" w:rsidRDefault="00DD454E"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06C26812" w14:textId="77777777" w:rsidR="00DD454E" w:rsidRPr="00411798" w:rsidRDefault="004A51A9" w:rsidP="00E12C79">
            <w:pPr>
              <w:spacing w:before="60" w:after="60"/>
              <w:jc w:val="left"/>
              <w:rPr>
                <w:rFonts w:cs="Arial"/>
                <w:szCs w:val="20"/>
              </w:rPr>
            </w:pPr>
            <w:r w:rsidRPr="00411798">
              <w:rPr>
                <w:rFonts w:cs="Arial"/>
                <w:szCs w:val="20"/>
              </w:rPr>
              <w:t>componentOf</w:t>
            </w:r>
          </w:p>
        </w:tc>
        <w:tc>
          <w:tcPr>
            <w:tcW w:w="3174" w:type="dxa"/>
            <w:shd w:val="clear" w:color="auto" w:fill="auto"/>
          </w:tcPr>
          <w:p w14:paraId="6B1F1C41" w14:textId="333C396A" w:rsidR="00B97B0C" w:rsidRPr="00411798" w:rsidRDefault="00B97B0C" w:rsidP="00E12C79">
            <w:pPr>
              <w:spacing w:before="60" w:after="60"/>
              <w:jc w:val="left"/>
              <w:rPr>
                <w:rFonts w:cs="Arial"/>
                <w:szCs w:val="20"/>
              </w:rPr>
            </w:pPr>
            <w:r w:rsidRPr="00411798">
              <w:rPr>
                <w:rFonts w:cs="Arial"/>
                <w:szCs w:val="20"/>
              </w:rPr>
              <w:t>UnderKeelClearancePlan</w:t>
            </w:r>
            <w:r w:rsidR="00CC5329">
              <w:rPr>
                <w:rFonts w:cs="Arial"/>
                <w:szCs w:val="20"/>
              </w:rPr>
              <w:t xml:space="preserve">- </w:t>
            </w:r>
            <w:r w:rsidRPr="00411798">
              <w:rPr>
                <w:rFonts w:cs="Arial"/>
                <w:szCs w:val="20"/>
              </w:rPr>
              <w:t>UnderKeelClearanceControlPoint</w:t>
            </w:r>
          </w:p>
        </w:tc>
        <w:tc>
          <w:tcPr>
            <w:tcW w:w="2644" w:type="dxa"/>
            <w:shd w:val="clear" w:color="auto" w:fill="auto"/>
          </w:tcPr>
          <w:p w14:paraId="238BDFC7" w14:textId="77777777" w:rsidR="00DD454E" w:rsidRPr="00411798" w:rsidRDefault="00B97B0C" w:rsidP="00E12C79">
            <w:pPr>
              <w:spacing w:before="60" w:after="60"/>
              <w:jc w:val="left"/>
              <w:rPr>
                <w:rFonts w:cs="Arial"/>
                <w:szCs w:val="20"/>
              </w:rPr>
            </w:pPr>
            <w:r>
              <w:rPr>
                <w:rFonts w:cs="Arial" w:hint="eastAsia"/>
                <w:szCs w:val="20"/>
              </w:rPr>
              <w:t>1</w:t>
            </w:r>
          </w:p>
        </w:tc>
      </w:tr>
      <w:tr w:rsidR="00B97B0C" w:rsidRPr="00D129DC" w14:paraId="33955BDE" w14:textId="77777777" w:rsidTr="00B97B0C">
        <w:trPr>
          <w:trHeight w:val="187"/>
        </w:trPr>
        <w:tc>
          <w:tcPr>
            <w:tcW w:w="2096" w:type="dxa"/>
            <w:vMerge/>
            <w:shd w:val="clear" w:color="auto" w:fill="auto"/>
          </w:tcPr>
          <w:p w14:paraId="5964E17E" w14:textId="77777777" w:rsidR="00B97B0C" w:rsidRPr="00D129DC" w:rsidRDefault="00B97B0C" w:rsidP="00E12C79">
            <w:pPr>
              <w:spacing w:before="60" w:after="60"/>
              <w:jc w:val="left"/>
              <w:rPr>
                <w:rFonts w:cs="Arial"/>
                <w:b/>
                <w:szCs w:val="20"/>
              </w:rPr>
            </w:pPr>
          </w:p>
        </w:tc>
        <w:tc>
          <w:tcPr>
            <w:tcW w:w="2117" w:type="dxa"/>
            <w:shd w:val="clear" w:color="auto" w:fill="auto"/>
          </w:tcPr>
          <w:p w14:paraId="0E2B8368" w14:textId="77777777" w:rsidR="00B97B0C" w:rsidRPr="00411798" w:rsidRDefault="00B97B0C" w:rsidP="00E12C79">
            <w:pPr>
              <w:spacing w:before="60" w:after="60"/>
              <w:jc w:val="left"/>
              <w:rPr>
                <w:rFonts w:cs="Arial"/>
                <w:szCs w:val="20"/>
              </w:rPr>
            </w:pPr>
            <w:r w:rsidRPr="00411798">
              <w:rPr>
                <w:rFonts w:cs="Arial"/>
                <w:szCs w:val="20"/>
              </w:rPr>
              <w:t>consistOf</w:t>
            </w:r>
          </w:p>
        </w:tc>
        <w:tc>
          <w:tcPr>
            <w:tcW w:w="3174" w:type="dxa"/>
            <w:shd w:val="clear" w:color="auto" w:fill="auto"/>
          </w:tcPr>
          <w:p w14:paraId="365CDE16" w14:textId="77777777" w:rsidR="00B97B0C" w:rsidRPr="00411798" w:rsidRDefault="00B97B0C" w:rsidP="00E12C79">
            <w:pPr>
              <w:spacing w:before="60" w:after="60"/>
              <w:jc w:val="left"/>
              <w:rPr>
                <w:rFonts w:cs="Arial"/>
                <w:szCs w:val="20"/>
              </w:rPr>
            </w:pPr>
            <w:r w:rsidRPr="0091514D">
              <w:rPr>
                <w:rFonts w:cs="Arial" w:hint="eastAsia"/>
                <w:szCs w:val="20"/>
              </w:rPr>
              <w:t>U</w:t>
            </w:r>
            <w:r w:rsidRPr="0091514D">
              <w:rPr>
                <w:rFonts w:cs="Arial"/>
                <w:szCs w:val="20"/>
              </w:rPr>
              <w:t>nderKeelClearanceControlPoint</w:t>
            </w:r>
            <w:r>
              <w:rPr>
                <w:rFonts w:cs="Arial"/>
                <w:szCs w:val="20"/>
              </w:rPr>
              <w:t xml:space="preserve">-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23C0B967" w14:textId="77777777" w:rsidR="00B97B0C" w:rsidRPr="00411798" w:rsidRDefault="00B97B0C" w:rsidP="00E12C79">
            <w:pPr>
              <w:spacing w:before="60" w:after="60"/>
              <w:jc w:val="left"/>
              <w:rPr>
                <w:rFonts w:cs="Arial"/>
                <w:szCs w:val="20"/>
              </w:rPr>
            </w:pPr>
            <w:r>
              <w:rPr>
                <w:rFonts w:cs="Arial" w:hint="eastAsia"/>
                <w:szCs w:val="20"/>
              </w:rPr>
              <w:t>1</w:t>
            </w:r>
            <w:r>
              <w:rPr>
                <w:rFonts w:cs="Arial"/>
                <w:szCs w:val="20"/>
              </w:rPr>
              <w:t>..*</w:t>
            </w:r>
          </w:p>
        </w:tc>
      </w:tr>
      <w:tr w:rsidR="00B97B0C" w:rsidRPr="00D129DC" w14:paraId="2AFF39EC" w14:textId="77777777" w:rsidTr="00B97B0C">
        <w:trPr>
          <w:trHeight w:val="187"/>
        </w:trPr>
        <w:tc>
          <w:tcPr>
            <w:tcW w:w="2096" w:type="dxa"/>
            <w:vMerge w:val="restart"/>
            <w:shd w:val="clear" w:color="auto" w:fill="auto"/>
          </w:tcPr>
          <w:p w14:paraId="03F21703" w14:textId="77777777" w:rsidR="00B97B0C" w:rsidRPr="00411798" w:rsidRDefault="00B97B0C" w:rsidP="00E12C79">
            <w:pPr>
              <w:spacing w:before="60" w:after="60"/>
              <w:jc w:val="left"/>
              <w:rPr>
                <w:rFonts w:cs="Arial"/>
                <w:szCs w:val="20"/>
              </w:rPr>
            </w:pPr>
            <w:r w:rsidRPr="00D129DC">
              <w:rPr>
                <w:rFonts w:cs="Arial"/>
                <w:szCs w:val="20"/>
              </w:rPr>
              <w:t>Aggregation</w:t>
            </w:r>
          </w:p>
        </w:tc>
        <w:tc>
          <w:tcPr>
            <w:tcW w:w="2117" w:type="dxa"/>
            <w:shd w:val="clear" w:color="auto" w:fill="auto"/>
          </w:tcPr>
          <w:p w14:paraId="79698CE0"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614E75D1"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NonNavigatbleArea</w:t>
            </w:r>
          </w:p>
        </w:tc>
        <w:tc>
          <w:tcPr>
            <w:tcW w:w="2644" w:type="dxa"/>
            <w:shd w:val="clear" w:color="auto" w:fill="auto"/>
          </w:tcPr>
          <w:p w14:paraId="1A0ACA4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4300E43E" w14:textId="77777777" w:rsidTr="00B97B0C">
        <w:trPr>
          <w:trHeight w:val="187"/>
        </w:trPr>
        <w:tc>
          <w:tcPr>
            <w:tcW w:w="2096" w:type="dxa"/>
            <w:vMerge/>
            <w:shd w:val="clear" w:color="auto" w:fill="auto"/>
          </w:tcPr>
          <w:p w14:paraId="1C5DDFB0" w14:textId="77777777" w:rsidR="00B97B0C" w:rsidRPr="00D129DC" w:rsidRDefault="00B97B0C" w:rsidP="00E12C79">
            <w:pPr>
              <w:spacing w:before="60" w:after="60"/>
              <w:jc w:val="left"/>
              <w:rPr>
                <w:rFonts w:cs="Arial"/>
                <w:b/>
                <w:szCs w:val="20"/>
              </w:rPr>
            </w:pPr>
          </w:p>
        </w:tc>
        <w:tc>
          <w:tcPr>
            <w:tcW w:w="2117" w:type="dxa"/>
            <w:shd w:val="clear" w:color="auto" w:fill="auto"/>
          </w:tcPr>
          <w:p w14:paraId="585B2B51"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3C99AE19"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NonNavigatbleArea-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6EB8CF98"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r w:rsidR="00B97B0C" w:rsidRPr="00D129DC" w14:paraId="0EF6960E" w14:textId="77777777" w:rsidTr="00B97B0C">
        <w:trPr>
          <w:trHeight w:val="187"/>
        </w:trPr>
        <w:tc>
          <w:tcPr>
            <w:tcW w:w="2096" w:type="dxa"/>
            <w:vMerge w:val="restart"/>
            <w:shd w:val="clear" w:color="auto" w:fill="auto"/>
          </w:tcPr>
          <w:p w14:paraId="1440F944" w14:textId="77777777" w:rsidR="00B97B0C" w:rsidRPr="00D129DC" w:rsidRDefault="00B97B0C"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1BA757E8"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7DE42D94"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AlmostNonNavigatbleArea</w:t>
            </w:r>
          </w:p>
        </w:tc>
        <w:tc>
          <w:tcPr>
            <w:tcW w:w="2644" w:type="dxa"/>
            <w:shd w:val="clear" w:color="auto" w:fill="auto"/>
          </w:tcPr>
          <w:p w14:paraId="35B57FD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7A5B67CA" w14:textId="77777777" w:rsidTr="00B97B0C">
        <w:trPr>
          <w:trHeight w:val="187"/>
        </w:trPr>
        <w:tc>
          <w:tcPr>
            <w:tcW w:w="2096" w:type="dxa"/>
            <w:vMerge/>
            <w:shd w:val="clear" w:color="auto" w:fill="auto"/>
          </w:tcPr>
          <w:p w14:paraId="24E751FB" w14:textId="77777777" w:rsidR="00B97B0C" w:rsidRPr="00D129DC" w:rsidRDefault="00B97B0C" w:rsidP="00E12C79">
            <w:pPr>
              <w:spacing w:before="60" w:after="60"/>
              <w:jc w:val="left"/>
              <w:rPr>
                <w:rFonts w:cs="Arial"/>
                <w:b/>
                <w:szCs w:val="20"/>
              </w:rPr>
            </w:pPr>
          </w:p>
        </w:tc>
        <w:tc>
          <w:tcPr>
            <w:tcW w:w="2117" w:type="dxa"/>
            <w:shd w:val="clear" w:color="auto" w:fill="auto"/>
          </w:tcPr>
          <w:p w14:paraId="5940DB2E"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28255B1D"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AlmostNonNavigatbleArea -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3C25347D"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bl>
    <w:p w14:paraId="1FA99C0F" w14:textId="77777777" w:rsidR="008A4EB6" w:rsidRPr="00BA00B6" w:rsidRDefault="00561650" w:rsidP="002429AD">
      <w:pPr>
        <w:pStyle w:val="Annex0"/>
      </w:pPr>
      <w:r w:rsidRPr="00D129DC">
        <w:br w:type="page"/>
      </w:r>
      <w:bookmarkStart w:id="218" w:name="_Toc3206186"/>
      <w:bookmarkStart w:id="219" w:name="_Toc270580271"/>
      <w:r w:rsidR="008A4EB6" w:rsidRPr="00BA00B6">
        <w:lastRenderedPageBreak/>
        <w:t>Schema documentation for S129.xsd</w:t>
      </w:r>
      <w:bookmarkEnd w:id="218"/>
    </w:p>
    <w:p w14:paraId="48D49FAD" w14:textId="77777777" w:rsidR="008A4EB6" w:rsidRDefault="008A4EB6" w:rsidP="00B51614">
      <w:pPr>
        <w:pStyle w:val="Annexheader-level2"/>
      </w:pPr>
      <w:bookmarkStart w:id="220" w:name="Table_of_Contents"/>
      <w:bookmarkStart w:id="221" w:name="Namespace:_&quot;http://www.iho.int/S124/gml/"/>
      <w:bookmarkStart w:id="222" w:name="_bookmark0"/>
      <w:bookmarkStart w:id="223" w:name="Schema(s)"/>
      <w:bookmarkStart w:id="224" w:name="_bookmark1"/>
      <w:bookmarkStart w:id="225" w:name="_Toc516366"/>
      <w:bookmarkStart w:id="226" w:name="_Toc3206187"/>
      <w:bookmarkEnd w:id="220"/>
      <w:bookmarkEnd w:id="221"/>
      <w:bookmarkEnd w:id="222"/>
      <w:bookmarkEnd w:id="223"/>
      <w:bookmarkEnd w:id="224"/>
      <w:r>
        <w:t>Schema(s)</w:t>
      </w:r>
      <w:bookmarkEnd w:id="225"/>
      <w:bookmarkEnd w:id="226"/>
    </w:p>
    <w:p w14:paraId="1FFE7A7B" w14:textId="77777777" w:rsidR="008A4EB6" w:rsidRDefault="008A4EB6" w:rsidP="00161FDA">
      <w:pPr>
        <w:pStyle w:val="Annex-Heading3"/>
        <w:tabs>
          <w:tab w:val="clear" w:pos="426"/>
          <w:tab w:val="left" w:pos="709"/>
        </w:tabs>
        <w:spacing w:line="240" w:lineRule="auto"/>
      </w:pPr>
      <w:bookmarkStart w:id="227" w:name="Main_schema_S129.xsd"/>
      <w:bookmarkStart w:id="228" w:name="_bookmark2"/>
      <w:bookmarkEnd w:id="227"/>
      <w:bookmarkEnd w:id="228"/>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41">
              <w:r w:rsidR="008A4EB6">
                <w:rPr>
                  <w:rFonts w:ascii="Times New Roman"/>
                  <w:sz w:val="16"/>
                </w:rPr>
                <w:t>http://www.iho.int/S124/gml/cs0/0.1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51614">
      <w:pPr>
        <w:pStyle w:val="Annexheader-level2"/>
      </w:pPr>
      <w:bookmarkStart w:id="229" w:name="Complex_Type(s)"/>
      <w:bookmarkStart w:id="230" w:name="_bookmark3"/>
      <w:bookmarkStart w:id="231" w:name="_Toc516367"/>
      <w:bookmarkStart w:id="232" w:name="_Toc3206188"/>
      <w:bookmarkEnd w:id="229"/>
      <w:bookmarkEnd w:id="230"/>
      <w:r>
        <w:t>Complex</w:t>
      </w:r>
      <w:r>
        <w:rPr>
          <w:spacing w:val="-8"/>
        </w:rPr>
        <w:t xml:space="preserve"> </w:t>
      </w:r>
      <w:r>
        <w:rPr>
          <w:spacing w:val="-3"/>
        </w:rPr>
        <w:t>Type(s)</w:t>
      </w:r>
      <w:bookmarkEnd w:id="231"/>
      <w:bookmarkEnd w:id="232"/>
    </w:p>
    <w:p w14:paraId="22998CCE" w14:textId="77777777" w:rsidR="008A4EB6" w:rsidRDefault="008A4EB6" w:rsidP="00161FDA">
      <w:pPr>
        <w:pStyle w:val="Annex-Heading3"/>
        <w:tabs>
          <w:tab w:val="clear" w:pos="426"/>
          <w:tab w:val="left" w:pos="709"/>
        </w:tabs>
        <w:spacing w:line="240" w:lineRule="auto"/>
      </w:pPr>
      <w:bookmarkStart w:id="233" w:name="Complex_Type_GM_Point"/>
      <w:bookmarkStart w:id="234" w:name="_bookmark4"/>
      <w:bookmarkEnd w:id="233"/>
      <w:bookmarkEnd w:id="23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42">
              <w:r w:rsidR="008A4EB6">
                <w:rPr>
                  <w:rFonts w:ascii="Times New Roman"/>
                  <w:sz w:val="16"/>
                </w:rPr>
                <w:t>http://www.iho.int/S124/gml/cs0/0.1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3"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161FDA">
      <w:pPr>
        <w:pStyle w:val="Annex-Heading3"/>
        <w:tabs>
          <w:tab w:val="clear" w:pos="426"/>
          <w:tab w:val="left" w:pos="709"/>
        </w:tabs>
        <w:spacing w:line="240" w:lineRule="auto"/>
      </w:pPr>
      <w:bookmarkStart w:id="235" w:name="Complex_Type_GM_Curve"/>
      <w:bookmarkStart w:id="236" w:name="_bookmark5"/>
      <w:bookmarkEnd w:id="235"/>
      <w:bookmarkEnd w:id="23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44">
              <w:r w:rsidR="008A4EB6">
                <w:rPr>
                  <w:rFonts w:ascii="Times New Roman"/>
                  <w:sz w:val="16"/>
                </w:rPr>
                <w:t>http://www.iho.int/S124/gml/cs0/0.1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237" w:name="Complex_Type_GM_Surface"/>
      <w:bookmarkStart w:id="238" w:name="_bookmark6"/>
      <w:bookmarkEnd w:id="237"/>
      <w:bookmarkEnd w:id="238"/>
    </w:p>
    <w:p w14:paraId="0D154D3E" w14:textId="77777777" w:rsidR="008A4EB6" w:rsidRDefault="008A4EB6" w:rsidP="00161FDA">
      <w:pPr>
        <w:pStyle w:val="Annex-Heading3"/>
        <w:tabs>
          <w:tab w:val="clear" w:pos="426"/>
          <w:tab w:val="left" w:pos="709"/>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46">
              <w:r w:rsidR="008A4EB6">
                <w:rPr>
                  <w:rFonts w:ascii="Times New Roman"/>
                  <w:sz w:val="16"/>
                </w:rPr>
                <w:t>http://www.iho.int/S124/gml/cs0/0.1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7"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77777777"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77777777" w:rsidR="008A4EB6" w:rsidRPr="00F73E40" w:rsidRDefault="008A4EB6" w:rsidP="00F73E40">
      <w:pPr>
        <w:spacing w:before="0" w:after="0"/>
        <w:rPr>
          <w:rFonts w:eastAsia="Courier New" w:cs="Arial"/>
          <w:b/>
          <w:bCs/>
          <w:szCs w:val="20"/>
        </w:rPr>
      </w:pPr>
    </w:p>
    <w:p w14:paraId="48C73733"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bookmarkStart w:id="239" w:name="Complex_Type_fixedTimeRangeType"/>
      <w:bookmarkStart w:id="240" w:name="_bookmark7"/>
      <w:bookmarkEnd w:id="239"/>
      <w:bookmarkEnd w:id="240"/>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http://www.iho.int/S124/gml/cs0/0.1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9"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lastRenderedPageBreak/>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D28D56D" w14:textId="77777777" w:rsidR="008A4EB6" w:rsidRDefault="008A4EB6" w:rsidP="00161FDA">
      <w:pPr>
        <w:pStyle w:val="Annex-Heading3"/>
        <w:tabs>
          <w:tab w:val="clear" w:pos="426"/>
          <w:tab w:val="left" w:pos="709"/>
        </w:tabs>
        <w:spacing w:line="240" w:lineRule="auto"/>
      </w:pPr>
      <w:bookmarkStart w:id="241" w:name="Complex_Type_FeatureType"/>
      <w:bookmarkStart w:id="242" w:name="_bookmark8"/>
      <w:bookmarkEnd w:id="241"/>
      <w:bookmarkEnd w:id="242"/>
      <w:r>
        <w:rPr>
          <w:w w:val="105"/>
        </w:rPr>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50">
              <w:r w:rsidR="008A4EB6">
                <w:rPr>
                  <w:rFonts w:ascii="Times New Roman"/>
                  <w:sz w:val="16"/>
                </w:rPr>
                <w:t>http://www.iho.int/S124/gml/cs0/0.1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F73E40">
        <w:trPr>
          <w:trHeight w:hRule="exact" w:val="6563"/>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C63A2C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6F5B4D1" wp14:editId="6B266D38">
                  <wp:extent cx="4408171" cy="4026789"/>
                  <wp:effectExtent l="0" t="0" r="0" b="0"/>
                  <wp:docPr id="5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1" cstate="print"/>
                          <a:stretch>
                            <a:fillRect/>
                          </a:stretch>
                        </pic:blipFill>
                        <pic:spPr>
                          <a:xfrm>
                            <a:off x="0" y="0"/>
                            <a:ext cx="4408171" cy="4026789"/>
                          </a:xfrm>
                          <a:prstGeom prst="rect">
                            <a:avLst/>
                          </a:prstGeom>
                        </pic:spPr>
                      </pic:pic>
                    </a:graphicData>
                  </a:graphic>
                </wp:inline>
              </w:drawing>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afff6"/>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afff6"/>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afff6"/>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551D8D" w:rsidP="00BD70B9">
            <w:pPr>
              <w:pStyle w:val="afff6"/>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11"/>
        </w:trPr>
        <w:tc>
          <w:tcPr>
            <w:tcW w:w="1031" w:type="dxa"/>
            <w:vMerge/>
          </w:tcPr>
          <w:p w14:paraId="0CD1F613" w14:textId="77777777" w:rsidR="008A4EB6" w:rsidRDefault="008A4EB6" w:rsidP="005D41D7"/>
        </w:tc>
        <w:tc>
          <w:tcPr>
            <w:tcW w:w="8571" w:type="dxa"/>
            <w:gridSpan w:val="3"/>
          </w:tcPr>
          <w:p w14:paraId="6DD9DE16" w14:textId="77777777"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243" w:name="Complex_Type_UnderKeelClearancePlanType"/>
      <w:bookmarkStart w:id="244" w:name="_bookmark9"/>
      <w:bookmarkEnd w:id="243"/>
      <w:bookmarkEnd w:id="244"/>
      <w:r>
        <w:br w:type="page"/>
      </w:r>
    </w:p>
    <w:p w14:paraId="35F46AF0" w14:textId="4C62689A" w:rsidR="008A4EB6" w:rsidRDefault="008A4EB6" w:rsidP="00161FDA">
      <w:pPr>
        <w:pStyle w:val="Annex-Heading3"/>
        <w:tabs>
          <w:tab w:val="clear" w:pos="426"/>
          <w:tab w:val="left" w:pos="709"/>
        </w:tabs>
        <w:spacing w:line="240" w:lineRule="auto"/>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
        <w:gridCol w:w="1021"/>
        <w:gridCol w:w="10"/>
        <w:gridCol w:w="2166"/>
        <w:gridCol w:w="2116"/>
        <w:gridCol w:w="4278"/>
        <w:gridCol w:w="11"/>
      </w:tblGrid>
      <w:tr w:rsidR="008A4EB6" w14:paraId="68E00482" w14:textId="77777777" w:rsidTr="00892285">
        <w:trPr>
          <w:gridAfter w:val="1"/>
          <w:wAfter w:w="11" w:type="dxa"/>
          <w:trHeight w:hRule="exact" w:val="280"/>
        </w:trPr>
        <w:tc>
          <w:tcPr>
            <w:tcW w:w="1031" w:type="dxa"/>
            <w:gridSpan w:val="2"/>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4"/>
            <w:tcBorders>
              <w:top w:val="single" w:sz="4" w:space="0" w:color="000000"/>
              <w:left w:val="single" w:sz="4" w:space="0" w:color="000000"/>
              <w:bottom w:val="single" w:sz="4" w:space="0" w:color="000000"/>
              <w:right w:val="single" w:sz="4" w:space="0" w:color="000000"/>
            </w:tcBorders>
          </w:tcPr>
          <w:p w14:paraId="1D192653"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http://www.iho.int/S124/gml/cs0/0.1</w:t>
              </w:r>
            </w:hyperlink>
          </w:p>
        </w:tc>
      </w:tr>
      <w:tr w:rsidR="008A4EB6" w14:paraId="4A24AEEB" w14:textId="77777777" w:rsidTr="00892285">
        <w:trPr>
          <w:gridAfter w:val="1"/>
          <w:wAfter w:w="11" w:type="dxa"/>
          <w:trHeight w:hRule="exact" w:val="285"/>
        </w:trPr>
        <w:tc>
          <w:tcPr>
            <w:tcW w:w="1031" w:type="dxa"/>
            <w:gridSpan w:val="2"/>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4"/>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92285">
        <w:trPr>
          <w:gridAfter w:val="1"/>
          <w:wAfter w:w="11" w:type="dxa"/>
        </w:trPr>
        <w:tc>
          <w:tcPr>
            <w:tcW w:w="1031" w:type="dxa"/>
            <w:gridSpan w:val="2"/>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4"/>
            <w:tcBorders>
              <w:top w:val="single" w:sz="4" w:space="0" w:color="000000"/>
              <w:left w:val="single" w:sz="4" w:space="0" w:color="000000"/>
              <w:bottom w:val="single" w:sz="4" w:space="0" w:color="000000"/>
              <w:right w:val="single" w:sz="4" w:space="0" w:color="000000"/>
            </w:tcBorders>
          </w:tcPr>
          <w:p w14:paraId="00FEC6CC" w14:textId="7653C2D2" w:rsidR="00892285" w:rsidRDefault="00892285" w:rsidP="005D41D7">
            <w:pPr>
              <w:pStyle w:val="TableParagraph"/>
              <w:spacing w:before="43"/>
              <w:ind w:left="37"/>
              <w:rPr>
                <w:rFonts w:ascii="Courier New"/>
                <w:sz w:val="14"/>
              </w:rPr>
            </w:pPr>
            <w:r w:rsidRPr="00F26E99">
              <w:rPr>
                <w:rFonts w:ascii="Times New Roman" w:hAnsi="Times New Roman" w:cs="Times New Roman"/>
                <w:noProof/>
                <w:sz w:val="16"/>
                <w:lang w:eastAsia="ko-KR"/>
              </w:rPr>
              <mc:AlternateContent>
                <mc:Choice Requires="wpg">
                  <w:drawing>
                    <wp:anchor distT="0" distB="0" distL="114300" distR="114300" simplePos="0" relativeHeight="251659264" behindDoc="0" locked="0" layoutInCell="1" allowOverlap="1" wp14:anchorId="0665DB31" wp14:editId="0190104B">
                      <wp:simplePos x="0" y="0"/>
                      <wp:positionH relativeFrom="page">
                        <wp:posOffset>0</wp:posOffset>
                      </wp:positionH>
                      <wp:positionV relativeFrom="margin">
                        <wp:posOffset>12065</wp:posOffset>
                      </wp:positionV>
                      <wp:extent cx="4913630" cy="7524750"/>
                      <wp:effectExtent l="0" t="0" r="20320" b="1905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3630" cy="7524750"/>
                                <a:chOff x="1224" y="1440"/>
                                <a:chExt cx="9603" cy="13839"/>
                              </a:xfrm>
                            </wpg:grpSpPr>
                            <wpg:grpSp>
                              <wpg:cNvPr id="34" name="Group 29"/>
                              <wpg:cNvGrpSpPr>
                                <a:grpSpLocks/>
                              </wpg:cNvGrpSpPr>
                              <wpg:grpSpPr bwMode="auto">
                                <a:xfrm>
                                  <a:off x="1224" y="15277"/>
                                  <a:ext cx="1029" cy="2"/>
                                  <a:chOff x="1224" y="15277"/>
                                  <a:chExt cx="1029" cy="2"/>
                                </a:xfrm>
                              </wpg:grpSpPr>
                              <wps:wsp>
                                <wps:cNvPr id="35" name="Freeform 30"/>
                                <wps:cNvSpPr>
                                  <a:spLocks/>
                                </wps:cNvSpPr>
                                <wps:spPr bwMode="auto">
                                  <a:xfrm>
                                    <a:off x="1224" y="15277"/>
                                    <a:ext cx="1029" cy="2"/>
                                  </a:xfrm>
                                  <a:custGeom>
                                    <a:avLst/>
                                    <a:gdLst>
                                      <a:gd name="T0" fmla="+- 0 2253 1224"/>
                                      <a:gd name="T1" fmla="*/ T0 w 1029"/>
                                      <a:gd name="T2" fmla="+- 0 1224 1224"/>
                                      <a:gd name="T3" fmla="*/ T2 w 1029"/>
                                    </a:gdLst>
                                    <a:ahLst/>
                                    <a:cxnLst>
                                      <a:cxn ang="0">
                                        <a:pos x="T1" y="0"/>
                                      </a:cxn>
                                      <a:cxn ang="0">
                                        <a:pos x="T3" y="0"/>
                                      </a:cxn>
                                    </a:cxnLst>
                                    <a:rect l="0" t="0" r="r" b="b"/>
                                    <a:pathLst>
                                      <a:path w="1029">
                                        <a:moveTo>
                                          <a:pt x="1029"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27"/>
                              <wpg:cNvGrpSpPr>
                                <a:grpSpLocks/>
                              </wpg:cNvGrpSpPr>
                              <wpg:grpSpPr bwMode="auto">
                                <a:xfrm>
                                  <a:off x="1224" y="1440"/>
                                  <a:ext cx="2" cy="13837"/>
                                  <a:chOff x="1224" y="1440"/>
                                  <a:chExt cx="2" cy="13837"/>
                                </a:xfrm>
                              </wpg:grpSpPr>
                              <wps:wsp>
                                <wps:cNvPr id="37" name="Freeform 28"/>
                                <wps:cNvSpPr>
                                  <a:spLocks/>
                                </wps:cNvSpPr>
                                <wps:spPr bwMode="auto">
                                  <a:xfrm>
                                    <a:off x="1224"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25"/>
                              <wpg:cNvGrpSpPr>
                                <a:grpSpLocks/>
                              </wpg:cNvGrpSpPr>
                              <wpg:grpSpPr bwMode="auto">
                                <a:xfrm>
                                  <a:off x="10825" y="1440"/>
                                  <a:ext cx="2" cy="13837"/>
                                  <a:chOff x="10825" y="1440"/>
                                  <a:chExt cx="2" cy="13837"/>
                                </a:xfrm>
                              </wpg:grpSpPr>
                              <wps:wsp>
                                <wps:cNvPr id="39" name="Freeform 26"/>
                                <wps:cNvSpPr>
                                  <a:spLocks/>
                                </wps:cNvSpPr>
                                <wps:spPr bwMode="auto">
                                  <a:xfrm>
                                    <a:off x="10825" y="1440"/>
                                    <a:ext cx="2" cy="13837"/>
                                  </a:xfrm>
                                  <a:custGeom>
                                    <a:avLst/>
                                    <a:gdLst>
                                      <a:gd name="T0" fmla="+- 0 1440 1440"/>
                                      <a:gd name="T1" fmla="*/ 1440 h 13837"/>
                                      <a:gd name="T2" fmla="+- 0 15277 1440"/>
                                      <a:gd name="T3" fmla="*/ 15277 h 13837"/>
                                    </a:gdLst>
                                    <a:ahLst/>
                                    <a:cxnLst>
                                      <a:cxn ang="0">
                                        <a:pos x="0" y="T1"/>
                                      </a:cxn>
                                      <a:cxn ang="0">
                                        <a:pos x="0" y="T3"/>
                                      </a:cxn>
                                    </a:cxnLst>
                                    <a:rect l="0" t="0" r="r" b="b"/>
                                    <a:pathLst>
                                      <a:path h="13837">
                                        <a:moveTo>
                                          <a:pt x="0" y="0"/>
                                        </a:moveTo>
                                        <a:lnTo>
                                          <a:pt x="0" y="1383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23"/>
                              <wpg:cNvGrpSpPr>
                                <a:grpSpLocks/>
                              </wpg:cNvGrpSpPr>
                              <wpg:grpSpPr bwMode="auto">
                                <a:xfrm>
                                  <a:off x="2253" y="15277"/>
                                  <a:ext cx="8573" cy="2"/>
                                  <a:chOff x="2253" y="15277"/>
                                  <a:chExt cx="8573" cy="2"/>
                                </a:xfrm>
                              </wpg:grpSpPr>
                              <wps:wsp>
                                <wps:cNvPr id="41" name="Freeform 24"/>
                                <wps:cNvSpPr>
                                  <a:spLocks/>
                                </wps:cNvSpPr>
                                <wps:spPr bwMode="auto">
                                  <a:xfrm>
                                    <a:off x="2253" y="15277"/>
                                    <a:ext cx="8573" cy="2"/>
                                  </a:xfrm>
                                  <a:custGeom>
                                    <a:avLst/>
                                    <a:gdLst>
                                      <a:gd name="T0" fmla="+- 0 10825 2253"/>
                                      <a:gd name="T1" fmla="*/ T0 w 8573"/>
                                      <a:gd name="T2" fmla="+- 0 2253 2253"/>
                                      <a:gd name="T3" fmla="*/ T2 w 8573"/>
                                    </a:gdLst>
                                    <a:ahLst/>
                                    <a:cxnLst>
                                      <a:cxn ang="0">
                                        <a:pos x="T1" y="0"/>
                                      </a:cxn>
                                      <a:cxn ang="0">
                                        <a:pos x="T3" y="0"/>
                                      </a:cxn>
                                    </a:cxnLst>
                                    <a:rect l="0" t="0" r="r" b="b"/>
                                    <a:pathLst>
                                      <a:path w="8573">
                                        <a:moveTo>
                                          <a:pt x="8572"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20"/>
                              <wpg:cNvGrpSpPr>
                                <a:grpSpLocks/>
                              </wpg:cNvGrpSpPr>
                              <wpg:grpSpPr bwMode="auto">
                                <a:xfrm>
                                  <a:off x="2253" y="1440"/>
                                  <a:ext cx="7393" cy="13837"/>
                                  <a:chOff x="2253" y="1440"/>
                                  <a:chExt cx="7393" cy="13837"/>
                                </a:xfrm>
                              </wpg:grpSpPr>
                              <wps:wsp>
                                <wps:cNvPr id="43" name="Freeform 22"/>
                                <wps:cNvSpPr>
                                  <a:spLocks/>
                                </wps:cNvSpPr>
                                <wps:spPr bwMode="auto">
                                  <a:xfrm>
                                    <a:off x="2253"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828" y="1667"/>
                                    <a:ext cx="6818" cy="13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D90E937" id="Group 19" o:spid="_x0000_s1026" style="position:absolute;margin-left:0;margin-top:.95pt;width:386.9pt;height:592.5pt;z-index:251659264;mso-position-horizontal-relative:page;mso-position-vertical-relative:margin" coordorigin="1224,1440" coordsize="9603,13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">
                      <v:group id="Group 29" o:spid="_x0000_s1027" style="position:absolute;left:1224;top:15277;width:1029;height:2" coordorigin="1224,15277" coordsize="10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30" o:spid="_x0000_s1028" style="position:absolute;left:1224;top:15277;width:1029;height:2;visibility:visible;mso-wrap-style:square;v-text-anchor:top" coordsize="1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bp8QA&#10;AADbAAAADwAAAGRycy9kb3ducmV2LnhtbESPS2vCQBSF90L/w3AFdzqxPmpTx+CjglttEbq7ZK5J&#10;aOZOmBmTtL++Uyh0eTiPj7POelOLlpyvLCuYThIQxLnVFRcK3t+O4xUIH5A11pZJwRd5yDYPgzWm&#10;2nZ8pvYSChFH2KeooAyhSaX0eUkG/cQ2xNG7WWcwROkKqR12cdzU8jFJltJgxZFQYkP7kvLPy91E&#10;bv56PeDz4nu5C09Ndz7ePuZeKjUa9tsXEIH68B/+a5+0gt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26fEAAAA2wAAAA8AAAAAAAAAAAAAAAAAmAIAAGRycy9k&#10;b3ducmV2LnhtbFBLBQYAAAAABAAEAPUAAACJAwAAAAA=&#10;" path="m1029,l,e" filled="f" strokeweight=".5pt">
                          <v:path arrowok="t" o:connecttype="custom" o:connectlocs="1029,0;0,0" o:connectangles="0,0"/>
                        </v:shape>
                      </v:group>
                      <v:group id="Group 27" o:spid="_x0000_s1029" style="position:absolute;left:1224;top:1440;width:2;height:13837" coordorigin="1224,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8" o:spid="_x0000_s1030" style="position:absolute;left:1224;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v1HMMA&#10;AADbAAAADwAAAGRycy9kb3ducmV2LnhtbESPQWsCMRSE74X+h/AKvXWzWtB2axS1VARP3bb3x+Z1&#10;E9y8LEnU9d8bQfA4zMw3zGwxuE4cKUTrWcGoKEEQN15bbhX8/ny9vIGICVlj55kUnCnCYv74MMNK&#10;+xN/07FOrcgQjhUqMCn1lZSxMeQwFr4nzt6/Dw5TlqGVOuApw10nx2U5kQ4t5wWDPa0NNfv64BSM&#10;68N0Y4d1+Pzb7Xe2Hb2vapOUen4alh8gEg3pHr61t1rB6xSuX/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v1HMMAAADbAAAADwAAAAAAAAAAAAAAAACYAgAAZHJzL2Rv&#10;d25yZXYueG1sUEsFBgAAAAAEAAQA9QAAAIgDAAAAAA==&#10;" path="m,13837l,e" filled="f" strokeweight=".5pt">
                          <v:path arrowok="t" o:connecttype="custom" o:connectlocs="0,15277;0,1440" o:connectangles="0,0"/>
                        </v:shape>
                      </v:group>
                      <v:group id="Group 25" o:spid="_x0000_s1031" style="position:absolute;left:10825;top:1440;width:2;height:13837" coordorigin="10825,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26" o:spid="_x0000_s1032" style="position:absolute;left:10825;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E9cIA&#10;AADbAAAADwAAAGRycy9kb3ducmV2LnhtbESPQWsCMRSE7wX/Q3iCt5pVoa2rUazFUvDUVe+PzXMT&#10;3LwsSdT13zeFQo/DzHzDLNe9a8WNQrSeFUzGBQji2mvLjYLjYff8BiImZI2tZ1LwoAjr1eBpiaX2&#10;d/6mW5UakSEcS1RgUupKKWNtyGEc+444e2cfHKYsQyN1wHuGu1ZOi+JFOrScFwx2tDVUX6qrUzCt&#10;rq+ftt+Gj9P+srfNZP5emaTUaNhvFiAS9ek//Nf+0gpmc/j9kn+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MT1wgAAANsAAAAPAAAAAAAAAAAAAAAAAJgCAABkcnMvZG93&#10;bnJldi54bWxQSwUGAAAAAAQABAD1AAAAhwMAAAAA&#10;" path="m,l,13837e" filled="f" strokeweight=".5pt">
                          <v:path arrowok="t" o:connecttype="custom" o:connectlocs="0,1440;0,15277" o:connectangles="0,0"/>
                        </v:shape>
                      </v:group>
                      <v:group id="Group 23" o:spid="_x0000_s1033" style="position:absolute;left:2253;top:15277;width:8573;height:2" coordorigin="2253,15277" coordsize="8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24" o:spid="_x0000_s1034" style="position:absolute;left:2253;top:15277;width:8573;height:2;visibility:visible;mso-wrap-style:square;v-text-anchor:top" coordsize="8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Lr8MA&#10;AADbAAAADwAAAGRycy9kb3ducmV2LnhtbESPT4vCMBTE7wt+h/CEva1pF+lqNYorCB7XP4jeHs2z&#10;KTYvpYna9dNvhAWPw8z8hpnOO1uLG7W+cqwgHSQgiAunKy4V7HerjxEIH5A11o5JwS95mM96b1PM&#10;tbvzhm7bUIoIYZ+jAhNCk0vpC0MW/cA1xNE7u9ZiiLItpW7xHuG2lp9JkkmLFccFgw0tDRWX7dUq&#10;oF2mH2b9fflJD18nPDbj7OG0Uu/9bjEBEagLr/B/e60VDFN4fo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dLr8MAAADbAAAADwAAAAAAAAAAAAAAAACYAgAAZHJzL2Rv&#10;d25yZXYueG1sUEsFBgAAAAAEAAQA9QAAAIgDAAAAAA==&#10;" path="m8572,l,e" filled="f" strokeweight=".5pt">
                          <v:path arrowok="t" o:connecttype="custom" o:connectlocs="8572,0;0,0" o:connectangles="0,0"/>
                        </v:shape>
                      </v:group>
                      <v:group id="Group 20" o:spid="_x0000_s1035" style="position:absolute;left:2253;top:1440;width:7393;height:13837" coordorigin="2253,1440" coordsize="7393,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22" o:spid="_x0000_s1036" style="position:absolute;left:2253;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YsMA&#10;AADbAAAADwAAAGRycy9kb3ducmV2LnhtbESPT2sCMRTE70K/Q3iF3jSrlf5ZjaIWpeCp2/b+2Dw3&#10;wc3LkkTdfnsjCD0OM/MbZr7sXSvOFKL1rGA8KkAQ115bbhT8fG+HbyBiQtbYeiYFfxRhuXgYzLHU&#10;/sJfdK5SIzKEY4kKTEpdKWWsDTmMI98RZ+/gg8OUZWikDnjJcNfKSVG8SIeW84LBjjaG6mN1cgom&#10;1el1Z/tN+PjdH/e2Gb+vK5OUenrsVzMQifr0H763P7WC6TP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AYsMAAADbAAAADwAAAAAAAAAAAAAAAACYAgAAZHJzL2Rv&#10;d25yZXYueG1sUEsFBgAAAAAEAAQA9QAAAIgDAAAAAA==&#10;" path="m,13837l,e" filled="f" strokeweight=".5pt">
                          <v:path arrowok="t" o:connecttype="custom" o:connectlocs="0,15277;0,144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7" type="#_x0000_t75" style="position:absolute;left:2828;top:1667;width:6818;height:13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Fu3EAAAA2wAAAA8AAABkcnMvZG93bnJldi54bWxEj0FrAjEUhO+C/yE8oTfNdllFtkYpgtCD&#10;PayK0Ntj89wNbl7CJtVtf70pFDwOM/MNs9oMthM36oNxrOB1loEgrp023Cg4HXfTJYgQkTV2jknB&#10;DwXYrMejFZba3bmi2yE2IkE4lKigjdGXUoa6JYth5jxx8i6utxiT7Bupe7wnuO1knmULadFwWmjR&#10;07al+nr4tgryQldz3+zzszNflT+b/eL3Myj1Mhne30BEGuIz/N/+0AqKAv6+pB8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iFu3EAAAA2wAAAA8AAAAAAAAAAAAAAAAA&#10;nwIAAGRycy9kb3ducmV2LnhtbFBLBQYAAAAABAAEAPcAAACQAwAAAAA=&#10;">
                          <v:imagedata r:id="rId54" o:title=""/>
                        </v:shape>
                      </v:group>
                      <w10:wrap type="topAndBottom" anchorx="page" anchory="margin"/>
                    </v:group>
                  </w:pict>
                </mc:Fallback>
              </mc:AlternateConten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75"/>
        </w:trPr>
        <w:tc>
          <w:tcPr>
            <w:tcW w:w="1031" w:type="dxa"/>
            <w:gridSpan w:val="2"/>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4"/>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1690"/>
        </w:trPr>
        <w:tc>
          <w:tcPr>
            <w:tcW w:w="1031" w:type="dxa"/>
            <w:gridSpan w:val="2"/>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lastRenderedPageBreak/>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4"/>
          </w:tcPr>
          <w:p w14:paraId="5E21437F" w14:textId="77777777" w:rsidR="008A4EB6" w:rsidRDefault="008A4EB6" w:rsidP="00BD70B9">
            <w:pPr>
              <w:pStyle w:val="afff6"/>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afff6"/>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afff6"/>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551D8D" w:rsidP="00BD70B9">
            <w:pPr>
              <w:pStyle w:val="afff6"/>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551D8D" w:rsidP="00BD70B9">
            <w:pPr>
              <w:pStyle w:val="afff6"/>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62"/>
        </w:trPr>
        <w:tc>
          <w:tcPr>
            <w:tcW w:w="1031" w:type="dxa"/>
            <w:gridSpan w:val="2"/>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4"/>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71"/>
        </w:trPr>
        <w:tc>
          <w:tcPr>
            <w:tcW w:w="1031" w:type="dxa"/>
            <w:gridSpan w:val="2"/>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4"/>
          </w:tcPr>
          <w:p w14:paraId="19A05759" w14:textId="77777777"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r>
              <w:rPr>
                <w:rFonts w:ascii="Times New Roman"/>
                <w:w w:val="99"/>
                <w:sz w:val="16"/>
              </w:rPr>
              <w:t xml:space="preserve"> </w:t>
            </w:r>
            <w:r>
              <w:rPr>
                <w:rFonts w:ascii="Times New Roman"/>
                <w:sz w:val="16"/>
              </w:rPr>
              <w:t>cePurposeType</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underKeelClearanceCalculationType</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consitOf+</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66"/>
        </w:trPr>
        <w:tc>
          <w:tcPr>
            <w:tcW w:w="1031" w:type="dxa"/>
            <w:gridSpan w:val="2"/>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4"/>
          </w:tcPr>
          <w:p w14:paraId="2A08C53B" w14:textId="77777777"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consitOf,</w:t>
            </w:r>
            <w:r>
              <w:rPr>
                <w:rFonts w:ascii="Times New Roman"/>
                <w:spacing w:val="-12"/>
                <w:sz w:val="16"/>
              </w:rPr>
              <w:t xml:space="preserve"> </w:t>
            </w:r>
            <w:r>
              <w:rPr>
                <w:rFonts w:ascii="Times New Roman"/>
                <w:sz w:val="16"/>
              </w:rPr>
              <w:t>featureAssociation,</w:t>
            </w:r>
            <w:r>
              <w:rPr>
                <w:rFonts w:ascii="Times New Roman"/>
                <w:spacing w:val="-12"/>
                <w:sz w:val="16"/>
              </w:rPr>
              <w:t xml:space="preserve"> </w:t>
            </w:r>
            <w:r>
              <w:rPr>
                <w:rFonts w:ascii="Times New Roman"/>
                <w:sz w:val="16"/>
              </w:rPr>
              <w:t>featureObjectIdentifier,</w:t>
            </w:r>
            <w:r>
              <w:rPr>
                <w:rFonts w:ascii="Times New Roman"/>
                <w:spacing w:val="-12"/>
                <w:sz w:val="16"/>
              </w:rPr>
              <w:t xml:space="preserve"> </w:t>
            </w: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2"/>
                <w:sz w:val="16"/>
              </w:rPr>
              <w:t xml:space="preserve"> </w:t>
            </w:r>
            <w:r>
              <w:rPr>
                <w:rFonts w:ascii="Times New Roman"/>
                <w:sz w:val="16"/>
              </w:rPr>
              <w:t>informationAs-</w:t>
            </w:r>
            <w:r>
              <w:rPr>
                <w:rFonts w:ascii="Times New Roman"/>
                <w:w w:val="99"/>
                <w:sz w:val="16"/>
              </w:rPr>
              <w:t xml:space="preserve"> </w:t>
            </w:r>
            <w:r>
              <w:rPr>
                <w:rFonts w:ascii="Times New Roman"/>
                <w:sz w:val="16"/>
              </w:rPr>
              <w:t>sociation,</w:t>
            </w:r>
            <w:r>
              <w:rPr>
                <w:rFonts w:ascii="Times New Roman"/>
                <w:spacing w:val="-16"/>
                <w:sz w:val="16"/>
              </w:rPr>
              <w:t xml:space="preserve"> </w:t>
            </w:r>
            <w:r>
              <w:rPr>
                <w:rFonts w:ascii="Times New Roman"/>
                <w:sz w:val="16"/>
              </w:rPr>
              <w:t>invFeatureAssociation,</w:t>
            </w:r>
            <w:r>
              <w:rPr>
                <w:rFonts w:ascii="Times New Roman"/>
                <w:spacing w:val="-16"/>
                <w:sz w:val="16"/>
              </w:rPr>
              <w:t xml:space="preserve">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Pr>
                <w:rFonts w:ascii="Times New Roman"/>
                <w:sz w:val="16"/>
              </w:rPr>
              <w:t>underKeelClearanceCalculation-</w:t>
            </w:r>
            <w:r>
              <w:rPr>
                <w:rFonts w:ascii="Times New Roman"/>
                <w:w w:val="99"/>
                <w:sz w:val="16"/>
              </w:rPr>
              <w:t xml:space="preserve"> </w:t>
            </w:r>
            <w:r>
              <w:rPr>
                <w:rFonts w:ascii="Times New Roman"/>
                <w:sz w:val="16"/>
              </w:rPr>
              <w:t>Type,</w:t>
            </w:r>
            <w:r>
              <w:rPr>
                <w:rFonts w:ascii="Times New Roman"/>
                <w:spacing w:val="-16"/>
                <w:sz w:val="16"/>
              </w:rPr>
              <w:t xml:space="preserve"> </w:t>
            </w:r>
            <w:r>
              <w:rPr>
                <w:rFonts w:ascii="Times New Roman"/>
                <w:sz w:val="16"/>
              </w:rPr>
              <w:t>underKeelClearancePurposeType,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17"/>
        </w:trPr>
        <w:tc>
          <w:tcPr>
            <w:tcW w:w="1031" w:type="dxa"/>
            <w:gridSpan w:val="2"/>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gridSpan w:val="2"/>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87"/>
        </w:trPr>
        <w:tc>
          <w:tcPr>
            <w:tcW w:w="1031" w:type="dxa"/>
            <w:gridSpan w:val="2"/>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gridSpan w:val="2"/>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842"/>
        </w:trPr>
        <w:tc>
          <w:tcPr>
            <w:tcW w:w="1031" w:type="dxa"/>
            <w:gridSpan w:val="2"/>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3"/>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245" w:name="Complex_Type_UnderKeelClearanceNonNaviga"/>
      <w:bookmarkStart w:id="246" w:name="_bookmark10"/>
      <w:bookmarkEnd w:id="245"/>
      <w:bookmarkEnd w:id="246"/>
      <w:r>
        <w:br w:type="page"/>
      </w:r>
    </w:p>
    <w:p w14:paraId="161840DF" w14:textId="77777777" w:rsidR="008A4EB6" w:rsidRDefault="008A4EB6" w:rsidP="00161FDA">
      <w:pPr>
        <w:pStyle w:val="Annex-Heading3"/>
        <w:tabs>
          <w:tab w:val="clear" w:pos="426"/>
          <w:tab w:val="left" w:pos="709"/>
        </w:tabs>
        <w:spacing w:line="240" w:lineRule="auto"/>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http://www.iho.int/S124/gml/cs0/0.1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less than the calculated safe limit.</w:t>
            </w:r>
          </w:p>
        </w:tc>
      </w:tr>
      <w:tr w:rsidR="008A4EB6" w14:paraId="01D26F36" w14:textId="77777777" w:rsidTr="005D41D7">
        <w:trPr>
          <w:trHeight w:hRule="exact" w:val="8652"/>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059D6258" w14:textId="77777777" w:rsidR="008A4EB6" w:rsidRDefault="008A4EB6" w:rsidP="005D41D7">
            <w:pPr>
              <w:pStyle w:val="TableParagraph"/>
              <w:spacing w:line="200" w:lineRule="atLeast"/>
              <w:ind w:left="37"/>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ko-KR"/>
              </w:rPr>
              <w:drawing>
                <wp:inline distT="0" distB="0" distL="0" distR="0" wp14:anchorId="4C619CD3" wp14:editId="57CA1E7F">
                  <wp:extent cx="4449897" cy="5394483"/>
                  <wp:effectExtent l="0" t="0" r="0" b="0"/>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6" cstate="print"/>
                          <a:stretch>
                            <a:fillRect/>
                          </a:stretch>
                        </pic:blipFill>
                        <pic:spPr>
                          <a:xfrm>
                            <a:off x="0" y="0"/>
                            <a:ext cx="4449897" cy="5394483"/>
                          </a:xfrm>
                          <a:prstGeom prst="rect">
                            <a:avLst/>
                          </a:prstGeom>
                        </pic:spPr>
                      </pic:pic>
                    </a:graphicData>
                  </a:graphic>
                </wp:inline>
              </w:drawing>
            </w: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afff6"/>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afff6"/>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afff6"/>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551D8D" w:rsidP="00BD70B9">
            <w:pPr>
              <w:pStyle w:val="afff6"/>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551D8D" w:rsidP="00BD70B9">
            <w:pPr>
              <w:pStyle w:val="afff6"/>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scaleMinimum</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componentOf</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77777777"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featureAssociation,</w:t>
            </w:r>
            <w:r>
              <w:rPr>
                <w:rFonts w:ascii="Times New Roman"/>
                <w:spacing w:val="-14"/>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4"/>
                <w:sz w:val="16"/>
              </w:rPr>
              <w:t xml:space="preserve"> </w:t>
            </w:r>
            <w:r>
              <w:rPr>
                <w:rFonts w:ascii="Times New Roman"/>
                <w:sz w:val="16"/>
              </w:rPr>
              <w:t>informationAssociation,</w:t>
            </w:r>
            <w:r>
              <w:rPr>
                <w:rFonts w:ascii="Times New Roman"/>
                <w:spacing w:val="-13"/>
                <w:sz w:val="16"/>
              </w:rPr>
              <w:t xml:space="preserve"> </w:t>
            </w:r>
            <w:r>
              <w:rPr>
                <w:rFonts w:ascii="Times New Roman"/>
                <w:sz w:val="16"/>
              </w:rPr>
              <w:t>invFeatureAssocia-</w:t>
            </w:r>
            <w:r>
              <w:rPr>
                <w:rFonts w:ascii="Times New Roman"/>
                <w:w w:val="99"/>
                <w:sz w:val="16"/>
              </w:rPr>
              <w:t xml:space="preserve"> </w:t>
            </w:r>
            <w:r>
              <w:rPr>
                <w:rFonts w:ascii="Times New Roman"/>
                <w:sz w:val="16"/>
              </w:rPr>
              <w:t>tion,</w:t>
            </w:r>
            <w:r>
              <w:rPr>
                <w:rFonts w:ascii="Times New Roman"/>
                <w:spacing w:val="-13"/>
                <w:sz w:val="16"/>
              </w:rPr>
              <w:t xml:space="preserve"> </w:t>
            </w:r>
            <w:r>
              <w:rPr>
                <w:rFonts w:ascii="Times New Roman"/>
                <w:sz w:val="16"/>
              </w:rPr>
              <w:t>scaleMinimum</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lastRenderedPageBreak/>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77777777" w:rsidR="00971C72" w:rsidRPr="00971C72" w:rsidRDefault="00971C72" w:rsidP="00971C72">
      <w:pPr>
        <w:spacing w:before="0" w:after="0"/>
        <w:rPr>
          <w:rFonts w:eastAsia="Courier New"/>
        </w:rPr>
      </w:pPr>
      <w:bookmarkStart w:id="247" w:name="Complex_Type_UnderKeelClearanceAlmostNon"/>
      <w:bookmarkStart w:id="248" w:name="_bookmark11"/>
      <w:bookmarkEnd w:id="247"/>
      <w:bookmarkEnd w:id="248"/>
    </w:p>
    <w:p w14:paraId="3F890A95"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r>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http://www.iho.int/S124/gml/cs0/0.1</w:t>
              </w:r>
            </w:hyperlink>
          </w:p>
        </w:tc>
      </w:tr>
      <w:tr w:rsidR="008A4EB6" w14:paraId="7A272F09"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almost less than the calculated safe limit, as established for the waterway.</w:t>
            </w:r>
          </w:p>
        </w:tc>
      </w:tr>
      <w:tr w:rsidR="008A4EB6" w14:paraId="2EDCB1F8" w14:textId="77777777" w:rsidTr="005D41D7">
        <w:trPr>
          <w:trHeight w:hRule="exact" w:val="9060"/>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77777777" w:rsidR="008A4EB6" w:rsidRDefault="008A4EB6" w:rsidP="005D41D7">
            <w:pPr>
              <w:pStyle w:val="TableParagraph"/>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3EDFCC5B"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000D1CC" wp14:editId="3A7D228D">
                  <wp:extent cx="4466274" cy="5494972"/>
                  <wp:effectExtent l="0" t="0" r="0" b="0"/>
                  <wp:docPr id="5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8" cstate="print"/>
                          <a:stretch>
                            <a:fillRect/>
                          </a:stretch>
                        </pic:blipFill>
                        <pic:spPr>
                          <a:xfrm>
                            <a:off x="0" y="0"/>
                            <a:ext cx="4466274" cy="5494972"/>
                          </a:xfrm>
                          <a:prstGeom prst="rect">
                            <a:avLst/>
                          </a:prstGeom>
                        </pic:spPr>
                      </pic:pic>
                    </a:graphicData>
                  </a:graphic>
                </wp:inline>
              </w:drawing>
            </w:r>
          </w:p>
          <w:p w14:paraId="2AAFA1BE" w14:textId="77777777" w:rsidR="008A4EB6" w:rsidRDefault="008A4EB6" w:rsidP="005D41D7">
            <w:pPr>
              <w:pStyle w:val="TableParagraph"/>
              <w:spacing w:before="91"/>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afff6"/>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afff6"/>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afff6"/>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551D8D" w:rsidP="00BD70B9">
            <w:pPr>
              <w:pStyle w:val="afff6"/>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551D8D" w:rsidP="00BD70B9">
            <w:pPr>
              <w:pStyle w:val="afff6"/>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7777777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777777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distanceAboveUKCLimit_m,</w:t>
            </w:r>
            <w:r>
              <w:rPr>
                <w:rFonts w:ascii="Times New Roman"/>
                <w:spacing w:val="-13"/>
                <w:sz w:val="16"/>
              </w:rPr>
              <w:t xml:space="preserve"> </w:t>
            </w:r>
            <w:r>
              <w:rPr>
                <w:rFonts w:ascii="Times New Roman"/>
                <w:sz w:val="16"/>
              </w:rPr>
              <w:t>featureAssociation,</w:t>
            </w:r>
            <w:r>
              <w:rPr>
                <w:rFonts w:ascii="Times New Roman"/>
                <w:spacing w:val="-13"/>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Pr>
                <w:rFonts w:ascii="Times New Roman"/>
                <w:sz w:val="16"/>
              </w:rPr>
              <w:t>informa-</w:t>
            </w:r>
            <w:r>
              <w:rPr>
                <w:rFonts w:ascii="Times New Roman"/>
                <w:w w:val="99"/>
                <w:sz w:val="16"/>
              </w:rPr>
              <w:t xml:space="preserve"> </w:t>
            </w:r>
            <w:r>
              <w:rPr>
                <w:rFonts w:ascii="Times New Roman"/>
                <w:sz w:val="16"/>
              </w:rPr>
              <w:t>tionAssociation,</w:t>
            </w:r>
            <w:r>
              <w:rPr>
                <w:rFonts w:ascii="Times New Roman"/>
                <w:spacing w:val="-18"/>
                <w:sz w:val="16"/>
              </w:rPr>
              <w:t xml:space="preserve"> </w:t>
            </w:r>
            <w:r>
              <w:rPr>
                <w:rFonts w:ascii="Times New Roman"/>
                <w:sz w:val="16"/>
              </w:rPr>
              <w:t>invFeatureAssociation,</w:t>
            </w:r>
            <w:r>
              <w:rPr>
                <w:rFonts w:ascii="Times New Roman"/>
                <w:spacing w:val="-17"/>
                <w:sz w:val="16"/>
              </w:rPr>
              <w:t xml:space="preserve"> </w:t>
            </w:r>
            <w:r>
              <w:rPr>
                <w:rFonts w:ascii="Times New Roman"/>
                <w:sz w:val="16"/>
              </w:rPr>
              <w:t>scaleMinimum</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971C72">
      <w:pPr>
        <w:pStyle w:val="Annex-Heading3"/>
        <w:keepLines/>
        <w:tabs>
          <w:tab w:val="clear" w:pos="426"/>
          <w:tab w:val="left" w:pos="709"/>
        </w:tabs>
        <w:spacing w:line="240" w:lineRule="auto"/>
      </w:pPr>
      <w:bookmarkStart w:id="249" w:name="Complex_Type_UnderKeelClearanceControlPo"/>
      <w:bookmarkStart w:id="250" w:name="_bookmark12"/>
      <w:bookmarkEnd w:id="249"/>
      <w:bookmarkEnd w:id="25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77777777" w:rsidR="008A4EB6" w:rsidRDefault="00551D8D" w:rsidP="00971C72">
            <w:pPr>
              <w:pStyle w:val="TableParagraph"/>
              <w:keepNext/>
              <w:keepLines/>
              <w:spacing w:before="25"/>
              <w:ind w:left="37"/>
              <w:rPr>
                <w:rFonts w:ascii="Times New Roman" w:eastAsia="Times New Roman" w:hAnsi="Times New Roman" w:cs="Times New Roman"/>
                <w:sz w:val="16"/>
                <w:szCs w:val="16"/>
              </w:rPr>
            </w:pPr>
            <w:hyperlink r:id="rId59">
              <w:r w:rsidR="008A4EB6">
                <w:rPr>
                  <w:rFonts w:ascii="Times New Roman"/>
                  <w:sz w:val="16"/>
                </w:rPr>
                <w:t>http://www.iho.int/S124/gml/cs0/0.1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8A4EB6" w14:paraId="568AD7AD" w14:textId="77777777" w:rsidTr="005D41D7">
        <w:trPr>
          <w:trHeight w:hRule="exact" w:val="11348"/>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DA351D7" wp14:editId="19C41BF8">
                  <wp:extent cx="4438650" cy="7084047"/>
                  <wp:effectExtent l="0" t="0" r="0" b="3175"/>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60" cstate="print"/>
                          <a:stretch>
                            <a:fillRect/>
                          </a:stretch>
                        </pic:blipFill>
                        <pic:spPr>
                          <a:xfrm>
                            <a:off x="0" y="0"/>
                            <a:ext cx="4444476" cy="7093346"/>
                          </a:xfrm>
                          <a:prstGeom prst="rect">
                            <a:avLst/>
                          </a:prstGeom>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lastRenderedPageBreak/>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afff6"/>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afff6"/>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afff6"/>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551D8D" w:rsidP="00BD70B9">
            <w:pPr>
              <w:pStyle w:val="afff6"/>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551D8D" w:rsidP="00BD70B9">
            <w:pPr>
              <w:pStyle w:val="afff6"/>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77777777"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name{0,1}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77777777" w:rsidR="008A4EB6" w:rsidRDefault="008A4EB6"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componentOf,</w:t>
            </w:r>
            <w:r>
              <w:rPr>
                <w:rFonts w:ascii="Times New Roman"/>
                <w:spacing w:val="-17"/>
                <w:sz w:val="16"/>
              </w:rPr>
              <w:t xml:space="preserve"> </w:t>
            </w:r>
            <w:r>
              <w:rPr>
                <w:rFonts w:ascii="Times New Roman"/>
                <w:sz w:val="16"/>
              </w:rPr>
              <w:t>distanceAboveUKCLimit_m,</w:t>
            </w:r>
            <w:r>
              <w:rPr>
                <w:rFonts w:ascii="Times New Roman"/>
                <w:spacing w:val="-17"/>
                <w:sz w:val="16"/>
              </w:rPr>
              <w:t xml:space="preserve"> </w:t>
            </w:r>
            <w:r>
              <w:rPr>
                <w:rFonts w:ascii="Times New Roman"/>
                <w:sz w:val="16"/>
              </w:rPr>
              <w:t>expectedPassingSpeed,</w:t>
            </w:r>
            <w:r>
              <w:rPr>
                <w:rFonts w:ascii="Times New Roman"/>
                <w:spacing w:val="-16"/>
                <w:sz w:val="16"/>
              </w:rPr>
              <w:t xml:space="preserve"> </w:t>
            </w:r>
            <w:r>
              <w:rPr>
                <w:rFonts w:ascii="Times New Roman"/>
                <w:sz w:val="16"/>
              </w:rPr>
              <w:t>expectedPassingTime,</w:t>
            </w:r>
            <w:r>
              <w:rPr>
                <w:rFonts w:ascii="Times New Roman"/>
                <w:spacing w:val="-17"/>
                <w:sz w:val="16"/>
              </w:rPr>
              <w:t xml:space="preserve"> </w:t>
            </w:r>
            <w:r>
              <w:rPr>
                <w:rFonts w:ascii="Times New Roman"/>
                <w:sz w:val="16"/>
              </w:rPr>
              <w:t>featureAssociation,</w:t>
            </w:r>
            <w:r>
              <w:rPr>
                <w:rFonts w:ascii="Times New Roman"/>
                <w:spacing w:val="-16"/>
                <w:sz w:val="16"/>
              </w:rPr>
              <w:t xml:space="preserve"> </w:t>
            </w:r>
            <w:r>
              <w:rPr>
                <w:rFonts w:ascii="Times New Roman"/>
                <w:sz w:val="16"/>
              </w:rPr>
              <w:t>featureObjectIdenti-</w:t>
            </w:r>
            <w:r>
              <w:rPr>
                <w:rFonts w:ascii="Times New Roman"/>
                <w:w w:val="99"/>
                <w:sz w:val="16"/>
              </w:rPr>
              <w:t xml:space="preserve"> </w:t>
            </w:r>
            <w:r>
              <w:rPr>
                <w:rFonts w:ascii="Times New Roman"/>
                <w:sz w:val="16"/>
              </w:rPr>
              <w:t>fier,</w:t>
            </w:r>
            <w:r>
              <w:rPr>
                <w:rFonts w:ascii="Times New Roman"/>
                <w:spacing w:val="-11"/>
                <w:sz w:val="16"/>
              </w:rPr>
              <w:t xml:space="preserve"> </w:t>
            </w:r>
            <w:r>
              <w:rPr>
                <w:rFonts w:ascii="Times New Roman"/>
                <w:sz w:val="16"/>
              </w:rPr>
              <w:t>fixedTimeRange,</w:t>
            </w:r>
            <w:r>
              <w:rPr>
                <w:rFonts w:ascii="Times New Roman"/>
                <w:spacing w:val="-11"/>
                <w:sz w:val="16"/>
              </w:rPr>
              <w:t xml:space="preserve"> </w:t>
            </w:r>
            <w:r>
              <w:rPr>
                <w:rFonts w:ascii="Times New Roman"/>
                <w:sz w:val="16"/>
              </w:rPr>
              <w:t>geometry,</w:t>
            </w:r>
            <w:r>
              <w:rPr>
                <w:rFonts w:ascii="Times New Roman"/>
                <w:spacing w:val="-11"/>
                <w:sz w:val="16"/>
              </w:rPr>
              <w:t xml:space="preserve"> </w:t>
            </w:r>
            <w:r>
              <w:rPr>
                <w:rFonts w:ascii="Times New Roman"/>
                <w:sz w:val="16"/>
              </w:rPr>
              <w:t>gml:boundedBy,</w:t>
            </w:r>
            <w:r>
              <w:rPr>
                <w:rFonts w:ascii="Times New Roman"/>
                <w:spacing w:val="-11"/>
                <w:sz w:val="16"/>
              </w:rPr>
              <w:t xml:space="preserve"> </w:t>
            </w:r>
            <w:r>
              <w:rPr>
                <w:rFonts w:ascii="Times New Roman"/>
                <w:sz w:val="16"/>
              </w:rPr>
              <w:t>informationAssociation,</w:t>
            </w:r>
            <w:r>
              <w:rPr>
                <w:rFonts w:ascii="Times New Roman"/>
                <w:spacing w:val="-10"/>
                <w:sz w:val="16"/>
              </w:rPr>
              <w:t xml:space="preserve"> </w:t>
            </w:r>
            <w:r>
              <w:rPr>
                <w:rFonts w:ascii="Times New Roman"/>
                <w:sz w:val="16"/>
              </w:rPr>
              <w:t>invFeatureAssociation,</w:t>
            </w:r>
            <w:r>
              <w:rPr>
                <w:rFonts w:ascii="Times New Roman"/>
                <w:spacing w:val="-11"/>
                <w:sz w:val="16"/>
              </w:rPr>
              <w:t xml:space="preserve"> </w:t>
            </w:r>
            <w:r>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161FDA">
      <w:pPr>
        <w:pStyle w:val="Annex-Heading3"/>
        <w:tabs>
          <w:tab w:val="clear" w:pos="426"/>
          <w:tab w:val="left" w:pos="851"/>
        </w:tabs>
        <w:spacing w:line="240" w:lineRule="auto"/>
      </w:pPr>
      <w:bookmarkStart w:id="251" w:name="Complex_Type_InformationTypeType"/>
      <w:bookmarkStart w:id="252" w:name="_bookmark13"/>
      <w:bookmarkEnd w:id="251"/>
      <w:bookmarkEnd w:id="25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http://www.iho.int/S124/gml/cs0/0.1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2"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afff6"/>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afff6"/>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551D8D" w:rsidP="00BD70B9">
            <w:pPr>
              <w:pStyle w:val="afff6"/>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7777777" w:rsidR="00634884" w:rsidRPr="00634884" w:rsidRDefault="00634884" w:rsidP="00634884">
      <w:pPr>
        <w:spacing w:before="0" w:after="120"/>
        <w:rPr>
          <w:rFonts w:eastAsia="Courier New"/>
        </w:rPr>
      </w:pPr>
      <w:bookmarkStart w:id="253" w:name="Complex_Type_DatasetType"/>
      <w:bookmarkStart w:id="254" w:name="_bookmark14"/>
      <w:bookmarkEnd w:id="253"/>
      <w:bookmarkEnd w:id="254"/>
    </w:p>
    <w:p w14:paraId="07CCB732" w14:textId="77777777" w:rsidR="008A4EB6" w:rsidRDefault="008A4EB6" w:rsidP="002C58F5">
      <w:pPr>
        <w:pStyle w:val="Annex-Heading3"/>
        <w:keepNext w:val="0"/>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7777777" w:rsidR="008A4EB6" w:rsidRDefault="00551D8D" w:rsidP="002C58F5">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http://www.iho.int/S124/gml/cs0/0.1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4"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afff6"/>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afff6"/>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551D8D" w:rsidP="000148EB">
            <w:pPr>
              <w:pStyle w:val="afff6"/>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lastRenderedPageBreak/>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255" w:name="Complex_Type_IMemberType"/>
      <w:bookmarkStart w:id="256" w:name="_bookmark15"/>
      <w:bookmarkEnd w:id="255"/>
      <w:bookmarkEnd w:id="256"/>
    </w:p>
    <w:p w14:paraId="60C8FB47" w14:textId="77777777" w:rsidR="008A4EB6" w:rsidRDefault="008A4EB6" w:rsidP="00161FDA">
      <w:pPr>
        <w:pStyle w:val="Annex-Heading3"/>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http://www.iho.int/S124/gml/cs0/0.1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66"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afff6"/>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551D8D" w:rsidP="000148EB">
            <w:pPr>
              <w:pStyle w:val="afff6"/>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04761E">
      <w:pPr>
        <w:pStyle w:val="Annex-Heading3"/>
        <w:tabs>
          <w:tab w:val="clear" w:pos="426"/>
          <w:tab w:val="left" w:pos="851"/>
        </w:tabs>
        <w:spacing w:line="240" w:lineRule="auto"/>
      </w:pPr>
      <w:bookmarkStart w:id="257" w:name="Complex_Type_MemberType"/>
      <w:bookmarkStart w:id="258" w:name="_bookmark16"/>
      <w:bookmarkEnd w:id="257"/>
      <w:bookmarkEnd w:id="258"/>
      <w:r>
        <w:rPr>
          <w:w w:val="105"/>
        </w:rPr>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67">
              <w:r w:rsidR="008A4EB6">
                <w:rPr>
                  <w:rFonts w:ascii="Times New Roman"/>
                  <w:sz w:val="16"/>
                </w:rPr>
                <w:t>http://www.iho.int/S124/gml/cs0/0.1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68"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afff6"/>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551D8D" w:rsidP="000148EB">
            <w:pPr>
              <w:pStyle w:val="afff6"/>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259" w:name="Complex_Type_GenericFeatureType"/>
      <w:bookmarkStart w:id="260" w:name="_bookmark17"/>
      <w:bookmarkEnd w:id="259"/>
      <w:bookmarkEnd w:id="260"/>
      <w:r>
        <w:br w:type="page"/>
      </w:r>
    </w:p>
    <w:p w14:paraId="0484DCE7" w14:textId="77777777" w:rsidR="008A4EB6" w:rsidRDefault="008A4EB6" w:rsidP="00CD1EC1">
      <w:pPr>
        <w:pStyle w:val="Annex-Heading3"/>
        <w:tabs>
          <w:tab w:val="clear" w:pos="426"/>
          <w:tab w:val="left" w:pos="851"/>
        </w:tabs>
        <w:spacing w:line="240" w:lineRule="auto"/>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6DE229E4" w:rsidR="0004761E" w:rsidRDefault="00551D8D" w:rsidP="00CD1EC1">
            <w:pPr>
              <w:pStyle w:val="TableParagraph"/>
              <w:spacing w:before="25"/>
              <w:ind w:left="40"/>
              <w:rPr>
                <w:rFonts w:ascii="Courier New" w:eastAsia="Courier New" w:hAnsi="Courier New" w:cs="Courier New"/>
                <w:b/>
                <w:bCs/>
                <w:sz w:val="5"/>
                <w:szCs w:val="5"/>
              </w:rPr>
            </w:pPr>
            <w:hyperlink r:id="rId69">
              <w:r w:rsidR="00672BF6">
                <w:rPr>
                  <w:rFonts w:ascii="Times New Roman"/>
                  <w:sz w:val="16"/>
                </w:rPr>
                <w:t>http://www.iho.int/S124/gml/cs0/0.1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0"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afff6"/>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afff6"/>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afff6"/>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551D8D" w:rsidP="000148EB">
            <w:pPr>
              <w:pStyle w:val="afff6"/>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261" w:name="Simple_Type(s)"/>
      <w:bookmarkStart w:id="262" w:name="_bookmark18"/>
      <w:bookmarkEnd w:id="261"/>
      <w:bookmarkEnd w:id="262"/>
      <w:r>
        <w:br w:type="page"/>
      </w:r>
    </w:p>
    <w:p w14:paraId="1B75782C" w14:textId="77777777" w:rsidR="008A4EB6" w:rsidRDefault="008A4EB6" w:rsidP="00B51614">
      <w:pPr>
        <w:pStyle w:val="Annexheader-level2"/>
      </w:pPr>
      <w:bookmarkStart w:id="263" w:name="_Toc516368"/>
      <w:bookmarkStart w:id="264" w:name="_Toc3206189"/>
      <w:r w:rsidRPr="004C7014">
        <w:lastRenderedPageBreak/>
        <w:t>Simple Type(s</w:t>
      </w:r>
      <w:r>
        <w:rPr>
          <w:spacing w:val="-3"/>
        </w:rPr>
        <w:t>)</w:t>
      </w:r>
      <w:bookmarkEnd w:id="263"/>
      <w:bookmarkEnd w:id="264"/>
    </w:p>
    <w:p w14:paraId="048FE8B6" w14:textId="77777777" w:rsidR="008A4EB6" w:rsidRDefault="008A4EB6" w:rsidP="00CD1EC1">
      <w:pPr>
        <w:pStyle w:val="Annex-Heading3"/>
        <w:tabs>
          <w:tab w:val="clear" w:pos="426"/>
          <w:tab w:val="left" w:pos="709"/>
        </w:tabs>
        <w:spacing w:line="240" w:lineRule="auto"/>
      </w:pPr>
      <w:bookmarkStart w:id="265" w:name="Simple_Type_underKeelClearancePurposeTyp"/>
      <w:bookmarkStart w:id="266" w:name="_bookmark19"/>
      <w:bookmarkEnd w:id="265"/>
      <w:bookmarkEnd w:id="266"/>
      <w:r>
        <w:t xml:space="preserve">Simple </w:t>
      </w:r>
      <w:r>
        <w:rPr>
          <w:spacing w:val="-4"/>
        </w:rPr>
        <w:t>Type</w:t>
      </w:r>
      <w:r>
        <w:t xml:space="preserve"> —</w:t>
      </w:r>
      <w:r>
        <w:rPr>
          <w:spacing w:val="23"/>
        </w:rPr>
        <w:t xml:space="preserve"> </w:t>
      </w:r>
      <w:r>
        <w:t>underKeelClearancePurposeTypeType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http://www.iho.int/S124/gml/cs0/0.1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E7FBD4E" wp14:editId="258E12CF">
                  <wp:extent cx="4434561" cy="588073"/>
                  <wp:effectExtent l="0" t="0" r="0" b="0"/>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72" cstate="print"/>
                          <a:stretch>
                            <a:fillRect/>
                          </a:stretch>
                        </pic:blipFill>
                        <pic:spPr>
                          <a:xfrm>
                            <a:off x="0" y="0"/>
                            <a:ext cx="4434561" cy="588073"/>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77777777" w:rsidR="008A4EB6" w:rsidRPr="00CD1EC1" w:rsidRDefault="008A4EB6" w:rsidP="00CD1EC1">
      <w:pPr>
        <w:spacing w:before="0" w:after="0"/>
        <w:rPr>
          <w:rFonts w:eastAsia="Courier New" w:cs="Arial"/>
          <w:b/>
          <w:bCs/>
          <w:szCs w:val="20"/>
        </w:rPr>
      </w:pPr>
    </w:p>
    <w:p w14:paraId="3D253F8D" w14:textId="77777777" w:rsidR="008A4EB6" w:rsidRDefault="008A4EB6" w:rsidP="00CD1EC1">
      <w:pPr>
        <w:pStyle w:val="Annex-Heading3"/>
        <w:tabs>
          <w:tab w:val="clear" w:pos="426"/>
          <w:tab w:val="left" w:pos="709"/>
        </w:tabs>
      </w:pPr>
      <w:bookmarkStart w:id="267" w:name="Simple_Type_underKeelClearanceCalculatio"/>
      <w:bookmarkStart w:id="268" w:name="_bookmark20"/>
      <w:bookmarkEnd w:id="267"/>
      <w:bookmarkEnd w:id="268"/>
      <w:r>
        <w:t xml:space="preserve">Simple </w:t>
      </w:r>
      <w:r>
        <w:rPr>
          <w:spacing w:val="-4"/>
        </w:rPr>
        <w:t>Type</w:t>
      </w:r>
      <w:r>
        <w:t xml:space="preserve"> —</w:t>
      </w:r>
      <w:r>
        <w:rPr>
          <w:spacing w:val="30"/>
        </w:rPr>
        <w:t xml:space="preserve"> </w:t>
      </w:r>
      <w:r>
        <w:t>underKeelClearanceCalculationTypeType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77777777" w:rsidR="008A4EB6" w:rsidRDefault="00551D8D" w:rsidP="005D41D7">
            <w:pPr>
              <w:pStyle w:val="TableParagraph"/>
              <w:spacing w:before="25"/>
              <w:ind w:left="37"/>
              <w:rPr>
                <w:rFonts w:ascii="Times New Roman" w:eastAsia="Times New Roman" w:hAnsi="Times New Roman" w:cs="Times New Roman"/>
                <w:sz w:val="16"/>
                <w:szCs w:val="16"/>
              </w:rPr>
            </w:pPr>
            <w:hyperlink r:id="rId73">
              <w:r w:rsidR="008A4EB6">
                <w:rPr>
                  <w:rFonts w:ascii="Times New Roman"/>
                  <w:sz w:val="16"/>
                </w:rPr>
                <w:t>http://www.iho.int/S124/gml/cs0/0.1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CD1EC1">
        <w:trPr>
          <w:trHeight w:hRule="exact" w:val="1077"/>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56744EE3" wp14:editId="47034370">
                  <wp:extent cx="4470506" cy="578738"/>
                  <wp:effectExtent l="0" t="0" r="0" b="0"/>
                  <wp:docPr id="6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74" cstate="print"/>
                          <a:stretch>
                            <a:fillRect/>
                          </a:stretch>
                        </pic:blipFill>
                        <pic:spPr>
                          <a:xfrm>
                            <a:off x="0" y="0"/>
                            <a:ext cx="4470506" cy="578738"/>
                          </a:xfrm>
                          <a:prstGeom prst="rect">
                            <a:avLst/>
                          </a:prstGeom>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77777777"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77777777"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UnderKeelClearancePlanType/underKeelClearanceCalculationType</w:t>
            </w:r>
          </w:p>
        </w:tc>
      </w:tr>
    </w:tbl>
    <w:p w14:paraId="1DF05242" w14:textId="75EEC5CD" w:rsidR="00344BF9" w:rsidRDefault="00344BF9" w:rsidP="00CD1EC1">
      <w:bookmarkStart w:id="269" w:name="_Toc454280016"/>
      <w:bookmarkStart w:id="270" w:name="_Ref534271635"/>
      <w:bookmarkEnd w:id="175"/>
      <w:bookmarkEnd w:id="176"/>
      <w:bookmarkEnd w:id="219"/>
    </w:p>
    <w:p w14:paraId="642740E8" w14:textId="77777777" w:rsidR="00344BF9" w:rsidRDefault="00344BF9">
      <w:pPr>
        <w:spacing w:before="0" w:after="0"/>
        <w:jc w:val="left"/>
      </w:pPr>
      <w:r>
        <w:br w:type="page"/>
      </w:r>
    </w:p>
    <w:p w14:paraId="337867C8" w14:textId="279070BD" w:rsidR="00DD454E" w:rsidRDefault="001C2735" w:rsidP="002429AD">
      <w:pPr>
        <w:pStyle w:val="Annex0"/>
      </w:pPr>
      <w:bookmarkStart w:id="271" w:name="_Toc3206190"/>
      <w:r w:rsidRPr="00D009CB">
        <w:lastRenderedPageBreak/>
        <w:t>Feature</w:t>
      </w:r>
      <w:r w:rsidRPr="00D129DC">
        <w:t xml:space="preserve"> Catalogue</w:t>
      </w:r>
      <w:bookmarkEnd w:id="269"/>
      <w:bookmarkEnd w:id="270"/>
      <w:bookmarkEnd w:id="2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77777777" w:rsidR="003E0B96" w:rsidRPr="00C62437" w:rsidRDefault="003E0B96" w:rsidP="00B51614">
      <w:pPr>
        <w:pStyle w:val="Annexheader-level2"/>
      </w:pPr>
      <w:bookmarkStart w:id="272" w:name="idmarkerx16777217x585"/>
      <w:bookmarkStart w:id="273" w:name="_Toc527705873"/>
      <w:bookmarkStart w:id="274" w:name="_Toc528589761"/>
      <w:bookmarkStart w:id="275" w:name="_Toc516370"/>
      <w:bookmarkStart w:id="276" w:name="_Toc3206191"/>
      <w:bookmarkEnd w:id="272"/>
      <w:r w:rsidRPr="00D72A08">
        <w:t>Catalogue header information</w:t>
      </w:r>
      <w:bookmarkEnd w:id="273"/>
      <w:bookmarkEnd w:id="274"/>
      <w:bookmarkEnd w:id="275"/>
      <w:bookmarkEnd w:id="276"/>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77777777" w:rsidR="006E3A8C" w:rsidRDefault="003E0B96" w:rsidP="007D127A">
      <w:pPr>
        <w:spacing w:before="0"/>
        <w:jc w:val="left"/>
      </w:pPr>
      <w:r>
        <w:t>Version Number:</w:t>
      </w:r>
    </w:p>
    <w:p w14:paraId="79470C8A" w14:textId="77777777" w:rsidR="003E0B96" w:rsidRDefault="003E0B96" w:rsidP="007D127A">
      <w:pPr>
        <w:spacing w:before="0"/>
        <w:jc w:val="left"/>
      </w:pPr>
      <w:r>
        <w:t>Version date: 2018-10-19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77777777" w:rsidR="003E0B96" w:rsidRDefault="003E0B96" w:rsidP="00B51614">
      <w:pPr>
        <w:pStyle w:val="Annexheader-level2"/>
        <w:rPr>
          <w:rFonts w:ascii="Times New Roman" w:hAnsi="Times New Roman"/>
          <w:szCs w:val="24"/>
        </w:rPr>
      </w:pPr>
      <w:r>
        <w:br w:type="page"/>
      </w:r>
      <w:bookmarkStart w:id="277" w:name="idmarkerx16777217x1358"/>
      <w:bookmarkStart w:id="278" w:name="_Toc527705874"/>
      <w:bookmarkStart w:id="279" w:name="_Toc528589762"/>
      <w:bookmarkStart w:id="280" w:name="_Toc516371"/>
      <w:bookmarkStart w:id="281" w:name="_Toc3206192"/>
      <w:bookmarkEnd w:id="277"/>
      <w:r>
        <w:lastRenderedPageBreak/>
        <w:t>Definition Sources</w:t>
      </w:r>
      <w:bookmarkEnd w:id="278"/>
      <w:bookmarkEnd w:id="279"/>
      <w:bookmarkEnd w:id="280"/>
      <w:bookmarkEnd w:id="281"/>
    </w:p>
    <w:p w14:paraId="5A9F48AF" w14:textId="77777777" w:rsidR="003E0B96" w:rsidRDefault="003E0B96" w:rsidP="007D127A">
      <w:pPr>
        <w:spacing w:before="0"/>
      </w:pPr>
      <w:r>
        <w:t>No definition sources in catalogue</w:t>
      </w:r>
      <w:r w:rsidR="00E710B7">
        <w:t>.</w:t>
      </w:r>
    </w:p>
    <w:p w14:paraId="2BB4520B" w14:textId="77777777" w:rsidR="00F54026" w:rsidRDefault="003E0B96" w:rsidP="00B51614">
      <w:pPr>
        <w:pStyle w:val="Annexheader-level2"/>
      </w:pPr>
      <w:r>
        <w:br w:type="page"/>
      </w:r>
      <w:bookmarkStart w:id="282" w:name="idmarkerx16777217x1382"/>
      <w:bookmarkStart w:id="283" w:name="_Toc527705875"/>
      <w:bookmarkStart w:id="284" w:name="_Toc528589763"/>
      <w:bookmarkStart w:id="285" w:name="_Toc516372"/>
      <w:bookmarkStart w:id="286" w:name="_Toc3206193"/>
      <w:bookmarkEnd w:id="282"/>
      <w:r>
        <w:lastRenderedPageBreak/>
        <w:t>Simple Attribute</w:t>
      </w:r>
      <w:r w:rsidR="00D91CFA">
        <w:t>s</w:t>
      </w:r>
      <w:bookmarkEnd w:id="283"/>
      <w:bookmarkEnd w:id="284"/>
      <w:bookmarkEnd w:id="285"/>
      <w:bookmarkEnd w:id="286"/>
    </w:p>
    <w:p w14:paraId="3FBC3C20" w14:textId="126B275F" w:rsidR="003E0B96" w:rsidRPr="0069011F" w:rsidRDefault="003E0B96" w:rsidP="002429AD">
      <w:pPr>
        <w:pStyle w:val="Annex-Heading3"/>
        <w:rPr>
          <w:rFonts w:ascii="Times New Roman" w:hAnsi="Times New Roman"/>
          <w:szCs w:val="24"/>
        </w:rPr>
      </w:pPr>
      <w:bookmarkStart w:id="287" w:name="idmarkerx16777217x1399"/>
      <w:bookmarkStart w:id="288" w:name="_Toc527705876"/>
      <w:bookmarkStart w:id="289" w:name="_Toc528589764"/>
      <w:bookmarkEnd w:id="287"/>
      <w:r w:rsidRPr="0069011F">
        <w:t>Generation</w:t>
      </w:r>
      <w:r>
        <w:t xml:space="preserve"> Time</w:t>
      </w:r>
      <w:bookmarkEnd w:id="288"/>
      <w:bookmarkEnd w:id="289"/>
    </w:p>
    <w:p w14:paraId="335B6015" w14:textId="77777777" w:rsidR="00E35A62" w:rsidRDefault="003E0B96" w:rsidP="007D127A">
      <w:pPr>
        <w:spacing w:before="0"/>
      </w:pPr>
      <w:r>
        <w:t>Name: Generation Time</w:t>
      </w:r>
    </w:p>
    <w:p w14:paraId="5381D1E8" w14:textId="77777777" w:rsidR="00E35A62" w:rsidRDefault="003E0B96" w:rsidP="007D127A">
      <w:pPr>
        <w:spacing w:before="0"/>
      </w:pPr>
      <w:r>
        <w:t>Definition:</w:t>
      </w:r>
    </w:p>
    <w:p w14:paraId="365E87AD" w14:textId="77777777" w:rsidR="00E35A62" w:rsidRDefault="003E0B96" w:rsidP="007D127A">
      <w:pPr>
        <w:spacing w:before="0"/>
      </w:pPr>
      <w:r>
        <w:t>Code: '</w:t>
      </w:r>
      <w:r>
        <w:rPr>
          <w:rFonts w:ascii="Courier New" w:hAnsi="Courier New" w:cs="Courier New"/>
        </w:rPr>
        <w:t>generationTime</w:t>
      </w:r>
      <w:r>
        <w:t>'</w:t>
      </w:r>
    </w:p>
    <w:p w14:paraId="6387BBE1" w14:textId="77777777" w:rsidR="00E35A62" w:rsidRDefault="003E0B96" w:rsidP="007D127A">
      <w:pPr>
        <w:spacing w:before="0"/>
      </w:pPr>
      <w:r>
        <w:t>Remarks:</w:t>
      </w:r>
    </w:p>
    <w:p w14:paraId="693FA43E" w14:textId="77777777" w:rsidR="00E35A62" w:rsidRDefault="003E0B96" w:rsidP="007D127A">
      <w:pPr>
        <w:spacing w:before="0"/>
      </w:pPr>
      <w:r>
        <w:t>Aliases: (none)</w:t>
      </w:r>
    </w:p>
    <w:p w14:paraId="498CC1E1" w14:textId="77777777" w:rsidR="003E0B96" w:rsidRDefault="003E0B96" w:rsidP="007D127A">
      <w:pPr>
        <w:spacing w:before="0"/>
      </w:pPr>
      <w:r>
        <w:t>Value Type: dateTime</w:t>
      </w:r>
    </w:p>
    <w:p w14:paraId="0CBF7F03" w14:textId="0EE9313E" w:rsidR="003E0B96" w:rsidRPr="006E3438" w:rsidRDefault="00874D17" w:rsidP="002429AD">
      <w:pPr>
        <w:pStyle w:val="Annex-Heading3"/>
        <w:rPr>
          <w:rFonts w:ascii="Times New Roman" w:hAnsi="Times New Roman"/>
          <w:szCs w:val="24"/>
        </w:rPr>
      </w:pPr>
      <w:bookmarkStart w:id="290" w:name="_Toc527705877"/>
      <w:bookmarkStart w:id="291" w:name="_Toc528589765"/>
      <w:r w:rsidRPr="006E3438">
        <w:t xml:space="preserve">Vessel </w:t>
      </w:r>
      <w:r w:rsidR="003E0B96" w:rsidRPr="006E3438">
        <w:t>ID</w:t>
      </w:r>
      <w:bookmarkEnd w:id="290"/>
      <w:bookmarkEnd w:id="291"/>
    </w:p>
    <w:p w14:paraId="2978472B" w14:textId="77777777" w:rsidR="00E35A62" w:rsidRDefault="003E0B96" w:rsidP="007D127A">
      <w:pPr>
        <w:spacing w:before="0"/>
      </w:pPr>
      <w:r>
        <w:t>Name: Vessel ID</w:t>
      </w:r>
    </w:p>
    <w:p w14:paraId="064F157D" w14:textId="77777777" w:rsidR="00E35A62" w:rsidRDefault="003E0B96" w:rsidP="007D127A">
      <w:pPr>
        <w:spacing w:before="0"/>
      </w:pPr>
      <w:r>
        <w:t>Definition:</w:t>
      </w:r>
    </w:p>
    <w:p w14:paraId="22F82039" w14:textId="77777777" w:rsidR="00E35A62" w:rsidRDefault="003E0B96" w:rsidP="007D127A">
      <w:pPr>
        <w:spacing w:before="0"/>
      </w:pPr>
      <w:r>
        <w:t>Code: '</w:t>
      </w:r>
      <w:r>
        <w:rPr>
          <w:rFonts w:ascii="Courier New" w:hAnsi="Courier New" w:cs="Courier New"/>
        </w:rPr>
        <w:t>vesselID</w:t>
      </w:r>
      <w:r>
        <w:t>'</w:t>
      </w:r>
    </w:p>
    <w:p w14:paraId="23F8ECF2" w14:textId="77777777" w:rsidR="00E35A62" w:rsidRDefault="003E0B96" w:rsidP="007D127A">
      <w:pPr>
        <w:spacing w:before="0"/>
      </w:pPr>
      <w:r>
        <w:t>Remarks:</w:t>
      </w:r>
    </w:p>
    <w:p w14:paraId="1FA6C945" w14:textId="77777777" w:rsidR="00E35A62" w:rsidRDefault="003E0B96" w:rsidP="007D127A">
      <w:pPr>
        <w:spacing w:before="0"/>
      </w:pPr>
      <w:r>
        <w:t>Aliases: (none)</w:t>
      </w:r>
    </w:p>
    <w:p w14:paraId="5C842F3C" w14:textId="77777777" w:rsidR="003E0B96" w:rsidRDefault="003E0B96" w:rsidP="007D127A">
      <w:pPr>
        <w:spacing w:before="0"/>
      </w:pPr>
      <w:r>
        <w:t>Value Type: text</w:t>
      </w:r>
    </w:p>
    <w:p w14:paraId="7F0C57C2" w14:textId="77777777" w:rsidR="003E0B96" w:rsidRDefault="003E0B96" w:rsidP="002429AD">
      <w:pPr>
        <w:pStyle w:val="Annex-Heading3"/>
        <w:rPr>
          <w:rFonts w:ascii="Times New Roman" w:hAnsi="Times New Roman"/>
          <w:szCs w:val="24"/>
        </w:rPr>
      </w:pPr>
      <w:bookmarkStart w:id="292" w:name="idmarkerx16777217x1507"/>
      <w:bookmarkStart w:id="293" w:name="_Toc527705878"/>
      <w:bookmarkStart w:id="294" w:name="_Toc528589766"/>
      <w:bookmarkEnd w:id="292"/>
      <w:r>
        <w:t>Source Route Name</w:t>
      </w:r>
      <w:bookmarkEnd w:id="293"/>
      <w:bookmarkEnd w:id="294"/>
    </w:p>
    <w:p w14:paraId="178FA717" w14:textId="77777777" w:rsidR="00E35A62" w:rsidRDefault="003E0B96" w:rsidP="007D127A">
      <w:pPr>
        <w:spacing w:before="0"/>
      </w:pPr>
      <w:r>
        <w:t>Name: Source Route Name</w:t>
      </w:r>
    </w:p>
    <w:p w14:paraId="7D09C956" w14:textId="77777777" w:rsidR="00E35A62" w:rsidRDefault="003E0B96" w:rsidP="007D127A">
      <w:pPr>
        <w:spacing w:before="0"/>
      </w:pPr>
      <w:r>
        <w:t>Definition:</w:t>
      </w:r>
    </w:p>
    <w:p w14:paraId="7B7DD9FB" w14:textId="77777777" w:rsidR="00E35A62" w:rsidRDefault="003E0B96" w:rsidP="007D127A">
      <w:pPr>
        <w:spacing w:before="0"/>
      </w:pPr>
      <w:r>
        <w:t>Code: '</w:t>
      </w:r>
      <w:r>
        <w:rPr>
          <w:rFonts w:ascii="Courier New" w:hAnsi="Courier New" w:cs="Courier New"/>
        </w:rPr>
        <w:t>sourceRouteName</w:t>
      </w:r>
      <w:r>
        <w:t>'</w:t>
      </w:r>
    </w:p>
    <w:p w14:paraId="26206833" w14:textId="77777777" w:rsidR="00E35A62" w:rsidRDefault="003E0B96" w:rsidP="007D127A">
      <w:pPr>
        <w:spacing w:before="0"/>
      </w:pPr>
      <w:r>
        <w:t>Remarks:</w:t>
      </w:r>
    </w:p>
    <w:p w14:paraId="444A234D" w14:textId="77777777" w:rsidR="00E35A62" w:rsidRDefault="003E0B96" w:rsidP="007D127A">
      <w:pPr>
        <w:spacing w:before="0"/>
      </w:pPr>
      <w:r>
        <w:t>Aliases: (none)</w:t>
      </w:r>
    </w:p>
    <w:p w14:paraId="6B391258" w14:textId="77777777" w:rsidR="003E0B96" w:rsidRDefault="003E0B96" w:rsidP="007D127A">
      <w:pPr>
        <w:spacing w:before="0"/>
      </w:pPr>
      <w:r>
        <w:t>Value Type: text</w:t>
      </w:r>
    </w:p>
    <w:p w14:paraId="12916C9F" w14:textId="77777777" w:rsidR="003E0B96" w:rsidRDefault="003E0B96" w:rsidP="002429AD">
      <w:pPr>
        <w:pStyle w:val="Annex-Heading3"/>
        <w:rPr>
          <w:rFonts w:ascii="Times New Roman" w:hAnsi="Times New Roman"/>
          <w:szCs w:val="24"/>
        </w:rPr>
      </w:pPr>
      <w:bookmarkStart w:id="295" w:name="idmarkerx16777217x1561"/>
      <w:bookmarkStart w:id="296" w:name="_Toc527705879"/>
      <w:bookmarkStart w:id="297" w:name="_Toc528589767"/>
      <w:bookmarkEnd w:id="295"/>
      <w:r>
        <w:t>Source Route Version</w:t>
      </w:r>
      <w:bookmarkEnd w:id="296"/>
      <w:bookmarkEnd w:id="297"/>
    </w:p>
    <w:p w14:paraId="7000BA9E" w14:textId="77777777" w:rsidR="00E35A62" w:rsidRDefault="003E0B96" w:rsidP="007D127A">
      <w:pPr>
        <w:spacing w:before="0"/>
      </w:pPr>
      <w:r>
        <w:t xml:space="preserve">Name: </w:t>
      </w:r>
      <w:r w:rsidRPr="004818CE">
        <w:t>Source Route Version</w:t>
      </w:r>
    </w:p>
    <w:p w14:paraId="67043BB4" w14:textId="77777777" w:rsidR="00E35A62" w:rsidRDefault="003E0B96" w:rsidP="007D127A">
      <w:pPr>
        <w:spacing w:before="0"/>
      </w:pPr>
      <w:r>
        <w:t>Definition:</w:t>
      </w:r>
    </w:p>
    <w:p w14:paraId="28734F6B" w14:textId="77777777" w:rsidR="00E35A62" w:rsidRDefault="003E0B96" w:rsidP="007D127A">
      <w:pPr>
        <w:spacing w:before="0"/>
      </w:pPr>
      <w:r>
        <w:t>Code: '</w:t>
      </w:r>
      <w:r>
        <w:rPr>
          <w:rFonts w:ascii="Courier New" w:hAnsi="Courier New" w:cs="Courier New"/>
        </w:rPr>
        <w:t>sourceRouteVersion</w:t>
      </w:r>
      <w:r>
        <w:t>'</w:t>
      </w:r>
    </w:p>
    <w:p w14:paraId="6ABA8C58" w14:textId="77777777" w:rsidR="00E35A62" w:rsidRDefault="003E0B96" w:rsidP="007D127A">
      <w:pPr>
        <w:spacing w:before="0"/>
      </w:pPr>
      <w:r>
        <w:t>Remarks:</w:t>
      </w:r>
    </w:p>
    <w:p w14:paraId="11A6E8F5" w14:textId="77777777" w:rsidR="00E35A62" w:rsidRDefault="003E0B96" w:rsidP="007D127A">
      <w:pPr>
        <w:spacing w:before="0"/>
      </w:pPr>
      <w:r>
        <w:t>Aliases: (none)</w:t>
      </w:r>
    </w:p>
    <w:p w14:paraId="4B43C270" w14:textId="77777777" w:rsidR="003E0B96" w:rsidRDefault="003E0B96" w:rsidP="007D127A">
      <w:pPr>
        <w:spacing w:before="0"/>
      </w:pPr>
      <w:r>
        <w:t>Value Type: text</w:t>
      </w:r>
    </w:p>
    <w:p w14:paraId="3A1B9929" w14:textId="77777777" w:rsidR="003E0B96" w:rsidRDefault="003E0B96" w:rsidP="003E6193">
      <w:pPr>
        <w:pStyle w:val="Annex-Heading3"/>
        <w:keepLines/>
        <w:rPr>
          <w:rFonts w:ascii="Times New Roman" w:hAnsi="Times New Roman"/>
          <w:szCs w:val="24"/>
        </w:rPr>
      </w:pPr>
      <w:bookmarkStart w:id="298" w:name="idmarkerx16777217x1618"/>
      <w:bookmarkStart w:id="299" w:name="_Toc527705880"/>
      <w:bookmarkStart w:id="300" w:name="_Toc528589768"/>
      <w:bookmarkEnd w:id="298"/>
      <w:r>
        <w:lastRenderedPageBreak/>
        <w:t>Maximum Draught</w:t>
      </w:r>
      <w:bookmarkEnd w:id="299"/>
      <w:bookmarkEnd w:id="300"/>
    </w:p>
    <w:p w14:paraId="4FCF8B31" w14:textId="77777777" w:rsidR="00E35A62" w:rsidRDefault="003E0B96" w:rsidP="007D127A">
      <w:pPr>
        <w:keepNext/>
        <w:keepLines/>
        <w:spacing w:before="0"/>
      </w:pPr>
      <w:r>
        <w:t>Name: Maximum Draught</w:t>
      </w:r>
    </w:p>
    <w:p w14:paraId="681BBF2C" w14:textId="77777777" w:rsidR="00E35A62" w:rsidRDefault="003E0B96" w:rsidP="007D127A">
      <w:pPr>
        <w:keepNext/>
        <w:keepLines/>
        <w:spacing w:before="0"/>
      </w:pPr>
      <w:r>
        <w:t>Definition:</w:t>
      </w:r>
    </w:p>
    <w:p w14:paraId="0B81FC2A" w14:textId="77777777" w:rsidR="00E35A62" w:rsidRDefault="003E0B96" w:rsidP="007D127A">
      <w:pPr>
        <w:keepNext/>
        <w:keepLines/>
        <w:spacing w:before="0"/>
      </w:pPr>
      <w:r>
        <w:t>Code: '</w:t>
      </w:r>
      <w:r>
        <w:rPr>
          <w:rFonts w:ascii="Courier New" w:hAnsi="Courier New" w:cs="Courier New"/>
        </w:rPr>
        <w:t>maximumDraught</w:t>
      </w:r>
      <w:r>
        <w:t>'</w:t>
      </w:r>
    </w:p>
    <w:p w14:paraId="14B3906E" w14:textId="77777777" w:rsidR="00E35A62" w:rsidRDefault="003E0B96" w:rsidP="007D127A">
      <w:pPr>
        <w:keepNext/>
        <w:keepLines/>
        <w:spacing w:before="0"/>
      </w:pPr>
      <w:r>
        <w:t>Remarks:</w:t>
      </w:r>
    </w:p>
    <w:p w14:paraId="47B89624" w14:textId="77777777" w:rsidR="00E35A62" w:rsidRDefault="003E0B96" w:rsidP="007D127A">
      <w:pPr>
        <w:keepNext/>
        <w:keepLines/>
        <w:spacing w:before="0"/>
      </w:pPr>
      <w:r>
        <w:t>Aliases:</w:t>
      </w:r>
    </w:p>
    <w:p w14:paraId="0F64B62D" w14:textId="77777777" w:rsidR="003E0B96" w:rsidRDefault="003E0B96" w:rsidP="007D127A">
      <w:pPr>
        <w:spacing w:before="0"/>
      </w:pPr>
      <w:r>
        <w:t>Value Type: real</w:t>
      </w:r>
    </w:p>
    <w:p w14:paraId="10FA263B" w14:textId="77777777" w:rsidR="003E0B96" w:rsidRDefault="003E0B96" w:rsidP="002429AD">
      <w:pPr>
        <w:pStyle w:val="Annex-Heading3"/>
        <w:rPr>
          <w:rFonts w:ascii="Times New Roman" w:hAnsi="Times New Roman"/>
          <w:szCs w:val="24"/>
        </w:rPr>
      </w:pPr>
      <w:bookmarkStart w:id="301" w:name="idmarkerx16777217x1673"/>
      <w:bookmarkStart w:id="302" w:name="_Toc527705881"/>
      <w:bookmarkStart w:id="303" w:name="_Toc528589769"/>
      <w:bookmarkEnd w:id="301"/>
      <w:r>
        <w:t>Distance Above UKC Limit</w:t>
      </w:r>
      <w:bookmarkEnd w:id="302"/>
      <w:bookmarkEnd w:id="303"/>
    </w:p>
    <w:p w14:paraId="679951F0" w14:textId="77777777" w:rsidR="00E35A62" w:rsidRDefault="003E0B96" w:rsidP="007D127A">
      <w:pPr>
        <w:spacing w:before="0"/>
      </w:pPr>
      <w:r>
        <w:t>Name: Distance Above UKC Limit</w:t>
      </w:r>
    </w:p>
    <w:p w14:paraId="7FE96057" w14:textId="77777777" w:rsidR="00E35A62" w:rsidRDefault="003E0B96" w:rsidP="007D127A">
      <w:pPr>
        <w:spacing w:before="0"/>
      </w:pPr>
      <w:r>
        <w:t>Definition:</w:t>
      </w:r>
    </w:p>
    <w:p w14:paraId="3721E8FC" w14:textId="77777777" w:rsidR="00E35A62" w:rsidRDefault="003E0B96" w:rsidP="007D127A">
      <w:pPr>
        <w:spacing w:before="0"/>
      </w:pPr>
      <w:r>
        <w:t>Code: '</w:t>
      </w:r>
      <w:r>
        <w:rPr>
          <w:rFonts w:ascii="Courier New" w:hAnsi="Courier New" w:cs="Courier New"/>
        </w:rPr>
        <w:t>distanceAboveUKCLimit_m</w:t>
      </w:r>
      <w:r>
        <w:t>'</w:t>
      </w:r>
    </w:p>
    <w:p w14:paraId="2AF3DD4C" w14:textId="77777777" w:rsidR="00E35A62" w:rsidRDefault="003E0B96" w:rsidP="007D127A">
      <w:pPr>
        <w:spacing w:before="0"/>
      </w:pPr>
      <w:r>
        <w:t>Remarks:</w:t>
      </w:r>
    </w:p>
    <w:p w14:paraId="687D669A" w14:textId="77777777" w:rsidR="00E35A62" w:rsidRDefault="003E0B96" w:rsidP="007D127A">
      <w:pPr>
        <w:spacing w:before="0"/>
      </w:pPr>
      <w:r>
        <w:t>Aliases:</w:t>
      </w:r>
    </w:p>
    <w:p w14:paraId="2DD6126A" w14:textId="77777777" w:rsidR="003E0B96" w:rsidRDefault="003E0B96" w:rsidP="007D127A">
      <w:pPr>
        <w:spacing w:before="0"/>
      </w:pPr>
      <w:r>
        <w:t>Value Type: real</w:t>
      </w:r>
    </w:p>
    <w:p w14:paraId="2CC28DAC" w14:textId="77777777" w:rsidR="003E0B96" w:rsidRDefault="003E0B96" w:rsidP="002429AD">
      <w:pPr>
        <w:pStyle w:val="Annex-Heading3"/>
        <w:rPr>
          <w:rFonts w:ascii="Times New Roman" w:hAnsi="Times New Roman"/>
          <w:szCs w:val="24"/>
        </w:rPr>
      </w:pPr>
      <w:bookmarkStart w:id="304" w:name="idmarkerx16777217x5781"/>
      <w:bookmarkStart w:id="305" w:name="_Toc527705882"/>
      <w:bookmarkStart w:id="306" w:name="_Toc528589770"/>
      <w:bookmarkEnd w:id="304"/>
      <w:r>
        <w:t>Scale Minimum</w:t>
      </w:r>
      <w:bookmarkEnd w:id="305"/>
      <w:bookmarkEnd w:id="306"/>
    </w:p>
    <w:p w14:paraId="3EC1CBC3" w14:textId="77777777" w:rsidR="00E35A62" w:rsidRDefault="003E0B96" w:rsidP="007D127A">
      <w:pPr>
        <w:spacing w:before="0"/>
      </w:pPr>
      <w:r>
        <w:t>Name: Scale Minimum</w:t>
      </w:r>
    </w:p>
    <w:p w14:paraId="2BB2CE3C" w14:textId="77777777" w:rsidR="00E35A62" w:rsidRDefault="003E0B96" w:rsidP="007D127A">
      <w:pPr>
        <w:spacing w:before="0"/>
      </w:pPr>
      <w:r>
        <w:t>Definition:</w:t>
      </w:r>
    </w:p>
    <w:p w14:paraId="059E97D6" w14:textId="77777777" w:rsidR="00E35A62" w:rsidRDefault="003E0B96" w:rsidP="007D127A">
      <w:pPr>
        <w:spacing w:before="0"/>
      </w:pPr>
      <w:r>
        <w:t>Code: '</w:t>
      </w:r>
      <w:r>
        <w:rPr>
          <w:rFonts w:ascii="Courier New" w:hAnsi="Courier New" w:cs="Courier New"/>
        </w:rPr>
        <w:t>scaleMinimum</w:t>
      </w:r>
      <w:r>
        <w:t>'</w:t>
      </w:r>
    </w:p>
    <w:p w14:paraId="30339D86" w14:textId="77777777" w:rsidR="00E35A62" w:rsidRDefault="003E0B96" w:rsidP="007D127A">
      <w:pPr>
        <w:spacing w:before="0"/>
      </w:pPr>
      <w:r>
        <w:t>Remarks:</w:t>
      </w:r>
    </w:p>
    <w:p w14:paraId="472EDAAC" w14:textId="77777777" w:rsidR="00E35A62" w:rsidRDefault="003E0B96" w:rsidP="007D127A">
      <w:pPr>
        <w:spacing w:before="0"/>
      </w:pPr>
      <w:r>
        <w:t>Aliases:</w:t>
      </w:r>
    </w:p>
    <w:p w14:paraId="6B87CCC7" w14:textId="77777777" w:rsidR="003E0B96" w:rsidRDefault="003E0B96" w:rsidP="007D127A">
      <w:pPr>
        <w:spacing w:before="0"/>
      </w:pPr>
      <w:r>
        <w:t>Value Type: integer</w:t>
      </w:r>
    </w:p>
    <w:p w14:paraId="53C7D565" w14:textId="77777777" w:rsidR="003E0B96" w:rsidRDefault="003E0B96" w:rsidP="002429AD">
      <w:pPr>
        <w:pStyle w:val="Annex-Heading3"/>
        <w:rPr>
          <w:rFonts w:ascii="Times New Roman" w:hAnsi="Times New Roman"/>
          <w:szCs w:val="24"/>
        </w:rPr>
      </w:pPr>
      <w:bookmarkStart w:id="307" w:name="_Toc527705884"/>
      <w:bookmarkStart w:id="308" w:name="_Toc528589772"/>
      <w:r>
        <w:t>Expect</w:t>
      </w:r>
      <w:r w:rsidR="001C64E5">
        <w:t>ed</w:t>
      </w:r>
      <w:r>
        <w:t xml:space="preserve"> Passing Time</w:t>
      </w:r>
      <w:bookmarkEnd w:id="307"/>
      <w:bookmarkEnd w:id="308"/>
    </w:p>
    <w:p w14:paraId="34525B22" w14:textId="77777777" w:rsidR="00E35A62" w:rsidRDefault="003E0B96" w:rsidP="007D127A">
      <w:pPr>
        <w:spacing w:before="0"/>
      </w:pPr>
      <w:r>
        <w:t>Name: Expect</w:t>
      </w:r>
      <w:r w:rsidR="001C64E5">
        <w:t>ed</w:t>
      </w:r>
      <w:r>
        <w:t xml:space="preserve"> Passing Time</w:t>
      </w:r>
    </w:p>
    <w:p w14:paraId="567F0037" w14:textId="77777777" w:rsidR="00E35A62" w:rsidRDefault="003E0B96" w:rsidP="007D127A">
      <w:pPr>
        <w:spacing w:before="0"/>
      </w:pPr>
      <w:r>
        <w:t>Definition:</w:t>
      </w:r>
    </w:p>
    <w:p w14:paraId="61382827" w14:textId="77777777" w:rsidR="00E35A62" w:rsidRDefault="003E0B96" w:rsidP="007D127A">
      <w:pPr>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t>Remarks:</w:t>
      </w:r>
    </w:p>
    <w:p w14:paraId="5C1976EB" w14:textId="77777777" w:rsidR="00E35A62" w:rsidRDefault="003E0B96" w:rsidP="007D127A">
      <w:pPr>
        <w:spacing w:before="0"/>
      </w:pPr>
      <w:r>
        <w:t>Aliases:</w:t>
      </w:r>
    </w:p>
    <w:p w14:paraId="57F40EE7" w14:textId="77777777" w:rsidR="003E0B96" w:rsidRDefault="003E0B96" w:rsidP="007D127A">
      <w:pPr>
        <w:spacing w:before="0"/>
      </w:pPr>
      <w:r>
        <w:t>Value Type: dateTime</w:t>
      </w:r>
    </w:p>
    <w:p w14:paraId="39993406" w14:textId="77777777" w:rsidR="003E0B96" w:rsidRDefault="003E0B96" w:rsidP="003E6193">
      <w:pPr>
        <w:pStyle w:val="Annex-Heading3"/>
        <w:keepLines/>
        <w:rPr>
          <w:rFonts w:ascii="Times New Roman" w:hAnsi="Times New Roman"/>
          <w:szCs w:val="24"/>
        </w:rPr>
      </w:pPr>
      <w:bookmarkStart w:id="309" w:name="_Toc527705885"/>
      <w:bookmarkStart w:id="310" w:name="_Toc528589773"/>
      <w:r>
        <w:lastRenderedPageBreak/>
        <w:t>Expect</w:t>
      </w:r>
      <w:r w:rsidR="001C64E5">
        <w:t>ed</w:t>
      </w:r>
      <w:r>
        <w:t xml:space="preserve"> Passing Speed</w:t>
      </w:r>
      <w:bookmarkEnd w:id="309"/>
      <w:bookmarkEnd w:id="310"/>
    </w:p>
    <w:p w14:paraId="456D9D6D" w14:textId="77777777" w:rsidR="00E35A62" w:rsidRDefault="003E0B96" w:rsidP="007D127A">
      <w:pPr>
        <w:keepNext/>
        <w:keepLines/>
        <w:spacing w:before="0"/>
      </w:pPr>
      <w:r>
        <w:t>Name: Expect</w:t>
      </w:r>
      <w:r w:rsidR="001C64E5">
        <w:t>ed</w:t>
      </w:r>
      <w:r>
        <w:t xml:space="preserve"> Passing Speed</w:t>
      </w:r>
    </w:p>
    <w:p w14:paraId="193D30DF" w14:textId="77777777" w:rsidR="00E35A62" w:rsidRDefault="003E0B96" w:rsidP="007D127A">
      <w:pPr>
        <w:keepNext/>
        <w:keepLines/>
        <w:spacing w:before="0"/>
      </w:pPr>
      <w:r>
        <w:t>Definition:</w:t>
      </w:r>
    </w:p>
    <w:p w14:paraId="5B889F6B" w14:textId="77777777" w:rsidR="00E35A62" w:rsidRDefault="003E0B96" w:rsidP="007D127A">
      <w:pPr>
        <w:keepNext/>
        <w:keepLines/>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t>Remarks:</w:t>
      </w:r>
    </w:p>
    <w:p w14:paraId="1FAB314F" w14:textId="77777777" w:rsidR="00E35A62" w:rsidRDefault="003E0B96" w:rsidP="007D127A">
      <w:pPr>
        <w:keepNext/>
        <w:keepLines/>
        <w:spacing w:before="0"/>
      </w:pPr>
      <w:r>
        <w:t>Aliases:</w:t>
      </w:r>
    </w:p>
    <w:p w14:paraId="058F79DF" w14:textId="77777777" w:rsidR="003E0B96" w:rsidRDefault="003E0B96" w:rsidP="007D127A">
      <w:pPr>
        <w:spacing w:before="0"/>
      </w:pPr>
      <w:r>
        <w:t>Value Type: real</w:t>
      </w:r>
    </w:p>
    <w:p w14:paraId="6C430F24" w14:textId="77777777" w:rsidR="003E0B96" w:rsidRDefault="003E0B96" w:rsidP="003E0B96"/>
    <w:p w14:paraId="63A8BB95" w14:textId="77777777" w:rsidR="003E0B96" w:rsidRDefault="003E0B96" w:rsidP="00B51614">
      <w:pPr>
        <w:pStyle w:val="Annexheader-level2"/>
      </w:pPr>
      <w:r>
        <w:br w:type="page"/>
      </w:r>
      <w:bookmarkStart w:id="311" w:name="_Toc527705886"/>
      <w:bookmarkStart w:id="312" w:name="_Toc528589774"/>
      <w:bookmarkStart w:id="313" w:name="_Toc516373"/>
      <w:bookmarkStart w:id="314" w:name="_Toc3206194"/>
      <w:r>
        <w:lastRenderedPageBreak/>
        <w:t>Enumerations</w:t>
      </w:r>
      <w:bookmarkEnd w:id="311"/>
      <w:bookmarkEnd w:id="312"/>
      <w:bookmarkEnd w:id="313"/>
      <w:bookmarkEnd w:id="314"/>
    </w:p>
    <w:p w14:paraId="5B31255C" w14:textId="0552C01C" w:rsidR="003E0B96" w:rsidRDefault="003E0B96" w:rsidP="003E6193">
      <w:pPr>
        <w:pStyle w:val="Annex-Heading3"/>
        <w:tabs>
          <w:tab w:val="clear" w:pos="426"/>
          <w:tab w:val="left" w:pos="709"/>
        </w:tabs>
        <w:spacing w:line="240" w:lineRule="auto"/>
        <w:rPr>
          <w:rFonts w:ascii="Times New Roman" w:hAnsi="Times New Roman"/>
          <w:szCs w:val="24"/>
        </w:rPr>
      </w:pPr>
      <w:bookmarkStart w:id="315" w:name="idmarkerx16777217x100082"/>
      <w:bookmarkStart w:id="316" w:name="idmarkerx16777217x103713"/>
      <w:bookmarkStart w:id="317" w:name="idmarkerx16777217x106868"/>
      <w:bookmarkStart w:id="318" w:name="idmarkerx16777217x106922"/>
      <w:bookmarkStart w:id="319" w:name="idmarkerx16777217x106976"/>
      <w:bookmarkStart w:id="320" w:name="idmarkerx16777217x109894"/>
      <w:bookmarkStart w:id="321" w:name="idmarkerx16777217x110618"/>
      <w:bookmarkStart w:id="322" w:name="idmarkerx16777217x111342"/>
      <w:bookmarkStart w:id="323" w:name="idmarkerx16777217x112099"/>
      <w:bookmarkStart w:id="324" w:name="idmarkerx16777217x112157"/>
      <w:bookmarkStart w:id="325" w:name="idmarkerx16777217x112916"/>
      <w:bookmarkStart w:id="326" w:name="idmarkerx16777217x112971"/>
      <w:bookmarkStart w:id="327" w:name="idmarkerx16777217x113025"/>
      <w:bookmarkStart w:id="328" w:name="idmarkerx16777217x114038"/>
      <w:bookmarkStart w:id="329" w:name="idmarkerx16777217x118148"/>
      <w:bookmarkStart w:id="330" w:name="idmarkerx16777217x121544"/>
      <w:bookmarkStart w:id="331" w:name="idmarkerx16777217x122560"/>
      <w:bookmarkStart w:id="332" w:name="idmarkerx16777217x126908"/>
      <w:bookmarkStart w:id="333" w:name="idmarkerx16777217x129828"/>
      <w:bookmarkStart w:id="334" w:name="_Toc527705887"/>
      <w:bookmarkStart w:id="335" w:name="_Toc52858977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t>UnderKeelClearance Purpose Type</w:t>
      </w:r>
      <w:bookmarkEnd w:id="334"/>
      <w:bookmarkEnd w:id="335"/>
    </w:p>
    <w:p w14:paraId="07731949" w14:textId="77777777" w:rsidR="00E35A62" w:rsidRDefault="003E0B96" w:rsidP="007D127A">
      <w:pPr>
        <w:spacing w:before="0"/>
      </w:pPr>
      <w:r>
        <w:t>Name: UnderKeelClearance Purpose Type</w:t>
      </w:r>
    </w:p>
    <w:p w14:paraId="659DB758" w14:textId="77777777" w:rsidR="00E35A62" w:rsidRDefault="003E0B96" w:rsidP="007D127A">
      <w:pPr>
        <w:spacing w:before="0"/>
      </w:pPr>
      <w:r>
        <w:t>Definition:</w:t>
      </w:r>
    </w:p>
    <w:p w14:paraId="6E8FA327" w14:textId="77777777" w:rsidR="00E35A62" w:rsidRDefault="003E0B96" w:rsidP="007D127A">
      <w:pPr>
        <w:spacing w:before="0"/>
      </w:pPr>
      <w:r>
        <w:t>Code: '</w:t>
      </w:r>
      <w:r>
        <w:rPr>
          <w:rFonts w:ascii="Courier New" w:hAnsi="Courier New" w:cs="Courier New"/>
        </w:rPr>
        <w:t>UnderKeelClearancePurposeType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370C7DD3" w:rsidR="003E0B96" w:rsidRDefault="003E0B96" w:rsidP="007D127A">
      <w:pPr>
        <w:spacing w:before="0"/>
      </w:pPr>
      <w:r>
        <w:t>Value Type:</w:t>
      </w:r>
      <w:r w:rsidR="00A454C8">
        <w:t xml:space="preserve"> </w:t>
      </w:r>
      <w:r w:rsidR="00BF7EA4">
        <w:t>Enumeration</w:t>
      </w:r>
    </w:p>
    <w:p w14:paraId="760A2706" w14:textId="77777777" w:rsidR="003E0B96" w:rsidRDefault="003E0B96" w:rsidP="003E0B96">
      <w:pPr>
        <w:spacing w:before="160" w:after="160"/>
        <w:jc w:val="center"/>
      </w:pPr>
      <w:r>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382AE855"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09221A07" w:rsidR="003E0B96" w:rsidRPr="006916E5" w:rsidRDefault="00B128D2" w:rsidP="0066351F">
            <w:pPr>
              <w:spacing w:line="276" w:lineRule="auto"/>
              <w:ind w:left="56" w:right="109"/>
              <w:rPr>
                <w:rFonts w:cs="Arial"/>
              </w:rPr>
            </w:pPr>
            <w:r w:rsidRPr="00B128D2">
              <w:rPr>
                <w:rFonts w:cs="Arial"/>
                <w:color w:val="464646"/>
                <w:szCs w:val="17"/>
              </w:rPr>
              <w:t>a pre-plan is a set of tidal windows available for a ship to transit through a UKCM operational area</w:t>
            </w:r>
            <w:r w:rsidR="00BF6AC5">
              <w:rPr>
                <w:rFonts w:cs="Arial"/>
                <w:color w:val="464646"/>
                <w:szCs w:val="17"/>
              </w:rPr>
              <w:t>, at a specified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77777777" w:rsidR="003E0B96" w:rsidRPr="006916E5" w:rsidRDefault="00B128D2" w:rsidP="007C2089">
            <w:pPr>
              <w:spacing w:line="276" w:lineRule="auto"/>
              <w:ind w:left="56" w:right="109"/>
              <w:rPr>
                <w:rFonts w:cs="Arial"/>
              </w:rPr>
            </w:pPr>
            <w:r w:rsidRPr="00B128D2">
              <w:rPr>
                <w:rFonts w:cs="Arial"/>
                <w:color w:val="464646"/>
                <w:szCs w:val="17"/>
              </w:rPr>
              <w:t>an actual plan is specific to a ship and a UKCM operational area for a waterway, and contains a route defined by a set of geographical control points with time windows for each control point, and non-navigable and almost non-navigable areas</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77777777" w:rsidR="003E0B96" w:rsidRPr="006916E5" w:rsidRDefault="00B128D2" w:rsidP="007C2089">
            <w:pPr>
              <w:spacing w:line="276" w:lineRule="auto"/>
              <w:ind w:left="56" w:right="109"/>
              <w:rPr>
                <w:rFonts w:cs="Arial"/>
              </w:rPr>
            </w:pPr>
            <w:r w:rsidRPr="00B128D2">
              <w:rPr>
                <w:rFonts w:cs="Arial"/>
                <w:color w:val="464646"/>
                <w:szCs w:val="17"/>
              </w:rPr>
              <w:t>an actual update is a replacement actual plan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336" w:name="_Toc527705888"/>
      <w:bookmarkStart w:id="337" w:name="_Toc528589776"/>
    </w:p>
    <w:p w14:paraId="20E385B3" w14:textId="77777777" w:rsidR="003E0B96" w:rsidRPr="00492958" w:rsidRDefault="003E0B96" w:rsidP="003E6193">
      <w:pPr>
        <w:pStyle w:val="Annex-Heading3"/>
        <w:tabs>
          <w:tab w:val="clear" w:pos="426"/>
          <w:tab w:val="left" w:pos="709"/>
        </w:tabs>
        <w:spacing w:line="240" w:lineRule="auto"/>
      </w:pPr>
      <w:r>
        <w:t>UnderKeelClearance Calculation Request</w:t>
      </w:r>
      <w:bookmarkEnd w:id="336"/>
      <w:bookmarkEnd w:id="337"/>
    </w:p>
    <w:p w14:paraId="538CE37E" w14:textId="77777777" w:rsidR="00123836" w:rsidRDefault="003E0B96" w:rsidP="007D127A">
      <w:pPr>
        <w:spacing w:before="0"/>
      </w:pPr>
      <w:r>
        <w:t>Name: UnderKeelClearance Calculation Request</w:t>
      </w:r>
    </w:p>
    <w:p w14:paraId="5F002CD7" w14:textId="77777777" w:rsidR="00123836" w:rsidRDefault="003E0B96" w:rsidP="007D127A">
      <w:pPr>
        <w:spacing w:before="0"/>
      </w:pPr>
      <w:r>
        <w:t>Definition:</w:t>
      </w:r>
    </w:p>
    <w:p w14:paraId="24C52CAB" w14:textId="77777777" w:rsidR="00123836" w:rsidRDefault="003E0B96" w:rsidP="007D127A">
      <w:pPr>
        <w:spacing w:before="0"/>
      </w:pPr>
      <w:r>
        <w:t>Code: '</w:t>
      </w:r>
      <w:r>
        <w:rPr>
          <w:rFonts w:ascii="Courier New" w:hAnsi="Courier New" w:cs="Courier New"/>
        </w:rPr>
        <w:t>UnderKeelClearanceCalculationRequest</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lastRenderedPageBreak/>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009D2EC2"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77777777" w:rsidR="003E0B96" w:rsidRDefault="003E0B96" w:rsidP="00492958">
            <w:pPr>
              <w:spacing w:line="276" w:lineRule="auto"/>
            </w:pPr>
            <w:r>
              <w:t>'</w:t>
            </w:r>
            <w:r>
              <w:rPr>
                <w:rFonts w:ascii="Courier New" w:hAnsi="Courier New" w:cs="Courier New"/>
                <w:szCs w:val="22"/>
              </w:rPr>
              <w:t>maxDraught</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77777777" w:rsidR="003E0B96" w:rsidRDefault="003E0B96" w:rsidP="00B51614">
      <w:pPr>
        <w:pStyle w:val="Annexheader-level2"/>
        <w:rPr>
          <w:rFonts w:ascii="Times New Roman" w:hAnsi="Times New Roman"/>
          <w:szCs w:val="24"/>
        </w:rPr>
      </w:pPr>
      <w:bookmarkStart w:id="338" w:name="idmarkerx16777217x132034"/>
      <w:bookmarkStart w:id="339" w:name="idmarkerx16777217x133047"/>
      <w:bookmarkStart w:id="340" w:name="idmarkerx16777217x133587"/>
      <w:bookmarkStart w:id="341" w:name="idmarkerx16777217x133649"/>
      <w:bookmarkEnd w:id="338"/>
      <w:bookmarkEnd w:id="339"/>
      <w:bookmarkEnd w:id="340"/>
      <w:bookmarkEnd w:id="341"/>
      <w:r>
        <w:br w:type="page"/>
      </w:r>
      <w:bookmarkStart w:id="342" w:name="_Toc527705889"/>
      <w:bookmarkStart w:id="343" w:name="_Toc528589777"/>
      <w:bookmarkStart w:id="344" w:name="_Toc516374"/>
      <w:bookmarkStart w:id="345" w:name="_Toc3206195"/>
      <w:r>
        <w:lastRenderedPageBreak/>
        <w:t>Complex Attributes</w:t>
      </w:r>
      <w:bookmarkEnd w:id="342"/>
      <w:bookmarkEnd w:id="343"/>
      <w:bookmarkEnd w:id="344"/>
      <w:bookmarkEnd w:id="345"/>
    </w:p>
    <w:p w14:paraId="4BCF9873" w14:textId="07C39DE5" w:rsidR="003E0B96" w:rsidRDefault="003E0B96" w:rsidP="003E6193">
      <w:pPr>
        <w:pStyle w:val="Annex-Heading3"/>
        <w:tabs>
          <w:tab w:val="clear" w:pos="426"/>
          <w:tab w:val="left" w:pos="709"/>
        </w:tabs>
        <w:spacing w:line="240" w:lineRule="auto"/>
        <w:rPr>
          <w:rFonts w:ascii="Times New Roman" w:hAnsi="Times New Roman"/>
          <w:szCs w:val="24"/>
        </w:rPr>
      </w:pPr>
      <w:bookmarkStart w:id="346" w:name="idmarkerx16777217x133666"/>
      <w:bookmarkStart w:id="347" w:name="_Toc527705890"/>
      <w:bookmarkStart w:id="348" w:name="_Toc528589778"/>
      <w:bookmarkEnd w:id="346"/>
      <w:r>
        <w:t>Fixed Time Range</w:t>
      </w:r>
      <w:bookmarkEnd w:id="347"/>
      <w:bookmarkEnd w:id="348"/>
    </w:p>
    <w:p w14:paraId="76186464" w14:textId="77777777" w:rsidR="00123836" w:rsidRDefault="003E0B96" w:rsidP="00A51240">
      <w:pPr>
        <w:spacing w:before="0"/>
        <w:jc w:val="left"/>
      </w:pPr>
      <w:r>
        <w:t>Name: Fixed Time Range</w:t>
      </w:r>
    </w:p>
    <w:p w14:paraId="20D050C2" w14:textId="77777777" w:rsidR="00123836" w:rsidRDefault="003E0B96" w:rsidP="00A51240">
      <w:pPr>
        <w:spacing w:before="0"/>
        <w:jc w:val="left"/>
      </w:pPr>
      <w:r>
        <w:t>Definition:</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77777777" w:rsidR="003E0B96" w:rsidRDefault="003E0B96" w:rsidP="003E0B96"/>
    <w:p w14:paraId="6F39900C" w14:textId="77777777" w:rsidR="003E0B96" w:rsidRDefault="003E0B96" w:rsidP="00B51614">
      <w:pPr>
        <w:pStyle w:val="Annexheader-level2"/>
        <w:rPr>
          <w:rFonts w:ascii="Times New Roman" w:hAnsi="Times New Roman"/>
          <w:szCs w:val="24"/>
        </w:rPr>
      </w:pPr>
      <w:bookmarkStart w:id="349" w:name="idmarkerx16777217x135570"/>
      <w:bookmarkStart w:id="350" w:name="idmarkerx16777217x137332"/>
      <w:bookmarkStart w:id="351" w:name="idmarkerx16777217x138529"/>
      <w:bookmarkStart w:id="352" w:name="idmarkerx16777217x139446"/>
      <w:bookmarkStart w:id="353" w:name="idmarkerx16777217x140640"/>
      <w:bookmarkStart w:id="354" w:name="idmarkerx16777217x142401"/>
      <w:bookmarkStart w:id="355" w:name="idmarkerx16777217x144167"/>
      <w:bookmarkStart w:id="356" w:name="idmarkerx16777217x145381"/>
      <w:bookmarkStart w:id="357" w:name="idmarkerx16777217x147812"/>
      <w:bookmarkStart w:id="358" w:name="idmarkerx16777217x148726"/>
      <w:bookmarkStart w:id="359" w:name="idmarkerx16777217x149665"/>
      <w:bookmarkStart w:id="360" w:name="idmarkerx16777217x150582"/>
      <w:bookmarkStart w:id="361" w:name="idmarkerx16777217x153857"/>
      <w:bookmarkStart w:id="362" w:name="idmarkerx16777217x155318"/>
      <w:bookmarkStart w:id="363" w:name="idmarkerx16777217x157588"/>
      <w:bookmarkStart w:id="364" w:name="idmarkerx16777217x158502"/>
      <w:bookmarkStart w:id="365" w:name="idmarkerx16777217x160654"/>
      <w:bookmarkStart w:id="366" w:name="idmarkerx16777217x162160"/>
      <w:bookmarkStart w:id="367" w:name="idmarkerx16777217x163701"/>
      <w:bookmarkStart w:id="368" w:name="idmarkerx16777217x165199"/>
      <w:bookmarkStart w:id="369" w:name="idmarkerx16777217x16696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r>
        <w:br w:type="column"/>
      </w:r>
      <w:bookmarkStart w:id="370" w:name="_Toc527705891"/>
      <w:bookmarkStart w:id="371" w:name="_Toc528589779"/>
      <w:bookmarkStart w:id="372" w:name="_Toc516375"/>
      <w:bookmarkStart w:id="373" w:name="_Toc3206196"/>
      <w:r w:rsidRPr="006E3A8C">
        <w:lastRenderedPageBreak/>
        <w:t>Roles</w:t>
      </w:r>
      <w:bookmarkEnd w:id="370"/>
      <w:bookmarkEnd w:id="371"/>
      <w:bookmarkEnd w:id="372"/>
      <w:bookmarkEnd w:id="373"/>
    </w:p>
    <w:p w14:paraId="0E5811DA" w14:textId="77777777" w:rsidR="00086AF2" w:rsidRDefault="00086AF2" w:rsidP="0046021F">
      <w:pPr>
        <w:pStyle w:val="Annex-Heading3"/>
        <w:tabs>
          <w:tab w:val="clear" w:pos="426"/>
          <w:tab w:val="left" w:pos="709"/>
        </w:tabs>
        <w:spacing w:line="240" w:lineRule="auto"/>
      </w:pPr>
      <w:bookmarkStart w:id="374" w:name="idmarkerx16777217x166989"/>
      <w:bookmarkStart w:id="375" w:name="_Toc527705892"/>
      <w:bookmarkStart w:id="376" w:name="_Toc528589780"/>
      <w:bookmarkEnd w:id="374"/>
      <w:r>
        <w:t>Associations</w:t>
      </w:r>
    </w:p>
    <w:p w14:paraId="63B1847A" w14:textId="77777777" w:rsidR="00086AF2" w:rsidRDefault="00086AF2" w:rsidP="00A51240">
      <w:pPr>
        <w:spacing w:before="0"/>
      </w:pPr>
      <w:r>
        <w:t>Association(name): (none)</w:t>
      </w:r>
    </w:p>
    <w:p w14:paraId="2C342393" w14:textId="77777777" w:rsidR="00086AF2" w:rsidRDefault="00086AF2" w:rsidP="00A51240">
      <w:pPr>
        <w:spacing w:before="0"/>
        <w:jc w:val="left"/>
      </w:pPr>
      <w:r>
        <w:t>Definition: Association between ‘UnderKeelClearancePlanNonNavigable’ class and ‘UnderKeelClearancePlan’ class</w:t>
      </w:r>
    </w:p>
    <w:p w14:paraId="67457D6A" w14:textId="77777777" w:rsidR="00086AF2" w:rsidRDefault="00086AF2" w:rsidP="00A51240">
      <w:pPr>
        <w:spacing w:before="0"/>
      </w:pPr>
      <w:r>
        <w:t>Role type: Aggregation</w:t>
      </w:r>
    </w:p>
    <w:p w14:paraId="6FE9427E"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62A8C6B2" w14:textId="77777777" w:rsidR="00086AF2" w:rsidRDefault="00086AF2" w:rsidP="00A51240">
      <w:pPr>
        <w:spacing w:before="0"/>
      </w:pPr>
      <w:r>
        <w:t>Multiplicity: 0..* / 1</w:t>
      </w:r>
    </w:p>
    <w:p w14:paraId="7FDB7C4B"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223C3D16" w14:textId="77777777" w:rsidR="00086AF2" w:rsidRDefault="00086AF2" w:rsidP="00A51240">
      <w:pPr>
        <w:spacing w:before="0"/>
      </w:pPr>
      <w:r>
        <w:t>Feature type: UnderKeelClearancePlanNonNavigable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77777777" w:rsidR="00086AF2" w:rsidRDefault="00086AF2" w:rsidP="00A51240">
      <w:pPr>
        <w:spacing w:before="0"/>
      </w:pPr>
      <w:r>
        <w:t>Association(name): (none)</w:t>
      </w:r>
    </w:p>
    <w:p w14:paraId="45ED1AD9" w14:textId="77777777" w:rsidR="00086AF2" w:rsidRDefault="00086AF2" w:rsidP="00A51240">
      <w:pPr>
        <w:spacing w:before="0"/>
        <w:jc w:val="left"/>
      </w:pPr>
      <w:r>
        <w:t>Definition: Association between ‘UnderKeelClearanceAlmostNonNavigableArea’ class and ‘UnderKeelClearancePlan’ class</w:t>
      </w:r>
    </w:p>
    <w:p w14:paraId="342BCB6D" w14:textId="77777777" w:rsidR="00086AF2" w:rsidRDefault="00086AF2" w:rsidP="00A51240">
      <w:pPr>
        <w:spacing w:before="0"/>
      </w:pPr>
      <w:r>
        <w:t>Role type: Aggregation</w:t>
      </w:r>
    </w:p>
    <w:p w14:paraId="0F27F136"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0A5D6B94" w14:textId="77777777" w:rsidR="00086AF2" w:rsidRDefault="00086AF2" w:rsidP="00A51240">
      <w:pPr>
        <w:spacing w:before="0"/>
      </w:pPr>
      <w:r>
        <w:t>Multiplicity: 0..* / 1</w:t>
      </w:r>
    </w:p>
    <w:p w14:paraId="3CF4C0C4" w14:textId="77777777" w:rsidR="00086AF2" w:rsidRDefault="00086AF2" w:rsidP="00A51240">
      <w:pPr>
        <w:spacing w:before="0"/>
      </w:pPr>
      <w:r>
        <w:rPr>
          <w:rFonts w:hint="eastAsia"/>
        </w:rPr>
        <w:t xml:space="preserve">Role: </w:t>
      </w:r>
      <w:r>
        <w:t>'</w:t>
      </w:r>
      <w:r w:rsidRPr="00186EE1">
        <w:t>consistOf</w:t>
      </w:r>
      <w:r>
        <w:t xml:space="preserve"> / </w:t>
      </w:r>
      <w:r w:rsidRPr="00186EE1">
        <w:t>componentOf</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77777777" w:rsidR="00086AF2" w:rsidRDefault="00086AF2" w:rsidP="00A51240">
      <w:pPr>
        <w:spacing w:before="0"/>
      </w:pPr>
      <w:r>
        <w:t>Association(name): (none)</w:t>
      </w:r>
    </w:p>
    <w:p w14:paraId="6C0F4ABF" w14:textId="77777777" w:rsidR="00086AF2" w:rsidRDefault="00086AF2" w:rsidP="00A51240">
      <w:pPr>
        <w:spacing w:before="0"/>
        <w:jc w:val="left"/>
      </w:pPr>
      <w:r>
        <w:t>Definition: Association between ‘UnderKeelClearanceControlPoint’ class and ‘UnderKeelClearancePlan’ class</w:t>
      </w:r>
    </w:p>
    <w:p w14:paraId="21B36F63" w14:textId="77777777" w:rsidR="00086AF2" w:rsidRDefault="00086AF2" w:rsidP="00A51240">
      <w:pPr>
        <w:spacing w:before="0"/>
      </w:pPr>
      <w:r>
        <w:t>Role type: Aggregation</w:t>
      </w:r>
    </w:p>
    <w:p w14:paraId="7BC4E607"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4BB99C2B" w14:textId="77777777" w:rsidR="00086AF2" w:rsidRDefault="00086AF2" w:rsidP="00A51240">
      <w:pPr>
        <w:spacing w:before="0"/>
      </w:pPr>
      <w:r>
        <w:t>Multiplicity: 0..* / 1</w:t>
      </w:r>
    </w:p>
    <w:p w14:paraId="2AA900C1"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lastRenderedPageBreak/>
        <w:t>Remarks: It must be in all feature types that they have connection. The featuretype attribute is target feature.</w:t>
      </w:r>
    </w:p>
    <w:p w14:paraId="44071A0C" w14:textId="77777777" w:rsidR="00086AF2" w:rsidRPr="00086AF2" w:rsidRDefault="00086AF2" w:rsidP="0004420E"/>
    <w:p w14:paraId="5F7F21CA" w14:textId="32EB093A" w:rsidR="003E0B96" w:rsidRDefault="003E0B96" w:rsidP="0046021F">
      <w:pPr>
        <w:pStyle w:val="Annex-Heading3"/>
        <w:tabs>
          <w:tab w:val="clear" w:pos="426"/>
          <w:tab w:val="left" w:pos="709"/>
        </w:tabs>
        <w:spacing w:line="240" w:lineRule="auto"/>
        <w:rPr>
          <w:rFonts w:ascii="Times New Roman" w:hAnsi="Times New Roman"/>
          <w:szCs w:val="24"/>
        </w:rPr>
      </w:pPr>
      <w:r>
        <w:t>Component of</w:t>
      </w:r>
      <w:bookmarkEnd w:id="375"/>
      <w:bookmarkEnd w:id="376"/>
    </w:p>
    <w:p w14:paraId="2B401DA6" w14:textId="77777777" w:rsidR="006E3A8C" w:rsidRDefault="003E0B96" w:rsidP="00A51240">
      <w:pPr>
        <w:spacing w:before="0"/>
      </w:pPr>
      <w:r>
        <w:t>Name: Component of</w:t>
      </w:r>
    </w:p>
    <w:p w14:paraId="55BE25EC" w14:textId="77777777" w:rsidR="006E3A8C" w:rsidRDefault="003E0B96" w:rsidP="00A51240">
      <w:pPr>
        <w:spacing w:before="0"/>
      </w:pPr>
      <w:r>
        <w:t>Definition: A pointer to the aggregate in a whole-part relationship.</w:t>
      </w:r>
    </w:p>
    <w:p w14:paraId="7AC1A68C" w14:textId="77777777" w:rsidR="006E3A8C" w:rsidRDefault="003E0B96" w:rsidP="00A51240">
      <w:pPr>
        <w:spacing w:before="0"/>
      </w:pPr>
      <w:r>
        <w:t>Code: '</w:t>
      </w:r>
      <w:r>
        <w:rPr>
          <w:rFonts w:ascii="Courier New" w:hAnsi="Courier New" w:cs="Courier New"/>
        </w:rPr>
        <w:t>componentOf</w:t>
      </w:r>
      <w:r>
        <w:t>'</w:t>
      </w:r>
    </w:p>
    <w:p w14:paraId="721F4490" w14:textId="77777777" w:rsidR="006E3A8C" w:rsidRDefault="003E0B96" w:rsidP="00A51240">
      <w:pPr>
        <w:spacing w:before="0"/>
      </w:pPr>
      <w:r>
        <w:t xml:space="preserve">Remarks: </w:t>
      </w:r>
      <w:r w:rsidRPr="00C92FE4">
        <w:t>Definition may need to be discussed with S-101 team and GI registry manager</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77777777" w:rsidR="003E0B96" w:rsidRDefault="003E0B96" w:rsidP="0046021F">
      <w:pPr>
        <w:pStyle w:val="Annex-Heading3"/>
        <w:tabs>
          <w:tab w:val="clear" w:pos="426"/>
          <w:tab w:val="left" w:pos="709"/>
        </w:tabs>
        <w:spacing w:line="240" w:lineRule="auto"/>
        <w:rPr>
          <w:rFonts w:ascii="Times New Roman" w:hAnsi="Times New Roman"/>
          <w:szCs w:val="24"/>
        </w:rPr>
      </w:pPr>
      <w:bookmarkStart w:id="377" w:name="idmarkerx16777217x167040"/>
      <w:bookmarkStart w:id="378" w:name="_Toc527705893"/>
      <w:bookmarkStart w:id="379" w:name="_Toc528589781"/>
      <w:bookmarkEnd w:id="377"/>
      <w:r>
        <w:t>Consists of</w:t>
      </w:r>
      <w:bookmarkEnd w:id="378"/>
      <w:bookmarkEnd w:id="379"/>
    </w:p>
    <w:p w14:paraId="7024A4B6" w14:textId="77777777" w:rsidR="006E3A8C" w:rsidRDefault="003E0B96" w:rsidP="00A51240">
      <w:pPr>
        <w:spacing w:before="0"/>
      </w:pPr>
      <w:r>
        <w:t>Name: Consists of</w:t>
      </w:r>
    </w:p>
    <w:p w14:paraId="48CFD201" w14:textId="77777777" w:rsidR="006E3A8C" w:rsidRDefault="003E0B96" w:rsidP="00A51240">
      <w:pPr>
        <w:spacing w:before="0"/>
      </w:pPr>
      <w:r>
        <w:t>Definition: A pointer to a part in a whole-part relationship</w:t>
      </w:r>
    </w:p>
    <w:p w14:paraId="67B83BD0" w14:textId="77777777" w:rsidR="006E3A8C" w:rsidRDefault="003E0B96" w:rsidP="00A51240">
      <w:pPr>
        <w:spacing w:before="0"/>
      </w:pPr>
      <w:r>
        <w:t>Code: '</w:t>
      </w:r>
      <w:r>
        <w:rPr>
          <w:rFonts w:ascii="Courier New" w:hAnsi="Courier New" w:cs="Courier New"/>
        </w:rPr>
        <w:t>consistsOf</w:t>
      </w:r>
      <w:r>
        <w:t>'</w:t>
      </w:r>
    </w:p>
    <w:p w14:paraId="21DB9765" w14:textId="77777777" w:rsidR="006E3A8C" w:rsidRDefault="003E0B96" w:rsidP="00A51240">
      <w:pPr>
        <w:spacing w:before="0"/>
      </w:pPr>
      <w:r>
        <w:t>Remarks</w:t>
      </w:r>
      <w:r w:rsidRPr="00C92FE4">
        <w:t>: Definition may need to be discussed with S-101 team and GI registry manager</w:t>
      </w:r>
    </w:p>
    <w:p w14:paraId="004BC8B3" w14:textId="77777777" w:rsidR="003E0B96" w:rsidRDefault="003E0B96" w:rsidP="00A51240">
      <w:pPr>
        <w:spacing w:before="0"/>
      </w:pPr>
      <w:r>
        <w:t>Aliases: (none)</w:t>
      </w:r>
    </w:p>
    <w:p w14:paraId="765F27AE" w14:textId="77777777" w:rsidR="003E0B96" w:rsidRDefault="003E0B96" w:rsidP="00B51614">
      <w:pPr>
        <w:pStyle w:val="Annexheader-level2"/>
        <w:rPr>
          <w:rFonts w:ascii="Times New Roman" w:hAnsi="Times New Roman"/>
          <w:szCs w:val="24"/>
        </w:rPr>
      </w:pPr>
      <w:r>
        <w:br w:type="page"/>
      </w:r>
      <w:bookmarkStart w:id="380" w:name="idmarkerx16777217x168592"/>
      <w:bookmarkStart w:id="381" w:name="idmarkerx16777217x170959"/>
      <w:bookmarkStart w:id="382" w:name="idmarkerx16777217x171296"/>
      <w:bookmarkStart w:id="383" w:name="idmarkerx16777217x194551"/>
      <w:bookmarkStart w:id="384" w:name="_Toc527705894"/>
      <w:bookmarkStart w:id="385" w:name="_Toc528589782"/>
      <w:bookmarkStart w:id="386" w:name="_Toc516376"/>
      <w:bookmarkStart w:id="387" w:name="_Toc3206197"/>
      <w:bookmarkEnd w:id="380"/>
      <w:bookmarkEnd w:id="381"/>
      <w:bookmarkEnd w:id="382"/>
      <w:bookmarkEnd w:id="383"/>
      <w:r>
        <w:lastRenderedPageBreak/>
        <w:t>Feature Types</w:t>
      </w:r>
      <w:bookmarkEnd w:id="384"/>
      <w:bookmarkEnd w:id="385"/>
      <w:bookmarkEnd w:id="386"/>
      <w:bookmarkEnd w:id="387"/>
    </w:p>
    <w:p w14:paraId="3B82484E" w14:textId="248190AC" w:rsidR="003E0B96" w:rsidRDefault="003E0B96" w:rsidP="0046021F">
      <w:pPr>
        <w:pStyle w:val="Annex-Heading3"/>
        <w:tabs>
          <w:tab w:val="clear" w:pos="426"/>
          <w:tab w:val="left" w:pos="709"/>
        </w:tabs>
        <w:spacing w:line="240" w:lineRule="auto"/>
        <w:rPr>
          <w:rFonts w:ascii="Times New Roman" w:hAnsi="Times New Roman"/>
          <w:szCs w:val="24"/>
        </w:rPr>
      </w:pPr>
      <w:bookmarkStart w:id="388" w:name="idmarkerx16777217x194572"/>
      <w:bookmarkStart w:id="389" w:name="_Toc527705895"/>
      <w:bookmarkStart w:id="390" w:name="_Toc528589783"/>
      <w:bookmarkEnd w:id="388"/>
      <w:r>
        <w:t>UnderKeelClearancePlan</w:t>
      </w:r>
      <w:bookmarkEnd w:id="389"/>
      <w:bookmarkEnd w:id="390"/>
    </w:p>
    <w:p w14:paraId="101CB793" w14:textId="77777777" w:rsidR="006916E5" w:rsidRDefault="003E0B96" w:rsidP="00A51240">
      <w:pPr>
        <w:spacing w:before="0"/>
      </w:pPr>
      <w:r>
        <w:t>Name: UnderKeelClearancePlan</w:t>
      </w:r>
    </w:p>
    <w:p w14:paraId="38BB30B5" w14:textId="77777777" w:rsidR="00E35A62" w:rsidRDefault="003E0B96" w:rsidP="00A51240">
      <w:pPr>
        <w:spacing w:before="0"/>
      </w:pPr>
      <w:r>
        <w:t>Abstract type: true</w:t>
      </w:r>
    </w:p>
    <w:p w14:paraId="00487356" w14:textId="77777777" w:rsidR="00E35A62" w:rsidRDefault="003E0B96" w:rsidP="00A51240">
      <w:pPr>
        <w:spacing w:before="0"/>
      </w:pPr>
      <w:r>
        <w:t xml:space="preserve">Definition: </w:t>
      </w:r>
      <w:r w:rsidRPr="009D790C">
        <w:t>This feature is MetaFeature of UKCM information</w:t>
      </w:r>
    </w:p>
    <w:p w14:paraId="767D6D13" w14:textId="18B49178" w:rsidR="00E35A62" w:rsidRDefault="003E0B96" w:rsidP="00A51240">
      <w:pPr>
        <w:spacing w:before="0"/>
      </w:pPr>
      <w:r>
        <w:t>Code: '</w:t>
      </w:r>
      <w:r w:rsidR="00725E40">
        <w:t>underKeelClearancePlan</w:t>
      </w:r>
      <w:r>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77777777" w:rsidR="00E35A62" w:rsidRDefault="003E0B96" w:rsidP="00A51240">
      <w:pPr>
        <w:spacing w:before="0"/>
      </w:pPr>
      <w:r>
        <w:t>Supertype: MetaFeatureType</w:t>
      </w:r>
    </w:p>
    <w:p w14:paraId="12452576" w14:textId="77777777" w:rsidR="00E35A62" w:rsidRDefault="003E0B96" w:rsidP="00A51240">
      <w:pPr>
        <w:spacing w:before="0"/>
      </w:pPr>
      <w:r>
        <w:t>Feature use type: meta</w:t>
      </w:r>
    </w:p>
    <w:p w14:paraId="01BAE34F" w14:textId="77777777" w:rsidR="003E0B96" w:rsidRDefault="003E0B96" w:rsidP="00A51240">
      <w:pPr>
        <w:spacing w:before="0"/>
      </w:pPr>
      <w:r>
        <w:t>Pe</w:t>
      </w:r>
      <w:r w:rsidR="00E35A62">
        <w:t>rmitted primitives: 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874"/>
        <w:gridCol w:w="1194"/>
        <w:gridCol w:w="603"/>
        <w:gridCol w:w="2266"/>
        <w:gridCol w:w="1072"/>
      </w:tblGrid>
      <w:tr w:rsidR="003E0B96" w14:paraId="5709A9E5" w14:textId="77777777" w:rsidTr="003E0B96">
        <w:trPr>
          <w:tblHeader/>
        </w:trPr>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77777777" w:rsidR="003E0B96" w:rsidRDefault="003E0B96" w:rsidP="00492958">
            <w:pPr>
              <w:spacing w:line="276" w:lineRule="auto"/>
              <w:rPr>
                <w:lang w:eastAsia="ko-KR"/>
              </w:rPr>
            </w:pPr>
            <w:r>
              <w:rPr>
                <w:rFonts w:hint="eastAsia"/>
                <w:lang w:eastAsia="ko-KR"/>
              </w:rPr>
              <w:t>UnderKeelClearancePurposeType</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7777777" w:rsidR="003E0B96" w:rsidRDefault="003E0B96" w:rsidP="00492958">
            <w:pPr>
              <w:spacing w:line="276" w:lineRule="auto"/>
              <w:rPr>
                <w:lang w:eastAsia="ko-KR"/>
              </w:rPr>
            </w:pPr>
            <w:r>
              <w:rPr>
                <w:rFonts w:hint="eastAsia"/>
                <w:lang w:eastAsia="ko-KR"/>
              </w:rPr>
              <w:t>UnderKeelClearanceCalculationRequested</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7777777" w:rsidR="00E35A62" w:rsidRDefault="003E0B96" w:rsidP="006952C2">
            <w:pPr>
              <w:spacing w:before="0"/>
              <w:rPr>
                <w:lang w:eastAsia="ko-KR"/>
              </w:rPr>
            </w:pPr>
            <w:r>
              <w:rPr>
                <w:lang w:eastAsia="ko-KR"/>
              </w:rPr>
              <w:t>2: maxDraught</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3E0B96" w14:paraId="00F38E3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77777777" w:rsidR="003E0B96" w:rsidRPr="006952C2" w:rsidRDefault="003E0B96" w:rsidP="006952C2">
      <w:pPr>
        <w:pStyle w:val="Center"/>
        <w:jc w:val="left"/>
        <w:rPr>
          <w:rFonts w:ascii="Arial" w:hAnsi="Arial" w:cs="Arial"/>
        </w:rPr>
      </w:pPr>
    </w:p>
    <w:p w14:paraId="027E5035" w14:textId="77777777" w:rsidR="003E0B96" w:rsidRDefault="003E0B96" w:rsidP="006952C2">
      <w:pPr>
        <w:pStyle w:val="Annex-Heading3"/>
        <w:tabs>
          <w:tab w:val="clear" w:pos="426"/>
          <w:tab w:val="left" w:pos="709"/>
        </w:tabs>
        <w:rPr>
          <w:rFonts w:ascii="Times New Roman" w:hAnsi="Times New Roman"/>
          <w:szCs w:val="24"/>
        </w:rPr>
      </w:pPr>
      <w:bookmarkStart w:id="391" w:name="idmarkerx16777217x198100"/>
      <w:bookmarkStart w:id="392" w:name="_Toc527705896"/>
      <w:bookmarkStart w:id="393" w:name="_Toc528589784"/>
      <w:bookmarkEnd w:id="391"/>
      <w:r>
        <w:t>UnderKeelClearanceNonNavigableArea</w:t>
      </w:r>
      <w:bookmarkEnd w:id="392"/>
      <w:bookmarkEnd w:id="393"/>
    </w:p>
    <w:p w14:paraId="42D7ABC7" w14:textId="77777777" w:rsidR="00123836" w:rsidRDefault="003E0B96" w:rsidP="00A51240">
      <w:pPr>
        <w:spacing w:before="0"/>
      </w:pPr>
      <w:r>
        <w:t>Name: UnderKeelClearanceNonNavigableArea</w:t>
      </w:r>
    </w:p>
    <w:p w14:paraId="66E5BB0F" w14:textId="77777777" w:rsidR="00E35A62" w:rsidRDefault="003E0B96" w:rsidP="00A51240">
      <w:pPr>
        <w:spacing w:before="0"/>
      </w:pPr>
      <w:r>
        <w:t>Abstract type: false</w:t>
      </w:r>
    </w:p>
    <w:p w14:paraId="16462BBB" w14:textId="77777777" w:rsidR="00E35A62" w:rsidRDefault="003E0B96" w:rsidP="00A51240">
      <w:pPr>
        <w:spacing w:before="0"/>
      </w:pPr>
      <w:r>
        <w:lastRenderedPageBreak/>
        <w:t>Definition: Non Navigation Area.</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77777777" w:rsidR="003E0B96" w:rsidRDefault="003E0B96" w:rsidP="00A51240">
      <w:pPr>
        <w:spacing w:before="0"/>
      </w:pPr>
      <w:r>
        <w:t>Permitted primitives: surface</w:t>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3E0B96" w14:paraId="537887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041505" w14:textId="77777777" w:rsidR="003E0B96" w:rsidRDefault="003E0B96" w:rsidP="007334C8">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A718CA" w14:textId="77777777" w:rsidR="003E0B96" w:rsidRDefault="003E0B96" w:rsidP="007334C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6ECB29" w14:textId="77777777" w:rsidR="003E0B96" w:rsidRDefault="003E0B96" w:rsidP="007334C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4AC33" w14:textId="77777777" w:rsidR="003E0B96" w:rsidRDefault="003E0B96" w:rsidP="007334C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5FF053A" w14:textId="77777777" w:rsidR="003E0B96" w:rsidRDefault="003E0B96" w:rsidP="007334C8">
            <w:pPr>
              <w:spacing w:line="276" w:lineRule="auto"/>
            </w:pPr>
            <w:r>
              <w:t>false</w:t>
            </w:r>
          </w:p>
        </w:tc>
      </w:tr>
    </w:tbl>
    <w:p w14:paraId="51E280E6" w14:textId="77777777" w:rsidR="00123836" w:rsidRDefault="00123836" w:rsidP="006952C2">
      <w:pPr>
        <w:spacing w:before="0" w:after="0"/>
      </w:pPr>
    </w:p>
    <w:p w14:paraId="065AEDD7" w14:textId="77777777" w:rsidR="003E0B96" w:rsidRDefault="003E0B96" w:rsidP="006952C2">
      <w:pPr>
        <w:pStyle w:val="Annex-Heading3"/>
        <w:tabs>
          <w:tab w:val="clear" w:pos="426"/>
          <w:tab w:val="left" w:pos="709"/>
        </w:tabs>
        <w:rPr>
          <w:rFonts w:ascii="Times New Roman" w:hAnsi="Times New Roman"/>
          <w:szCs w:val="24"/>
        </w:rPr>
      </w:pPr>
      <w:bookmarkStart w:id="394" w:name="idmarkerx16777217x198807"/>
      <w:bookmarkStart w:id="395" w:name="_Toc527705897"/>
      <w:bookmarkStart w:id="396" w:name="_Toc528589785"/>
      <w:bookmarkEnd w:id="394"/>
      <w:r>
        <w:t>UnderKeelClearanceAlmost</w:t>
      </w:r>
      <w:r w:rsidR="0002483E">
        <w:t>N</w:t>
      </w:r>
      <w:r w:rsidR="00C92FE4">
        <w:t>on</w:t>
      </w:r>
      <w:r>
        <w:t>NavigableArea</w:t>
      </w:r>
      <w:bookmarkEnd w:id="395"/>
      <w:bookmarkEnd w:id="396"/>
    </w:p>
    <w:p w14:paraId="6962FBBD" w14:textId="77777777" w:rsidR="00123836" w:rsidRDefault="003E0B96" w:rsidP="00A51240">
      <w:pPr>
        <w:spacing w:before="0"/>
      </w:pPr>
      <w:r>
        <w:t>Name: UnderKeelClearanceAlmost</w:t>
      </w:r>
      <w:r w:rsidR="002F3F85">
        <w:t>N</w:t>
      </w:r>
      <w:r w:rsidR="00C92FE4">
        <w:t>on</w:t>
      </w:r>
      <w:r>
        <w:t>NavigableArea</w:t>
      </w:r>
    </w:p>
    <w:p w14:paraId="15606910" w14:textId="77777777" w:rsidR="00E35A62" w:rsidRDefault="003E0B96" w:rsidP="00A51240">
      <w:pPr>
        <w:spacing w:before="0"/>
      </w:pPr>
      <w:r>
        <w:t>Abstract type: false</w:t>
      </w:r>
    </w:p>
    <w:p w14:paraId="2EAB57C4" w14:textId="77777777" w:rsidR="00E35A62" w:rsidRDefault="003E0B96" w:rsidP="00A51240">
      <w:pPr>
        <w:spacing w:before="0"/>
      </w:pPr>
      <w:r>
        <w:t xml:space="preserve">Definition: Almost </w:t>
      </w:r>
      <w:r w:rsidR="002F3F85">
        <w:t>Non-</w:t>
      </w:r>
      <w:r>
        <w:t>Navigable Area.</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47"/>
        <w:gridCol w:w="948"/>
        <w:gridCol w:w="677"/>
        <w:gridCol w:w="3165"/>
        <w:gridCol w:w="1072"/>
      </w:tblGrid>
      <w:tr w:rsidR="003E0B96" w14:paraId="7E0674B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3E0B96" w14:paraId="5BCD942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D97704" w14:textId="77777777" w:rsidR="003E0B96" w:rsidRDefault="003E0B96" w:rsidP="0094165D">
            <w:pPr>
              <w:spacing w:line="276" w:lineRule="auto"/>
              <w:rPr>
                <w:lang w:eastAsia="ko-KR"/>
              </w:rPr>
            </w:pPr>
            <w:r>
              <w:rPr>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CB7D3AF"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40A462"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EF2C3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7F903E" w14:textId="77777777" w:rsidR="003E0B96" w:rsidRDefault="003E0B96" w:rsidP="0094165D">
            <w:pPr>
              <w:spacing w:line="276" w:lineRule="auto"/>
              <w:rPr>
                <w:lang w:eastAsia="ko-KR"/>
              </w:rPr>
            </w:pPr>
            <w:r>
              <w:rPr>
                <w:rFonts w:hint="eastAsia"/>
                <w:lang w:eastAsia="ko-KR"/>
              </w:rPr>
              <w:t>false</w:t>
            </w:r>
          </w:p>
        </w:tc>
      </w:tr>
    </w:tbl>
    <w:p w14:paraId="78B8AEB2" w14:textId="77777777" w:rsidR="003E0B96" w:rsidRDefault="003E0B96" w:rsidP="00A51240">
      <w:pPr>
        <w:pStyle w:val="Center"/>
        <w:jc w:val="left"/>
      </w:pPr>
    </w:p>
    <w:p w14:paraId="6012D467" w14:textId="77777777" w:rsidR="003E0B96" w:rsidRDefault="003E0B96" w:rsidP="002429AD">
      <w:pPr>
        <w:pStyle w:val="Annex-Heading3"/>
        <w:rPr>
          <w:rFonts w:ascii="Times New Roman" w:hAnsi="Times New Roman"/>
          <w:szCs w:val="24"/>
        </w:rPr>
      </w:pPr>
      <w:bookmarkStart w:id="397" w:name="_Toc527705898"/>
      <w:bookmarkStart w:id="398" w:name="_Toc528589786"/>
      <w:r>
        <w:t>UnderKeelClearanceControlPoint</w:t>
      </w:r>
      <w:bookmarkEnd w:id="397"/>
      <w:bookmarkEnd w:id="398"/>
    </w:p>
    <w:p w14:paraId="4D6B696E" w14:textId="77777777" w:rsidR="00123836" w:rsidRDefault="003E0B96" w:rsidP="00A51240">
      <w:pPr>
        <w:spacing w:before="0"/>
      </w:pPr>
      <w:r>
        <w:t>Name: UnderKeelClearanceControlPoint</w:t>
      </w:r>
    </w:p>
    <w:p w14:paraId="2CB87E06" w14:textId="77777777" w:rsidR="00123836" w:rsidRDefault="003E0B96" w:rsidP="00A51240">
      <w:pPr>
        <w:spacing w:before="0"/>
      </w:pPr>
      <w:r>
        <w:t>Abstract type: false</w:t>
      </w:r>
    </w:p>
    <w:p w14:paraId="3CC77696" w14:textId="77777777" w:rsidR="00123836" w:rsidRDefault="003E0B96" w:rsidP="00A51240">
      <w:pPr>
        <w:spacing w:before="0"/>
      </w:pPr>
      <w:r>
        <w:lastRenderedPageBreak/>
        <w:t>Definition: UnderKeelClearance ControlPoint</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35"/>
        <w:gridCol w:w="1006"/>
        <w:gridCol w:w="674"/>
        <w:gridCol w:w="3122"/>
        <w:gridCol w:w="1072"/>
      </w:tblGrid>
      <w:tr w:rsidR="003E0B96" w14:paraId="363071CC"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77777777" w:rsidR="003E0B96" w:rsidRDefault="00D91CFA" w:rsidP="0094165D">
            <w:pPr>
              <w:spacing w:line="276" w:lineRule="auto"/>
            </w:pPr>
            <w:r>
              <w:t>N</w:t>
            </w:r>
            <w:r w:rsidR="003E0B96">
              <w:t>ame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77777777" w:rsidR="003E0B96" w:rsidRDefault="003E0B96" w:rsidP="0094165D">
            <w:pPr>
              <w:spacing w:line="276" w:lineRule="auto"/>
              <w:rPr>
                <w:lang w:eastAsia="ko-KR"/>
              </w:rPr>
            </w:pPr>
            <w:r>
              <w:rPr>
                <w:rFonts w:hint="eastAsia"/>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3E0B96" w14:paraId="0BB2219E"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77777777" w:rsidR="00F84270" w:rsidRDefault="00D01920" w:rsidP="002429AD">
      <w:pPr>
        <w:pStyle w:val="Annex0"/>
      </w:pPr>
      <w:bookmarkStart w:id="399" w:name="_Toc528325769"/>
      <w:bookmarkStart w:id="400" w:name="_Toc3206198"/>
      <w:bookmarkEnd w:id="399"/>
      <w:r w:rsidRPr="00D129DC">
        <w:lastRenderedPageBreak/>
        <w:t>Portrayal Catalogue</w:t>
      </w:r>
      <w:bookmarkEnd w:id="400"/>
    </w:p>
    <w:p w14:paraId="7F653339" w14:textId="61D2C2DA"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 xml:space="preserve">a machine 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77777777" w:rsidR="003E0B96" w:rsidRDefault="003E0B96" w:rsidP="00B51614">
      <w:pPr>
        <w:pStyle w:val="Annexheader-level2"/>
        <w:rPr>
          <w:rFonts w:ascii="Times New Roman" w:hAnsi="Times New Roman"/>
          <w:szCs w:val="24"/>
        </w:rPr>
      </w:pPr>
      <w:bookmarkStart w:id="401" w:name="_Toc527707420"/>
      <w:bookmarkStart w:id="402" w:name="_Toc528589788"/>
      <w:bookmarkStart w:id="403" w:name="_Toc516378"/>
      <w:bookmarkStart w:id="404" w:name="_Toc3206199"/>
      <w:r>
        <w:t>Catalogue header information</w:t>
      </w:r>
      <w:bookmarkEnd w:id="401"/>
      <w:bookmarkEnd w:id="402"/>
      <w:bookmarkEnd w:id="403"/>
      <w:bookmarkEnd w:id="404"/>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77777777" w:rsidR="006916E5" w:rsidRDefault="003E0B96" w:rsidP="00A51240">
      <w:pPr>
        <w:spacing w:before="0"/>
      </w:pPr>
      <w:r>
        <w:t>Version Number:</w:t>
      </w:r>
    </w:p>
    <w:p w14:paraId="7426E8C6" w14:textId="77777777" w:rsidR="003E0B96" w:rsidRDefault="003E0B96" w:rsidP="00A51240">
      <w:pPr>
        <w:spacing w:before="0"/>
      </w:pPr>
      <w:r>
        <w:t>Version date: 2018-10-19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77777777" w:rsidR="003E0B96" w:rsidRDefault="003E0B96" w:rsidP="00B51614">
      <w:pPr>
        <w:pStyle w:val="Annexheader-level2"/>
        <w:rPr>
          <w:rFonts w:ascii="Times New Roman" w:hAnsi="Times New Roman"/>
          <w:szCs w:val="24"/>
        </w:rPr>
      </w:pPr>
      <w:r>
        <w:br w:type="page"/>
      </w:r>
      <w:bookmarkStart w:id="405" w:name="_Toc527707421"/>
      <w:bookmarkStart w:id="406" w:name="_Toc528589789"/>
      <w:bookmarkStart w:id="407" w:name="_Toc516379"/>
      <w:bookmarkStart w:id="408" w:name="_Toc3206200"/>
      <w:r>
        <w:lastRenderedPageBreak/>
        <w:t>Definition Sources</w:t>
      </w:r>
      <w:bookmarkEnd w:id="405"/>
      <w:bookmarkEnd w:id="406"/>
      <w:bookmarkEnd w:id="407"/>
      <w:bookmarkEnd w:id="408"/>
    </w:p>
    <w:p w14:paraId="099D39B6" w14:textId="77777777" w:rsidR="003E0B96" w:rsidRDefault="003E0B96" w:rsidP="00A51240">
      <w:pPr>
        <w:spacing w:before="0"/>
      </w:pPr>
      <w:r>
        <w:t>No definition sources in catalogue</w:t>
      </w:r>
      <w:r w:rsidR="00E710B7">
        <w:t>.</w:t>
      </w:r>
    </w:p>
    <w:p w14:paraId="6FBBB8C8" w14:textId="77777777" w:rsidR="003E0B96" w:rsidRDefault="003E0B96" w:rsidP="00B51614">
      <w:pPr>
        <w:pStyle w:val="Annexheader-level2"/>
        <w:rPr>
          <w:rFonts w:ascii="Times New Roman" w:hAnsi="Times New Roman"/>
          <w:szCs w:val="24"/>
        </w:rPr>
      </w:pPr>
      <w:r>
        <w:br w:type="page"/>
      </w:r>
      <w:bookmarkStart w:id="409" w:name="_Toc527707422"/>
      <w:bookmarkStart w:id="410" w:name="_Toc528589790"/>
      <w:bookmarkStart w:id="411" w:name="_Toc516380"/>
      <w:bookmarkStart w:id="412" w:name="_Toc3206201"/>
      <w:r>
        <w:lastRenderedPageBreak/>
        <w:t>Color Profiles</w:t>
      </w:r>
      <w:bookmarkEnd w:id="409"/>
      <w:bookmarkEnd w:id="410"/>
      <w:bookmarkEnd w:id="411"/>
      <w:bookmarkEnd w:id="412"/>
    </w:p>
    <w:p w14:paraId="0FACBD4E" w14:textId="11F82A58" w:rsidR="003E0B96" w:rsidRDefault="003E0B96" w:rsidP="00A51240">
      <w:pPr>
        <w:pStyle w:val="Annex-Heading3"/>
        <w:tabs>
          <w:tab w:val="clear" w:pos="426"/>
          <w:tab w:val="left" w:pos="709"/>
        </w:tabs>
        <w:spacing w:line="240" w:lineRule="auto"/>
        <w:rPr>
          <w:rFonts w:ascii="Times New Roman" w:hAnsi="Times New Roman"/>
          <w:szCs w:val="24"/>
        </w:rPr>
      </w:pPr>
      <w:bookmarkStart w:id="413" w:name="_Toc527707423"/>
      <w:bookmarkStart w:id="414" w:name="_Toc528589791"/>
      <w:r>
        <w:t>UKC color profile</w:t>
      </w:r>
      <w:bookmarkEnd w:id="413"/>
      <w:bookmarkEnd w:id="414"/>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7777777" w:rsidR="003E0B96" w:rsidRDefault="003E0B96" w:rsidP="00B51614">
      <w:pPr>
        <w:pStyle w:val="Annexheader-level2"/>
      </w:pPr>
      <w:bookmarkStart w:id="415" w:name="_Toc527707424"/>
      <w:bookmarkStart w:id="416" w:name="_Toc528589792"/>
      <w:bookmarkStart w:id="417" w:name="_Toc516381"/>
      <w:bookmarkStart w:id="418" w:name="_Toc3206202"/>
      <w:r w:rsidRPr="002464F7">
        <w:lastRenderedPageBreak/>
        <w:t>Symbols</w:t>
      </w:r>
      <w:bookmarkEnd w:id="415"/>
      <w:bookmarkEnd w:id="416"/>
      <w:bookmarkEnd w:id="417"/>
      <w:bookmarkEnd w:id="418"/>
    </w:p>
    <w:p w14:paraId="472A99F2" w14:textId="27C16EE1" w:rsidR="003E0B96" w:rsidRDefault="003E0B96" w:rsidP="00A51240">
      <w:pPr>
        <w:pStyle w:val="Annex-Heading3"/>
        <w:tabs>
          <w:tab w:val="clear" w:pos="426"/>
          <w:tab w:val="left" w:pos="709"/>
        </w:tabs>
        <w:spacing w:line="240" w:lineRule="auto"/>
        <w:rPr>
          <w:rFonts w:ascii="Times New Roman" w:hAnsi="Times New Roman"/>
          <w:szCs w:val="24"/>
        </w:rPr>
      </w:pPr>
      <w:bookmarkStart w:id="419" w:name="_Toc527707425"/>
      <w:bookmarkStart w:id="420" w:name="_Toc528589793"/>
      <w:r>
        <w:t>Control Point</w:t>
      </w:r>
      <w:bookmarkEnd w:id="419"/>
      <w:bookmarkEnd w:id="420"/>
    </w:p>
    <w:p w14:paraId="4860BE4B" w14:textId="77777777" w:rsidR="006916E5" w:rsidRDefault="003E0B96" w:rsidP="00A51240">
      <w:pPr>
        <w:spacing w:before="0"/>
      </w:pPr>
      <w:r>
        <w:t>Name: Control Point</w:t>
      </w:r>
    </w:p>
    <w:p w14:paraId="427113DE" w14:textId="77777777" w:rsidR="003E0B96" w:rsidRDefault="003E0B96" w:rsidP="00A51240">
      <w:pPr>
        <w:spacing w:before="0"/>
      </w:pPr>
      <w:r>
        <w:t>Description: Control Point in UKC</w:t>
      </w:r>
    </w:p>
    <w:p w14:paraId="07141693" w14:textId="77777777" w:rsidR="006916E5" w:rsidRDefault="003E0B96" w:rsidP="00A51240">
      <w:pPr>
        <w:spacing w:before="0"/>
      </w:pPr>
      <w:r>
        <w:t>ID: CP</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77777777" w:rsidR="006916E5" w:rsidRDefault="003E0B96" w:rsidP="00A51240">
      <w:pPr>
        <w:spacing w:before="0"/>
      </w:pPr>
      <w:r>
        <w:t>File Name: CP.svg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77777777" w:rsidR="003E0B96" w:rsidRDefault="003E0B96" w:rsidP="00A51240">
      <w:pPr>
        <w:spacing w:before="0"/>
      </w:pPr>
    </w:p>
    <w:p w14:paraId="2802B706" w14:textId="77777777" w:rsidR="003E0B96" w:rsidRDefault="003E0B96" w:rsidP="00B51614">
      <w:pPr>
        <w:pStyle w:val="Annexheader-level2"/>
      </w:pPr>
      <w:r>
        <w:br w:type="page"/>
      </w:r>
      <w:bookmarkStart w:id="421" w:name="_Toc527707426"/>
      <w:bookmarkStart w:id="422" w:name="_Toc528589794"/>
      <w:bookmarkStart w:id="423" w:name="_Toc516382"/>
      <w:bookmarkStart w:id="424" w:name="_Toc3206203"/>
      <w:r>
        <w:rPr>
          <w:rFonts w:hint="eastAsia"/>
        </w:rPr>
        <w:lastRenderedPageBreak/>
        <w:t>Line</w:t>
      </w:r>
      <w:r>
        <w:t xml:space="preserve"> </w:t>
      </w:r>
      <w:r>
        <w:rPr>
          <w:rFonts w:hint="eastAsia"/>
        </w:rPr>
        <w:t>styles</w:t>
      </w:r>
      <w:bookmarkEnd w:id="421"/>
      <w:bookmarkEnd w:id="422"/>
      <w:bookmarkEnd w:id="423"/>
      <w:bookmarkEnd w:id="424"/>
    </w:p>
    <w:p w14:paraId="0B342272" w14:textId="77777777" w:rsidR="003E0B96" w:rsidRDefault="0004420E" w:rsidP="00A51240">
      <w:pPr>
        <w:spacing w:before="0"/>
        <w:rPr>
          <w:lang w:eastAsia="ko-KR"/>
        </w:rPr>
      </w:pPr>
      <w:r>
        <w:rPr>
          <w:lang w:eastAsia="ko-KR"/>
        </w:rPr>
        <w:t>(No description)</w:t>
      </w:r>
    </w:p>
    <w:p w14:paraId="6A1A2AE8" w14:textId="77777777" w:rsidR="003E0B96" w:rsidRDefault="003E0B96" w:rsidP="00B51614">
      <w:pPr>
        <w:pStyle w:val="Annexheader-level2"/>
      </w:pPr>
      <w:r>
        <w:br w:type="page"/>
      </w:r>
      <w:bookmarkStart w:id="425" w:name="_Toc527707428"/>
      <w:bookmarkStart w:id="426" w:name="_Toc528589796"/>
      <w:bookmarkStart w:id="427" w:name="_Toc516383"/>
      <w:bookmarkStart w:id="428" w:name="_Toc3206204"/>
      <w:r>
        <w:rPr>
          <w:rFonts w:hint="eastAsia"/>
        </w:rPr>
        <w:lastRenderedPageBreak/>
        <w:t>Area Fills</w:t>
      </w:r>
      <w:bookmarkEnd w:id="425"/>
      <w:bookmarkEnd w:id="426"/>
      <w:bookmarkEnd w:id="427"/>
      <w:bookmarkEnd w:id="428"/>
    </w:p>
    <w:p w14:paraId="08ECE8AA" w14:textId="68EBE617" w:rsidR="003E0B96" w:rsidRDefault="003E0B96" w:rsidP="007D127A">
      <w:pPr>
        <w:pStyle w:val="Annex-Heading3"/>
        <w:tabs>
          <w:tab w:val="clear" w:pos="426"/>
          <w:tab w:val="left" w:pos="709"/>
        </w:tabs>
        <w:spacing w:line="240" w:lineRule="auto"/>
        <w:rPr>
          <w:rFonts w:ascii="Times New Roman" w:hAnsi="Times New Roman"/>
          <w:szCs w:val="24"/>
        </w:rPr>
      </w:pPr>
      <w:bookmarkStart w:id="429" w:name="_Toc527707429"/>
      <w:bookmarkStart w:id="430" w:name="_Toc528589797"/>
      <w:r>
        <w:t xml:space="preserve">Almost </w:t>
      </w:r>
      <w:r w:rsidR="002F3F85">
        <w:t>Non-</w:t>
      </w:r>
      <w:r>
        <w:t>Navigable Area</w:t>
      </w:r>
      <w:bookmarkEnd w:id="429"/>
      <w:bookmarkEnd w:id="430"/>
    </w:p>
    <w:p w14:paraId="03A68832" w14:textId="77777777" w:rsidR="006916E5" w:rsidRDefault="003E0B96" w:rsidP="007D127A">
      <w:pPr>
        <w:spacing w:before="0"/>
      </w:pPr>
      <w:r>
        <w:t xml:space="preserve">Name: Almost </w:t>
      </w:r>
      <w:r w:rsidR="002F3F85">
        <w:t>Non-</w:t>
      </w:r>
      <w:r>
        <w:t>Navigable Area</w:t>
      </w:r>
    </w:p>
    <w:p w14:paraId="26C38FC0" w14:textId="77777777" w:rsidR="003E0B96" w:rsidRDefault="003E0B96" w:rsidP="007D127A">
      <w:pPr>
        <w:spacing w:before="0"/>
      </w:pPr>
      <w:r>
        <w:t>Description:</w:t>
      </w:r>
    </w:p>
    <w:p w14:paraId="376E8B52" w14:textId="77777777" w:rsidR="006916E5" w:rsidRDefault="003E0B96" w:rsidP="007D127A">
      <w:pPr>
        <w:spacing w:before="0"/>
      </w:pPr>
      <w:r>
        <w:t>ID: ANARemarks</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File Type: AreaFill</w:t>
      </w:r>
    </w:p>
    <w:p w14:paraId="7466ACE1" w14:textId="77777777" w:rsidR="003E0B96" w:rsidRDefault="003E0B96" w:rsidP="007D127A">
      <w:pPr>
        <w:spacing w:before="0"/>
      </w:pPr>
      <w:r>
        <w:t>File Format: XML</w:t>
      </w:r>
    </w:p>
    <w:p w14:paraId="6D433505"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31" w:name="_Toc527707430"/>
      <w:bookmarkStart w:id="432" w:name="_Toc528589798"/>
      <w:r>
        <w:t>Non Navigable Area</w:t>
      </w:r>
      <w:bookmarkEnd w:id="431"/>
      <w:bookmarkEnd w:id="432"/>
    </w:p>
    <w:p w14:paraId="4655F9C0" w14:textId="77777777" w:rsidR="006916E5" w:rsidRDefault="003E0B96" w:rsidP="007D127A">
      <w:pPr>
        <w:spacing w:before="0"/>
      </w:pPr>
      <w:r>
        <w:t>Name: Non Navigable Area</w:t>
      </w:r>
    </w:p>
    <w:p w14:paraId="6B5B1B2E" w14:textId="77777777" w:rsidR="003E0B96" w:rsidRDefault="003E0B96" w:rsidP="007D127A">
      <w:pPr>
        <w:spacing w:before="0"/>
      </w:pPr>
      <w:r>
        <w:t>Description:</w:t>
      </w:r>
    </w:p>
    <w:p w14:paraId="212EAB26" w14:textId="77777777" w:rsidR="006916E5" w:rsidRDefault="003E0B96" w:rsidP="007D127A">
      <w:pPr>
        <w:spacing w:before="0"/>
      </w:pPr>
      <w:r>
        <w:t>ID: ANA</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File Type: AreaFill</w:t>
      </w:r>
    </w:p>
    <w:p w14:paraId="632E88F8" w14:textId="77777777" w:rsidR="003E0B96" w:rsidRDefault="003E0B96" w:rsidP="007D127A">
      <w:pPr>
        <w:spacing w:before="0"/>
      </w:pPr>
      <w:r>
        <w:t>File Format: XML</w:t>
      </w:r>
    </w:p>
    <w:p w14:paraId="0B497753" w14:textId="77777777" w:rsidR="003E0B96" w:rsidRDefault="003E0B96" w:rsidP="00B51614">
      <w:pPr>
        <w:pStyle w:val="Annexheader-level2"/>
      </w:pPr>
      <w:r>
        <w:br w:type="page"/>
      </w:r>
      <w:bookmarkStart w:id="433" w:name="_Toc527707431"/>
      <w:bookmarkStart w:id="434" w:name="_Toc528589799"/>
      <w:bookmarkStart w:id="435" w:name="_Toc516384"/>
      <w:bookmarkStart w:id="436" w:name="_Toc3206205"/>
      <w:r>
        <w:rPr>
          <w:rFonts w:hint="eastAsia"/>
        </w:rPr>
        <w:lastRenderedPageBreak/>
        <w:t>Fonts</w:t>
      </w:r>
      <w:bookmarkEnd w:id="433"/>
      <w:bookmarkEnd w:id="434"/>
      <w:bookmarkEnd w:id="435"/>
      <w:bookmarkEnd w:id="436"/>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77777777" w:rsidR="003E0B96" w:rsidRDefault="003E0B96" w:rsidP="00B51614">
      <w:pPr>
        <w:pStyle w:val="Annexheader-level2"/>
      </w:pPr>
      <w:r>
        <w:br w:type="page"/>
      </w:r>
      <w:bookmarkStart w:id="437" w:name="_Toc527707432"/>
      <w:bookmarkStart w:id="438" w:name="_Toc528589800"/>
      <w:bookmarkStart w:id="439" w:name="_Toc516385"/>
      <w:bookmarkStart w:id="440" w:name="_Toc3206206"/>
      <w:r>
        <w:lastRenderedPageBreak/>
        <w:t>Viewing Group</w:t>
      </w:r>
      <w:bookmarkEnd w:id="437"/>
      <w:bookmarkEnd w:id="438"/>
      <w:bookmarkEnd w:id="439"/>
      <w:bookmarkEnd w:id="440"/>
    </w:p>
    <w:p w14:paraId="2E9275E8" w14:textId="77777777" w:rsidR="003E0B96" w:rsidRDefault="003E0B96" w:rsidP="007D127A">
      <w:pPr>
        <w:spacing w:before="0"/>
        <w:rPr>
          <w:lang w:eastAsia="ko-KR"/>
        </w:rPr>
      </w:pPr>
      <w:r>
        <w:rPr>
          <w:lang w:eastAsia="ko-KR"/>
        </w:rPr>
        <w:t>(No description)</w:t>
      </w:r>
    </w:p>
    <w:p w14:paraId="43C21F0C" w14:textId="77777777" w:rsidR="003E0B96" w:rsidRDefault="003E0B96" w:rsidP="003E0B96">
      <w:pPr>
        <w:rPr>
          <w:lang w:eastAsia="ko-KR"/>
        </w:rPr>
      </w:pPr>
    </w:p>
    <w:p w14:paraId="092DDA11" w14:textId="77777777" w:rsidR="003E0B96" w:rsidRDefault="003E0B96" w:rsidP="00B51614">
      <w:pPr>
        <w:pStyle w:val="Annexheader-level2"/>
      </w:pPr>
      <w:r>
        <w:br w:type="page"/>
      </w:r>
      <w:bookmarkStart w:id="441" w:name="_Toc527707433"/>
      <w:bookmarkStart w:id="442" w:name="_Toc528589801"/>
      <w:bookmarkStart w:id="443" w:name="_Toc516386"/>
      <w:bookmarkStart w:id="444" w:name="_Toc3206207"/>
      <w:r>
        <w:rPr>
          <w:rFonts w:hint="eastAsia"/>
        </w:rPr>
        <w:lastRenderedPageBreak/>
        <w:t>Rules</w:t>
      </w:r>
      <w:bookmarkEnd w:id="441"/>
      <w:bookmarkEnd w:id="442"/>
      <w:bookmarkEnd w:id="443"/>
      <w:bookmarkEnd w:id="444"/>
    </w:p>
    <w:p w14:paraId="3F137553" w14:textId="0989EC49" w:rsidR="003E0B96" w:rsidRDefault="003E0B96" w:rsidP="007D127A">
      <w:pPr>
        <w:pStyle w:val="Annex-Heading3"/>
        <w:tabs>
          <w:tab w:val="clear" w:pos="426"/>
          <w:tab w:val="left" w:pos="709"/>
        </w:tabs>
        <w:spacing w:line="240" w:lineRule="auto"/>
        <w:rPr>
          <w:rFonts w:ascii="Times New Roman" w:hAnsi="Times New Roman"/>
          <w:szCs w:val="24"/>
        </w:rPr>
      </w:pPr>
      <w:bookmarkStart w:id="445" w:name="_Toc527707434"/>
      <w:bookmarkStart w:id="446" w:name="_Toc528589802"/>
      <w:r>
        <w:t>Main rule set</w:t>
      </w:r>
      <w:bookmarkEnd w:id="445"/>
      <w:bookmarkEnd w:id="446"/>
    </w:p>
    <w:p w14:paraId="6888BF00" w14:textId="77777777" w:rsidR="006916E5" w:rsidRDefault="003E0B96" w:rsidP="007D127A">
      <w:pPr>
        <w:spacing w:before="0"/>
      </w:pPr>
      <w:r>
        <w:t>Name: Main rule set</w:t>
      </w:r>
    </w:p>
    <w:p w14:paraId="611458A3" w14:textId="77777777" w:rsidR="003E0B96" w:rsidRDefault="003E0B96" w:rsidP="007D127A">
      <w:pPr>
        <w:spacing w:before="0"/>
      </w:pPr>
      <w:r>
        <w:t>Description:</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pPr>
      <w:r>
        <w:t>Rule Type: TopLevelTemplate</w:t>
      </w:r>
    </w:p>
    <w:p w14:paraId="0D7A76A3"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47" w:name="_Toc527707435"/>
      <w:bookmarkStart w:id="448" w:name="_Toc528589803"/>
      <w:r>
        <w:t>Control Point</w:t>
      </w:r>
      <w:bookmarkEnd w:id="447"/>
      <w:bookmarkEnd w:id="448"/>
    </w:p>
    <w:p w14:paraId="2E260609" w14:textId="77777777" w:rsidR="006916E5" w:rsidRDefault="003E0B96" w:rsidP="007D127A">
      <w:pPr>
        <w:spacing w:before="0"/>
      </w:pPr>
      <w:r>
        <w:t>Name: Control Point</w:t>
      </w:r>
    </w:p>
    <w:p w14:paraId="03C2514D" w14:textId="77777777" w:rsidR="003E0B96" w:rsidRDefault="003E0B96" w:rsidP="007D127A">
      <w:pPr>
        <w:spacing w:before="0"/>
      </w:pPr>
      <w:r>
        <w:t>Description:</w:t>
      </w:r>
    </w:p>
    <w:p w14:paraId="50B5BC21" w14:textId="77777777" w:rsidR="006916E5" w:rsidRDefault="003E0B96" w:rsidP="007D127A">
      <w:pPr>
        <w:spacing w:before="0"/>
      </w:pPr>
      <w:r>
        <w:t>ID: 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49" w:name="_Toc527707436"/>
      <w:bookmarkStart w:id="450" w:name="_Toc528589804"/>
      <w:r>
        <w:t>Information Box</w:t>
      </w:r>
      <w:bookmarkEnd w:id="449"/>
      <w:bookmarkEnd w:id="450"/>
    </w:p>
    <w:p w14:paraId="1CBAD70A" w14:textId="77777777" w:rsidR="006916E5" w:rsidRDefault="003E0B96" w:rsidP="007D127A">
      <w:pPr>
        <w:spacing w:before="0"/>
      </w:pPr>
      <w:r>
        <w:t>Name: Information Box</w:t>
      </w:r>
    </w:p>
    <w:p w14:paraId="46D85706" w14:textId="77777777" w:rsidR="003E0B96" w:rsidRDefault="003E0B96" w:rsidP="007D127A">
      <w:pPr>
        <w:spacing w:before="0"/>
      </w:pPr>
      <w:r>
        <w:t>Description:</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77777777" w:rsidR="003E0B96" w:rsidRDefault="003E0B96" w:rsidP="00505136">
      <w:pPr>
        <w:pStyle w:val="Annex-Heading3"/>
        <w:keepLines/>
        <w:tabs>
          <w:tab w:val="clear" w:pos="426"/>
          <w:tab w:val="left" w:pos="709"/>
        </w:tabs>
        <w:spacing w:line="240" w:lineRule="auto"/>
        <w:rPr>
          <w:rFonts w:ascii="Times New Roman" w:hAnsi="Times New Roman"/>
          <w:szCs w:val="24"/>
        </w:rPr>
      </w:pPr>
      <w:bookmarkStart w:id="451" w:name="_Toc527707437"/>
      <w:bookmarkStart w:id="452" w:name="_Toc528589805"/>
      <w:r>
        <w:lastRenderedPageBreak/>
        <w:t xml:space="preserve">Almost </w:t>
      </w:r>
      <w:r w:rsidR="00C92FE4">
        <w:t xml:space="preserve">Non </w:t>
      </w:r>
      <w:r>
        <w:t>Navigable Area</w:t>
      </w:r>
      <w:bookmarkEnd w:id="451"/>
      <w:bookmarkEnd w:id="452"/>
    </w:p>
    <w:p w14:paraId="18C1B388" w14:textId="77777777" w:rsidR="006916E5" w:rsidRDefault="003E0B96" w:rsidP="00505136">
      <w:pPr>
        <w:keepNext/>
        <w:keepLines/>
        <w:spacing w:before="0"/>
      </w:pPr>
      <w:r>
        <w:t xml:space="preserve">Name: Almost </w:t>
      </w:r>
      <w:r w:rsidR="00C92FE4">
        <w:t xml:space="preserve">Non </w:t>
      </w:r>
      <w:r>
        <w:t>Navigable Area</w:t>
      </w:r>
    </w:p>
    <w:p w14:paraId="5A1137C1" w14:textId="77777777" w:rsidR="003E0B96" w:rsidRDefault="003E0B96" w:rsidP="00505136">
      <w:pPr>
        <w:keepNext/>
        <w:keepLines/>
        <w:spacing w:before="0"/>
      </w:pPr>
      <w:r>
        <w:t>Description:</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77777777" w:rsidR="003E0B96" w:rsidRDefault="003E0B96" w:rsidP="00505136">
      <w:pPr>
        <w:pStyle w:val="Annex-Heading3"/>
        <w:tabs>
          <w:tab w:val="clear" w:pos="426"/>
          <w:tab w:val="left" w:pos="709"/>
        </w:tabs>
        <w:spacing w:line="240" w:lineRule="auto"/>
        <w:rPr>
          <w:rFonts w:ascii="Times New Roman" w:hAnsi="Times New Roman"/>
          <w:szCs w:val="24"/>
        </w:rPr>
      </w:pPr>
      <w:bookmarkStart w:id="453" w:name="_Toc527707438"/>
      <w:bookmarkStart w:id="454" w:name="_Toc528589806"/>
      <w:r>
        <w:t>Non Navigable Area</w:t>
      </w:r>
      <w:bookmarkEnd w:id="453"/>
      <w:bookmarkEnd w:id="454"/>
    </w:p>
    <w:p w14:paraId="78E3EA59" w14:textId="77777777" w:rsidR="001406A3" w:rsidRDefault="003E0B96" w:rsidP="00505136">
      <w:pPr>
        <w:spacing w:before="0"/>
      </w:pPr>
      <w:r>
        <w:t>Name: Non Navigable Area</w:t>
      </w:r>
    </w:p>
    <w:p w14:paraId="5AA242E1" w14:textId="77777777" w:rsidR="003E0B96" w:rsidRDefault="003E0B96" w:rsidP="00505136">
      <w:pPr>
        <w:spacing w:before="0"/>
      </w:pPr>
      <w:r>
        <w:t>Description:</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12F27435" w:rsidR="0094165D" w:rsidRDefault="003E0B96" w:rsidP="00505136">
      <w:pPr>
        <w:spacing w:before="0"/>
      </w:pPr>
      <w:r>
        <w:t>Rule Type: SubTemplate</w:t>
      </w:r>
    </w:p>
    <w:p w14:paraId="1C70D278" w14:textId="529B0B84" w:rsidR="00BF4983" w:rsidRDefault="00BF4983" w:rsidP="00BF4983">
      <w:pPr>
        <w:pStyle w:val="Annex-Heading3"/>
        <w:tabs>
          <w:tab w:val="clear" w:pos="426"/>
          <w:tab w:val="left" w:pos="709"/>
        </w:tabs>
        <w:spacing w:line="240" w:lineRule="auto"/>
        <w:rPr>
          <w:rFonts w:ascii="Times New Roman" w:hAnsi="Times New Roman"/>
          <w:szCs w:val="24"/>
        </w:rPr>
      </w:pPr>
      <w:r>
        <w:t>Under Keel Clearance Plan</w:t>
      </w:r>
    </w:p>
    <w:p w14:paraId="2F4705BC" w14:textId="38493021" w:rsidR="00BF4983" w:rsidRDefault="00BF4983" w:rsidP="00BF4983">
      <w:pPr>
        <w:spacing w:before="0"/>
      </w:pPr>
      <w:r>
        <w:t>Name: Under Keel Clearance Plan</w:t>
      </w:r>
    </w:p>
    <w:p w14:paraId="52B3C35B" w14:textId="77777777" w:rsidR="00BF4983" w:rsidRDefault="00BF4983" w:rsidP="00BF4983">
      <w:pPr>
        <w:spacing w:before="0"/>
      </w:pPr>
      <w:r>
        <w:t>Description:</w:t>
      </w:r>
    </w:p>
    <w:p w14:paraId="555A4D87" w14:textId="1FE6D6FE" w:rsidR="00BF4983" w:rsidRDefault="00BF4983" w:rsidP="00BF4983">
      <w:pPr>
        <w:spacing w:before="0"/>
      </w:pPr>
      <w:r>
        <w:t xml:space="preserve">ID: </w:t>
      </w:r>
      <w:r>
        <w:t>UnderKeelClearancePlan</w:t>
      </w:r>
    </w:p>
    <w:p w14:paraId="045D1B39" w14:textId="77777777" w:rsidR="00BF4983" w:rsidRDefault="00BF4983" w:rsidP="00BF4983">
      <w:pPr>
        <w:spacing w:before="0"/>
      </w:pPr>
      <w:r>
        <w:t>Remarks:</w:t>
      </w:r>
    </w:p>
    <w:p w14:paraId="02EA11C2" w14:textId="7E74933F" w:rsidR="00BF4983" w:rsidRDefault="00BF4983" w:rsidP="00BF4983">
      <w:pPr>
        <w:spacing w:before="0"/>
      </w:pPr>
      <w:r>
        <w:t xml:space="preserve">File Name: </w:t>
      </w:r>
      <w:r>
        <w:t>UnderKeelClearancePlan</w:t>
      </w:r>
      <w:bookmarkStart w:id="455" w:name="_GoBack"/>
      <w:bookmarkEnd w:id="455"/>
      <w:r>
        <w:t>.xsl</w:t>
      </w:r>
    </w:p>
    <w:p w14:paraId="68B7EDDB" w14:textId="77777777" w:rsidR="00BF4983" w:rsidRDefault="00BF4983" w:rsidP="00BF4983">
      <w:pPr>
        <w:spacing w:before="0"/>
      </w:pPr>
      <w:r>
        <w:t>File Type: Rule</w:t>
      </w:r>
    </w:p>
    <w:p w14:paraId="732CD51B" w14:textId="77777777" w:rsidR="00BF4983" w:rsidRDefault="00BF4983" w:rsidP="00BF4983">
      <w:pPr>
        <w:spacing w:before="0"/>
      </w:pPr>
      <w:r>
        <w:t>File Format: XSLT</w:t>
      </w:r>
    </w:p>
    <w:p w14:paraId="19F868E4" w14:textId="77777777" w:rsidR="00BF4983" w:rsidRDefault="00BF4983" w:rsidP="00BF4983">
      <w:pPr>
        <w:spacing w:before="0"/>
      </w:pPr>
      <w:r>
        <w:t>Rule Type: SubTemplate</w:t>
      </w:r>
    </w:p>
    <w:p w14:paraId="7A60CBF3" w14:textId="77777777" w:rsidR="00BF4983" w:rsidRDefault="00BF4983" w:rsidP="00505136">
      <w:pPr>
        <w:spacing w:before="0"/>
      </w:pPr>
    </w:p>
    <w:p w14:paraId="518B012D" w14:textId="77777777" w:rsidR="0094165D" w:rsidRDefault="0094165D">
      <w:pPr>
        <w:jc w:val="left"/>
      </w:pPr>
      <w:r>
        <w:br w:type="page"/>
      </w:r>
    </w:p>
    <w:p w14:paraId="3F2FDDC6" w14:textId="77777777" w:rsidR="002F4516" w:rsidRDefault="00584C25" w:rsidP="002429AD">
      <w:pPr>
        <w:pStyle w:val="Annex0"/>
      </w:pPr>
      <w:bookmarkStart w:id="456" w:name="_Toc3206208"/>
      <w:r>
        <w:lastRenderedPageBreak/>
        <w:t xml:space="preserve">Data </w:t>
      </w:r>
      <w:r w:rsidR="002F4516" w:rsidRPr="00D129DC">
        <w:t>Validation Checks</w:t>
      </w:r>
      <w:bookmarkEnd w:id="456"/>
    </w:p>
    <w:p w14:paraId="1D82DF7A" w14:textId="77777777" w:rsidR="003E0B96" w:rsidRPr="00584C25" w:rsidRDefault="003E0B96" w:rsidP="00505136">
      <w:pPr>
        <w:pStyle w:val="Annex-Heading3"/>
        <w:tabs>
          <w:tab w:val="clear" w:pos="426"/>
          <w:tab w:val="left" w:pos="709"/>
        </w:tabs>
        <w:spacing w:line="240" w:lineRule="auto"/>
      </w:pPr>
      <w:r w:rsidRPr="00584C25">
        <w:t>References</w:t>
      </w:r>
    </w:p>
    <w:p w14:paraId="40C403F7" w14:textId="77777777" w:rsidR="003E0B96" w:rsidRDefault="003E0B96" w:rsidP="00505136">
      <w:pPr>
        <w:pStyle w:val="afff6"/>
        <w:spacing w:before="0" w:line="240" w:lineRule="auto"/>
        <w:rPr>
          <w:rFonts w:cs="Arial"/>
          <w:color w:val="000000"/>
          <w:lang w:eastAsia="ar-SA"/>
        </w:rPr>
      </w:pPr>
      <w:r w:rsidRPr="003F081B">
        <w:rPr>
          <w:rFonts w:cs="Arial"/>
          <w:color w:val="000000"/>
          <w:lang w:eastAsia="ar-SA"/>
        </w:rPr>
        <w:t>IHO S-58 ENC VALIDATION CHECKS Edition 6.0.0 – 2016</w:t>
      </w:r>
    </w:p>
    <w:p w14:paraId="3AD900DC" w14:textId="77777777" w:rsidR="003E0B96" w:rsidRPr="005650FB" w:rsidRDefault="003E0B96" w:rsidP="00505136">
      <w:pPr>
        <w:pStyle w:val="Annex-Heading3"/>
        <w:tabs>
          <w:tab w:val="clear" w:pos="426"/>
          <w:tab w:val="left" w:pos="709"/>
        </w:tabs>
        <w:spacing w:line="240" w:lineRule="auto"/>
      </w:pPr>
      <w:bookmarkStart w:id="457" w:name="_Toc528589810"/>
      <w:r w:rsidRPr="005650FB">
        <w:t>Abbreviation</w:t>
      </w:r>
      <w:bookmarkEnd w:id="457"/>
      <w:r w:rsidR="00584C25">
        <w:t>s</w:t>
      </w:r>
    </w:p>
    <w:p w14:paraId="3202C181" w14:textId="77777777" w:rsidR="003E0B96" w:rsidRPr="0055789B" w:rsidRDefault="003E0B96" w:rsidP="00505136">
      <w:pPr>
        <w:spacing w:before="0"/>
        <w:ind w:left="357"/>
      </w:pPr>
      <w:r w:rsidRPr="0055789B">
        <w:t xml:space="preserve">PS – </w:t>
      </w:r>
      <w:r w:rsidR="0066549D">
        <w:t>Product Specification</w:t>
      </w:r>
    </w:p>
    <w:p w14:paraId="2EC63394" w14:textId="77777777" w:rsidR="003E0B96" w:rsidRPr="0055789B" w:rsidRDefault="003E0B96" w:rsidP="00505136">
      <w:pPr>
        <w:spacing w:before="0"/>
        <w:ind w:left="357"/>
      </w:pPr>
      <w:r w:rsidRPr="0055789B">
        <w:t>DCEG – Data C</w:t>
      </w:r>
      <w:r>
        <w:t>lassification</w:t>
      </w:r>
      <w:r w:rsidRPr="0055789B">
        <w:t xml:space="preserve"> and Encoding Guide</w:t>
      </w:r>
    </w:p>
    <w:p w14:paraId="04B573B6" w14:textId="77777777" w:rsidR="003E0B96" w:rsidRPr="005650FB" w:rsidRDefault="003E0B96" w:rsidP="00505136">
      <w:pPr>
        <w:pStyle w:val="Annex-Heading3"/>
        <w:tabs>
          <w:tab w:val="clear" w:pos="426"/>
          <w:tab w:val="left" w:pos="709"/>
        </w:tabs>
        <w:spacing w:line="240" w:lineRule="auto"/>
      </w:pPr>
      <w:bookmarkStart w:id="458" w:name="_Toc528589811"/>
      <w:r w:rsidRPr="005650FB">
        <w:t>Production validation checks for S-12</w:t>
      </w:r>
      <w:r>
        <w:t>9</w:t>
      </w:r>
      <w:r w:rsidRPr="005650FB">
        <w:t xml:space="preserve"> </w:t>
      </w:r>
      <w:r>
        <w:t>Under Keel Clearance Management</w:t>
      </w:r>
      <w:bookmarkEnd w:id="458"/>
    </w:p>
    <w:p w14:paraId="4024B069" w14:textId="26808BA3" w:rsidR="003E0B96" w:rsidRDefault="003E0B96" w:rsidP="00505136">
      <w:pPr>
        <w:spacing w:before="0"/>
        <w:rPr>
          <w:szCs w:val="20"/>
        </w:rPr>
      </w:pPr>
      <w:r>
        <w:rPr>
          <w:szCs w:val="20"/>
        </w:rPr>
        <w:t>The following checks are intended for production systems designed to produce S-129 UKC</w:t>
      </w:r>
      <w:r w:rsidR="00B832A6">
        <w:rPr>
          <w:szCs w:val="20"/>
        </w:rPr>
        <w:t>M</w:t>
      </w:r>
      <w:r>
        <w:rPr>
          <w:szCs w:val="20"/>
        </w:rPr>
        <w:t xml:space="preserve"> datasets</w:t>
      </w:r>
      <w:r w:rsidR="0066549D">
        <w:rPr>
          <w:szCs w:val="20"/>
        </w:rPr>
        <w:t>.</w:t>
      </w:r>
      <w:r w:rsidR="004E1105">
        <w:rPr>
          <w:szCs w:val="20"/>
        </w:rPr>
        <w:t xml:space="preserve"> </w:t>
      </w:r>
      <w:r>
        <w:rPr>
          <w:szCs w:val="20"/>
        </w:rPr>
        <w:t>The checks can be administered at any time during the production phase</w:t>
      </w:r>
      <w:r w:rsidR="0066549D">
        <w:rPr>
          <w:szCs w:val="20"/>
        </w:rPr>
        <w:t>.</w:t>
      </w:r>
      <w:r w:rsidR="004E1105">
        <w:rPr>
          <w:szCs w:val="20"/>
        </w:rPr>
        <w:t xml:space="preserve"> </w:t>
      </w:r>
      <w:r>
        <w:rPr>
          <w:szCs w:val="20"/>
        </w:rPr>
        <w:t>All checks should be considered as warnings, even though more severe classifications are available</w:t>
      </w:r>
      <w:r w:rsidR="00120D3A">
        <w:rPr>
          <w:szCs w:val="20"/>
        </w:rPr>
        <w:t xml:space="preserve">. Given </w:t>
      </w:r>
      <w:r>
        <w:rPr>
          <w:szCs w:val="20"/>
        </w:rPr>
        <w:t>the status of the development and lack of experience with system use of S-129 datasets, it is considered premature to classify any checks as error or critical error at this time</w:t>
      </w:r>
      <w:r w:rsidR="0066549D">
        <w:rPr>
          <w:szCs w:val="20"/>
        </w:rPr>
        <w:t>.</w:t>
      </w:r>
      <w:r w:rsidR="004E1105">
        <w:rPr>
          <w:szCs w:val="20"/>
        </w:rPr>
        <w:t xml:space="preserve"> </w:t>
      </w:r>
      <w:r w:rsidRPr="003F081B">
        <w:rPr>
          <w:szCs w:val="20"/>
        </w:rPr>
        <w:t xml:space="preserve">All operators and spatial expressions are defined in Annex </w:t>
      </w:r>
      <w:r w:rsidR="00505136">
        <w:rPr>
          <w:szCs w:val="20"/>
        </w:rPr>
        <w:t>F</w:t>
      </w:r>
      <w:r>
        <w:rPr>
          <w:szCs w:val="20"/>
        </w:rPr>
        <w:t>.</w:t>
      </w:r>
    </w:p>
    <w:p w14:paraId="72DEA3D5" w14:textId="77777777" w:rsidR="003E0B96" w:rsidRDefault="003E0B96" w:rsidP="00615D0E">
      <w:pPr>
        <w:pStyle w:val="Annex-Heading3"/>
        <w:tabs>
          <w:tab w:val="clear" w:pos="426"/>
          <w:tab w:val="left" w:pos="709"/>
        </w:tabs>
        <w:spacing w:line="240" w:lineRule="auto"/>
      </w:pPr>
      <w:r w:rsidRPr="005650FB">
        <w:t>Check 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215B35BB" w14:textId="77777777" w:rsidTr="003E0B96">
        <w:tc>
          <w:tcPr>
            <w:tcW w:w="675" w:type="dxa"/>
            <w:shd w:val="clear" w:color="auto" w:fill="auto"/>
          </w:tcPr>
          <w:p w14:paraId="624012C5" w14:textId="77777777" w:rsidR="003E0B96" w:rsidRPr="00851A69" w:rsidRDefault="003E0B96" w:rsidP="003E0B96">
            <w:pPr>
              <w:jc w:val="center"/>
              <w:rPr>
                <w:szCs w:val="20"/>
              </w:rPr>
            </w:pPr>
            <w:r w:rsidRPr="00851A69">
              <w:rPr>
                <w:szCs w:val="20"/>
              </w:rPr>
              <w:t>C</w:t>
            </w:r>
          </w:p>
        </w:tc>
        <w:tc>
          <w:tcPr>
            <w:tcW w:w="1701" w:type="dxa"/>
            <w:shd w:val="clear" w:color="auto" w:fill="auto"/>
          </w:tcPr>
          <w:p w14:paraId="4F1CFB17" w14:textId="77777777" w:rsidR="003E0B96" w:rsidRPr="00851A69" w:rsidRDefault="003E0B96" w:rsidP="003E0B96">
            <w:pPr>
              <w:jc w:val="center"/>
              <w:rPr>
                <w:szCs w:val="20"/>
              </w:rPr>
            </w:pPr>
            <w:r w:rsidRPr="00851A69">
              <w:rPr>
                <w:szCs w:val="20"/>
              </w:rPr>
              <w:t>Critical Error</w:t>
            </w:r>
          </w:p>
        </w:tc>
        <w:tc>
          <w:tcPr>
            <w:tcW w:w="6145" w:type="dxa"/>
            <w:shd w:val="clear" w:color="auto" w:fill="auto"/>
          </w:tcPr>
          <w:p w14:paraId="25D96DEF" w14:textId="77777777" w:rsidR="003E0B96" w:rsidRPr="00851A69" w:rsidRDefault="003E0B96" w:rsidP="003E0B96">
            <w:pPr>
              <w:rPr>
                <w:szCs w:val="20"/>
              </w:rPr>
            </w:pPr>
            <w:r w:rsidRPr="00851A69">
              <w:rPr>
                <w:szCs w:val="20"/>
              </w:rPr>
              <w:t>An error which would make an ENC unusable in ECDIS through not loading or causing an ECDIS to crash or presenting data which is unsafe for navigation.</w:t>
            </w:r>
          </w:p>
        </w:tc>
      </w:tr>
      <w:tr w:rsidR="003E0B96" w:rsidRPr="00851A69" w14:paraId="7D7377DA" w14:textId="77777777" w:rsidTr="003E0B96">
        <w:tc>
          <w:tcPr>
            <w:tcW w:w="675" w:type="dxa"/>
            <w:shd w:val="clear" w:color="auto" w:fill="auto"/>
          </w:tcPr>
          <w:p w14:paraId="4328FA7C" w14:textId="77777777" w:rsidR="003E0B96" w:rsidRPr="00851A69" w:rsidRDefault="003E0B96" w:rsidP="003E0B96">
            <w:pPr>
              <w:jc w:val="center"/>
              <w:rPr>
                <w:szCs w:val="20"/>
              </w:rPr>
            </w:pPr>
            <w:r w:rsidRPr="00851A69">
              <w:rPr>
                <w:szCs w:val="20"/>
              </w:rPr>
              <w:t>E</w:t>
            </w:r>
          </w:p>
        </w:tc>
        <w:tc>
          <w:tcPr>
            <w:tcW w:w="1701" w:type="dxa"/>
            <w:shd w:val="clear" w:color="auto" w:fill="auto"/>
          </w:tcPr>
          <w:p w14:paraId="161E3FB1" w14:textId="77777777" w:rsidR="003E0B96" w:rsidRPr="00851A69" w:rsidRDefault="003E0B96" w:rsidP="003E0B96">
            <w:pPr>
              <w:jc w:val="center"/>
              <w:rPr>
                <w:szCs w:val="20"/>
              </w:rPr>
            </w:pPr>
            <w:r w:rsidRPr="00851A69">
              <w:rPr>
                <w:szCs w:val="20"/>
              </w:rPr>
              <w:t>Error</w:t>
            </w:r>
          </w:p>
        </w:tc>
        <w:tc>
          <w:tcPr>
            <w:tcW w:w="6145" w:type="dxa"/>
            <w:shd w:val="clear" w:color="auto" w:fill="auto"/>
          </w:tcPr>
          <w:p w14:paraId="217E1835" w14:textId="77777777" w:rsidR="003E0B96" w:rsidRPr="00851A69" w:rsidRDefault="003E0B96" w:rsidP="003E0B96">
            <w:pPr>
              <w:rPr>
                <w:szCs w:val="20"/>
              </w:rPr>
            </w:pPr>
            <w:r w:rsidRPr="00851A69">
              <w:rPr>
                <w:szCs w:val="20"/>
              </w:rPr>
              <w:t>An error which may degrade the quality of the ENC through appearance or usability but which will not pose a significant danger when used to support navigation.</w:t>
            </w:r>
          </w:p>
        </w:tc>
      </w:tr>
      <w:tr w:rsidR="003E0B96" w:rsidRPr="00851A69" w14:paraId="5222CBF1" w14:textId="77777777" w:rsidTr="003E0B96">
        <w:tc>
          <w:tcPr>
            <w:tcW w:w="675" w:type="dxa"/>
            <w:shd w:val="clear" w:color="auto" w:fill="auto"/>
          </w:tcPr>
          <w:p w14:paraId="51C9D4CA" w14:textId="77777777" w:rsidR="003E0B96" w:rsidRPr="00851A69" w:rsidRDefault="003E0B96" w:rsidP="003E0B96">
            <w:pPr>
              <w:jc w:val="center"/>
              <w:rPr>
                <w:szCs w:val="20"/>
              </w:rPr>
            </w:pPr>
            <w:r w:rsidRPr="00851A69">
              <w:rPr>
                <w:szCs w:val="20"/>
              </w:rPr>
              <w:t>W</w:t>
            </w:r>
          </w:p>
        </w:tc>
        <w:tc>
          <w:tcPr>
            <w:tcW w:w="1701" w:type="dxa"/>
            <w:shd w:val="clear" w:color="auto" w:fill="auto"/>
          </w:tcPr>
          <w:p w14:paraId="46F5271E" w14:textId="77777777" w:rsidR="003E0B96" w:rsidRPr="00851A69" w:rsidRDefault="003E0B96" w:rsidP="003E0B96">
            <w:pPr>
              <w:jc w:val="center"/>
              <w:rPr>
                <w:szCs w:val="20"/>
              </w:rPr>
            </w:pPr>
            <w:r w:rsidRPr="00851A69">
              <w:rPr>
                <w:szCs w:val="20"/>
              </w:rPr>
              <w:t>Warning</w:t>
            </w:r>
          </w:p>
        </w:tc>
        <w:tc>
          <w:tcPr>
            <w:tcW w:w="6145" w:type="dxa"/>
            <w:shd w:val="clear" w:color="auto" w:fill="auto"/>
          </w:tcPr>
          <w:p w14:paraId="45EA8CA7" w14:textId="77777777" w:rsidR="003E0B96" w:rsidRPr="00851A69" w:rsidRDefault="003E0B96" w:rsidP="003E0B96">
            <w:pPr>
              <w:rPr>
                <w:szCs w:val="20"/>
              </w:rPr>
            </w:pPr>
            <w:r w:rsidRPr="00851A69">
              <w:rPr>
                <w:szCs w:val="20"/>
              </w:rPr>
              <w:t>An error which may be duplication or an inconsistency which will not noticeably degrade the usability of an ENC in ECDIS.</w:t>
            </w:r>
          </w:p>
        </w:tc>
      </w:tr>
    </w:tbl>
    <w:p w14:paraId="1BF6BE43" w14:textId="77777777" w:rsidR="003E0B96" w:rsidRDefault="003E0B96" w:rsidP="00615D0E">
      <w:pPr>
        <w:spacing w:before="0" w:after="0"/>
        <w:rPr>
          <w:szCs w:val="20"/>
        </w:rPr>
      </w:pPr>
    </w:p>
    <w:p w14:paraId="63EDBE6B" w14:textId="77777777" w:rsidR="003E0B96" w:rsidRPr="005650FB" w:rsidRDefault="003E0B96" w:rsidP="00615D0E">
      <w:pPr>
        <w:pStyle w:val="Annex-Heading3"/>
        <w:tabs>
          <w:tab w:val="clear" w:pos="426"/>
          <w:tab w:val="left" w:pos="709"/>
        </w:tabs>
        <w:spacing w:line="240" w:lineRule="auto"/>
      </w:pPr>
      <w:r w:rsidRPr="005650FB">
        <w:t xml:space="preserve">Check </w:t>
      </w:r>
      <w:r>
        <w:t>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7C9DB0C1" w14:textId="77777777" w:rsidTr="003E0B96">
        <w:tc>
          <w:tcPr>
            <w:tcW w:w="675" w:type="dxa"/>
            <w:shd w:val="clear" w:color="auto" w:fill="auto"/>
          </w:tcPr>
          <w:p w14:paraId="32AF03E9" w14:textId="77777777" w:rsidR="003E0B96" w:rsidRPr="00CF7708" w:rsidRDefault="003E0B96" w:rsidP="003E0B96">
            <w:pPr>
              <w:jc w:val="center"/>
              <w:rPr>
                <w:szCs w:val="20"/>
              </w:rPr>
            </w:pPr>
            <w:r w:rsidRPr="00CF7708">
              <w:rPr>
                <w:szCs w:val="20"/>
              </w:rPr>
              <w:t>B</w:t>
            </w:r>
          </w:p>
        </w:tc>
        <w:tc>
          <w:tcPr>
            <w:tcW w:w="1701" w:type="dxa"/>
            <w:shd w:val="clear" w:color="auto" w:fill="auto"/>
          </w:tcPr>
          <w:p w14:paraId="7F35D0D7" w14:textId="77777777" w:rsidR="003E0B96" w:rsidRPr="00CF7708" w:rsidRDefault="003E0B96" w:rsidP="003E0B96">
            <w:pPr>
              <w:jc w:val="center"/>
              <w:rPr>
                <w:szCs w:val="20"/>
              </w:rPr>
            </w:pPr>
            <w:r w:rsidRPr="00CF7708">
              <w:rPr>
                <w:szCs w:val="20"/>
              </w:rPr>
              <w:t>Base</w:t>
            </w:r>
          </w:p>
        </w:tc>
        <w:tc>
          <w:tcPr>
            <w:tcW w:w="6145" w:type="dxa"/>
            <w:shd w:val="clear" w:color="auto" w:fill="auto"/>
          </w:tcPr>
          <w:p w14:paraId="4E99C815" w14:textId="77777777" w:rsidR="003E0B96" w:rsidRPr="00CF7708" w:rsidRDefault="003E0B96" w:rsidP="003E0B96">
            <w:pPr>
              <w:rPr>
                <w:szCs w:val="20"/>
              </w:rPr>
            </w:pPr>
            <w:r w:rsidRPr="00CF7708">
              <w:rPr>
                <w:szCs w:val="20"/>
              </w:rPr>
              <w:t>Apply check to new dataset, new edition, and post-update dataset (after updates have been applied to the base).</w:t>
            </w:r>
          </w:p>
        </w:tc>
      </w:tr>
      <w:tr w:rsidR="003E0B96" w:rsidRPr="00851A69" w14:paraId="48E07534" w14:textId="77777777" w:rsidTr="003E0B96">
        <w:tc>
          <w:tcPr>
            <w:tcW w:w="675" w:type="dxa"/>
            <w:shd w:val="clear" w:color="auto" w:fill="auto"/>
          </w:tcPr>
          <w:p w14:paraId="4892E83B" w14:textId="77777777" w:rsidR="003E0B96" w:rsidRPr="00CF7708" w:rsidRDefault="003E0B96" w:rsidP="003E0B96">
            <w:pPr>
              <w:jc w:val="center"/>
              <w:rPr>
                <w:szCs w:val="20"/>
              </w:rPr>
            </w:pPr>
            <w:r w:rsidRPr="00CF7708">
              <w:rPr>
                <w:szCs w:val="20"/>
              </w:rPr>
              <w:t>U</w:t>
            </w:r>
          </w:p>
        </w:tc>
        <w:tc>
          <w:tcPr>
            <w:tcW w:w="1701" w:type="dxa"/>
            <w:shd w:val="clear" w:color="auto" w:fill="auto"/>
          </w:tcPr>
          <w:p w14:paraId="46E3ECAF" w14:textId="77777777" w:rsidR="003E0B96" w:rsidRPr="00CF7708" w:rsidRDefault="003E0B96" w:rsidP="003E0B96">
            <w:pPr>
              <w:jc w:val="center"/>
              <w:rPr>
                <w:szCs w:val="20"/>
              </w:rPr>
            </w:pPr>
            <w:r w:rsidRPr="00CF7708">
              <w:rPr>
                <w:szCs w:val="20"/>
              </w:rPr>
              <w:t>Update</w:t>
            </w:r>
          </w:p>
        </w:tc>
        <w:tc>
          <w:tcPr>
            <w:tcW w:w="6145" w:type="dxa"/>
            <w:shd w:val="clear" w:color="auto" w:fill="auto"/>
          </w:tcPr>
          <w:p w14:paraId="30FBD9D4" w14:textId="77777777" w:rsidR="003E0B96" w:rsidRPr="00CF7708" w:rsidRDefault="003E0B96" w:rsidP="003E0B96">
            <w:pPr>
              <w:rPr>
                <w:szCs w:val="20"/>
              </w:rPr>
            </w:pPr>
            <w:r w:rsidRPr="00CF7708">
              <w:rPr>
                <w:szCs w:val="20"/>
              </w:rPr>
              <w:t>Apply check to update datasets in isolation.</w:t>
            </w:r>
          </w:p>
        </w:tc>
      </w:tr>
      <w:tr w:rsidR="003E0B96" w:rsidRPr="00851A69" w14:paraId="565F2622" w14:textId="77777777" w:rsidTr="003E0B96">
        <w:tc>
          <w:tcPr>
            <w:tcW w:w="675" w:type="dxa"/>
            <w:shd w:val="clear" w:color="auto" w:fill="auto"/>
          </w:tcPr>
          <w:p w14:paraId="65FD27E7" w14:textId="77777777" w:rsidR="003E0B96" w:rsidRPr="00CF7708" w:rsidRDefault="003E0B96" w:rsidP="003E0B96">
            <w:pPr>
              <w:jc w:val="center"/>
              <w:rPr>
                <w:szCs w:val="20"/>
              </w:rPr>
            </w:pPr>
            <w:r w:rsidRPr="00CF7708">
              <w:rPr>
                <w:szCs w:val="20"/>
              </w:rPr>
              <w:t>S</w:t>
            </w:r>
          </w:p>
        </w:tc>
        <w:tc>
          <w:tcPr>
            <w:tcW w:w="1701" w:type="dxa"/>
            <w:shd w:val="clear" w:color="auto" w:fill="auto"/>
          </w:tcPr>
          <w:p w14:paraId="3BF0A4DB" w14:textId="77777777" w:rsidR="003E0B96" w:rsidRPr="00CF7708" w:rsidRDefault="003E0B96" w:rsidP="003E0B96">
            <w:pPr>
              <w:jc w:val="center"/>
              <w:rPr>
                <w:szCs w:val="20"/>
              </w:rPr>
            </w:pPr>
            <w:r w:rsidRPr="00CF7708">
              <w:rPr>
                <w:szCs w:val="20"/>
              </w:rPr>
              <w:t>Post-update</w:t>
            </w:r>
          </w:p>
        </w:tc>
        <w:tc>
          <w:tcPr>
            <w:tcW w:w="6145" w:type="dxa"/>
            <w:shd w:val="clear" w:color="auto" w:fill="auto"/>
          </w:tcPr>
          <w:p w14:paraId="19F13A88" w14:textId="77777777" w:rsidR="003E0B96" w:rsidRPr="00CF7708" w:rsidRDefault="003E0B96" w:rsidP="00F736C5">
            <w:pPr>
              <w:rPr>
                <w:szCs w:val="20"/>
              </w:rPr>
            </w:pPr>
            <w:r w:rsidRPr="00CF7708">
              <w:rPr>
                <w:szCs w:val="20"/>
              </w:rPr>
              <w:t xml:space="preserve">Apply check only to a post-update dataset </w:t>
            </w:r>
            <w:r w:rsidR="00F736C5">
              <w:rPr>
                <w:szCs w:val="20"/>
              </w:rPr>
              <w:t>(</w:t>
            </w:r>
            <w:r w:rsidRPr="00CF7708">
              <w:rPr>
                <w:szCs w:val="20"/>
              </w:rPr>
              <w:t>i.e. subsequent to application of all available updates</w:t>
            </w:r>
            <w:r w:rsidR="00F736C5">
              <w:rPr>
                <w:szCs w:val="20"/>
              </w:rPr>
              <w:t>)</w:t>
            </w:r>
            <w:r w:rsidRPr="00CF7708">
              <w:rPr>
                <w:szCs w:val="20"/>
              </w:rPr>
              <w:t>.</w:t>
            </w:r>
          </w:p>
        </w:tc>
      </w:tr>
    </w:tbl>
    <w:p w14:paraId="5AF641A8" w14:textId="77777777" w:rsidR="00615D0E" w:rsidRDefault="00615D0E" w:rsidP="00615D0E">
      <w:pPr>
        <w:spacing w:before="0" w:after="0"/>
        <w:rPr>
          <w:szCs w:val="20"/>
        </w:rPr>
      </w:pPr>
    </w:p>
    <w:p w14:paraId="041CCB6B" w14:textId="77777777" w:rsidR="003E0B96" w:rsidRDefault="003E0B96" w:rsidP="00615D0E">
      <w:pPr>
        <w:spacing w:before="0"/>
        <w:rPr>
          <w:szCs w:val="20"/>
        </w:rPr>
      </w:pPr>
      <w:r>
        <w:rPr>
          <w:szCs w:val="20"/>
        </w:rPr>
        <w:t>Checks do not apply to dataset terminations or cancellations, except where the check description explicitly states it applies in case of a termination or cancellation.</w:t>
      </w:r>
    </w:p>
    <w:p w14:paraId="5FB46BFC" w14:textId="77777777" w:rsidR="003E0B96" w:rsidRDefault="003E0B96" w:rsidP="003E0B96">
      <w:pPr>
        <w:rPr>
          <w:szCs w:val="20"/>
        </w:rPr>
      </w:pPr>
    </w:p>
    <w:p w14:paraId="279F9184" w14:textId="77777777" w:rsidR="003E0B96" w:rsidRPr="005650FB" w:rsidRDefault="003E0B96" w:rsidP="00615D0E">
      <w:pPr>
        <w:pStyle w:val="Annex-Heading3"/>
        <w:tabs>
          <w:tab w:val="clear" w:pos="426"/>
          <w:tab w:val="left" w:pos="709"/>
        </w:tabs>
        <w:spacing w:line="240" w:lineRule="auto"/>
      </w:pPr>
      <w:r w:rsidRPr="005650FB">
        <w:lastRenderedPageBreak/>
        <w:t xml:space="preserve">Checks relating to </w:t>
      </w:r>
      <w:r>
        <w:t>UKCM</w:t>
      </w:r>
      <w:r w:rsidRPr="005650FB">
        <w:t xml:space="preserve"> </w:t>
      </w:r>
      <w:r w:rsidR="0066549D">
        <w:t>Product Specification</w:t>
      </w:r>
    </w:p>
    <w:tbl>
      <w:tblPr>
        <w:tblW w:w="5000" w:type="pct"/>
        <w:tblLayout w:type="fixed"/>
        <w:tblLook w:val="0000" w:firstRow="0" w:lastRow="0" w:firstColumn="0" w:lastColumn="0" w:noHBand="0" w:noVBand="0"/>
      </w:tblPr>
      <w:tblGrid>
        <w:gridCol w:w="805"/>
        <w:gridCol w:w="2092"/>
        <w:gridCol w:w="1961"/>
        <w:gridCol w:w="1806"/>
        <w:gridCol w:w="1389"/>
        <w:gridCol w:w="771"/>
        <w:gridCol w:w="236"/>
      </w:tblGrid>
      <w:tr w:rsidR="003E0B96" w14:paraId="0EE716EE" w14:textId="77777777" w:rsidTr="004844E1">
        <w:trPr>
          <w:gridAfter w:val="1"/>
          <w:wAfter w:w="128" w:type="pct"/>
          <w:cantSplit/>
          <w:trHeight w:val="330"/>
          <w:tblHeader/>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2F9E4F2B" w14:textId="77777777" w:rsidR="003E0B96" w:rsidRDefault="003E0B96" w:rsidP="003E0B96">
            <w:pPr>
              <w:jc w:val="center"/>
              <w:rPr>
                <w:b/>
                <w:bCs/>
                <w:szCs w:val="20"/>
              </w:rPr>
            </w:pPr>
            <w:r>
              <w:rPr>
                <w:b/>
                <w:bCs/>
                <w:szCs w:val="20"/>
              </w:rPr>
              <w:t xml:space="preserve">No </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74FF2C5" w14:textId="77777777" w:rsidR="003E0B96" w:rsidRDefault="003E0B96" w:rsidP="003E0B96">
            <w:pPr>
              <w:rPr>
                <w:b/>
                <w:bCs/>
                <w:szCs w:val="20"/>
              </w:rPr>
            </w:pPr>
            <w:r>
              <w:rPr>
                <w:b/>
                <w:bCs/>
                <w:szCs w:val="20"/>
              </w:rPr>
              <w:t>Check description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1215AB8" w14:textId="77777777" w:rsidR="003E0B96" w:rsidRDefault="003E0B96" w:rsidP="003E0B96">
            <w:pPr>
              <w:rPr>
                <w:b/>
                <w:bCs/>
                <w:szCs w:val="20"/>
              </w:rPr>
            </w:pPr>
            <w:r>
              <w:rPr>
                <w:b/>
                <w:bCs/>
                <w:szCs w:val="20"/>
              </w:rPr>
              <w:t>Check message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A1EE93" w14:textId="77777777" w:rsidR="003E0B96" w:rsidRDefault="003E0B96" w:rsidP="003E0B96">
            <w:pPr>
              <w:rPr>
                <w:b/>
                <w:bCs/>
                <w:szCs w:val="20"/>
              </w:rPr>
            </w:pPr>
            <w:r>
              <w:rPr>
                <w:b/>
                <w:bCs/>
                <w:szCs w:val="20"/>
              </w:rPr>
              <w:t>Check solution</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A4A8447" w14:textId="77777777" w:rsidR="003E0B96" w:rsidRDefault="003E0B96" w:rsidP="003E0B96">
            <w:r>
              <w:rPr>
                <w:b/>
                <w:bCs/>
                <w:szCs w:val="20"/>
              </w:rPr>
              <w:t xml:space="preserve">Conformity to: </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37C15503" w14:textId="77777777" w:rsidR="003E0B96" w:rsidRDefault="003E0B96" w:rsidP="00584C25">
            <w:pPr>
              <w:rPr>
                <w:b/>
                <w:bCs/>
                <w:szCs w:val="20"/>
              </w:rPr>
            </w:pPr>
            <w:r>
              <w:rPr>
                <w:b/>
                <w:bCs/>
                <w:szCs w:val="20"/>
              </w:rPr>
              <w:t>Apply to</w:t>
            </w:r>
          </w:p>
        </w:tc>
      </w:tr>
      <w:tr w:rsidR="000C130D" w14:paraId="7B470489" w14:textId="77777777" w:rsidTr="004844E1">
        <w:trPr>
          <w:gridAfter w:val="1"/>
          <w:wAfter w:w="128" w:type="pct"/>
          <w:cantSplit/>
          <w:trHeight w:val="84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2675CD6" w14:textId="77777777" w:rsidR="000C130D" w:rsidRPr="007A632F" w:rsidRDefault="000C130D" w:rsidP="003E0B96">
            <w:pPr>
              <w:jc w:val="center"/>
              <w:rPr>
                <w:szCs w:val="20"/>
                <w:highlight w:val="green"/>
              </w:rPr>
            </w:pPr>
            <w:r w:rsidRPr="00F35A4D">
              <w:rPr>
                <w:szCs w:val="20"/>
              </w:rPr>
              <w:t>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261564E" w14:textId="77777777" w:rsidR="000C130D" w:rsidRPr="00F35A4D" w:rsidRDefault="000C130D" w:rsidP="00BF3FCB">
            <w:pPr>
              <w:jc w:val="left"/>
              <w:rPr>
                <w:szCs w:val="20"/>
              </w:rPr>
            </w:pPr>
            <w:r w:rsidRPr="00F35A4D">
              <w:rPr>
                <w:szCs w:val="20"/>
              </w:rPr>
              <w:t>If any mandatory attributes are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B38E300" w14:textId="77777777" w:rsidR="000C130D" w:rsidRPr="00F35A4D" w:rsidRDefault="000C130D" w:rsidP="00BF3FCB">
            <w:pPr>
              <w:jc w:val="left"/>
              <w:rPr>
                <w:szCs w:val="20"/>
              </w:rPr>
            </w:pPr>
            <w:r w:rsidRPr="00F35A4D">
              <w:rPr>
                <w:szCs w:val="20"/>
              </w:rPr>
              <w:t>Mandatory attributes are not encoded</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06949B8" w14:textId="77777777" w:rsidR="000C130D" w:rsidRPr="00F35A4D" w:rsidRDefault="000C130D" w:rsidP="00BF3FCB">
            <w:pPr>
              <w:jc w:val="left"/>
              <w:rPr>
                <w:szCs w:val="20"/>
              </w:rPr>
            </w:pPr>
            <w:r w:rsidRPr="00F35A4D">
              <w:rPr>
                <w:szCs w:val="20"/>
              </w:rPr>
              <w:t>Populate mandatory attributes.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423E0610" w14:textId="46054E17" w:rsidR="000C130D" w:rsidRPr="00F35A4D" w:rsidRDefault="000C130D" w:rsidP="00615D0E">
            <w:pPr>
              <w:jc w:val="left"/>
            </w:pPr>
            <w:r w:rsidRPr="00F35A4D">
              <w:rPr>
                <w:szCs w:val="20"/>
              </w:rPr>
              <w:t>DCEG and PS</w:t>
            </w:r>
            <w:r w:rsidR="006F532F">
              <w:rPr>
                <w:szCs w:val="20"/>
              </w:rPr>
              <w:t xml:space="preserve">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07B7511" w14:textId="77777777" w:rsidR="000C130D" w:rsidRPr="00F35A4D" w:rsidRDefault="000C130D" w:rsidP="003E0B96">
            <w:pPr>
              <w:rPr>
                <w:szCs w:val="20"/>
              </w:rPr>
            </w:pPr>
            <w:r w:rsidRPr="00F35A4D">
              <w:rPr>
                <w:szCs w:val="20"/>
              </w:rPr>
              <w:t>B</w:t>
            </w:r>
          </w:p>
        </w:tc>
      </w:tr>
      <w:tr w:rsidR="000C130D" w14:paraId="0ACC57CF" w14:textId="77777777" w:rsidTr="004844E1">
        <w:trPr>
          <w:gridAfter w:val="1"/>
          <w:wAfter w:w="128" w:type="pct"/>
          <w:cantSplit/>
          <w:trHeight w:val="53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E85E32B" w14:textId="77777777" w:rsidR="000C130D" w:rsidRPr="0083248E" w:rsidRDefault="00266531" w:rsidP="003E0B96">
            <w:pPr>
              <w:jc w:val="center"/>
              <w:rPr>
                <w:szCs w:val="20"/>
                <w:highlight w:val="green"/>
              </w:rPr>
            </w:pP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168DBF0" w14:textId="77777777" w:rsidR="000C130D" w:rsidRPr="00F35A4D" w:rsidRDefault="000C130D" w:rsidP="00BF3FCB">
            <w:pPr>
              <w:jc w:val="left"/>
              <w:rPr>
                <w:szCs w:val="20"/>
              </w:rPr>
            </w:pPr>
            <w:r w:rsidRPr="00F35A4D">
              <w:rPr>
                <w:szCs w:val="20"/>
              </w:rPr>
              <w:t>If any mandatory attributes are present but the attribute value is unknown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CA4EA5" w14:textId="77777777" w:rsidR="000C130D" w:rsidRPr="00F35A4D" w:rsidRDefault="000C130D" w:rsidP="00BF3FCB">
            <w:pPr>
              <w:jc w:val="left"/>
              <w:rPr>
                <w:szCs w:val="20"/>
              </w:rPr>
            </w:pPr>
            <w:r w:rsidRPr="00F35A4D">
              <w:rPr>
                <w:szCs w:val="20"/>
              </w:rPr>
              <w:t>Mandatory attributes are encoded, but attribute value is unknown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237DC38" w14:textId="77777777" w:rsidR="000C130D" w:rsidRPr="00F35A4D" w:rsidRDefault="000C130D" w:rsidP="00BF3FCB">
            <w:pPr>
              <w:jc w:val="left"/>
              <w:rPr>
                <w:szCs w:val="20"/>
              </w:rPr>
            </w:pPr>
            <w:r w:rsidRPr="00F35A4D">
              <w:rPr>
                <w:szCs w:val="20"/>
              </w:rPr>
              <w:t>The reason for omission must be given by populating a GML nilReason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40826BC" w14:textId="70339EEA" w:rsidR="000C130D" w:rsidRPr="00F35A4D" w:rsidRDefault="000C130D" w:rsidP="00615D0E">
            <w:pPr>
              <w:jc w:val="left"/>
            </w:pPr>
            <w:r w:rsidRPr="00F35A4D">
              <w:rPr>
                <w:szCs w:val="20"/>
              </w:rPr>
              <w:t xml:space="preserve">PS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7C2E4B1" w14:textId="77777777" w:rsidR="000C130D" w:rsidRPr="00F35A4D" w:rsidRDefault="000C130D" w:rsidP="003E0B96">
            <w:pPr>
              <w:rPr>
                <w:szCs w:val="20"/>
              </w:rPr>
            </w:pPr>
            <w:r w:rsidRPr="00F35A4D">
              <w:rPr>
                <w:szCs w:val="20"/>
              </w:rPr>
              <w:t>B</w:t>
            </w:r>
          </w:p>
        </w:tc>
      </w:tr>
      <w:tr w:rsidR="000C130D" w14:paraId="2301D7EA" w14:textId="77777777" w:rsidTr="004844E1">
        <w:trPr>
          <w:gridAfter w:val="1"/>
          <w:wAfter w:w="128" w:type="pct"/>
          <w:cantSplit/>
          <w:trHeight w:val="5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C515D44" w14:textId="77777777" w:rsidR="000C130D" w:rsidRPr="00F35A4D" w:rsidRDefault="0012735E" w:rsidP="003E0B96">
            <w:pPr>
              <w:jc w:val="center"/>
              <w:rPr>
                <w:szCs w:val="20"/>
              </w:rPr>
            </w:pP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873D4F7" w14:textId="77777777" w:rsidR="000C130D" w:rsidRPr="00F35A4D" w:rsidRDefault="000C130D" w:rsidP="00BF3FCB">
            <w:pPr>
              <w:jc w:val="left"/>
              <w:rPr>
                <w:szCs w:val="20"/>
              </w:rPr>
            </w:pPr>
            <w:r w:rsidRPr="00F35A4D">
              <w:rPr>
                <w:szCs w:val="20"/>
              </w:rPr>
              <w:t>For each feature object with an attribute of type Float or Integer where the value contains zeroes before the first numerical digit or after the last numerical digit.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BDEAB6" w14:textId="77777777" w:rsidR="000C130D" w:rsidRPr="00F35A4D" w:rsidRDefault="000C130D" w:rsidP="00BF3FCB">
            <w:pPr>
              <w:jc w:val="left"/>
              <w:rPr>
                <w:szCs w:val="20"/>
              </w:rPr>
            </w:pPr>
            <w:r w:rsidRPr="00F35A4D">
              <w:rPr>
                <w:szCs w:val="20"/>
              </w:rPr>
              <w:t>Values have been padded with non-significant zeroes</w:t>
            </w:r>
            <w:r>
              <w:rPr>
                <w:szCs w:val="20"/>
              </w:rPr>
              <w:t xml:space="preserve">. </w:t>
            </w:r>
            <w:r w:rsidRPr="00F35A4D">
              <w:rPr>
                <w:szCs w:val="20"/>
              </w:rPr>
              <w:t>E.g</w:t>
            </w:r>
            <w:r>
              <w:rPr>
                <w:szCs w:val="20"/>
              </w:rPr>
              <w:t xml:space="preserve">. </w:t>
            </w:r>
            <w:r w:rsidRPr="00F35A4D">
              <w:rPr>
                <w:szCs w:val="20"/>
              </w:rPr>
              <w:t>For a signal period of 2.5 sec, the value of SIGPER must be 2.5 and not 02.500</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6E21FEE" w14:textId="77777777" w:rsidR="000C130D" w:rsidRPr="00F35A4D" w:rsidRDefault="000C130D" w:rsidP="00BF3FCB">
            <w:pPr>
              <w:jc w:val="left"/>
              <w:rPr>
                <w:szCs w:val="20"/>
              </w:rPr>
            </w:pPr>
            <w:r w:rsidRPr="00F35A4D">
              <w:rPr>
                <w:szCs w:val="20"/>
              </w:rPr>
              <w:t>Remove non-significant zeroes</w:t>
            </w:r>
            <w:r>
              <w:rPr>
                <w:szCs w:val="20"/>
              </w:rPr>
              <w:t>.</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0BEFE92C" w14:textId="315B65AD" w:rsidR="000C130D"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0DD0EC31" w14:textId="77777777" w:rsidR="000C130D" w:rsidRPr="00F35A4D" w:rsidRDefault="000C130D" w:rsidP="003E0B96">
            <w:pPr>
              <w:rPr>
                <w:szCs w:val="20"/>
              </w:rPr>
            </w:pPr>
            <w:r w:rsidRPr="00F35A4D">
              <w:rPr>
                <w:szCs w:val="20"/>
              </w:rPr>
              <w:t>B</w:t>
            </w:r>
          </w:p>
        </w:tc>
      </w:tr>
      <w:tr w:rsidR="000C130D" w14:paraId="5FAC6428" w14:textId="77777777" w:rsidTr="004844E1">
        <w:trPr>
          <w:gridAfter w:val="1"/>
          <w:wAfter w:w="128" w:type="pct"/>
          <w:cantSplit/>
          <w:trHeight w:val="585"/>
        </w:trPr>
        <w:tc>
          <w:tcPr>
            <w:tcW w:w="445" w:type="pct"/>
            <w:tcBorders>
              <w:left w:val="single" w:sz="4" w:space="0" w:color="000000"/>
              <w:bottom w:val="single" w:sz="4" w:space="0" w:color="000000"/>
              <w:right w:val="single" w:sz="4" w:space="0" w:color="000000"/>
            </w:tcBorders>
            <w:shd w:val="clear" w:color="auto" w:fill="FFFFFF"/>
          </w:tcPr>
          <w:p w14:paraId="18C4E3C2" w14:textId="77777777" w:rsidR="000C130D" w:rsidRPr="00F35A4D" w:rsidRDefault="0012735E" w:rsidP="003E0B96">
            <w:pPr>
              <w:jc w:val="center"/>
              <w:rPr>
                <w:szCs w:val="20"/>
              </w:rPr>
            </w:pPr>
            <w:r>
              <w:rPr>
                <w:szCs w:val="20"/>
              </w:rPr>
              <w:t>4</w:t>
            </w:r>
          </w:p>
        </w:tc>
        <w:tc>
          <w:tcPr>
            <w:tcW w:w="1155" w:type="pct"/>
            <w:tcBorders>
              <w:left w:val="single" w:sz="4" w:space="0" w:color="000000"/>
              <w:bottom w:val="single" w:sz="4" w:space="0" w:color="000000"/>
              <w:right w:val="single" w:sz="4" w:space="0" w:color="000000"/>
            </w:tcBorders>
            <w:shd w:val="clear" w:color="auto" w:fill="FFFFFF"/>
          </w:tcPr>
          <w:p w14:paraId="54624259" w14:textId="77777777" w:rsidR="000C130D" w:rsidRPr="00F35A4D" w:rsidRDefault="000C130D" w:rsidP="00BF3FCB">
            <w:pPr>
              <w:jc w:val="left"/>
              <w:rPr>
                <w:szCs w:val="20"/>
              </w:rPr>
            </w:pPr>
            <w:r w:rsidRPr="00F35A4D">
              <w:rPr>
                <w:szCs w:val="20"/>
              </w:rPr>
              <w:t>For each association between features instances, features instances and information instances, and between information instances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58982500" w14:textId="77777777" w:rsidR="000C130D" w:rsidRPr="00F35A4D" w:rsidRDefault="000C130D" w:rsidP="00BF3FCB">
            <w:pPr>
              <w:jc w:val="left"/>
              <w:rPr>
                <w:szCs w:val="20"/>
              </w:rPr>
            </w:pPr>
            <w:r w:rsidRPr="00F35A4D">
              <w:rPr>
                <w:szCs w:val="20"/>
              </w:rPr>
              <w:t>Wrong association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5FD05494" w14:textId="77777777" w:rsidR="000C130D" w:rsidRPr="00F35A4D" w:rsidRDefault="000C130D" w:rsidP="00BF3FCB">
            <w:pPr>
              <w:jc w:val="left"/>
              <w:rPr>
                <w:szCs w:val="20"/>
              </w:rPr>
            </w:pPr>
            <w:r w:rsidRPr="00F35A4D">
              <w:rPr>
                <w:szCs w:val="20"/>
              </w:rPr>
              <w:t>Use correct association type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6499AF7"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60CAD078" w14:textId="77777777" w:rsidR="000C130D" w:rsidRPr="00F35A4D" w:rsidRDefault="000C130D" w:rsidP="003E0B96">
            <w:pPr>
              <w:rPr>
                <w:szCs w:val="20"/>
              </w:rPr>
            </w:pPr>
            <w:r w:rsidRPr="00F35A4D">
              <w:rPr>
                <w:szCs w:val="20"/>
              </w:rPr>
              <w:t>B</w:t>
            </w:r>
          </w:p>
        </w:tc>
      </w:tr>
      <w:tr w:rsidR="000C130D" w14:paraId="4566F878" w14:textId="77777777" w:rsidTr="004844E1">
        <w:trPr>
          <w:gridAfter w:val="1"/>
          <w:wAfter w:w="128" w:type="pct"/>
          <w:cantSplit/>
          <w:trHeight w:val="1890"/>
        </w:trPr>
        <w:tc>
          <w:tcPr>
            <w:tcW w:w="445" w:type="pct"/>
            <w:tcBorders>
              <w:left w:val="single" w:sz="4" w:space="0" w:color="000000"/>
              <w:bottom w:val="single" w:sz="4" w:space="0" w:color="000000"/>
              <w:right w:val="single" w:sz="4" w:space="0" w:color="000000"/>
            </w:tcBorders>
            <w:shd w:val="clear" w:color="auto" w:fill="FFFFFF"/>
          </w:tcPr>
          <w:p w14:paraId="738B4731" w14:textId="77777777" w:rsidR="000C130D" w:rsidRPr="00F35A4D" w:rsidRDefault="0012735E" w:rsidP="003E0B96">
            <w:pPr>
              <w:jc w:val="center"/>
              <w:rPr>
                <w:szCs w:val="20"/>
              </w:rPr>
            </w:pPr>
            <w:r>
              <w:rPr>
                <w:szCs w:val="20"/>
              </w:rPr>
              <w:t>5</w:t>
            </w:r>
          </w:p>
        </w:tc>
        <w:tc>
          <w:tcPr>
            <w:tcW w:w="1155" w:type="pct"/>
            <w:tcBorders>
              <w:left w:val="single" w:sz="4" w:space="0" w:color="000000"/>
              <w:bottom w:val="single" w:sz="4" w:space="0" w:color="000000"/>
              <w:right w:val="single" w:sz="4" w:space="0" w:color="000000"/>
            </w:tcBorders>
            <w:shd w:val="clear" w:color="auto" w:fill="FFFFFF"/>
          </w:tcPr>
          <w:p w14:paraId="41371BE3" w14:textId="77777777" w:rsidR="000C130D" w:rsidRPr="00F35A4D" w:rsidRDefault="000C130D" w:rsidP="00BF3FCB">
            <w:pPr>
              <w:jc w:val="left"/>
              <w:rPr>
                <w:szCs w:val="20"/>
              </w:rPr>
            </w:pPr>
            <w:r w:rsidRPr="00F35A4D">
              <w:rPr>
                <w:szCs w:val="20"/>
              </w:rPr>
              <w:t>For each role name on associations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7A359B51" w14:textId="77777777" w:rsidR="000C130D" w:rsidRPr="00F35A4D" w:rsidRDefault="000C130D" w:rsidP="00F736C5">
            <w:pPr>
              <w:jc w:val="left"/>
              <w:rPr>
                <w:szCs w:val="20"/>
              </w:rPr>
            </w:pPr>
            <w:r w:rsidRPr="00F35A4D">
              <w:rPr>
                <w:szCs w:val="20"/>
              </w:rPr>
              <w:t>Wrong role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75947A0B" w14:textId="77777777" w:rsidR="000C130D" w:rsidRPr="00F35A4D" w:rsidRDefault="000C130D" w:rsidP="0019384E">
            <w:pPr>
              <w:jc w:val="left"/>
              <w:rPr>
                <w:szCs w:val="20"/>
              </w:rPr>
            </w:pPr>
            <w:r w:rsidRPr="00F35A4D">
              <w:rPr>
                <w:szCs w:val="20"/>
              </w:rPr>
              <w:t>Use correct role name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C1AEF81"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0631D47" w14:textId="77777777" w:rsidR="000C130D" w:rsidRPr="00F35A4D" w:rsidRDefault="000C130D" w:rsidP="003E0B96">
            <w:pPr>
              <w:rPr>
                <w:szCs w:val="20"/>
              </w:rPr>
            </w:pPr>
            <w:r w:rsidRPr="00F35A4D">
              <w:rPr>
                <w:szCs w:val="20"/>
              </w:rPr>
              <w:t>B</w:t>
            </w:r>
          </w:p>
        </w:tc>
      </w:tr>
      <w:tr w:rsidR="000C130D" w14:paraId="2EDD0C3B" w14:textId="77777777" w:rsidTr="004844E1">
        <w:trPr>
          <w:gridAfter w:val="1"/>
          <w:wAfter w:w="128" w:type="pct"/>
          <w:cantSplit/>
          <w:trHeight w:val="1080"/>
        </w:trPr>
        <w:tc>
          <w:tcPr>
            <w:tcW w:w="445" w:type="pct"/>
            <w:tcBorders>
              <w:left w:val="single" w:sz="4" w:space="0" w:color="000000"/>
              <w:bottom w:val="single" w:sz="4" w:space="0" w:color="000000"/>
              <w:right w:val="single" w:sz="4" w:space="0" w:color="000000"/>
            </w:tcBorders>
            <w:shd w:val="clear" w:color="auto" w:fill="FFFFFF"/>
          </w:tcPr>
          <w:p w14:paraId="1A56FEF8" w14:textId="77777777" w:rsidR="000C130D" w:rsidRPr="00F35A4D" w:rsidRDefault="0012735E" w:rsidP="003E0B96">
            <w:pPr>
              <w:jc w:val="center"/>
              <w:rPr>
                <w:szCs w:val="20"/>
              </w:rPr>
            </w:pPr>
            <w:r>
              <w:rPr>
                <w:szCs w:val="20"/>
              </w:rPr>
              <w:t>6</w:t>
            </w:r>
          </w:p>
        </w:tc>
        <w:tc>
          <w:tcPr>
            <w:tcW w:w="1155" w:type="pct"/>
            <w:tcBorders>
              <w:left w:val="single" w:sz="4" w:space="0" w:color="000000"/>
              <w:bottom w:val="single" w:sz="4" w:space="0" w:color="000000"/>
              <w:right w:val="single" w:sz="4" w:space="0" w:color="000000"/>
            </w:tcBorders>
            <w:shd w:val="clear" w:color="auto" w:fill="FFFFFF"/>
          </w:tcPr>
          <w:p w14:paraId="16802EBD" w14:textId="77777777" w:rsidR="000C130D" w:rsidRPr="00F35A4D" w:rsidRDefault="000C130D" w:rsidP="00BF3FCB">
            <w:pPr>
              <w:jc w:val="left"/>
              <w:rPr>
                <w:szCs w:val="20"/>
              </w:rPr>
            </w:pPr>
            <w:r w:rsidRPr="00F35A4D">
              <w:rPr>
                <w:szCs w:val="20"/>
              </w:rPr>
              <w:t>For each association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4E8DB671" w14:textId="77777777" w:rsidR="000C130D" w:rsidRPr="00F35A4D" w:rsidRDefault="000C130D" w:rsidP="00BF3FCB">
            <w:pPr>
              <w:jc w:val="left"/>
              <w:rPr>
                <w:szCs w:val="20"/>
              </w:rPr>
            </w:pPr>
            <w:r w:rsidRPr="00F35A4D">
              <w:rPr>
                <w:szCs w:val="20"/>
              </w:rPr>
              <w:t>Unknown association is used.</w:t>
            </w:r>
          </w:p>
        </w:tc>
        <w:tc>
          <w:tcPr>
            <w:tcW w:w="997" w:type="pct"/>
            <w:tcBorders>
              <w:left w:val="single" w:sz="4" w:space="0" w:color="000000"/>
              <w:bottom w:val="single" w:sz="4" w:space="0" w:color="000000"/>
              <w:right w:val="single" w:sz="4" w:space="0" w:color="000000"/>
            </w:tcBorders>
            <w:shd w:val="clear" w:color="auto" w:fill="FFFFFF"/>
          </w:tcPr>
          <w:p w14:paraId="2D9CE638" w14:textId="77777777" w:rsidR="000C130D" w:rsidRPr="00F35A4D" w:rsidRDefault="000C130D" w:rsidP="00BF3FCB">
            <w:pPr>
              <w:jc w:val="left"/>
              <w:rPr>
                <w:szCs w:val="20"/>
              </w:rPr>
            </w:pPr>
            <w:r w:rsidRPr="00F35A4D">
              <w:rPr>
                <w:szCs w:val="20"/>
              </w:rPr>
              <w:t>Use association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738ABA9"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541E70DF" w14:textId="77777777" w:rsidR="000C130D" w:rsidRPr="00F35A4D" w:rsidRDefault="000C130D" w:rsidP="003E0B96">
            <w:pPr>
              <w:rPr>
                <w:szCs w:val="20"/>
              </w:rPr>
            </w:pPr>
            <w:r w:rsidRPr="00F35A4D">
              <w:rPr>
                <w:szCs w:val="20"/>
              </w:rPr>
              <w:t>B</w:t>
            </w:r>
          </w:p>
        </w:tc>
      </w:tr>
      <w:tr w:rsidR="000C130D" w14:paraId="3A5B20D1"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712AF884" w14:textId="77777777" w:rsidR="000C130D" w:rsidRPr="00F35A4D" w:rsidRDefault="0012735E" w:rsidP="003E0B96">
            <w:pPr>
              <w:jc w:val="center"/>
              <w:rPr>
                <w:szCs w:val="20"/>
              </w:rPr>
            </w:pPr>
            <w:r>
              <w:rPr>
                <w:szCs w:val="20"/>
              </w:rPr>
              <w:t>7</w:t>
            </w:r>
          </w:p>
        </w:tc>
        <w:tc>
          <w:tcPr>
            <w:tcW w:w="1155" w:type="pct"/>
            <w:tcBorders>
              <w:left w:val="single" w:sz="4" w:space="0" w:color="000000"/>
              <w:bottom w:val="single" w:sz="4" w:space="0" w:color="000000"/>
              <w:right w:val="single" w:sz="4" w:space="0" w:color="000000"/>
            </w:tcBorders>
            <w:shd w:val="clear" w:color="auto" w:fill="FFFFFF"/>
          </w:tcPr>
          <w:p w14:paraId="188CCBED" w14:textId="77777777" w:rsidR="000C130D" w:rsidRPr="00F35A4D" w:rsidRDefault="000C130D" w:rsidP="00BF3FCB">
            <w:pPr>
              <w:jc w:val="left"/>
              <w:rPr>
                <w:strike/>
                <w:szCs w:val="20"/>
              </w:rPr>
            </w:pPr>
            <w:r w:rsidRPr="00F35A4D">
              <w:rPr>
                <w:szCs w:val="20"/>
              </w:rPr>
              <w:t>For each role name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6C781332" w14:textId="77777777" w:rsidR="000C130D" w:rsidRPr="00F35A4D" w:rsidRDefault="000C130D" w:rsidP="00BF3FCB">
            <w:pPr>
              <w:jc w:val="left"/>
              <w:rPr>
                <w:szCs w:val="20"/>
              </w:rPr>
            </w:pPr>
            <w:r w:rsidRPr="00F35A4D">
              <w:rPr>
                <w:szCs w:val="20"/>
              </w:rPr>
              <w:t>Unknown role name is used.</w:t>
            </w:r>
          </w:p>
        </w:tc>
        <w:tc>
          <w:tcPr>
            <w:tcW w:w="997" w:type="pct"/>
            <w:tcBorders>
              <w:left w:val="single" w:sz="4" w:space="0" w:color="000000"/>
              <w:bottom w:val="single" w:sz="4" w:space="0" w:color="000000"/>
              <w:right w:val="single" w:sz="4" w:space="0" w:color="000000"/>
            </w:tcBorders>
            <w:shd w:val="clear" w:color="auto" w:fill="FFFFFF"/>
          </w:tcPr>
          <w:p w14:paraId="558545AC" w14:textId="77777777" w:rsidR="000C130D" w:rsidRPr="00F35A4D" w:rsidRDefault="000C130D" w:rsidP="00BF3FCB">
            <w:pPr>
              <w:jc w:val="left"/>
              <w:rPr>
                <w:szCs w:val="20"/>
              </w:rPr>
            </w:pPr>
            <w:r w:rsidRPr="00F35A4D">
              <w:rPr>
                <w:szCs w:val="20"/>
              </w:rPr>
              <w:t>Use role name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4CEAF86"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383091EE" w14:textId="77777777" w:rsidR="000C130D" w:rsidRPr="00F35A4D" w:rsidRDefault="000C130D" w:rsidP="003E0B96">
            <w:pPr>
              <w:rPr>
                <w:szCs w:val="20"/>
              </w:rPr>
            </w:pPr>
            <w:r w:rsidRPr="00F35A4D">
              <w:rPr>
                <w:szCs w:val="20"/>
              </w:rPr>
              <w:t>B</w:t>
            </w:r>
          </w:p>
        </w:tc>
      </w:tr>
      <w:tr w:rsidR="000C130D" w14:paraId="41A960A4"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5506C518" w14:textId="77777777" w:rsidR="000C130D" w:rsidRPr="00F35A4D" w:rsidRDefault="0012735E" w:rsidP="003E0B96">
            <w:pPr>
              <w:jc w:val="center"/>
              <w:rPr>
                <w:szCs w:val="20"/>
              </w:rPr>
            </w:pPr>
            <w:r>
              <w:rPr>
                <w:szCs w:val="20"/>
              </w:rPr>
              <w:lastRenderedPageBreak/>
              <w:t>8</w:t>
            </w:r>
          </w:p>
        </w:tc>
        <w:tc>
          <w:tcPr>
            <w:tcW w:w="1155" w:type="pct"/>
            <w:tcBorders>
              <w:left w:val="single" w:sz="4" w:space="0" w:color="000000"/>
              <w:bottom w:val="single" w:sz="4" w:space="0" w:color="000000"/>
              <w:right w:val="single" w:sz="4" w:space="0" w:color="000000"/>
            </w:tcBorders>
            <w:shd w:val="clear" w:color="auto" w:fill="FFFFFF"/>
          </w:tcPr>
          <w:p w14:paraId="7FC41B62" w14:textId="77777777" w:rsidR="000C130D" w:rsidRPr="00F35A4D" w:rsidRDefault="000C130D" w:rsidP="00BF3FCB">
            <w:pPr>
              <w:jc w:val="left"/>
              <w:rPr>
                <w:strike/>
                <w:szCs w:val="20"/>
              </w:rPr>
            </w:pPr>
            <w:r w:rsidRPr="00F35A4D">
              <w:rPr>
                <w:szCs w:val="20"/>
              </w:rPr>
              <w:t>For each association ensure associated classes are only those permitted by the feature catalogue.</w:t>
            </w:r>
          </w:p>
        </w:tc>
        <w:tc>
          <w:tcPr>
            <w:tcW w:w="1083" w:type="pct"/>
            <w:tcBorders>
              <w:left w:val="single" w:sz="4" w:space="0" w:color="000000"/>
              <w:bottom w:val="single" w:sz="4" w:space="0" w:color="000000"/>
              <w:right w:val="single" w:sz="4" w:space="0" w:color="000000"/>
            </w:tcBorders>
            <w:shd w:val="clear" w:color="auto" w:fill="FFFFFF"/>
          </w:tcPr>
          <w:p w14:paraId="215B6D7F" w14:textId="77777777" w:rsidR="000C130D" w:rsidRPr="00F35A4D" w:rsidRDefault="000C130D" w:rsidP="00BF3FCB">
            <w:pPr>
              <w:jc w:val="left"/>
              <w:rPr>
                <w:szCs w:val="20"/>
              </w:rPr>
            </w:pPr>
            <w:r w:rsidRPr="00F35A4D">
              <w:rPr>
                <w:szCs w:val="20"/>
              </w:rPr>
              <w:t>Class is associated in an illegal association.</w:t>
            </w:r>
          </w:p>
        </w:tc>
        <w:tc>
          <w:tcPr>
            <w:tcW w:w="997" w:type="pct"/>
            <w:tcBorders>
              <w:left w:val="single" w:sz="4" w:space="0" w:color="000000"/>
              <w:bottom w:val="single" w:sz="4" w:space="0" w:color="000000"/>
              <w:right w:val="single" w:sz="4" w:space="0" w:color="000000"/>
            </w:tcBorders>
            <w:shd w:val="clear" w:color="auto" w:fill="FFFFFF"/>
          </w:tcPr>
          <w:p w14:paraId="4B847462" w14:textId="77777777" w:rsidR="000C130D" w:rsidRPr="00F35A4D" w:rsidRDefault="000C130D" w:rsidP="00BF3FCB">
            <w:pPr>
              <w:jc w:val="left"/>
              <w:rPr>
                <w:szCs w:val="20"/>
              </w:rPr>
            </w:pPr>
            <w:r w:rsidRPr="00F35A4D">
              <w:rPr>
                <w:szCs w:val="20"/>
              </w:rPr>
              <w:t>Ensure correct association is used between classes.</w:t>
            </w:r>
          </w:p>
        </w:tc>
        <w:tc>
          <w:tcPr>
            <w:tcW w:w="767" w:type="pct"/>
            <w:tcBorders>
              <w:left w:val="single" w:sz="4" w:space="0" w:color="000000"/>
              <w:bottom w:val="single" w:sz="4" w:space="0" w:color="000000"/>
              <w:right w:val="single" w:sz="4" w:space="0" w:color="000000"/>
            </w:tcBorders>
            <w:shd w:val="clear" w:color="auto" w:fill="FFFFFF"/>
          </w:tcPr>
          <w:p w14:paraId="3371A5E0" w14:textId="77777777" w:rsidR="000C130D" w:rsidRPr="00F35A4D" w:rsidRDefault="000C130D" w:rsidP="00BF3FCB">
            <w:pPr>
              <w:jc w:val="left"/>
              <w:rPr>
                <w:strike/>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29F546C9" w14:textId="77777777" w:rsidR="000C130D" w:rsidRPr="00F35A4D" w:rsidRDefault="000C130D" w:rsidP="003E0B96">
            <w:pPr>
              <w:rPr>
                <w:szCs w:val="20"/>
              </w:rPr>
            </w:pPr>
            <w:r w:rsidRPr="00F35A4D">
              <w:rPr>
                <w:szCs w:val="20"/>
              </w:rPr>
              <w:t>B</w:t>
            </w:r>
          </w:p>
        </w:tc>
      </w:tr>
      <w:tr w:rsidR="000C130D" w14:paraId="577E70D6"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19ED4255" w14:textId="77777777" w:rsidR="000C130D" w:rsidRPr="00F35A4D" w:rsidRDefault="0012735E" w:rsidP="003E0B96">
            <w:pPr>
              <w:jc w:val="center"/>
            </w:pPr>
            <w:r>
              <w:rPr>
                <w:szCs w:val="20"/>
              </w:rPr>
              <w:t>9</w:t>
            </w:r>
          </w:p>
        </w:tc>
        <w:tc>
          <w:tcPr>
            <w:tcW w:w="1155" w:type="pct"/>
            <w:tcBorders>
              <w:left w:val="single" w:sz="4" w:space="0" w:color="000000"/>
              <w:bottom w:val="single" w:sz="4" w:space="0" w:color="000000"/>
              <w:right w:val="single" w:sz="4" w:space="0" w:color="000000"/>
            </w:tcBorders>
            <w:shd w:val="clear" w:color="auto" w:fill="FFFFFF"/>
          </w:tcPr>
          <w:p w14:paraId="3E1666AF" w14:textId="77777777" w:rsidR="000C130D" w:rsidRPr="00F35A4D" w:rsidRDefault="000C130D" w:rsidP="00BF3FCB">
            <w:pPr>
              <w:jc w:val="left"/>
              <w:rPr>
                <w:szCs w:val="20"/>
              </w:rPr>
            </w:pPr>
            <w:r w:rsidRPr="00F35A4D">
              <w:rPr>
                <w:szCs w:val="20"/>
              </w:rPr>
              <w:t>For each role name ensure it is only used with permitted associations.</w:t>
            </w:r>
          </w:p>
        </w:tc>
        <w:tc>
          <w:tcPr>
            <w:tcW w:w="1083" w:type="pct"/>
            <w:tcBorders>
              <w:left w:val="single" w:sz="4" w:space="0" w:color="000000"/>
              <w:bottom w:val="single" w:sz="4" w:space="0" w:color="000000"/>
              <w:right w:val="single" w:sz="4" w:space="0" w:color="000000"/>
            </w:tcBorders>
            <w:shd w:val="clear" w:color="auto" w:fill="FFFFFF"/>
          </w:tcPr>
          <w:p w14:paraId="7C6E1D10" w14:textId="77777777" w:rsidR="000C130D" w:rsidRPr="00F35A4D" w:rsidRDefault="000C130D" w:rsidP="00BF3FCB">
            <w:pPr>
              <w:jc w:val="left"/>
              <w:rPr>
                <w:szCs w:val="20"/>
              </w:rPr>
            </w:pPr>
            <w:r w:rsidRPr="00F35A4D">
              <w:rPr>
                <w:szCs w:val="20"/>
              </w:rPr>
              <w:t>Role name is used on an illegal association.</w:t>
            </w:r>
          </w:p>
        </w:tc>
        <w:tc>
          <w:tcPr>
            <w:tcW w:w="997" w:type="pct"/>
            <w:tcBorders>
              <w:left w:val="single" w:sz="4" w:space="0" w:color="000000"/>
              <w:bottom w:val="single" w:sz="4" w:space="0" w:color="000000"/>
              <w:right w:val="single" w:sz="4" w:space="0" w:color="000000"/>
            </w:tcBorders>
            <w:shd w:val="clear" w:color="auto" w:fill="FFFFFF"/>
          </w:tcPr>
          <w:p w14:paraId="275DF8AF" w14:textId="77777777" w:rsidR="000C130D" w:rsidRPr="00F35A4D" w:rsidRDefault="000C130D" w:rsidP="00BF3FCB">
            <w:pPr>
              <w:jc w:val="left"/>
              <w:rPr>
                <w:szCs w:val="20"/>
              </w:rPr>
            </w:pPr>
            <w:r w:rsidRPr="00F35A4D">
              <w:rPr>
                <w:szCs w:val="20"/>
              </w:rPr>
              <w:t>Ensure correct role names are used on the association.</w:t>
            </w:r>
          </w:p>
        </w:tc>
        <w:tc>
          <w:tcPr>
            <w:tcW w:w="767" w:type="pct"/>
            <w:tcBorders>
              <w:left w:val="single" w:sz="4" w:space="0" w:color="000000"/>
              <w:bottom w:val="single" w:sz="4" w:space="0" w:color="000000"/>
              <w:right w:val="single" w:sz="4" w:space="0" w:color="000000"/>
            </w:tcBorders>
            <w:shd w:val="clear" w:color="auto" w:fill="FFFFFF"/>
          </w:tcPr>
          <w:p w14:paraId="5B1A0D71"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18286EA" w14:textId="77777777" w:rsidR="000C130D" w:rsidRPr="00F35A4D" w:rsidRDefault="000C130D" w:rsidP="003E0B96">
            <w:pPr>
              <w:rPr>
                <w:szCs w:val="20"/>
              </w:rPr>
            </w:pPr>
            <w:r w:rsidRPr="00F35A4D">
              <w:rPr>
                <w:szCs w:val="20"/>
              </w:rPr>
              <w:t>B</w:t>
            </w:r>
          </w:p>
        </w:tc>
      </w:tr>
      <w:tr w:rsidR="000C130D" w14:paraId="334AF945"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28BB9391" w14:textId="77777777" w:rsidR="000C130D" w:rsidRPr="00F35A4D" w:rsidRDefault="000C130D" w:rsidP="003E0B96">
            <w:pPr>
              <w:jc w:val="center"/>
              <w:rPr>
                <w:szCs w:val="20"/>
              </w:rPr>
            </w:pPr>
            <w:r w:rsidRPr="00F35A4D">
              <w:rPr>
                <w:szCs w:val="20"/>
              </w:rPr>
              <w:t>1</w:t>
            </w:r>
            <w:r w:rsidR="0012735E">
              <w:rPr>
                <w:szCs w:val="20"/>
              </w:rPr>
              <w:t>0</w:t>
            </w:r>
          </w:p>
        </w:tc>
        <w:tc>
          <w:tcPr>
            <w:tcW w:w="1155" w:type="pct"/>
            <w:tcBorders>
              <w:left w:val="single" w:sz="4" w:space="0" w:color="000000"/>
              <w:bottom w:val="single" w:sz="4" w:space="0" w:color="000000"/>
              <w:right w:val="single" w:sz="4" w:space="0" w:color="000000"/>
            </w:tcBorders>
            <w:shd w:val="clear" w:color="auto" w:fill="FFFFFF"/>
          </w:tcPr>
          <w:p w14:paraId="3F18E2A4" w14:textId="77777777" w:rsidR="000C130D" w:rsidRPr="00F35A4D" w:rsidRDefault="000C130D" w:rsidP="00BF3FCB">
            <w:pPr>
              <w:jc w:val="left"/>
              <w:rPr>
                <w:szCs w:val="20"/>
              </w:rPr>
            </w:pPr>
            <w:r w:rsidRPr="00F35A4D">
              <w:rPr>
                <w:szCs w:val="20"/>
              </w:rPr>
              <w:t>Ensure dataset conformance to the GML schema</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38BB7390" w14:textId="77777777" w:rsidR="000C130D" w:rsidRPr="00F35A4D" w:rsidRDefault="000C130D" w:rsidP="00BF3FCB">
            <w:pPr>
              <w:jc w:val="left"/>
              <w:rPr>
                <w:szCs w:val="20"/>
              </w:rPr>
            </w:pPr>
            <w:r w:rsidRPr="00F35A4D">
              <w:rPr>
                <w:szCs w:val="20"/>
              </w:rPr>
              <w:t>Dataset does not conform to the GML schema</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0A4D27D1" w14:textId="77777777" w:rsidR="000C130D" w:rsidRPr="00F35A4D" w:rsidRDefault="000C130D" w:rsidP="00BF3FCB">
            <w:pPr>
              <w:jc w:val="left"/>
              <w:rPr>
                <w:szCs w:val="20"/>
              </w:rPr>
            </w:pPr>
            <w:r w:rsidRPr="00F35A4D">
              <w:rPr>
                <w:szCs w:val="20"/>
              </w:rPr>
              <w:t>Ensure conformance to the GML schema</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4CFD41DC" w14:textId="77777777" w:rsidR="000C130D" w:rsidRPr="00F35A4D" w:rsidRDefault="006F532F" w:rsidP="00BF3FCB">
            <w:pPr>
              <w:jc w:val="left"/>
              <w:rPr>
                <w:szCs w:val="20"/>
              </w:rPr>
            </w:pPr>
            <w:r>
              <w:rPr>
                <w:szCs w:val="20"/>
              </w:rPr>
              <w:t xml:space="preserve">Annex B. </w:t>
            </w:r>
            <w:r w:rsidRPr="00BA00B6">
              <w:t xml:space="preserve">Schema documentation </w:t>
            </w:r>
          </w:p>
        </w:tc>
        <w:tc>
          <w:tcPr>
            <w:tcW w:w="426" w:type="pct"/>
            <w:tcBorders>
              <w:left w:val="single" w:sz="4" w:space="0" w:color="000000"/>
              <w:bottom w:val="single" w:sz="4" w:space="0" w:color="000000"/>
              <w:right w:val="single" w:sz="4" w:space="0" w:color="000000"/>
            </w:tcBorders>
            <w:shd w:val="clear" w:color="auto" w:fill="FFFFFF"/>
          </w:tcPr>
          <w:p w14:paraId="2AD472F5" w14:textId="77777777" w:rsidR="000C130D" w:rsidRPr="00F35A4D" w:rsidRDefault="000C130D" w:rsidP="003E0B96">
            <w:pPr>
              <w:rPr>
                <w:szCs w:val="20"/>
              </w:rPr>
            </w:pPr>
            <w:r w:rsidRPr="00F35A4D">
              <w:rPr>
                <w:szCs w:val="20"/>
              </w:rPr>
              <w:t>B</w:t>
            </w:r>
          </w:p>
        </w:tc>
      </w:tr>
      <w:tr w:rsidR="006F532F" w:rsidRPr="00CB45C9" w14:paraId="0E3639BE" w14:textId="77777777" w:rsidTr="004844E1">
        <w:trPr>
          <w:gridAfter w:val="1"/>
          <w:wAfter w:w="128" w:type="pct"/>
          <w:cantSplit/>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E49A4DB" w14:textId="77777777" w:rsidR="006F532F" w:rsidRPr="00F35A4D" w:rsidRDefault="006F532F" w:rsidP="006F532F">
            <w:pPr>
              <w:jc w:val="center"/>
              <w:rPr>
                <w:szCs w:val="20"/>
              </w:rPr>
            </w:pPr>
            <w:r w:rsidRPr="00F35A4D">
              <w:rPr>
                <w:szCs w:val="20"/>
              </w:rPr>
              <w:t>11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A4648C3" w14:textId="77777777" w:rsidR="006F532F" w:rsidRPr="00F35A4D" w:rsidRDefault="006F532F" w:rsidP="006F532F">
            <w:pPr>
              <w:jc w:val="left"/>
              <w:rPr>
                <w:szCs w:val="20"/>
              </w:rPr>
            </w:pPr>
            <w:r w:rsidRPr="00F35A4D">
              <w:rPr>
                <w:szCs w:val="20"/>
              </w:rPr>
              <w:t xml:space="preserve">If the file names in an exchange set are not in accordance with the </w:t>
            </w:r>
            <w:r>
              <w:rPr>
                <w:szCs w:val="20"/>
              </w:rPr>
              <w:t>Product Specification.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5624D91" w14:textId="77777777" w:rsidR="006F532F" w:rsidRPr="00F35A4D" w:rsidRDefault="006F532F" w:rsidP="006F532F">
            <w:pPr>
              <w:jc w:val="left"/>
              <w:rPr>
                <w:szCs w:val="20"/>
              </w:rPr>
            </w:pPr>
            <w:r w:rsidRPr="00F35A4D">
              <w:rPr>
                <w:szCs w:val="20"/>
              </w:rPr>
              <w:t xml:space="preserve">File names are not in accordance with the </w:t>
            </w:r>
            <w:r>
              <w:rPr>
                <w:szCs w:val="20"/>
              </w:rPr>
              <w:t>Product Specification</w:t>
            </w:r>
            <w:r w:rsidRPr="00F35A4D">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746564B" w14:textId="77777777" w:rsidR="006F532F" w:rsidRPr="00F35A4D" w:rsidRDefault="006F532F" w:rsidP="006F532F">
            <w:pPr>
              <w:jc w:val="left"/>
              <w:rPr>
                <w:szCs w:val="20"/>
              </w:rPr>
            </w:pPr>
            <w:r w:rsidRPr="00F35A4D">
              <w:rPr>
                <w:szCs w:val="20"/>
              </w:rPr>
              <w:t>Amend file names.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506951F0"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3794418" w14:textId="77777777" w:rsidR="006F532F" w:rsidRPr="00F35A4D" w:rsidRDefault="006F532F" w:rsidP="006F532F">
            <w:pPr>
              <w:rPr>
                <w:szCs w:val="20"/>
              </w:rPr>
            </w:pPr>
            <w:r w:rsidRPr="00F35A4D">
              <w:rPr>
                <w:szCs w:val="20"/>
              </w:rPr>
              <w:t>B</w:t>
            </w:r>
          </w:p>
        </w:tc>
      </w:tr>
      <w:tr w:rsidR="006F532F" w14:paraId="7389249A" w14:textId="77777777" w:rsidTr="004844E1">
        <w:trPr>
          <w:gridAfter w:val="1"/>
          <w:wAfter w:w="128" w:type="pct"/>
          <w:cantSplit/>
          <w:trHeight w:val="518"/>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151EC96" w14:textId="77777777" w:rsidR="006F532F" w:rsidRPr="00F35A4D" w:rsidRDefault="006F532F" w:rsidP="006F532F">
            <w:pPr>
              <w:jc w:val="center"/>
              <w:rPr>
                <w:szCs w:val="20"/>
              </w:rPr>
            </w:pPr>
            <w:r w:rsidRPr="00F35A4D">
              <w:rPr>
                <w:szCs w:val="20"/>
              </w:rPr>
              <w:t>1</w:t>
            </w: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EEE2A08" w14:textId="77777777" w:rsidR="006F532F" w:rsidRPr="00F35A4D" w:rsidRDefault="006F532F" w:rsidP="006F532F">
            <w:pPr>
              <w:jc w:val="left"/>
              <w:rPr>
                <w:szCs w:val="20"/>
              </w:rPr>
            </w:pPr>
            <w:r w:rsidRPr="00F35A4D">
              <w:rPr>
                <w:szCs w:val="20"/>
              </w:rPr>
              <w:t>For each feature instance, which does not have a valid feature class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1CF5232" w14:textId="77777777" w:rsidR="006F532F" w:rsidRPr="00F35A4D" w:rsidRDefault="006F532F" w:rsidP="006F532F">
            <w:pPr>
              <w:jc w:val="left"/>
              <w:rPr>
                <w:szCs w:val="20"/>
              </w:rPr>
            </w:pPr>
            <w:r w:rsidRPr="00F35A4D">
              <w:rPr>
                <w:szCs w:val="20"/>
              </w:rPr>
              <w:t>Object has invalid feature class 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991011C" w14:textId="77777777" w:rsidR="006F532F" w:rsidRPr="00F35A4D" w:rsidRDefault="006F532F" w:rsidP="006F532F">
            <w:pPr>
              <w:jc w:val="left"/>
              <w:rPr>
                <w:szCs w:val="20"/>
              </w:rPr>
            </w:pPr>
            <w:r w:rsidRPr="00F35A4D">
              <w:rPr>
                <w:szCs w:val="20"/>
              </w:rPr>
              <w:t>Amend object class 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AE46ACF"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7E266A8" w14:textId="77777777" w:rsidR="006F532F" w:rsidRPr="00F35A4D" w:rsidRDefault="006F532F" w:rsidP="006F532F">
            <w:pPr>
              <w:rPr>
                <w:szCs w:val="20"/>
              </w:rPr>
            </w:pPr>
            <w:r w:rsidRPr="00F35A4D">
              <w:rPr>
                <w:szCs w:val="20"/>
              </w:rPr>
              <w:t>B</w:t>
            </w:r>
          </w:p>
        </w:tc>
      </w:tr>
      <w:tr w:rsidR="006F532F" w14:paraId="619F45CA" w14:textId="77777777" w:rsidTr="004844E1">
        <w:trPr>
          <w:gridAfter w:val="1"/>
          <w:wAfter w:w="128" w:type="pct"/>
          <w:cantSplit/>
          <w:trHeight w:val="9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F4E2586" w14:textId="77777777" w:rsidR="006F532F" w:rsidRPr="00F35A4D" w:rsidRDefault="006F532F" w:rsidP="006F532F">
            <w:pPr>
              <w:jc w:val="center"/>
              <w:rPr>
                <w:szCs w:val="20"/>
              </w:rPr>
            </w:pPr>
            <w:r w:rsidRPr="00F35A4D">
              <w:rPr>
                <w:szCs w:val="20"/>
              </w:rPr>
              <w:t>1</w:t>
            </w: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4027001" w14:textId="77777777" w:rsidR="006F532F" w:rsidRPr="00F35A4D" w:rsidRDefault="006F532F" w:rsidP="006F532F">
            <w:pPr>
              <w:jc w:val="left"/>
              <w:rPr>
                <w:szCs w:val="20"/>
              </w:rPr>
            </w:pPr>
            <w:r w:rsidRPr="00F35A4D">
              <w:rPr>
                <w:szCs w:val="20"/>
              </w:rPr>
              <w:t>For each attribute, which does not have a valid attribute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C8FA69D" w14:textId="77777777" w:rsidR="006F532F" w:rsidRPr="00F35A4D" w:rsidRDefault="006F532F" w:rsidP="006F532F">
            <w:pPr>
              <w:jc w:val="left"/>
              <w:rPr>
                <w:szCs w:val="20"/>
              </w:rPr>
            </w:pPr>
            <w:r w:rsidRPr="00F35A4D">
              <w:rPr>
                <w:szCs w:val="20"/>
              </w:rPr>
              <w:t>Attribute has invalid attribute label/code.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DF79D1D" w14:textId="77777777" w:rsidR="006F532F" w:rsidRPr="00F35A4D" w:rsidRDefault="006F532F" w:rsidP="006F532F">
            <w:pPr>
              <w:jc w:val="left"/>
              <w:rPr>
                <w:szCs w:val="20"/>
              </w:rPr>
            </w:pPr>
            <w:r w:rsidRPr="00F35A4D">
              <w:rPr>
                <w:szCs w:val="20"/>
              </w:rPr>
              <w:t>Amend attribute label/code.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F5357B3"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5B5832BC" w14:textId="77777777" w:rsidR="006F532F" w:rsidRPr="00F35A4D" w:rsidRDefault="006F532F" w:rsidP="006F532F">
            <w:pPr>
              <w:rPr>
                <w:szCs w:val="20"/>
              </w:rPr>
            </w:pPr>
            <w:r w:rsidRPr="00F35A4D">
              <w:rPr>
                <w:szCs w:val="20"/>
              </w:rPr>
              <w:t>B</w:t>
            </w:r>
          </w:p>
        </w:tc>
      </w:tr>
      <w:tr w:rsidR="006F532F" w14:paraId="650C2434" w14:textId="77777777" w:rsidTr="004844E1">
        <w:trPr>
          <w:gridAfter w:val="1"/>
          <w:wAfter w:w="128" w:type="pct"/>
          <w:cantSplit/>
          <w:trHeight w:val="7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453B03" w14:textId="77777777" w:rsidR="006F532F" w:rsidRPr="00F35A4D" w:rsidRDefault="006F532F" w:rsidP="006F532F">
            <w:pPr>
              <w:jc w:val="center"/>
              <w:rPr>
                <w:szCs w:val="20"/>
              </w:rPr>
            </w:pPr>
            <w:r w:rsidRPr="00F35A4D">
              <w:rPr>
                <w:szCs w:val="20"/>
              </w:rPr>
              <w:t>1</w:t>
            </w:r>
            <w:r>
              <w:rPr>
                <w:szCs w:val="20"/>
              </w:rPr>
              <w:t>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8F5B9C2" w14:textId="77777777" w:rsidR="006F532F" w:rsidRPr="00F35A4D" w:rsidRDefault="006F532F" w:rsidP="006F532F">
            <w:pPr>
              <w:jc w:val="left"/>
              <w:rPr>
                <w:szCs w:val="20"/>
              </w:rPr>
            </w:pPr>
            <w:r w:rsidRPr="00F35A4D">
              <w:rPr>
                <w:szCs w:val="20"/>
              </w:rPr>
              <w:t>For each feature object, which contains attributes outside the list of permissible attributes for the feature class (as defined in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5E40EE3" w14:textId="77777777" w:rsidR="006F532F" w:rsidRPr="00F35A4D" w:rsidRDefault="006F532F" w:rsidP="006F532F">
            <w:pPr>
              <w:jc w:val="left"/>
              <w:rPr>
                <w:szCs w:val="20"/>
              </w:rPr>
            </w:pPr>
            <w:r w:rsidRPr="00F35A4D">
              <w:rPr>
                <w:szCs w:val="20"/>
              </w:rPr>
              <w:t>Attribute not permitted on feature class.</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91BD1EA" w14:textId="77777777" w:rsidR="006F532F" w:rsidRPr="00F35A4D" w:rsidRDefault="006F532F" w:rsidP="006F532F">
            <w:pPr>
              <w:jc w:val="left"/>
              <w:rPr>
                <w:szCs w:val="20"/>
              </w:rPr>
            </w:pPr>
            <w:r w:rsidRPr="00F35A4D">
              <w:rPr>
                <w:szCs w:val="20"/>
              </w:rPr>
              <w:t>Remove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B50C15D"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417184D" w14:textId="77777777" w:rsidR="006F532F" w:rsidRPr="00F35A4D" w:rsidRDefault="006F532F" w:rsidP="006F532F">
            <w:pPr>
              <w:rPr>
                <w:szCs w:val="20"/>
              </w:rPr>
            </w:pPr>
            <w:r w:rsidRPr="00F35A4D">
              <w:rPr>
                <w:szCs w:val="20"/>
              </w:rPr>
              <w:t>B</w:t>
            </w:r>
          </w:p>
        </w:tc>
      </w:tr>
      <w:tr w:rsidR="006F532F" w14:paraId="6F5F4CDA" w14:textId="77777777" w:rsidTr="004844E1">
        <w:trPr>
          <w:gridAfter w:val="1"/>
          <w:wAfter w:w="128" w:type="pct"/>
          <w:cantSplit/>
          <w:trHeight w:val="825"/>
        </w:trPr>
        <w:tc>
          <w:tcPr>
            <w:tcW w:w="445" w:type="pct"/>
            <w:tcBorders>
              <w:top w:val="single" w:sz="4" w:space="0" w:color="000000"/>
              <w:left w:val="single" w:sz="4" w:space="0" w:color="000000"/>
              <w:bottom w:val="single" w:sz="4" w:space="0" w:color="000000"/>
              <w:right w:val="single" w:sz="4" w:space="0" w:color="000000"/>
            </w:tcBorders>
            <w:shd w:val="clear" w:color="auto" w:fill="auto"/>
          </w:tcPr>
          <w:p w14:paraId="1DD5BDC1" w14:textId="77777777" w:rsidR="006F532F" w:rsidRPr="00F35A4D" w:rsidRDefault="006F532F" w:rsidP="006F532F">
            <w:pPr>
              <w:jc w:val="center"/>
              <w:rPr>
                <w:szCs w:val="20"/>
              </w:rPr>
            </w:pPr>
            <w:r w:rsidRPr="00F35A4D">
              <w:rPr>
                <w:szCs w:val="20"/>
              </w:rPr>
              <w:t>1</w:t>
            </w:r>
            <w:r>
              <w:rPr>
                <w:szCs w:val="20"/>
              </w:rPr>
              <w:t>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BDD46F1" w14:textId="77777777" w:rsidR="006F532F" w:rsidRPr="00F35A4D" w:rsidRDefault="006F532F" w:rsidP="006F532F">
            <w:pPr>
              <w:jc w:val="left"/>
              <w:rPr>
                <w:szCs w:val="20"/>
              </w:rPr>
            </w:pPr>
            <w:r w:rsidRPr="00F35A4D">
              <w:rPr>
                <w:szCs w:val="20"/>
              </w:rPr>
              <w:t>If the order of the data in a dataset is not correct.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2F75D5F" w14:textId="77777777" w:rsidR="006F532F" w:rsidRPr="00F35A4D" w:rsidRDefault="006F532F" w:rsidP="006F532F">
            <w:pPr>
              <w:jc w:val="left"/>
              <w:rPr>
                <w:szCs w:val="20"/>
              </w:rPr>
            </w:pPr>
            <w:r w:rsidRPr="00F35A4D">
              <w:rPr>
                <w:szCs w:val="20"/>
              </w:rPr>
              <w:t>Incorrect data order.</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6C5ECD6" w14:textId="77777777" w:rsidR="006F532F" w:rsidRPr="00F35A4D" w:rsidRDefault="006F532F" w:rsidP="006F532F">
            <w:pPr>
              <w:jc w:val="left"/>
              <w:rPr>
                <w:szCs w:val="20"/>
              </w:rPr>
            </w:pPr>
            <w:r w:rsidRPr="00F35A4D">
              <w:rPr>
                <w:szCs w:val="20"/>
              </w:rPr>
              <w:t>Amend data order.</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21BBA1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000000"/>
              <w:left w:val="single" w:sz="4" w:space="0" w:color="000000"/>
              <w:bottom w:val="single" w:sz="4" w:space="0" w:color="auto"/>
              <w:right w:val="single" w:sz="4" w:space="0" w:color="000000"/>
            </w:tcBorders>
            <w:shd w:val="clear" w:color="auto" w:fill="FFFFFF"/>
          </w:tcPr>
          <w:p w14:paraId="6CBED0DB" w14:textId="77777777" w:rsidR="006F532F" w:rsidRPr="00F35A4D" w:rsidRDefault="006F532F" w:rsidP="006F532F">
            <w:pPr>
              <w:rPr>
                <w:szCs w:val="20"/>
              </w:rPr>
            </w:pPr>
            <w:r w:rsidRPr="00F35A4D">
              <w:rPr>
                <w:szCs w:val="20"/>
              </w:rPr>
              <w:t>B</w:t>
            </w:r>
          </w:p>
        </w:tc>
      </w:tr>
      <w:tr w:rsidR="006F532F" w14:paraId="02BF2CC4" w14:textId="77777777" w:rsidTr="004844E1">
        <w:trPr>
          <w:gridAfter w:val="1"/>
          <w:wAfter w:w="128" w:type="pct"/>
          <w:cantSplit/>
          <w:trHeight w:val="10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144B98" w14:textId="77777777" w:rsidR="006F532F" w:rsidRPr="00F35A4D" w:rsidRDefault="006F532F" w:rsidP="006F532F">
            <w:pPr>
              <w:jc w:val="center"/>
              <w:rPr>
                <w:szCs w:val="20"/>
              </w:rPr>
            </w:pPr>
            <w:r w:rsidRPr="00F35A4D">
              <w:rPr>
                <w:szCs w:val="20"/>
              </w:rPr>
              <w:lastRenderedPageBreak/>
              <w:t>1</w:t>
            </w:r>
            <w:r>
              <w:rPr>
                <w:szCs w:val="20"/>
              </w:rPr>
              <w:t>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3A4DE8F" w14:textId="77777777" w:rsidR="006F532F" w:rsidRPr="00F35A4D" w:rsidRDefault="006F532F" w:rsidP="006F532F">
            <w:pPr>
              <w:jc w:val="left"/>
              <w:rPr>
                <w:szCs w:val="20"/>
              </w:rPr>
            </w:pPr>
            <w:r w:rsidRPr="00F35A4D">
              <w:rPr>
                <w:szCs w:val="20"/>
              </w:rPr>
              <w:t>For each attribute instance where the total number of instances exceed the permitted number of instances</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6FAF3B6" w14:textId="77777777" w:rsidR="006F532F" w:rsidRPr="00F35A4D" w:rsidRDefault="006F532F" w:rsidP="006F532F">
            <w:pPr>
              <w:jc w:val="left"/>
              <w:rPr>
                <w:szCs w:val="20"/>
              </w:rPr>
            </w:pPr>
            <w:r w:rsidRPr="00F35A4D">
              <w:rPr>
                <w:szCs w:val="20"/>
              </w:rPr>
              <w:t>Too many instances of attribute.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046445D8" w14:textId="77777777" w:rsidR="006F532F" w:rsidRPr="00F35A4D" w:rsidRDefault="006F532F" w:rsidP="006F532F">
            <w:pPr>
              <w:jc w:val="left"/>
              <w:rPr>
                <w:szCs w:val="20"/>
              </w:rPr>
            </w:pPr>
            <w:r w:rsidRPr="00F35A4D">
              <w:rPr>
                <w:szCs w:val="20"/>
              </w:rPr>
              <w:t>Ensure correct attribute encoding.</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15D80FD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CE47091" w14:textId="77777777" w:rsidR="006F532F" w:rsidRPr="00F35A4D" w:rsidRDefault="006F532F" w:rsidP="006F532F">
            <w:pPr>
              <w:rPr>
                <w:szCs w:val="20"/>
              </w:rPr>
            </w:pPr>
            <w:r w:rsidRPr="00F35A4D">
              <w:rPr>
                <w:szCs w:val="20"/>
              </w:rPr>
              <w:t>B</w:t>
            </w:r>
          </w:p>
        </w:tc>
      </w:tr>
      <w:tr w:rsidR="006F532F" w14:paraId="06DF8544"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B25169E" w14:textId="77777777" w:rsidR="006F532F" w:rsidRDefault="006F532F" w:rsidP="006F532F">
            <w:pPr>
              <w:jc w:val="center"/>
              <w:rPr>
                <w:szCs w:val="20"/>
              </w:rPr>
            </w:pPr>
            <w:r>
              <w:rPr>
                <w:rFonts w:hint="eastAsia"/>
                <w:szCs w:val="20"/>
              </w:rPr>
              <w:t>1</w:t>
            </w:r>
            <w:r>
              <w:rPr>
                <w:szCs w:val="20"/>
              </w:rPr>
              <w:t>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58E1AD2D" w14:textId="77777777" w:rsidR="006F532F" w:rsidRPr="00F35A4D" w:rsidRDefault="006F532F" w:rsidP="006F532F">
            <w:pPr>
              <w:jc w:val="left"/>
              <w:rPr>
                <w:szCs w:val="20"/>
              </w:rPr>
            </w:pPr>
            <w:r w:rsidRPr="00F35A4D">
              <w:rPr>
                <w:szCs w:val="20"/>
              </w:rPr>
              <w:t>For each instance of a file referenced in the data, and i</w:t>
            </w:r>
            <w:r>
              <w:rPr>
                <w:szCs w:val="20"/>
              </w:rPr>
              <w:t>f</w:t>
            </w:r>
            <w:r w:rsidRPr="00F35A4D">
              <w:rPr>
                <w:szCs w:val="20"/>
              </w:rPr>
              <w:t xml:space="preserve"> not present in the exchange set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4BD78FA" w14:textId="77777777" w:rsidR="006F532F" w:rsidRPr="00F35A4D" w:rsidRDefault="006F532F" w:rsidP="006F532F">
            <w:pPr>
              <w:jc w:val="left"/>
              <w:rPr>
                <w:szCs w:val="20"/>
              </w:rPr>
            </w:pPr>
            <w:r w:rsidRPr="00F35A4D">
              <w:rPr>
                <w:szCs w:val="20"/>
              </w:rPr>
              <w:t>File referenced in the dataset is not present in the exchange set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702A9" w14:textId="77777777" w:rsidR="006F532F" w:rsidRPr="00F35A4D" w:rsidRDefault="006F532F" w:rsidP="006F532F">
            <w:pPr>
              <w:jc w:val="left"/>
              <w:rPr>
                <w:szCs w:val="20"/>
              </w:rPr>
            </w:pPr>
            <w:r w:rsidRPr="00F35A4D">
              <w:rPr>
                <w:szCs w:val="20"/>
              </w:rPr>
              <w:t>Add file to exchange set or remove reference to file.</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A8DE03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FDE86A0" w14:textId="77777777" w:rsidR="006F532F" w:rsidRPr="00F35A4D" w:rsidRDefault="006F532F" w:rsidP="006F532F">
            <w:pPr>
              <w:rPr>
                <w:szCs w:val="20"/>
              </w:rPr>
            </w:pPr>
            <w:r w:rsidRPr="00F35A4D">
              <w:rPr>
                <w:szCs w:val="20"/>
              </w:rPr>
              <w:t>B</w:t>
            </w:r>
          </w:p>
        </w:tc>
      </w:tr>
      <w:tr w:rsidR="006F532F" w14:paraId="5492C848"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8082CB6" w14:textId="77777777" w:rsidR="006F532F" w:rsidRDefault="006F532F" w:rsidP="006F532F">
            <w:pPr>
              <w:jc w:val="center"/>
              <w:rPr>
                <w:szCs w:val="20"/>
              </w:rPr>
            </w:pPr>
            <w:r>
              <w:rPr>
                <w:rFonts w:hint="eastAsia"/>
                <w:szCs w:val="20"/>
              </w:rPr>
              <w:t>1</w:t>
            </w:r>
            <w:r>
              <w:rPr>
                <w:szCs w:val="20"/>
              </w:rPr>
              <w:t>8</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CA825FE" w14:textId="77777777" w:rsidR="006F532F" w:rsidRPr="00F35A4D" w:rsidRDefault="006F532F" w:rsidP="006F532F">
            <w:pPr>
              <w:jc w:val="left"/>
              <w:rPr>
                <w:szCs w:val="20"/>
              </w:rPr>
            </w:pPr>
            <w:r w:rsidRPr="00F35A4D">
              <w:rPr>
                <w:szCs w:val="20"/>
              </w:rPr>
              <w:t>For each dataset discovery metadata file that does not correspond to the dataset discovery metadata content table.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9C68658" w14:textId="77777777" w:rsidR="006F532F" w:rsidRPr="00F35A4D" w:rsidRDefault="006F532F" w:rsidP="006F532F">
            <w:pPr>
              <w:jc w:val="left"/>
              <w:rPr>
                <w:szCs w:val="20"/>
              </w:rPr>
            </w:pPr>
            <w:r w:rsidRPr="00F35A4D">
              <w:rPr>
                <w:szCs w:val="20"/>
              </w:rPr>
              <w:t>Dataset discovery metadata file that does not correspond to the dataset discovery metadata content table.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01CCE96" w14:textId="77777777" w:rsidR="006F532F" w:rsidRPr="00F35A4D" w:rsidRDefault="006F532F" w:rsidP="006F532F">
            <w:pPr>
              <w:jc w:val="left"/>
              <w:rPr>
                <w:szCs w:val="20"/>
              </w:rPr>
            </w:pPr>
            <w:r w:rsidRPr="00F35A4D">
              <w:rPr>
                <w:szCs w:val="20"/>
              </w:rPr>
              <w:t>Ensure correct encoding of the discovery metadata file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C2E2A8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72237029" w14:textId="77777777" w:rsidR="006F532F" w:rsidRPr="00F35A4D" w:rsidRDefault="006F532F" w:rsidP="006F532F">
            <w:pPr>
              <w:rPr>
                <w:szCs w:val="20"/>
              </w:rPr>
            </w:pPr>
            <w:r w:rsidRPr="00F35A4D">
              <w:rPr>
                <w:szCs w:val="20"/>
              </w:rPr>
              <w:t>B</w:t>
            </w:r>
          </w:p>
        </w:tc>
      </w:tr>
      <w:tr w:rsidR="006F532F" w14:paraId="07122DD0"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1E1A67DF" w14:textId="77777777" w:rsidR="006F532F" w:rsidRDefault="006F532F" w:rsidP="006F532F">
            <w:pPr>
              <w:jc w:val="center"/>
              <w:rPr>
                <w:szCs w:val="20"/>
              </w:rPr>
            </w:pPr>
            <w:r>
              <w:rPr>
                <w:rFonts w:hint="eastAsia"/>
                <w:szCs w:val="20"/>
              </w:rPr>
              <w:t>1</w:t>
            </w:r>
            <w:r>
              <w:rPr>
                <w:szCs w:val="20"/>
              </w:rPr>
              <w:t>9</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60F9732" w14:textId="77777777" w:rsidR="006F532F" w:rsidRPr="00F35A4D" w:rsidRDefault="006F532F" w:rsidP="006F532F">
            <w:pPr>
              <w:jc w:val="left"/>
              <w:rPr>
                <w:szCs w:val="20"/>
              </w:rPr>
            </w:pPr>
            <w:r w:rsidRPr="00F35A4D">
              <w:rPr>
                <w:szCs w:val="20"/>
              </w:rPr>
              <w:t>For each cancellation (termination) of a dataset that does not exist on the system or has already been cancelled</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F285A6A" w14:textId="77777777" w:rsidR="006F532F" w:rsidRPr="00F35A4D" w:rsidRDefault="006F532F" w:rsidP="006F532F">
            <w:pPr>
              <w:jc w:val="left"/>
              <w:rPr>
                <w:szCs w:val="20"/>
              </w:rPr>
            </w:pPr>
            <w:r w:rsidRPr="00F35A4D">
              <w:rPr>
                <w:szCs w:val="20"/>
              </w:rPr>
              <w:t>Terminated dataset is not present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A217B15" w14:textId="77777777" w:rsidR="006F532F" w:rsidRPr="00F35A4D" w:rsidRDefault="006F532F" w:rsidP="006F532F">
            <w:pPr>
              <w:jc w:val="left"/>
              <w:rPr>
                <w:szCs w:val="20"/>
              </w:rPr>
            </w:pPr>
            <w:r w:rsidRPr="00F35A4D">
              <w:rPr>
                <w:szCs w:val="20"/>
              </w:rPr>
              <w:t>Ignore the update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17BC805"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4B5372B" w14:textId="77777777" w:rsidR="006F532F" w:rsidRPr="00F35A4D" w:rsidRDefault="006F532F" w:rsidP="006F532F">
            <w:pPr>
              <w:rPr>
                <w:szCs w:val="20"/>
              </w:rPr>
            </w:pPr>
            <w:r w:rsidRPr="00F35A4D">
              <w:rPr>
                <w:szCs w:val="20"/>
              </w:rPr>
              <w:t>B</w:t>
            </w:r>
            <w:r w:rsidR="00EA36D1">
              <w:rPr>
                <w:szCs w:val="20"/>
              </w:rPr>
              <w:t>, U</w:t>
            </w:r>
          </w:p>
        </w:tc>
      </w:tr>
      <w:tr w:rsidR="006F532F" w14:paraId="3C092363"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F743916" w14:textId="77777777" w:rsidR="006F532F" w:rsidRDefault="006F532F" w:rsidP="006F532F">
            <w:pPr>
              <w:jc w:val="center"/>
              <w:rPr>
                <w:szCs w:val="20"/>
              </w:rPr>
            </w:pPr>
            <w:r>
              <w:rPr>
                <w:szCs w:val="20"/>
              </w:rPr>
              <w:t>20</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8BEE77F" w14:textId="77777777" w:rsidR="006F532F" w:rsidRPr="00F35A4D" w:rsidRDefault="006F532F" w:rsidP="006F532F">
            <w:pPr>
              <w:jc w:val="left"/>
              <w:rPr>
                <w:szCs w:val="20"/>
              </w:rPr>
            </w:pPr>
            <w:r w:rsidRPr="00F35A4D">
              <w:rPr>
                <w:szCs w:val="20"/>
              </w:rPr>
              <w:t>For each cancellation (termination) of a dataset where the update exchange set contains a corresponding dataset file</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1EC3B932" w14:textId="77777777" w:rsidR="006F532F" w:rsidRPr="00F35A4D" w:rsidRDefault="006F532F" w:rsidP="006F532F">
            <w:pPr>
              <w:jc w:val="left"/>
              <w:rPr>
                <w:szCs w:val="20"/>
              </w:rPr>
            </w:pPr>
            <w:r w:rsidRPr="00F35A4D">
              <w:rPr>
                <w:szCs w:val="20"/>
              </w:rPr>
              <w:t>Cancellations cannot contain data objects</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5A486A2" w14:textId="77777777" w:rsidR="006F532F" w:rsidRPr="00F35A4D" w:rsidRDefault="006F532F" w:rsidP="006F532F">
            <w:pPr>
              <w:jc w:val="left"/>
              <w:rPr>
                <w:szCs w:val="20"/>
              </w:rPr>
            </w:pPr>
            <w:r w:rsidRPr="00F35A4D">
              <w:rPr>
                <w:szCs w:val="20"/>
              </w:rPr>
              <w:t>Remove the dataset file from the exchange set or correct the metadata</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3CDDC08"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B7ED6F4" w14:textId="77777777" w:rsidR="006F532F" w:rsidRPr="00F35A4D" w:rsidRDefault="006F532F" w:rsidP="006F532F">
            <w:pPr>
              <w:rPr>
                <w:szCs w:val="20"/>
              </w:rPr>
            </w:pPr>
            <w:r w:rsidRPr="00F35A4D">
              <w:rPr>
                <w:szCs w:val="20"/>
              </w:rPr>
              <w:t>B</w:t>
            </w:r>
            <w:r w:rsidR="00EA36D1">
              <w:rPr>
                <w:szCs w:val="20"/>
              </w:rPr>
              <w:t>, U</w:t>
            </w:r>
          </w:p>
        </w:tc>
      </w:tr>
      <w:tr w:rsidR="006F532F" w14:paraId="08CAEF9E"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59F5126" w14:textId="77777777" w:rsidR="006F532F" w:rsidRDefault="006F532F" w:rsidP="006F532F">
            <w:pPr>
              <w:jc w:val="center"/>
              <w:rPr>
                <w:szCs w:val="20"/>
              </w:rPr>
            </w:pPr>
            <w:r>
              <w:rPr>
                <w:szCs w:val="20"/>
              </w:rPr>
              <w:t>21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F903E3" w14:textId="77777777" w:rsidR="006F532F" w:rsidRPr="00F35A4D" w:rsidRDefault="006F532F" w:rsidP="006F532F">
            <w:pPr>
              <w:jc w:val="left"/>
              <w:rPr>
                <w:szCs w:val="20"/>
              </w:rPr>
            </w:pPr>
            <w:r w:rsidRPr="00F35A4D">
              <w:rPr>
                <w:szCs w:val="20"/>
              </w:rPr>
              <w:t>If any optional attributes are present but the attribute value is unknown or missing</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B16D036" w14:textId="77777777" w:rsidR="006F532F" w:rsidRPr="00F35A4D" w:rsidRDefault="006F532F" w:rsidP="006F532F">
            <w:pPr>
              <w:jc w:val="left"/>
              <w:rPr>
                <w:szCs w:val="20"/>
              </w:rPr>
            </w:pPr>
            <w:r w:rsidRPr="00F35A4D">
              <w:rPr>
                <w:szCs w:val="20"/>
              </w:rPr>
              <w:t>Optional attributes are encoded, but attribute value is unknown or missing</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53EA306" w14:textId="77777777" w:rsidR="006F532F" w:rsidRPr="00F35A4D" w:rsidRDefault="006F532F" w:rsidP="006F532F">
            <w:pPr>
              <w:jc w:val="left"/>
              <w:rPr>
                <w:szCs w:val="20"/>
              </w:rPr>
            </w:pPr>
            <w:r w:rsidRPr="00F35A4D">
              <w:rPr>
                <w:szCs w:val="20"/>
              </w:rPr>
              <w:t>Remove optional attributes when value is unknown or missing</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F00FD5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5402C1A0" w14:textId="77777777" w:rsidR="006F532F" w:rsidRPr="00F35A4D" w:rsidRDefault="006F532F" w:rsidP="006F532F">
            <w:pPr>
              <w:rPr>
                <w:szCs w:val="20"/>
              </w:rPr>
            </w:pPr>
            <w:r w:rsidRPr="00F35A4D">
              <w:rPr>
                <w:szCs w:val="20"/>
              </w:rPr>
              <w:t>B</w:t>
            </w:r>
          </w:p>
        </w:tc>
      </w:tr>
      <w:tr w:rsidR="006F532F" w14:paraId="03B7A1ED"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C5747BA" w14:textId="77777777" w:rsidR="006F532F" w:rsidRDefault="006F532F" w:rsidP="006F532F">
            <w:pPr>
              <w:jc w:val="center"/>
              <w:rPr>
                <w:szCs w:val="20"/>
              </w:rPr>
            </w:pPr>
            <w:r>
              <w:rPr>
                <w:szCs w:val="20"/>
              </w:rPr>
              <w:t>22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B67A7C6" w14:textId="77777777" w:rsidR="006F532F" w:rsidRPr="00F35A4D" w:rsidRDefault="006F532F" w:rsidP="006F532F">
            <w:pPr>
              <w:jc w:val="left"/>
              <w:rPr>
                <w:szCs w:val="20"/>
              </w:rPr>
            </w:pPr>
            <w:r w:rsidRPr="00F35A4D">
              <w:rPr>
                <w:szCs w:val="20"/>
              </w:rPr>
              <w:t>For datasets not named according to dataset file naming convention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29C44DB" w14:textId="77777777" w:rsidR="006F532F" w:rsidRPr="00F35A4D" w:rsidRDefault="006F532F" w:rsidP="006F532F">
            <w:pPr>
              <w:jc w:val="left"/>
              <w:rPr>
                <w:szCs w:val="20"/>
              </w:rPr>
            </w:pPr>
            <w:r w:rsidRPr="00F35A4D">
              <w:rPr>
                <w:szCs w:val="20"/>
              </w:rPr>
              <w:t>Dataset file name is not according to file naming convention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00A24A7" w14:textId="77777777" w:rsidR="006F532F" w:rsidRPr="00F35A4D" w:rsidRDefault="006F532F" w:rsidP="006F532F">
            <w:pPr>
              <w:jc w:val="left"/>
              <w:rPr>
                <w:szCs w:val="20"/>
              </w:rPr>
            </w:pPr>
            <w:r w:rsidRPr="00F35A4D">
              <w:rPr>
                <w:szCs w:val="20"/>
              </w:rPr>
              <w:t>Rename according to naming convention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602D031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39DD8EAF" w14:textId="77777777" w:rsidR="006F532F" w:rsidRPr="00F35A4D" w:rsidRDefault="006F532F" w:rsidP="006F532F">
            <w:pPr>
              <w:rPr>
                <w:szCs w:val="20"/>
              </w:rPr>
            </w:pPr>
            <w:r w:rsidRPr="00F35A4D">
              <w:rPr>
                <w:szCs w:val="20"/>
              </w:rPr>
              <w:t>B</w:t>
            </w:r>
          </w:p>
        </w:tc>
      </w:tr>
      <w:tr w:rsidR="006F532F" w14:paraId="32293CDE" w14:textId="77777777" w:rsidTr="004844E1">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CBA61D" w14:textId="77777777" w:rsidR="006F532F" w:rsidRPr="00F35A4D" w:rsidRDefault="006F532F" w:rsidP="006F532F">
            <w:pPr>
              <w:jc w:val="center"/>
              <w:rPr>
                <w:szCs w:val="20"/>
              </w:rPr>
            </w:pPr>
            <w:r>
              <w:rPr>
                <w:szCs w:val="20"/>
              </w:rPr>
              <w:lastRenderedPageBreak/>
              <w:t>23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DB07609" w14:textId="77777777" w:rsidR="006F532F" w:rsidRPr="00F35A4D" w:rsidRDefault="006F532F" w:rsidP="006F532F">
            <w:pPr>
              <w:jc w:val="left"/>
              <w:rPr>
                <w:szCs w:val="20"/>
              </w:rPr>
            </w:pPr>
            <w:r w:rsidRPr="00F35A4D">
              <w:rPr>
                <w:szCs w:val="20"/>
              </w:rPr>
              <w:t>For each feature instance of type FixedTimeRange where timeStart is encoded later than timeEnd.</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5AD0665" w14:textId="77777777" w:rsidR="006F532F" w:rsidRPr="00F35A4D" w:rsidRDefault="006F532F" w:rsidP="006F532F">
            <w:pPr>
              <w:jc w:val="left"/>
              <w:rPr>
                <w:szCs w:val="20"/>
              </w:rPr>
            </w:pPr>
            <w:r w:rsidRPr="00F35A4D">
              <w:rPr>
                <w:szCs w:val="20"/>
              </w:rPr>
              <w:t>Feature has timeStart encoded later than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9DB2356" w14:textId="77777777" w:rsidR="006F532F" w:rsidRPr="00F35A4D" w:rsidRDefault="006F532F" w:rsidP="006F532F">
            <w:pPr>
              <w:jc w:val="left"/>
              <w:rPr>
                <w:szCs w:val="20"/>
              </w:rPr>
            </w:pPr>
            <w:r w:rsidRPr="00F35A4D">
              <w:rPr>
                <w:szCs w:val="20"/>
              </w:rPr>
              <w:t>Ensure values of FixedTimeRange subattributes timeEnd and timeStart are logical.</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6E7817E" w14:textId="4EB80F53"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A5FA427" w14:textId="77777777" w:rsidR="006F532F" w:rsidRPr="00F35A4D" w:rsidRDefault="006F532F" w:rsidP="006F532F">
            <w:pPr>
              <w:rPr>
                <w:szCs w:val="20"/>
              </w:rPr>
            </w:pPr>
            <w:r w:rsidRPr="00F35A4D">
              <w:rPr>
                <w:szCs w:val="20"/>
              </w:rPr>
              <w:t>B</w:t>
            </w:r>
          </w:p>
        </w:tc>
      </w:tr>
      <w:tr w:rsidR="006F532F" w14:paraId="4818D831"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310DC2C" w14:textId="77777777" w:rsidR="006F532F" w:rsidRPr="00F35A4D" w:rsidRDefault="006F532F" w:rsidP="006F532F">
            <w:pPr>
              <w:jc w:val="center"/>
              <w:rPr>
                <w:szCs w:val="20"/>
              </w:rPr>
            </w:pPr>
            <w:r>
              <w:rPr>
                <w:szCs w:val="20"/>
              </w:rPr>
              <w:t>24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8DB87C8" w14:textId="77777777" w:rsidR="006F532F" w:rsidRPr="00F35A4D" w:rsidRDefault="006F532F" w:rsidP="006F532F">
            <w:pPr>
              <w:jc w:val="left"/>
              <w:rPr>
                <w:szCs w:val="20"/>
              </w:rPr>
            </w:pPr>
            <w:r w:rsidRPr="00F35A4D">
              <w:rPr>
                <w:szCs w:val="20"/>
              </w:rPr>
              <w:t>For each feature instance where FixedTimeRange subattribute timeStart is notNull AND timeEnd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8F4F0FA" w14:textId="77777777" w:rsidR="006F532F" w:rsidRPr="00F35A4D" w:rsidRDefault="006F532F" w:rsidP="006F532F">
            <w:pPr>
              <w:jc w:val="left"/>
              <w:rPr>
                <w:szCs w:val="20"/>
              </w:rPr>
            </w:pPr>
            <w:r w:rsidRPr="00F35A4D">
              <w:rPr>
                <w:szCs w:val="20"/>
              </w:rPr>
              <w:t>Feature has timeStart without a value of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CD812E" w14:textId="77777777" w:rsidR="006F532F" w:rsidRPr="00F35A4D" w:rsidRDefault="006F532F" w:rsidP="006F532F">
            <w:pPr>
              <w:jc w:val="left"/>
              <w:rPr>
                <w:szCs w:val="20"/>
              </w:rPr>
            </w:pPr>
            <w:r w:rsidRPr="00F35A4D">
              <w:rPr>
                <w:szCs w:val="20"/>
              </w:rPr>
              <w:t>Populate timeEnd or remove timeStart.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1E1C42A" w14:textId="18367DC8" w:rsidR="006F532F"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6D2F3BDF" w14:textId="77777777" w:rsidR="006F532F" w:rsidRPr="00F35A4D" w:rsidRDefault="006F532F" w:rsidP="006F532F">
            <w:pPr>
              <w:rPr>
                <w:szCs w:val="20"/>
              </w:rPr>
            </w:pPr>
            <w:r w:rsidRPr="00F35A4D">
              <w:rPr>
                <w:szCs w:val="20"/>
              </w:rPr>
              <w:t>B</w:t>
            </w:r>
          </w:p>
        </w:tc>
      </w:tr>
      <w:tr w:rsidR="006F532F" w14:paraId="7C6B7EBA"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C2AA524" w14:textId="77777777" w:rsidR="006F532F" w:rsidRPr="00F35A4D" w:rsidRDefault="006F532F" w:rsidP="006F532F">
            <w:pPr>
              <w:jc w:val="center"/>
              <w:rPr>
                <w:szCs w:val="20"/>
              </w:rPr>
            </w:pPr>
            <w:r>
              <w:rPr>
                <w:szCs w:val="20"/>
              </w:rPr>
              <w:t>25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0E5203" w14:textId="77777777" w:rsidR="006F532F" w:rsidRPr="00F35A4D" w:rsidRDefault="006F532F" w:rsidP="006F532F">
            <w:pPr>
              <w:jc w:val="left"/>
              <w:rPr>
                <w:szCs w:val="20"/>
              </w:rPr>
            </w:pPr>
            <w:r w:rsidRPr="00F35A4D">
              <w:rPr>
                <w:szCs w:val="20"/>
              </w:rPr>
              <w:t>For each feature instance where FixedTimeRange subattribute timeEND is notNull AND timeStart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F6D015A" w14:textId="77777777" w:rsidR="006F532F" w:rsidRPr="00F35A4D" w:rsidRDefault="006F532F" w:rsidP="006F532F">
            <w:pPr>
              <w:jc w:val="left"/>
              <w:rPr>
                <w:szCs w:val="20"/>
              </w:rPr>
            </w:pPr>
            <w:r w:rsidRPr="00F35A4D">
              <w:rPr>
                <w:szCs w:val="20"/>
              </w:rPr>
              <w:t>Object has timeEnd without a value of timeStart.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99F61" w14:textId="77777777" w:rsidR="006F532F" w:rsidRPr="00F35A4D" w:rsidRDefault="006F532F" w:rsidP="006F532F">
            <w:pPr>
              <w:jc w:val="left"/>
              <w:rPr>
                <w:szCs w:val="20"/>
              </w:rPr>
            </w:pPr>
            <w:r w:rsidRPr="00F35A4D">
              <w:rPr>
                <w:szCs w:val="20"/>
              </w:rPr>
              <w:t>Populate timeStart or remove timeEnd.</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EC4233A" w14:textId="526485E8"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58863DB" w14:textId="77777777" w:rsidR="006F532F" w:rsidRPr="00F35A4D" w:rsidRDefault="006F532F" w:rsidP="006F532F">
            <w:pPr>
              <w:rPr>
                <w:szCs w:val="20"/>
              </w:rPr>
            </w:pPr>
            <w:r w:rsidRPr="00F35A4D">
              <w:rPr>
                <w:szCs w:val="20"/>
              </w:rPr>
              <w:t>B</w:t>
            </w:r>
          </w:p>
        </w:tc>
      </w:tr>
      <w:tr w:rsidR="006F532F" w14:paraId="77A62F1D"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2E9B249" w14:textId="77777777" w:rsidR="006F532F" w:rsidRPr="00F35A4D" w:rsidRDefault="006F532F" w:rsidP="006F532F">
            <w:pPr>
              <w:jc w:val="center"/>
              <w:rPr>
                <w:szCs w:val="20"/>
              </w:rPr>
            </w:pPr>
            <w:r>
              <w:rPr>
                <w:szCs w:val="20"/>
              </w:rPr>
              <w:t>26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A697928" w14:textId="77777777" w:rsidR="006F532F" w:rsidRPr="00F35A4D" w:rsidRDefault="006F532F" w:rsidP="006F532F">
            <w:pPr>
              <w:jc w:val="left"/>
              <w:rPr>
                <w:szCs w:val="20"/>
              </w:rPr>
            </w:pPr>
            <w:r w:rsidRPr="00F35A4D">
              <w:rPr>
                <w:szCs w:val="20"/>
              </w:rPr>
              <w:t>For the Date Time attributes generationTime, expectedPassingTime, Timestart and TimeEnd where encoding is not according to format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B59B6D1" w14:textId="77777777" w:rsidR="006F532F" w:rsidRPr="00F35A4D" w:rsidRDefault="006F532F" w:rsidP="006F532F">
            <w:pPr>
              <w:jc w:val="left"/>
              <w:rPr>
                <w:szCs w:val="20"/>
              </w:rPr>
            </w:pPr>
            <w:r w:rsidRPr="00F35A4D">
              <w:rPr>
                <w:szCs w:val="20"/>
              </w:rPr>
              <w:t>Attributes are not encoded according to attribute type format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1BC74E1D" w14:textId="77777777" w:rsidR="006F532F" w:rsidRPr="00F35A4D" w:rsidRDefault="006F532F" w:rsidP="006F532F">
            <w:pPr>
              <w:jc w:val="left"/>
              <w:rPr>
                <w:szCs w:val="20"/>
              </w:rPr>
            </w:pPr>
            <w:r w:rsidRPr="00F35A4D">
              <w:rPr>
                <w:szCs w:val="20"/>
              </w:rPr>
              <w:t>Encode according to attribute type format</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480C6E60" w14:textId="2FDAFF55"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1FF3296D" w14:textId="77777777" w:rsidR="006F532F" w:rsidRPr="00F35A4D" w:rsidRDefault="006F532F" w:rsidP="006F532F">
            <w:pPr>
              <w:rPr>
                <w:szCs w:val="20"/>
              </w:rPr>
            </w:pPr>
            <w:r w:rsidRPr="00F35A4D">
              <w:rPr>
                <w:szCs w:val="20"/>
              </w:rPr>
              <w:t>B</w:t>
            </w:r>
          </w:p>
        </w:tc>
        <w:tc>
          <w:tcPr>
            <w:tcW w:w="128" w:type="pct"/>
            <w:tcBorders>
              <w:left w:val="single" w:sz="4" w:space="0" w:color="auto"/>
            </w:tcBorders>
          </w:tcPr>
          <w:p w14:paraId="4E88F830" w14:textId="77777777" w:rsidR="006F532F" w:rsidRDefault="006F532F" w:rsidP="006F532F"/>
        </w:tc>
      </w:tr>
      <w:tr w:rsidR="006F532F" w14:paraId="414FB022"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D6A5808" w14:textId="77777777" w:rsidR="006F532F" w:rsidRDefault="006F532F" w:rsidP="006F532F">
            <w:pPr>
              <w:jc w:val="center"/>
              <w:rPr>
                <w:szCs w:val="20"/>
                <w:highlight w:val="green"/>
              </w:rPr>
            </w:pPr>
            <w:r>
              <w:rPr>
                <w:szCs w:val="20"/>
              </w:rPr>
              <w:t>27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3C00559" w14:textId="77777777" w:rsidR="006F532F" w:rsidRDefault="006F532F" w:rsidP="006F532F">
            <w:pPr>
              <w:jc w:val="left"/>
              <w:rPr>
                <w:szCs w:val="20"/>
                <w:highlight w:val="green"/>
              </w:rPr>
            </w:pPr>
            <w:r w:rsidRPr="00D33D24">
              <w:rPr>
                <w:szCs w:val="20"/>
              </w:rPr>
              <w:t>For each UnderKeelClearancePlan without any UnderKeelClearanceControlPoint associated with it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899E406" w14:textId="77777777" w:rsidR="006F532F" w:rsidRDefault="006F532F" w:rsidP="006F532F">
            <w:pPr>
              <w:jc w:val="left"/>
              <w:rPr>
                <w:szCs w:val="20"/>
                <w:highlight w:val="green"/>
              </w:rPr>
            </w:pPr>
            <w:r w:rsidRPr="00D33D24">
              <w:rPr>
                <w:szCs w:val="20"/>
              </w:rPr>
              <w:t>An UnderKeelClearancePlan must consist of minimum 1 UnderKeelClearanceControlPoint association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2CD98F6" w14:textId="77777777" w:rsidR="006F532F" w:rsidRDefault="006F532F" w:rsidP="006F532F">
            <w:pPr>
              <w:jc w:val="left"/>
              <w:rPr>
                <w:szCs w:val="20"/>
                <w:highlight w:val="green"/>
              </w:rPr>
            </w:pPr>
            <w:r w:rsidRPr="00D33D24">
              <w:rPr>
                <w:szCs w:val="20"/>
              </w:rPr>
              <w:t>Associate UnderKeelClearancePlan with UnderKeelClearanceControlPoint association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4720CF4" w14:textId="3D35CFD5" w:rsidR="006F532F" w:rsidRDefault="006F532F" w:rsidP="00615D0E">
            <w:pPr>
              <w:jc w:val="left"/>
              <w:rPr>
                <w:szCs w:val="20"/>
                <w:highlight w:val="green"/>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3667C296" w14:textId="77777777" w:rsidR="006F532F" w:rsidRDefault="006F532F" w:rsidP="006F532F">
            <w:pPr>
              <w:rPr>
                <w:szCs w:val="20"/>
              </w:rPr>
            </w:pPr>
            <w:r>
              <w:rPr>
                <w:szCs w:val="20"/>
              </w:rPr>
              <w:t>B</w:t>
            </w:r>
          </w:p>
        </w:tc>
        <w:tc>
          <w:tcPr>
            <w:tcW w:w="128" w:type="pct"/>
            <w:tcBorders>
              <w:left w:val="single" w:sz="4" w:space="0" w:color="auto"/>
            </w:tcBorders>
          </w:tcPr>
          <w:p w14:paraId="45A0B515" w14:textId="77777777" w:rsidR="006F532F" w:rsidRDefault="006F532F" w:rsidP="006F532F"/>
        </w:tc>
      </w:tr>
    </w:tbl>
    <w:p w14:paraId="2924E976" w14:textId="77777777" w:rsidR="003E0B96" w:rsidRDefault="003E0B96" w:rsidP="003E0B96"/>
    <w:p w14:paraId="30C79162" w14:textId="77777777" w:rsidR="00EB72DF" w:rsidRPr="00E61AD8" w:rsidRDefault="00EB72DF" w:rsidP="00EB72DF">
      <w:pPr>
        <w:rPr>
          <w:lang w:val="en-US"/>
        </w:rPr>
      </w:pPr>
    </w:p>
    <w:p w14:paraId="73213BE8" w14:textId="77777777" w:rsidR="00EB72DF" w:rsidRPr="00E61AD8" w:rsidRDefault="00EB72DF" w:rsidP="00EB72DF">
      <w:pPr>
        <w:rPr>
          <w:lang w:val="en-US"/>
        </w:rPr>
      </w:pPr>
    </w:p>
    <w:p w14:paraId="5D043548" w14:textId="77777777" w:rsidR="00EB72DF" w:rsidRPr="00E61AD8" w:rsidRDefault="00EB72DF" w:rsidP="00EB72DF">
      <w:pPr>
        <w:rPr>
          <w:lang w:val="en-US"/>
        </w:rPr>
      </w:pPr>
    </w:p>
    <w:p w14:paraId="057CEAB2" w14:textId="77777777" w:rsidR="00EB72DF" w:rsidRPr="00E61AD8" w:rsidRDefault="00EB72DF" w:rsidP="00EB72DF">
      <w:pPr>
        <w:rPr>
          <w:lang w:val="en-US"/>
        </w:rPr>
      </w:pPr>
    </w:p>
    <w:p w14:paraId="2444527B" w14:textId="77777777" w:rsidR="00EB72DF" w:rsidRPr="00E61AD8" w:rsidRDefault="00EB72DF" w:rsidP="00EB72DF">
      <w:pPr>
        <w:rPr>
          <w:lang w:val="en-US"/>
        </w:rPr>
      </w:pPr>
    </w:p>
    <w:p w14:paraId="6C1D0BC7" w14:textId="77777777" w:rsidR="00EB72DF" w:rsidRPr="00E61AD8" w:rsidRDefault="00EB72DF" w:rsidP="00EB72DF">
      <w:pPr>
        <w:rPr>
          <w:lang w:val="en-US"/>
        </w:rPr>
      </w:pP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77777777" w:rsidR="003E0B96" w:rsidRPr="007D395F" w:rsidRDefault="00BF3FCB" w:rsidP="002429AD">
      <w:pPr>
        <w:pStyle w:val="Annex0"/>
      </w:pPr>
      <w:bookmarkStart w:id="459" w:name="_Toc3206209"/>
      <w:r>
        <w:lastRenderedPageBreak/>
        <w:t>Geometry</w:t>
      </w:r>
      <w:bookmarkEnd w:id="459"/>
    </w:p>
    <w:p w14:paraId="6EE95239" w14:textId="77777777" w:rsidR="003E0B96" w:rsidRPr="0069011F" w:rsidRDefault="002464F7" w:rsidP="00B51614">
      <w:pPr>
        <w:pStyle w:val="Annexheader-level2"/>
      </w:pPr>
      <w:bookmarkStart w:id="460" w:name="_Toc516389"/>
      <w:bookmarkStart w:id="461" w:name="_Toc3206210"/>
      <w:r>
        <w:t>Introduction</w:t>
      </w:r>
      <w:bookmarkEnd w:id="460"/>
      <w:bookmarkEnd w:id="461"/>
    </w:p>
    <w:p w14:paraId="08044A7F" w14:textId="104D626F" w:rsidR="003E0B96" w:rsidRDefault="003E0B96" w:rsidP="00615D0E">
      <w:pPr>
        <w:pStyle w:val="Annex-Heading3"/>
        <w:tabs>
          <w:tab w:val="clear" w:pos="426"/>
          <w:tab w:val="left" w:pos="709"/>
        </w:tabs>
        <w:spacing w:line="240" w:lineRule="auto"/>
      </w:pPr>
      <w:bookmarkStart w:id="462" w:name="_Toc528589814"/>
      <w:r>
        <w:t>ISO 19125-1:2004 geometry</w:t>
      </w:r>
      <w:bookmarkEnd w:id="462"/>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615D0E">
      <w:pPr>
        <w:pStyle w:val="Annex-Heading4"/>
        <w:tabs>
          <w:tab w:val="clear" w:pos="426"/>
          <w:tab w:val="clear" w:pos="940"/>
          <w:tab w:val="left" w:pos="851"/>
        </w:tabs>
        <w:spacing w:line="240" w:lineRule="auto"/>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afff6"/>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afff6"/>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afff6"/>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afff6"/>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afff6"/>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af0"/>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F736C5">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176DFA6E" w14:textId="77777777" w:rsidR="003E0B96" w:rsidRPr="007D395F" w:rsidRDefault="003E0B96" w:rsidP="003E0B96">
            <w:pPr>
              <w:pStyle w:val="afff2"/>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615D0E">
      <w:pPr>
        <w:pStyle w:val="Annex-Heading4"/>
        <w:tabs>
          <w:tab w:val="clear" w:pos="426"/>
          <w:tab w:val="clear" w:pos="940"/>
          <w:tab w:val="left" w:pos="851"/>
        </w:tabs>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270808">
      <w:pPr>
        <w:pStyle w:val="Annex-Heading3"/>
        <w:tabs>
          <w:tab w:val="clear" w:pos="426"/>
          <w:tab w:val="left" w:pos="709"/>
        </w:tabs>
        <w:spacing w:line="240" w:lineRule="auto"/>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aa"/>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F94F23">
      <w:pPr>
        <w:pStyle w:val="Annex-Heading3"/>
        <w:tabs>
          <w:tab w:val="clear" w:pos="426"/>
          <w:tab w:val="left" w:pos="709"/>
        </w:tabs>
        <w:spacing w:line="240" w:lineRule="auto"/>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7777777" w:rsidR="003E0B96" w:rsidRDefault="003E0B96" w:rsidP="00B51614">
      <w:pPr>
        <w:pStyle w:val="Annexheader-level2"/>
      </w:pPr>
      <w:bookmarkStart w:id="463" w:name="_Toc516390"/>
      <w:bookmarkStart w:id="464" w:name="_Toc3206211"/>
      <w:r>
        <w:t>Geometric Operator Definitions</w:t>
      </w:r>
      <w:bookmarkEnd w:id="463"/>
      <w:bookmarkEnd w:id="464"/>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aa"/>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F94F23">
      <w:pPr>
        <w:pStyle w:val="Annex-Heading3"/>
        <w:tabs>
          <w:tab w:val="clear" w:pos="426"/>
          <w:tab w:val="left" w:pos="709"/>
        </w:tabs>
        <w:spacing w:line="240" w:lineRule="auto"/>
      </w:pPr>
      <w:r w:rsidRPr="00795D33">
        <w:t>EQUALS</w:t>
      </w:r>
    </w:p>
    <w:p w14:paraId="56C0A17E" w14:textId="77777777" w:rsidR="003E0B96" w:rsidRPr="00795D33" w:rsidRDefault="003E0B96" w:rsidP="003E0B96">
      <w:pPr>
        <w:pStyle w:val="aa"/>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aa"/>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F24DF2">
      <w:pPr>
        <w:pStyle w:val="Annex-Heading3"/>
        <w:tabs>
          <w:tab w:val="clear" w:pos="426"/>
          <w:tab w:val="left" w:pos="709"/>
        </w:tabs>
        <w:spacing w:line="240" w:lineRule="auto"/>
      </w:pPr>
      <w:r w:rsidRPr="00795D33">
        <w:t>DISJOINT</w:t>
      </w:r>
    </w:p>
    <w:p w14:paraId="32BDB8E4" w14:textId="77777777" w:rsidR="003E0B96" w:rsidRDefault="003E0B96" w:rsidP="00F24DF2">
      <w:pPr>
        <w:pStyle w:val="aa"/>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aa"/>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aa"/>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aa"/>
        <w:spacing w:before="0" w:after="240" w:line="240" w:lineRule="auto"/>
        <w:ind w:firstLine="720"/>
        <w:rPr>
          <w:rFonts w:ascii="Symbol" w:hAnsi="Symbol"/>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aa"/>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F24DF2">
      <w:pPr>
        <w:pStyle w:val="Annex-Heading3"/>
        <w:tabs>
          <w:tab w:val="clear" w:pos="426"/>
          <w:tab w:val="left" w:pos="709"/>
        </w:tabs>
        <w:spacing w:line="240" w:lineRule="auto"/>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aa"/>
        <w:spacing w:before="0" w:after="240" w:line="240" w:lineRule="auto"/>
        <w:ind w:firstLine="720"/>
        <w:rPr>
          <w:rFonts w:ascii="Symbol" w:hAnsi="Symbol"/>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aa"/>
        <w:spacing w:before="0" w:after="240" w:line="240" w:lineRule="auto"/>
        <w:rPr>
          <w:sz w:val="20"/>
          <w:lang w:eastAsia="en-US"/>
        </w:rPr>
      </w:pPr>
    </w:p>
    <w:p w14:paraId="0FFB87AD" w14:textId="77777777" w:rsidR="003E0B96" w:rsidRDefault="003E0B96" w:rsidP="003E0B96">
      <w:pPr>
        <w:pStyle w:val="aa"/>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aa"/>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7660C">
      <w:pPr>
        <w:pStyle w:val="Annex-Heading3"/>
        <w:tabs>
          <w:tab w:val="clear" w:pos="426"/>
          <w:tab w:val="left" w:pos="709"/>
        </w:tabs>
        <w:spacing w:line="240" w:lineRule="auto"/>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7660C">
      <w:pPr>
        <w:pStyle w:val="Annex-Heading3"/>
        <w:tabs>
          <w:tab w:val="clear" w:pos="426"/>
          <w:tab w:val="left" w:pos="709"/>
        </w:tabs>
        <w:spacing w:line="240" w:lineRule="auto"/>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2D3102">
      <w:pPr>
        <w:pStyle w:val="Annex-Heading3"/>
        <w:tabs>
          <w:tab w:val="clear" w:pos="426"/>
          <w:tab w:val="left" w:pos="709"/>
        </w:tabs>
        <w:spacing w:line="240" w:lineRule="auto"/>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2D3102">
      <w:pPr>
        <w:pStyle w:val="Annex-Heading3"/>
        <w:tabs>
          <w:tab w:val="clear" w:pos="426"/>
          <w:tab w:val="left" w:pos="709"/>
        </w:tabs>
        <w:spacing w:line="240" w:lineRule="auto"/>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2D3102">
      <w:pPr>
        <w:pStyle w:val="Annex-Heading3"/>
        <w:tabs>
          <w:tab w:val="clear" w:pos="426"/>
          <w:tab w:val="left" w:pos="709"/>
        </w:tabs>
        <w:spacing w:line="240" w:lineRule="auto"/>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2D3102">
      <w:pPr>
        <w:pStyle w:val="Annex-Heading3"/>
        <w:tabs>
          <w:tab w:val="clear" w:pos="426"/>
          <w:tab w:val="left" w:pos="709"/>
        </w:tabs>
        <w:spacing w:line="240" w:lineRule="auto"/>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BE6000">
      <w:pPr>
        <w:pStyle w:val="Annex-Heading3"/>
        <w:tabs>
          <w:tab w:val="clear" w:pos="426"/>
          <w:tab w:val="left" w:pos="851"/>
        </w:tabs>
        <w:spacing w:line="240" w:lineRule="auto"/>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C2373D">
      <w:pPr>
        <w:pStyle w:val="Annex-Heading3"/>
        <w:keepLines/>
        <w:tabs>
          <w:tab w:val="clear" w:pos="426"/>
          <w:tab w:val="left" w:pos="851"/>
        </w:tabs>
        <w:spacing w:line="240" w:lineRule="auto"/>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aa"/>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FC6A48">
      <w:pPr>
        <w:pStyle w:val="Annex-Heading3"/>
        <w:numPr>
          <w:ilvl w:val="0"/>
          <w:numId w:val="0"/>
        </w:numPr>
        <w:spacing w:before="0" w:line="240" w:lineRule="auto"/>
        <w:rPr>
          <w:snapToGrid w:val="0"/>
        </w:rPr>
      </w:pPr>
      <w:r w:rsidRPr="00E9187C">
        <w:rPr>
          <w:snapToGrid w:val="0"/>
        </w:rPr>
        <w:t>Note that other relationships may also be true such as COVERED_BY or TOUCHES since COINCIDENT is not mutually exclusi</w:t>
      </w:r>
      <w:bookmarkStart w:id="465" w:name="_Toc516391"/>
      <w:r w:rsidR="00683BAD" w:rsidRPr="00683BAD">
        <w:rPr>
          <w:snapToGrid w:val="0"/>
        </w:rPr>
        <w:t xml:space="preserve">F.3 </w:t>
      </w:r>
      <w:r w:rsidRPr="00683BAD">
        <w:rPr>
          <w:snapToGrid w:val="0"/>
        </w:rPr>
        <w:t>Bibliography</w:t>
      </w:r>
      <w:bookmarkEnd w:id="465"/>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429AD">
      <w:pPr>
        <w:pStyle w:val="Annex0"/>
        <w:numPr>
          <w:ilvl w:val="0"/>
          <w:numId w:val="0"/>
        </w:numPr>
        <w:ind w:left="720"/>
      </w:pPr>
    </w:p>
    <w:sectPr w:rsidR="003E0B96" w:rsidRPr="00D129DC" w:rsidSect="002C58F5">
      <w:headerReference w:type="even" r:id="rId84"/>
      <w:headerReference w:type="default" r:id="rId85"/>
      <w:footerReference w:type="even" r:id="rId86"/>
      <w:footerReference w:type="default" r:id="rId87"/>
      <w:headerReference w:type="first" r:id="rId88"/>
      <w:footerReference w:type="first" r:id="rId89"/>
      <w:pgSz w:w="11906" w:h="16838"/>
      <w:pgMar w:top="1418" w:right="1418" w:bottom="1134" w:left="1418" w:header="709" w:footer="788" w:gutter="0"/>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9B2E7" w16cid:durableId="2021C914"/>
  <w16cid:commentId w16cid:paraId="26E14B0B" w16cid:durableId="2021C915"/>
  <w16cid:commentId w16cid:paraId="5BA5E7E5" w16cid:durableId="202C1595"/>
  <w16cid:commentId w16cid:paraId="7BB98141" w16cid:durableId="202C1D64"/>
  <w16cid:commentId w16cid:paraId="272B2C50" w16cid:durableId="202C1DA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B5930" w14:textId="77777777" w:rsidR="0061256E" w:rsidRDefault="0061256E">
      <w:r>
        <w:separator/>
      </w:r>
    </w:p>
  </w:endnote>
  <w:endnote w:type="continuationSeparator" w:id="0">
    <w:p w14:paraId="2CCC7BBF" w14:textId="77777777" w:rsidR="0061256E" w:rsidRDefault="0061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87CC1" w14:textId="6B3BD07C" w:rsidR="00551D8D" w:rsidRPr="00AB4346" w:rsidRDefault="00551D8D" w:rsidP="00AB4346">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5F97C" w14:textId="628041D4" w:rsidR="00551D8D" w:rsidRPr="0002495B" w:rsidRDefault="00551D8D" w:rsidP="0002495B">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07A2" w14:textId="213C8DE1" w:rsidR="00551D8D" w:rsidRPr="000B6A0F" w:rsidRDefault="00551D8D" w:rsidP="000B6A0F">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675FF" w14:textId="199577BF" w:rsidR="00551D8D" w:rsidRPr="009D72AB" w:rsidRDefault="00551D8D" w:rsidP="009D72AB">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4FF84" w14:textId="77777777" w:rsidR="00551D8D" w:rsidRPr="00AB4346" w:rsidRDefault="00551D8D" w:rsidP="00AF15DF">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4B1C3" w14:textId="77777777" w:rsidR="00551D8D" w:rsidRPr="00487533" w:rsidRDefault="00551D8D" w:rsidP="00487533">
    <w:pPr>
      <w:pStyle w:val="af9"/>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34540" w14:textId="1C64E9E3" w:rsidR="00551D8D" w:rsidRPr="00CA2262" w:rsidRDefault="00551D8D" w:rsidP="00CA2262">
    <w:pPr>
      <w:pStyle w:val="af9"/>
      <w:tabs>
        <w:tab w:val="center" w:pos="6946"/>
        <w:tab w:val="right" w:pos="13750"/>
      </w:tabs>
      <w:rPr>
        <w:rFonts w:cs="Arial"/>
        <w:sz w:val="16"/>
      </w:rPr>
    </w:pPr>
    <w:r>
      <w:rPr>
        <w:rFonts w:cs="Arial"/>
        <w:sz w:val="16"/>
      </w:rPr>
      <w:t>S-129</w:t>
    </w:r>
    <w:r>
      <w:rPr>
        <w:rFonts w:cs="Arial"/>
        <w:sz w:val="16"/>
      </w:rPr>
      <w:tab/>
    </w:r>
    <w:r w:rsidRPr="00CA2262">
      <w:rPr>
        <w:rFonts w:cs="Arial"/>
        <w:color w:val="FF0000"/>
        <w:sz w:val="16"/>
      </w:rPr>
      <w:t>Xxxx</w:t>
    </w:r>
    <w:r>
      <w:rPr>
        <w:rFonts w:cs="Arial"/>
        <w:sz w:val="16"/>
      </w:rPr>
      <w:t xml:space="preserve"> 2019</w:t>
    </w:r>
    <w:r>
      <w:rPr>
        <w:rFonts w:cs="Arial"/>
        <w:sz w:val="16"/>
      </w:rPr>
      <w:tab/>
      <w:t>Edition 1.0.0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2FB0F" w14:textId="2A31D898" w:rsidR="00551D8D" w:rsidRPr="00CA2262" w:rsidRDefault="00551D8D" w:rsidP="00CA2262">
    <w:pPr>
      <w:pStyle w:val="af9"/>
      <w:tabs>
        <w:tab w:val="center" w:pos="6946"/>
        <w:tab w:val="right" w:pos="13750"/>
      </w:tabs>
      <w:rPr>
        <w:rFonts w:cs="Arial"/>
        <w:sz w:val="16"/>
      </w:rPr>
    </w:pPr>
    <w:r>
      <w:rPr>
        <w:rFonts w:cs="Arial"/>
        <w:sz w:val="16"/>
      </w:rPr>
      <w:t>S-129</w:t>
    </w:r>
    <w:r>
      <w:rPr>
        <w:rFonts w:cs="Arial"/>
        <w:sz w:val="16"/>
      </w:rPr>
      <w:tab/>
    </w:r>
    <w:r w:rsidRPr="00CA2262">
      <w:rPr>
        <w:rFonts w:cs="Arial"/>
        <w:color w:val="FF0000"/>
        <w:sz w:val="16"/>
      </w:rPr>
      <w:t>Xxxx</w:t>
    </w:r>
    <w:r>
      <w:rPr>
        <w:rFonts w:cs="Arial"/>
        <w:sz w:val="16"/>
      </w:rPr>
      <w:t xml:space="preserve"> 2019</w:t>
    </w:r>
    <w:r>
      <w:rPr>
        <w:rFonts w:cs="Arial"/>
        <w:sz w:val="16"/>
      </w:rPr>
      <w:tab/>
      <w:t>Edition 1.0.0</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77677" w14:textId="33E96C90" w:rsidR="00551D8D" w:rsidRPr="00634884" w:rsidRDefault="00551D8D" w:rsidP="00634884">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8510E" w14:textId="4BEE592A" w:rsidR="00551D8D" w:rsidRPr="0002495B" w:rsidRDefault="00551D8D" w:rsidP="0002495B">
    <w:pPr>
      <w:pStyle w:val="af9"/>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85382" w14:textId="77777777" w:rsidR="0061256E" w:rsidRDefault="0061256E">
      <w:r>
        <w:separator/>
      </w:r>
    </w:p>
  </w:footnote>
  <w:footnote w:type="continuationSeparator" w:id="0">
    <w:p w14:paraId="15444CC5" w14:textId="77777777" w:rsidR="0061256E" w:rsidRDefault="00612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5B992" w14:textId="4B89F1C8" w:rsidR="00551D8D" w:rsidRPr="00AB4346" w:rsidRDefault="00551D8D"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14</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56FF9" w14:textId="47F61540" w:rsidR="00551D8D" w:rsidRPr="00AB4346" w:rsidRDefault="00551D8D" w:rsidP="000B6A0F">
    <w:pPr>
      <w:tabs>
        <w:tab w:val="center" w:pos="4395"/>
        <w:tab w:val="left" w:pos="8647"/>
        <w:tab w:val="right" w:pos="13750"/>
      </w:tabs>
      <w:spacing w:before="0" w:after="0"/>
      <w:ind w:right="159"/>
      <w:rPr>
        <w:rFonts w:cs="Arial"/>
        <w:sz w:val="16"/>
        <w:szCs w:val="16"/>
        <w:lang w:val="en-US"/>
      </w:rPr>
    </w:pPr>
    <w:r w:rsidRPr="00D922BD">
      <w:rPr>
        <w:rStyle w:val="aff7"/>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15</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2322B" w14:textId="77777777" w:rsidR="00551D8D" w:rsidRPr="00487533" w:rsidRDefault="00551D8D" w:rsidP="00487533">
    <w:pPr>
      <w:pStyle w:val="afc"/>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9935F" w14:textId="628297F0" w:rsidR="00551D8D" w:rsidRPr="00CA2262" w:rsidRDefault="00551D8D"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C3E7E" w14:textId="261B36FC" w:rsidR="00551D8D" w:rsidRPr="00CA2262" w:rsidRDefault="00551D8D" w:rsidP="00CA2262">
    <w:pPr>
      <w:tabs>
        <w:tab w:val="center" w:pos="6946"/>
        <w:tab w:val="right" w:pos="13750"/>
      </w:tabs>
      <w:spacing w:after="0"/>
      <w:ind w:right="360" w:firstLine="360"/>
      <w:jc w:val="right"/>
      <w:rPr>
        <w:rFonts w:cs="Arial"/>
        <w:sz w:val="16"/>
        <w:szCs w:val="16"/>
        <w:lang w:val="en-US"/>
      </w:rPr>
    </w:pPr>
    <w:r>
      <w:rPr>
        <w:rStyle w:val="aff7"/>
        <w:b/>
        <w:sz w:val="16"/>
        <w:szCs w:val="16"/>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39</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5BBC3" w14:textId="167E0356" w:rsidR="00551D8D" w:rsidRPr="00CA2262" w:rsidRDefault="00551D8D"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40</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3A8C" w14:textId="74013018" w:rsidR="00551D8D" w:rsidRPr="00634884" w:rsidRDefault="00551D8D" w:rsidP="00634884">
    <w:pPr>
      <w:tabs>
        <w:tab w:val="center" w:pos="4395"/>
        <w:tab w:val="left" w:pos="8647"/>
        <w:tab w:val="right" w:pos="13750"/>
      </w:tabs>
      <w:spacing w:before="0" w:after="0"/>
      <w:ind w:right="159"/>
      <w:rPr>
        <w:rFonts w:cs="Arial"/>
        <w:sz w:val="16"/>
        <w:szCs w:val="16"/>
        <w:lang w:val="en-US"/>
      </w:rPr>
    </w:pPr>
    <w:r w:rsidRPr="00D922BD">
      <w:rPr>
        <w:rStyle w:val="aff7"/>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BF4983">
      <w:rPr>
        <w:rFonts w:cs="Arial"/>
        <w:noProof/>
        <w:sz w:val="16"/>
        <w:szCs w:val="16"/>
        <w:lang w:val="en-US"/>
      </w:rPr>
      <w:t>41</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C812C" w14:textId="77777777" w:rsidR="00551D8D" w:rsidRPr="00487533" w:rsidRDefault="00551D8D" w:rsidP="00487533">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a"/>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40"/>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5"/>
      <w:lvlText w:val="[%1]"/>
      <w:lvlJc w:val="left"/>
      <w:pPr>
        <w:tabs>
          <w:tab w:val="num" w:pos="360"/>
        </w:tabs>
        <w:ind w:left="360" w:hanging="360"/>
      </w:pPr>
    </w:lvl>
  </w:abstractNum>
  <w:abstractNum w:abstractNumId="18"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1"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3" w15:restartNumberingAfterBreak="0">
    <w:nsid w:val="293A5307"/>
    <w:multiLevelType w:val="multilevel"/>
    <w:tmpl w:val="9EFC949E"/>
    <w:name w:val="s100-outline"/>
    <w:lvl w:ilvl="0">
      <w:start w:val="1"/>
      <w:numFmt w:val="decimal"/>
      <w:pStyle w:val="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lvlText w:val="%1.%2"/>
      <w:lvlJc w:val="left"/>
      <w:pPr>
        <w:ind w:left="576" w:hanging="576"/>
      </w:pPr>
      <w:rPr>
        <w:rFonts w:hint="default"/>
        <w:color w:val="auto"/>
      </w:rPr>
    </w:lvl>
    <w:lvl w:ilvl="2">
      <w:start w:val="1"/>
      <w:numFmt w:val="decimal"/>
      <w:pStyle w:val="30"/>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5"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6"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7"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0"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1"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6"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7"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38"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39"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0"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1"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2"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3"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4"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5" w15:restartNumberingAfterBreak="0">
    <w:nsid w:val="69A94FA5"/>
    <w:multiLevelType w:val="multilevel"/>
    <w:tmpl w:val="974CAC48"/>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6"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7"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9"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abstractNumId w:val="29"/>
  </w:num>
  <w:num w:numId="2">
    <w:abstractNumId w:val="17"/>
  </w:num>
  <w:num w:numId="3">
    <w:abstractNumId w:val="4"/>
  </w:num>
  <w:num w:numId="4">
    <w:abstractNumId w:val="3"/>
  </w:num>
  <w:num w:numId="5">
    <w:abstractNumId w:val="2"/>
  </w:num>
  <w:num w:numId="6">
    <w:abstractNumId w:val="1"/>
  </w:num>
  <w:num w:numId="7">
    <w:abstractNumId w:val="0"/>
  </w:num>
  <w:num w:numId="8">
    <w:abstractNumId w:val="31"/>
  </w:num>
  <w:num w:numId="9">
    <w:abstractNumId w:val="34"/>
  </w:num>
  <w:num w:numId="10">
    <w:abstractNumId w:val="23"/>
  </w:num>
  <w:num w:numId="11">
    <w:abstractNumId w:val="15"/>
  </w:num>
  <w:num w:numId="12">
    <w:abstractNumId w:val="19"/>
  </w:num>
  <w:num w:numId="13">
    <w:abstractNumId w:val="47"/>
  </w:num>
  <w:num w:numId="14">
    <w:abstractNumId w:val="45"/>
  </w:num>
  <w:num w:numId="15">
    <w:abstractNumId w:val="6"/>
  </w:num>
  <w:num w:numId="16">
    <w:abstractNumId w:val="26"/>
  </w:num>
  <w:num w:numId="17">
    <w:abstractNumId w:val="7"/>
  </w:num>
  <w:num w:numId="18">
    <w:abstractNumId w:val="8"/>
  </w:num>
  <w:num w:numId="19">
    <w:abstractNumId w:val="9"/>
  </w:num>
  <w:num w:numId="20">
    <w:abstractNumId w:val="10"/>
  </w:num>
  <w:num w:numId="21">
    <w:abstractNumId w:val="23"/>
  </w:num>
  <w:num w:numId="22">
    <w:abstractNumId w:val="18"/>
  </w:num>
  <w:num w:numId="23">
    <w:abstractNumId w:val="39"/>
  </w:num>
  <w:num w:numId="24">
    <w:abstractNumId w:val="48"/>
  </w:num>
  <w:num w:numId="25">
    <w:abstractNumId w:val="46"/>
  </w:num>
  <w:num w:numId="26">
    <w:abstractNumId w:val="30"/>
    <w:lvlOverride w:ilvl="0">
      <w:startOverride w:val="1"/>
    </w:lvlOverride>
  </w:num>
  <w:num w:numId="27">
    <w:abstractNumId w:val="25"/>
  </w:num>
  <w:num w:numId="28">
    <w:abstractNumId w:val="32"/>
  </w:num>
  <w:num w:numId="29">
    <w:abstractNumId w:val="27"/>
  </w:num>
  <w:num w:numId="30">
    <w:abstractNumId w:val="16"/>
  </w:num>
  <w:num w:numId="3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1"/>
  </w:num>
  <w:num w:numId="34">
    <w:abstractNumId w:val="13"/>
  </w:num>
  <w:num w:numId="35">
    <w:abstractNumId w:val="40"/>
  </w:num>
  <w:num w:numId="36">
    <w:abstractNumId w:val="24"/>
  </w:num>
  <w:num w:numId="37">
    <w:abstractNumId w:val="42"/>
  </w:num>
  <w:num w:numId="38">
    <w:abstractNumId w:val="38"/>
  </w:num>
  <w:num w:numId="39">
    <w:abstractNumId w:val="43"/>
  </w:num>
  <w:num w:numId="40">
    <w:abstractNumId w:val="44"/>
  </w:num>
  <w:num w:numId="41">
    <w:abstractNumId w:val="22"/>
  </w:num>
  <w:num w:numId="42">
    <w:abstractNumId w:val="20"/>
  </w:num>
  <w:num w:numId="43">
    <w:abstractNumId w:val="37"/>
  </w:num>
  <w:num w:numId="44">
    <w:abstractNumId w:val="49"/>
  </w:num>
  <w:num w:numId="45">
    <w:abstractNumId w:val="36"/>
  </w:num>
  <w:num w:numId="46">
    <w:abstractNumId w:val="41"/>
  </w:num>
  <w:num w:numId="47">
    <w:abstractNumId w:val="33"/>
  </w:num>
  <w:num w:numId="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21"/>
  </w:num>
  <w:num w:numId="77">
    <w:abstractNumId w:val="28"/>
  </w:num>
  <w:num w:numId="78">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6" w:nlCheck="1" w:checkStyle="1"/>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activeWritingStyle w:appName="MSWord" w:lang="fr-MC" w:vendorID="64" w:dllVersion="131078"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2981"/>
    <w:rsid w:val="00004989"/>
    <w:rsid w:val="000049AF"/>
    <w:rsid w:val="00004B50"/>
    <w:rsid w:val="000052AD"/>
    <w:rsid w:val="000052BD"/>
    <w:rsid w:val="0000728E"/>
    <w:rsid w:val="0001166A"/>
    <w:rsid w:val="00014234"/>
    <w:rsid w:val="000148EB"/>
    <w:rsid w:val="000158F8"/>
    <w:rsid w:val="00020699"/>
    <w:rsid w:val="00021149"/>
    <w:rsid w:val="00021383"/>
    <w:rsid w:val="00021A37"/>
    <w:rsid w:val="0002483E"/>
    <w:rsid w:val="0002495B"/>
    <w:rsid w:val="00027A8C"/>
    <w:rsid w:val="00031CBC"/>
    <w:rsid w:val="00031D91"/>
    <w:rsid w:val="0003240A"/>
    <w:rsid w:val="00032F22"/>
    <w:rsid w:val="000345D9"/>
    <w:rsid w:val="00035108"/>
    <w:rsid w:val="0003528A"/>
    <w:rsid w:val="000356FA"/>
    <w:rsid w:val="00035C11"/>
    <w:rsid w:val="000362EB"/>
    <w:rsid w:val="00036B75"/>
    <w:rsid w:val="000379ED"/>
    <w:rsid w:val="0004063A"/>
    <w:rsid w:val="00040E13"/>
    <w:rsid w:val="000419AB"/>
    <w:rsid w:val="00041CAC"/>
    <w:rsid w:val="0004420E"/>
    <w:rsid w:val="00044EF9"/>
    <w:rsid w:val="00044FEE"/>
    <w:rsid w:val="000454EF"/>
    <w:rsid w:val="00045F4B"/>
    <w:rsid w:val="0004761E"/>
    <w:rsid w:val="00047F6B"/>
    <w:rsid w:val="00050202"/>
    <w:rsid w:val="000509BA"/>
    <w:rsid w:val="000535CA"/>
    <w:rsid w:val="00053ABB"/>
    <w:rsid w:val="00053F52"/>
    <w:rsid w:val="0005492C"/>
    <w:rsid w:val="0005510C"/>
    <w:rsid w:val="000563DC"/>
    <w:rsid w:val="00056ECE"/>
    <w:rsid w:val="00060070"/>
    <w:rsid w:val="00060957"/>
    <w:rsid w:val="00061CED"/>
    <w:rsid w:val="00063DA7"/>
    <w:rsid w:val="0006482A"/>
    <w:rsid w:val="00064E25"/>
    <w:rsid w:val="00066C71"/>
    <w:rsid w:val="00070080"/>
    <w:rsid w:val="00070569"/>
    <w:rsid w:val="000715BE"/>
    <w:rsid w:val="00071706"/>
    <w:rsid w:val="000738F3"/>
    <w:rsid w:val="000747B3"/>
    <w:rsid w:val="000750E4"/>
    <w:rsid w:val="00075928"/>
    <w:rsid w:val="00076A6D"/>
    <w:rsid w:val="000771BD"/>
    <w:rsid w:val="000772C2"/>
    <w:rsid w:val="000773A9"/>
    <w:rsid w:val="00077D48"/>
    <w:rsid w:val="0008064F"/>
    <w:rsid w:val="0008096E"/>
    <w:rsid w:val="00080EBB"/>
    <w:rsid w:val="000825A2"/>
    <w:rsid w:val="00083C67"/>
    <w:rsid w:val="00084C3B"/>
    <w:rsid w:val="00085040"/>
    <w:rsid w:val="000854BF"/>
    <w:rsid w:val="00086AF2"/>
    <w:rsid w:val="00087A13"/>
    <w:rsid w:val="00090219"/>
    <w:rsid w:val="00097E2B"/>
    <w:rsid w:val="000A060C"/>
    <w:rsid w:val="000A0B2E"/>
    <w:rsid w:val="000A1840"/>
    <w:rsid w:val="000A1A45"/>
    <w:rsid w:val="000A1AC7"/>
    <w:rsid w:val="000A245A"/>
    <w:rsid w:val="000A40D0"/>
    <w:rsid w:val="000A457A"/>
    <w:rsid w:val="000A45DF"/>
    <w:rsid w:val="000A60E9"/>
    <w:rsid w:val="000A61BE"/>
    <w:rsid w:val="000A6853"/>
    <w:rsid w:val="000A6CF6"/>
    <w:rsid w:val="000B2FB7"/>
    <w:rsid w:val="000B39E5"/>
    <w:rsid w:val="000B3F15"/>
    <w:rsid w:val="000B3F82"/>
    <w:rsid w:val="000B40A1"/>
    <w:rsid w:val="000B640E"/>
    <w:rsid w:val="000B6A0F"/>
    <w:rsid w:val="000B7185"/>
    <w:rsid w:val="000B74B9"/>
    <w:rsid w:val="000B750B"/>
    <w:rsid w:val="000B7BFA"/>
    <w:rsid w:val="000C109C"/>
    <w:rsid w:val="000C130D"/>
    <w:rsid w:val="000C2038"/>
    <w:rsid w:val="000C277E"/>
    <w:rsid w:val="000C2C7C"/>
    <w:rsid w:val="000C7798"/>
    <w:rsid w:val="000C7A81"/>
    <w:rsid w:val="000C7B98"/>
    <w:rsid w:val="000D0422"/>
    <w:rsid w:val="000D0A65"/>
    <w:rsid w:val="000D1858"/>
    <w:rsid w:val="000D23CA"/>
    <w:rsid w:val="000D3100"/>
    <w:rsid w:val="000D3C93"/>
    <w:rsid w:val="000D40A6"/>
    <w:rsid w:val="000D43BF"/>
    <w:rsid w:val="000D4A00"/>
    <w:rsid w:val="000D4C71"/>
    <w:rsid w:val="000D5E51"/>
    <w:rsid w:val="000D6280"/>
    <w:rsid w:val="000D652B"/>
    <w:rsid w:val="000D7925"/>
    <w:rsid w:val="000E033C"/>
    <w:rsid w:val="000E1DFD"/>
    <w:rsid w:val="000E458A"/>
    <w:rsid w:val="000E5DA7"/>
    <w:rsid w:val="000F06D2"/>
    <w:rsid w:val="000F094B"/>
    <w:rsid w:val="000F0F20"/>
    <w:rsid w:val="000F1EC7"/>
    <w:rsid w:val="000F221C"/>
    <w:rsid w:val="000F2AEA"/>
    <w:rsid w:val="000F531B"/>
    <w:rsid w:val="000F6A4D"/>
    <w:rsid w:val="000F7029"/>
    <w:rsid w:val="000F7AA3"/>
    <w:rsid w:val="000F7B9F"/>
    <w:rsid w:val="000F7F7E"/>
    <w:rsid w:val="00100367"/>
    <w:rsid w:val="001004B0"/>
    <w:rsid w:val="00101207"/>
    <w:rsid w:val="00101C6B"/>
    <w:rsid w:val="001023E1"/>
    <w:rsid w:val="00102D26"/>
    <w:rsid w:val="00102E5B"/>
    <w:rsid w:val="00103764"/>
    <w:rsid w:val="0010376A"/>
    <w:rsid w:val="0010463A"/>
    <w:rsid w:val="001056D7"/>
    <w:rsid w:val="00105E08"/>
    <w:rsid w:val="0010600C"/>
    <w:rsid w:val="001073C7"/>
    <w:rsid w:val="00107959"/>
    <w:rsid w:val="001100A3"/>
    <w:rsid w:val="00110125"/>
    <w:rsid w:val="00110BF6"/>
    <w:rsid w:val="00110EE3"/>
    <w:rsid w:val="00111A20"/>
    <w:rsid w:val="00113B5B"/>
    <w:rsid w:val="00114143"/>
    <w:rsid w:val="00117EF5"/>
    <w:rsid w:val="00120A87"/>
    <w:rsid w:val="00120D3A"/>
    <w:rsid w:val="001212E4"/>
    <w:rsid w:val="00121682"/>
    <w:rsid w:val="00121999"/>
    <w:rsid w:val="001221F6"/>
    <w:rsid w:val="00122B61"/>
    <w:rsid w:val="00122BE3"/>
    <w:rsid w:val="00123836"/>
    <w:rsid w:val="0012735E"/>
    <w:rsid w:val="00132312"/>
    <w:rsid w:val="0013352C"/>
    <w:rsid w:val="00133B7A"/>
    <w:rsid w:val="00133E56"/>
    <w:rsid w:val="00134179"/>
    <w:rsid w:val="00134DF5"/>
    <w:rsid w:val="00136303"/>
    <w:rsid w:val="00136B15"/>
    <w:rsid w:val="00136C12"/>
    <w:rsid w:val="00137902"/>
    <w:rsid w:val="00140379"/>
    <w:rsid w:val="001406A3"/>
    <w:rsid w:val="00140947"/>
    <w:rsid w:val="00140A32"/>
    <w:rsid w:val="00141486"/>
    <w:rsid w:val="00141BA0"/>
    <w:rsid w:val="00142616"/>
    <w:rsid w:val="001437C7"/>
    <w:rsid w:val="00143BA6"/>
    <w:rsid w:val="00143BFC"/>
    <w:rsid w:val="00143F82"/>
    <w:rsid w:val="0014412A"/>
    <w:rsid w:val="00144C2B"/>
    <w:rsid w:val="00147600"/>
    <w:rsid w:val="00150B63"/>
    <w:rsid w:val="00150CEE"/>
    <w:rsid w:val="0015154C"/>
    <w:rsid w:val="00153D38"/>
    <w:rsid w:val="0015421F"/>
    <w:rsid w:val="00155444"/>
    <w:rsid w:val="00156BE3"/>
    <w:rsid w:val="001573C4"/>
    <w:rsid w:val="001600AF"/>
    <w:rsid w:val="00160E0F"/>
    <w:rsid w:val="00161FDA"/>
    <w:rsid w:val="001622C2"/>
    <w:rsid w:val="00162D7E"/>
    <w:rsid w:val="001648C9"/>
    <w:rsid w:val="001661A4"/>
    <w:rsid w:val="00166373"/>
    <w:rsid w:val="00167621"/>
    <w:rsid w:val="00167C2F"/>
    <w:rsid w:val="00171C07"/>
    <w:rsid w:val="00173519"/>
    <w:rsid w:val="00173A22"/>
    <w:rsid w:val="001742A9"/>
    <w:rsid w:val="00175254"/>
    <w:rsid w:val="00176EA9"/>
    <w:rsid w:val="00180410"/>
    <w:rsid w:val="0018141E"/>
    <w:rsid w:val="00181986"/>
    <w:rsid w:val="001823BE"/>
    <w:rsid w:val="0018245A"/>
    <w:rsid w:val="00182E82"/>
    <w:rsid w:val="001831A5"/>
    <w:rsid w:val="001833FC"/>
    <w:rsid w:val="00183503"/>
    <w:rsid w:val="00186811"/>
    <w:rsid w:val="001868A1"/>
    <w:rsid w:val="00186CF4"/>
    <w:rsid w:val="0019003C"/>
    <w:rsid w:val="00190653"/>
    <w:rsid w:val="001922CE"/>
    <w:rsid w:val="00192A1C"/>
    <w:rsid w:val="00193704"/>
    <w:rsid w:val="0019384E"/>
    <w:rsid w:val="00193B0E"/>
    <w:rsid w:val="001944BA"/>
    <w:rsid w:val="00194B2D"/>
    <w:rsid w:val="00195D9D"/>
    <w:rsid w:val="0019692E"/>
    <w:rsid w:val="001A0BEA"/>
    <w:rsid w:val="001A26D0"/>
    <w:rsid w:val="001A272F"/>
    <w:rsid w:val="001A296F"/>
    <w:rsid w:val="001A2E9A"/>
    <w:rsid w:val="001A37DE"/>
    <w:rsid w:val="001A3F1B"/>
    <w:rsid w:val="001A3FDC"/>
    <w:rsid w:val="001A5953"/>
    <w:rsid w:val="001A5C72"/>
    <w:rsid w:val="001A5DE3"/>
    <w:rsid w:val="001A6B2A"/>
    <w:rsid w:val="001A6D30"/>
    <w:rsid w:val="001A76D2"/>
    <w:rsid w:val="001B03BC"/>
    <w:rsid w:val="001B11E9"/>
    <w:rsid w:val="001B121A"/>
    <w:rsid w:val="001B1E64"/>
    <w:rsid w:val="001B3B1F"/>
    <w:rsid w:val="001B3B69"/>
    <w:rsid w:val="001B3C96"/>
    <w:rsid w:val="001B48C3"/>
    <w:rsid w:val="001B4929"/>
    <w:rsid w:val="001B4BE4"/>
    <w:rsid w:val="001B5653"/>
    <w:rsid w:val="001B582C"/>
    <w:rsid w:val="001B5C3A"/>
    <w:rsid w:val="001B6CF0"/>
    <w:rsid w:val="001B774A"/>
    <w:rsid w:val="001B77E4"/>
    <w:rsid w:val="001C1487"/>
    <w:rsid w:val="001C153A"/>
    <w:rsid w:val="001C1EB1"/>
    <w:rsid w:val="001C2735"/>
    <w:rsid w:val="001C2B4C"/>
    <w:rsid w:val="001C4298"/>
    <w:rsid w:val="001C445F"/>
    <w:rsid w:val="001C554E"/>
    <w:rsid w:val="001C5BCD"/>
    <w:rsid w:val="001C64E5"/>
    <w:rsid w:val="001C691F"/>
    <w:rsid w:val="001C6D85"/>
    <w:rsid w:val="001C729C"/>
    <w:rsid w:val="001C7A1B"/>
    <w:rsid w:val="001C7DF5"/>
    <w:rsid w:val="001D010B"/>
    <w:rsid w:val="001D03BF"/>
    <w:rsid w:val="001D13B7"/>
    <w:rsid w:val="001D16C1"/>
    <w:rsid w:val="001D1B73"/>
    <w:rsid w:val="001D2A3D"/>
    <w:rsid w:val="001D3233"/>
    <w:rsid w:val="001D36D7"/>
    <w:rsid w:val="001D444C"/>
    <w:rsid w:val="001D44F5"/>
    <w:rsid w:val="001D502D"/>
    <w:rsid w:val="001D57C7"/>
    <w:rsid w:val="001D6395"/>
    <w:rsid w:val="001D6848"/>
    <w:rsid w:val="001D6C60"/>
    <w:rsid w:val="001D74D7"/>
    <w:rsid w:val="001D7688"/>
    <w:rsid w:val="001E01CA"/>
    <w:rsid w:val="001E1A3B"/>
    <w:rsid w:val="001E2283"/>
    <w:rsid w:val="001E2A80"/>
    <w:rsid w:val="001E2E6B"/>
    <w:rsid w:val="001E4A4E"/>
    <w:rsid w:val="001E4C2C"/>
    <w:rsid w:val="001E5540"/>
    <w:rsid w:val="001E561A"/>
    <w:rsid w:val="001E5C86"/>
    <w:rsid w:val="001E78CA"/>
    <w:rsid w:val="001F0D95"/>
    <w:rsid w:val="001F1025"/>
    <w:rsid w:val="001F127D"/>
    <w:rsid w:val="001F15CB"/>
    <w:rsid w:val="001F185B"/>
    <w:rsid w:val="001F420C"/>
    <w:rsid w:val="001F5F7F"/>
    <w:rsid w:val="001F644E"/>
    <w:rsid w:val="002006DA"/>
    <w:rsid w:val="00201203"/>
    <w:rsid w:val="0020149E"/>
    <w:rsid w:val="00201653"/>
    <w:rsid w:val="00203A93"/>
    <w:rsid w:val="002041B2"/>
    <w:rsid w:val="00204764"/>
    <w:rsid w:val="002055FC"/>
    <w:rsid w:val="00205D9B"/>
    <w:rsid w:val="00205DF7"/>
    <w:rsid w:val="002078DE"/>
    <w:rsid w:val="00210A5D"/>
    <w:rsid w:val="00210A7B"/>
    <w:rsid w:val="00211B9A"/>
    <w:rsid w:val="00213A2E"/>
    <w:rsid w:val="00217DE6"/>
    <w:rsid w:val="00220030"/>
    <w:rsid w:val="00221A42"/>
    <w:rsid w:val="00222260"/>
    <w:rsid w:val="00222388"/>
    <w:rsid w:val="00222B05"/>
    <w:rsid w:val="002230FF"/>
    <w:rsid w:val="00224E0D"/>
    <w:rsid w:val="00225EDC"/>
    <w:rsid w:val="00227018"/>
    <w:rsid w:val="00227314"/>
    <w:rsid w:val="002277CF"/>
    <w:rsid w:val="00231260"/>
    <w:rsid w:val="00231652"/>
    <w:rsid w:val="00231701"/>
    <w:rsid w:val="00231C74"/>
    <w:rsid w:val="00233A0D"/>
    <w:rsid w:val="002348B7"/>
    <w:rsid w:val="00234D7D"/>
    <w:rsid w:val="00235EBB"/>
    <w:rsid w:val="002368D1"/>
    <w:rsid w:val="0024045C"/>
    <w:rsid w:val="0024149F"/>
    <w:rsid w:val="00241642"/>
    <w:rsid w:val="00241991"/>
    <w:rsid w:val="002429AD"/>
    <w:rsid w:val="00245982"/>
    <w:rsid w:val="00245FEC"/>
    <w:rsid w:val="002464F7"/>
    <w:rsid w:val="00247CD3"/>
    <w:rsid w:val="002502BF"/>
    <w:rsid w:val="002503E1"/>
    <w:rsid w:val="00251A73"/>
    <w:rsid w:val="00252585"/>
    <w:rsid w:val="002536CE"/>
    <w:rsid w:val="00253B2B"/>
    <w:rsid w:val="0025415A"/>
    <w:rsid w:val="0025515F"/>
    <w:rsid w:val="002566AD"/>
    <w:rsid w:val="002626E4"/>
    <w:rsid w:val="00262E95"/>
    <w:rsid w:val="002633A4"/>
    <w:rsid w:val="002638CA"/>
    <w:rsid w:val="00264204"/>
    <w:rsid w:val="00264BE3"/>
    <w:rsid w:val="002654A1"/>
    <w:rsid w:val="0026555A"/>
    <w:rsid w:val="00266531"/>
    <w:rsid w:val="002665C8"/>
    <w:rsid w:val="00266912"/>
    <w:rsid w:val="00266D5F"/>
    <w:rsid w:val="00270808"/>
    <w:rsid w:val="00271679"/>
    <w:rsid w:val="00271C89"/>
    <w:rsid w:val="00272B0A"/>
    <w:rsid w:val="00272BD4"/>
    <w:rsid w:val="00272FDF"/>
    <w:rsid w:val="00273D9B"/>
    <w:rsid w:val="00273F78"/>
    <w:rsid w:val="00273F8C"/>
    <w:rsid w:val="0027508E"/>
    <w:rsid w:val="002757C1"/>
    <w:rsid w:val="00275BDD"/>
    <w:rsid w:val="00276364"/>
    <w:rsid w:val="002775EF"/>
    <w:rsid w:val="002817C0"/>
    <w:rsid w:val="002819C2"/>
    <w:rsid w:val="002825BD"/>
    <w:rsid w:val="002828BE"/>
    <w:rsid w:val="00282CE8"/>
    <w:rsid w:val="00283D4B"/>
    <w:rsid w:val="002844A3"/>
    <w:rsid w:val="00285D42"/>
    <w:rsid w:val="00286A01"/>
    <w:rsid w:val="002875C5"/>
    <w:rsid w:val="00290AE5"/>
    <w:rsid w:val="00290B09"/>
    <w:rsid w:val="00292B85"/>
    <w:rsid w:val="00292C08"/>
    <w:rsid w:val="00292FF6"/>
    <w:rsid w:val="00293DD0"/>
    <w:rsid w:val="002944F7"/>
    <w:rsid w:val="002957CE"/>
    <w:rsid w:val="002A0D41"/>
    <w:rsid w:val="002A23D3"/>
    <w:rsid w:val="002A709C"/>
    <w:rsid w:val="002A77E9"/>
    <w:rsid w:val="002A7A97"/>
    <w:rsid w:val="002A7C0E"/>
    <w:rsid w:val="002B03C6"/>
    <w:rsid w:val="002B06B8"/>
    <w:rsid w:val="002B0C43"/>
    <w:rsid w:val="002B1C31"/>
    <w:rsid w:val="002B1D5F"/>
    <w:rsid w:val="002B3B3B"/>
    <w:rsid w:val="002B3FDC"/>
    <w:rsid w:val="002B545A"/>
    <w:rsid w:val="002B6122"/>
    <w:rsid w:val="002B6C27"/>
    <w:rsid w:val="002C12E9"/>
    <w:rsid w:val="002C133A"/>
    <w:rsid w:val="002C2697"/>
    <w:rsid w:val="002C36EC"/>
    <w:rsid w:val="002C58F5"/>
    <w:rsid w:val="002C5D6F"/>
    <w:rsid w:val="002C6BEE"/>
    <w:rsid w:val="002D032B"/>
    <w:rsid w:val="002D1458"/>
    <w:rsid w:val="002D1560"/>
    <w:rsid w:val="002D27A8"/>
    <w:rsid w:val="002D2F79"/>
    <w:rsid w:val="002D3102"/>
    <w:rsid w:val="002D3282"/>
    <w:rsid w:val="002D3E10"/>
    <w:rsid w:val="002D3F05"/>
    <w:rsid w:val="002D5102"/>
    <w:rsid w:val="002D53B8"/>
    <w:rsid w:val="002D614D"/>
    <w:rsid w:val="002D62B9"/>
    <w:rsid w:val="002D6A39"/>
    <w:rsid w:val="002D6C24"/>
    <w:rsid w:val="002E1973"/>
    <w:rsid w:val="002E1CB8"/>
    <w:rsid w:val="002E2409"/>
    <w:rsid w:val="002E2BD9"/>
    <w:rsid w:val="002E3CDA"/>
    <w:rsid w:val="002E4F2B"/>
    <w:rsid w:val="002E6F40"/>
    <w:rsid w:val="002F035B"/>
    <w:rsid w:val="002F053B"/>
    <w:rsid w:val="002F05AF"/>
    <w:rsid w:val="002F1220"/>
    <w:rsid w:val="002F191E"/>
    <w:rsid w:val="002F31A6"/>
    <w:rsid w:val="002F3B43"/>
    <w:rsid w:val="002F3E4F"/>
    <w:rsid w:val="002F3F85"/>
    <w:rsid w:val="002F4185"/>
    <w:rsid w:val="002F4516"/>
    <w:rsid w:val="002F4EAB"/>
    <w:rsid w:val="002F5156"/>
    <w:rsid w:val="002F6670"/>
    <w:rsid w:val="002F69A9"/>
    <w:rsid w:val="002F6A0C"/>
    <w:rsid w:val="002F6C64"/>
    <w:rsid w:val="003000DC"/>
    <w:rsid w:val="00300898"/>
    <w:rsid w:val="00301519"/>
    <w:rsid w:val="0030169C"/>
    <w:rsid w:val="00303687"/>
    <w:rsid w:val="00303A1F"/>
    <w:rsid w:val="00303DB1"/>
    <w:rsid w:val="00305BF5"/>
    <w:rsid w:val="003079DC"/>
    <w:rsid w:val="00311958"/>
    <w:rsid w:val="00311A75"/>
    <w:rsid w:val="00312DE4"/>
    <w:rsid w:val="0031303F"/>
    <w:rsid w:val="00313AE8"/>
    <w:rsid w:val="003145B4"/>
    <w:rsid w:val="00314EF9"/>
    <w:rsid w:val="00320009"/>
    <w:rsid w:val="00320664"/>
    <w:rsid w:val="00320C38"/>
    <w:rsid w:val="00321141"/>
    <w:rsid w:val="0032195C"/>
    <w:rsid w:val="00321EB2"/>
    <w:rsid w:val="0032261C"/>
    <w:rsid w:val="00322FAF"/>
    <w:rsid w:val="00324223"/>
    <w:rsid w:val="00324E3F"/>
    <w:rsid w:val="00325F61"/>
    <w:rsid w:val="003265E4"/>
    <w:rsid w:val="00326B39"/>
    <w:rsid w:val="003275BF"/>
    <w:rsid w:val="0032786B"/>
    <w:rsid w:val="00327DCB"/>
    <w:rsid w:val="00330739"/>
    <w:rsid w:val="00330823"/>
    <w:rsid w:val="003314F4"/>
    <w:rsid w:val="003328B3"/>
    <w:rsid w:val="00334111"/>
    <w:rsid w:val="0033412D"/>
    <w:rsid w:val="003341A0"/>
    <w:rsid w:val="0033594C"/>
    <w:rsid w:val="00335DA9"/>
    <w:rsid w:val="00336114"/>
    <w:rsid w:val="003368E9"/>
    <w:rsid w:val="00336B2A"/>
    <w:rsid w:val="00337617"/>
    <w:rsid w:val="003378F5"/>
    <w:rsid w:val="00337CC6"/>
    <w:rsid w:val="00341B46"/>
    <w:rsid w:val="00343DA6"/>
    <w:rsid w:val="00344184"/>
    <w:rsid w:val="00344884"/>
    <w:rsid w:val="00344BF9"/>
    <w:rsid w:val="00344EC3"/>
    <w:rsid w:val="003458C9"/>
    <w:rsid w:val="003461F1"/>
    <w:rsid w:val="00346B9B"/>
    <w:rsid w:val="003477BE"/>
    <w:rsid w:val="00347FF8"/>
    <w:rsid w:val="0035004D"/>
    <w:rsid w:val="0035120F"/>
    <w:rsid w:val="003518B2"/>
    <w:rsid w:val="00352BAA"/>
    <w:rsid w:val="00352D40"/>
    <w:rsid w:val="003532F0"/>
    <w:rsid w:val="00353636"/>
    <w:rsid w:val="003538E5"/>
    <w:rsid w:val="003545D9"/>
    <w:rsid w:val="0035657C"/>
    <w:rsid w:val="00357A87"/>
    <w:rsid w:val="00357BE7"/>
    <w:rsid w:val="00360855"/>
    <w:rsid w:val="00361CD6"/>
    <w:rsid w:val="0036222C"/>
    <w:rsid w:val="003648EA"/>
    <w:rsid w:val="00365E42"/>
    <w:rsid w:val="003701F0"/>
    <w:rsid w:val="0037027C"/>
    <w:rsid w:val="003705F1"/>
    <w:rsid w:val="00371853"/>
    <w:rsid w:val="00373E37"/>
    <w:rsid w:val="00375D4A"/>
    <w:rsid w:val="00376CCF"/>
    <w:rsid w:val="003772C0"/>
    <w:rsid w:val="00377AF7"/>
    <w:rsid w:val="00380BDE"/>
    <w:rsid w:val="00382C0A"/>
    <w:rsid w:val="00382CC5"/>
    <w:rsid w:val="003834B3"/>
    <w:rsid w:val="003835F3"/>
    <w:rsid w:val="00383EF0"/>
    <w:rsid w:val="00387500"/>
    <w:rsid w:val="00387B2F"/>
    <w:rsid w:val="0039076C"/>
    <w:rsid w:val="00392A2D"/>
    <w:rsid w:val="00392DE2"/>
    <w:rsid w:val="00393BB1"/>
    <w:rsid w:val="0039480C"/>
    <w:rsid w:val="00394A4C"/>
    <w:rsid w:val="00396269"/>
    <w:rsid w:val="003963F1"/>
    <w:rsid w:val="00397311"/>
    <w:rsid w:val="003A07B5"/>
    <w:rsid w:val="003A144A"/>
    <w:rsid w:val="003A17CD"/>
    <w:rsid w:val="003A1BE9"/>
    <w:rsid w:val="003A1DEA"/>
    <w:rsid w:val="003A2A5C"/>
    <w:rsid w:val="003A2A93"/>
    <w:rsid w:val="003A2D3B"/>
    <w:rsid w:val="003A2F9F"/>
    <w:rsid w:val="003A437B"/>
    <w:rsid w:val="003A552C"/>
    <w:rsid w:val="003A58E5"/>
    <w:rsid w:val="003A7C02"/>
    <w:rsid w:val="003A7C25"/>
    <w:rsid w:val="003B0C74"/>
    <w:rsid w:val="003B0D74"/>
    <w:rsid w:val="003B26B2"/>
    <w:rsid w:val="003B31D6"/>
    <w:rsid w:val="003B3D93"/>
    <w:rsid w:val="003B53C2"/>
    <w:rsid w:val="003B54BD"/>
    <w:rsid w:val="003B6E33"/>
    <w:rsid w:val="003B7877"/>
    <w:rsid w:val="003B7F8F"/>
    <w:rsid w:val="003C0AD2"/>
    <w:rsid w:val="003C161E"/>
    <w:rsid w:val="003C1FC0"/>
    <w:rsid w:val="003C248E"/>
    <w:rsid w:val="003C306F"/>
    <w:rsid w:val="003C37CA"/>
    <w:rsid w:val="003C3D5F"/>
    <w:rsid w:val="003C4934"/>
    <w:rsid w:val="003C60E1"/>
    <w:rsid w:val="003C635B"/>
    <w:rsid w:val="003C6471"/>
    <w:rsid w:val="003C7801"/>
    <w:rsid w:val="003C7969"/>
    <w:rsid w:val="003D1324"/>
    <w:rsid w:val="003D1865"/>
    <w:rsid w:val="003D2F70"/>
    <w:rsid w:val="003D493D"/>
    <w:rsid w:val="003D5B98"/>
    <w:rsid w:val="003D6ACB"/>
    <w:rsid w:val="003D7DFE"/>
    <w:rsid w:val="003E0954"/>
    <w:rsid w:val="003E0B96"/>
    <w:rsid w:val="003E16EF"/>
    <w:rsid w:val="003E2A65"/>
    <w:rsid w:val="003E4117"/>
    <w:rsid w:val="003E474A"/>
    <w:rsid w:val="003E4959"/>
    <w:rsid w:val="003E544B"/>
    <w:rsid w:val="003E5ED5"/>
    <w:rsid w:val="003E6193"/>
    <w:rsid w:val="003E6483"/>
    <w:rsid w:val="003E6A70"/>
    <w:rsid w:val="003F0777"/>
    <w:rsid w:val="003F1004"/>
    <w:rsid w:val="003F2876"/>
    <w:rsid w:val="003F29EC"/>
    <w:rsid w:val="003F2CE7"/>
    <w:rsid w:val="003F517B"/>
    <w:rsid w:val="003F588A"/>
    <w:rsid w:val="003F5BD2"/>
    <w:rsid w:val="003F67E2"/>
    <w:rsid w:val="003F6AC8"/>
    <w:rsid w:val="003F6D64"/>
    <w:rsid w:val="003F73F5"/>
    <w:rsid w:val="003F7D55"/>
    <w:rsid w:val="00402840"/>
    <w:rsid w:val="004046AE"/>
    <w:rsid w:val="0040471E"/>
    <w:rsid w:val="004060BE"/>
    <w:rsid w:val="00406A03"/>
    <w:rsid w:val="00407363"/>
    <w:rsid w:val="004105B4"/>
    <w:rsid w:val="00410A2F"/>
    <w:rsid w:val="00411798"/>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430C"/>
    <w:rsid w:val="00424444"/>
    <w:rsid w:val="0042446D"/>
    <w:rsid w:val="00425034"/>
    <w:rsid w:val="0042503C"/>
    <w:rsid w:val="00426236"/>
    <w:rsid w:val="004262FA"/>
    <w:rsid w:val="00426EE5"/>
    <w:rsid w:val="00427969"/>
    <w:rsid w:val="004279CC"/>
    <w:rsid w:val="00427C24"/>
    <w:rsid w:val="00427C26"/>
    <w:rsid w:val="00427FF9"/>
    <w:rsid w:val="00431D1D"/>
    <w:rsid w:val="004334CC"/>
    <w:rsid w:val="00434709"/>
    <w:rsid w:val="00434B3A"/>
    <w:rsid w:val="00435222"/>
    <w:rsid w:val="00435297"/>
    <w:rsid w:val="004353CA"/>
    <w:rsid w:val="004355CA"/>
    <w:rsid w:val="00436292"/>
    <w:rsid w:val="00436C86"/>
    <w:rsid w:val="0043765C"/>
    <w:rsid w:val="00437F4B"/>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1DB0"/>
    <w:rsid w:val="00452843"/>
    <w:rsid w:val="00452FCE"/>
    <w:rsid w:val="00453950"/>
    <w:rsid w:val="00453BCE"/>
    <w:rsid w:val="00454257"/>
    <w:rsid w:val="00454A66"/>
    <w:rsid w:val="00454B76"/>
    <w:rsid w:val="004558E8"/>
    <w:rsid w:val="00455A92"/>
    <w:rsid w:val="00455D8C"/>
    <w:rsid w:val="004574E5"/>
    <w:rsid w:val="0046021F"/>
    <w:rsid w:val="00460870"/>
    <w:rsid w:val="00461A20"/>
    <w:rsid w:val="00462731"/>
    <w:rsid w:val="00462811"/>
    <w:rsid w:val="00462A3F"/>
    <w:rsid w:val="00464355"/>
    <w:rsid w:val="00466C59"/>
    <w:rsid w:val="00466DBC"/>
    <w:rsid w:val="00467133"/>
    <w:rsid w:val="00467386"/>
    <w:rsid w:val="00470039"/>
    <w:rsid w:val="004700A3"/>
    <w:rsid w:val="00470B9A"/>
    <w:rsid w:val="0047172A"/>
    <w:rsid w:val="00471D07"/>
    <w:rsid w:val="00471E71"/>
    <w:rsid w:val="00472514"/>
    <w:rsid w:val="00473CFA"/>
    <w:rsid w:val="00474629"/>
    <w:rsid w:val="0047462C"/>
    <w:rsid w:val="00475045"/>
    <w:rsid w:val="00475F98"/>
    <w:rsid w:val="004764B3"/>
    <w:rsid w:val="0047703A"/>
    <w:rsid w:val="004772BA"/>
    <w:rsid w:val="00477521"/>
    <w:rsid w:val="0047756A"/>
    <w:rsid w:val="00477BF7"/>
    <w:rsid w:val="00480034"/>
    <w:rsid w:val="004804B3"/>
    <w:rsid w:val="00480832"/>
    <w:rsid w:val="004809FC"/>
    <w:rsid w:val="004813C8"/>
    <w:rsid w:val="004819B8"/>
    <w:rsid w:val="00481EF7"/>
    <w:rsid w:val="00481F12"/>
    <w:rsid w:val="00482632"/>
    <w:rsid w:val="00483F58"/>
    <w:rsid w:val="00483FBD"/>
    <w:rsid w:val="0048415B"/>
    <w:rsid w:val="00484369"/>
    <w:rsid w:val="004844E1"/>
    <w:rsid w:val="00485278"/>
    <w:rsid w:val="00486AC3"/>
    <w:rsid w:val="00487533"/>
    <w:rsid w:val="004878A6"/>
    <w:rsid w:val="00490D1C"/>
    <w:rsid w:val="004911E1"/>
    <w:rsid w:val="00492958"/>
    <w:rsid w:val="00492FFC"/>
    <w:rsid w:val="00493791"/>
    <w:rsid w:val="004952F9"/>
    <w:rsid w:val="0049565D"/>
    <w:rsid w:val="00495B9A"/>
    <w:rsid w:val="00495D5E"/>
    <w:rsid w:val="0049639C"/>
    <w:rsid w:val="0049643E"/>
    <w:rsid w:val="00496B2E"/>
    <w:rsid w:val="00496C68"/>
    <w:rsid w:val="00497150"/>
    <w:rsid w:val="00497CA0"/>
    <w:rsid w:val="00497FCD"/>
    <w:rsid w:val="004A022A"/>
    <w:rsid w:val="004A104F"/>
    <w:rsid w:val="004A131E"/>
    <w:rsid w:val="004A1BD9"/>
    <w:rsid w:val="004A27AC"/>
    <w:rsid w:val="004A2DD1"/>
    <w:rsid w:val="004A3B52"/>
    <w:rsid w:val="004A420A"/>
    <w:rsid w:val="004A4AF0"/>
    <w:rsid w:val="004A51A9"/>
    <w:rsid w:val="004A527C"/>
    <w:rsid w:val="004A5CF1"/>
    <w:rsid w:val="004B1DAB"/>
    <w:rsid w:val="004B20D2"/>
    <w:rsid w:val="004B21FD"/>
    <w:rsid w:val="004B244F"/>
    <w:rsid w:val="004B26BC"/>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C1112"/>
    <w:rsid w:val="004C1657"/>
    <w:rsid w:val="004C175E"/>
    <w:rsid w:val="004C1E25"/>
    <w:rsid w:val="004C2C3C"/>
    <w:rsid w:val="004C3429"/>
    <w:rsid w:val="004C502E"/>
    <w:rsid w:val="004C53D6"/>
    <w:rsid w:val="004C59AC"/>
    <w:rsid w:val="004C6407"/>
    <w:rsid w:val="004C71B1"/>
    <w:rsid w:val="004D0264"/>
    <w:rsid w:val="004D032C"/>
    <w:rsid w:val="004D07CF"/>
    <w:rsid w:val="004D18AB"/>
    <w:rsid w:val="004D1F36"/>
    <w:rsid w:val="004D5744"/>
    <w:rsid w:val="004D61E5"/>
    <w:rsid w:val="004D6435"/>
    <w:rsid w:val="004D6A96"/>
    <w:rsid w:val="004D6C42"/>
    <w:rsid w:val="004D7A06"/>
    <w:rsid w:val="004D7C79"/>
    <w:rsid w:val="004E05E4"/>
    <w:rsid w:val="004E1105"/>
    <w:rsid w:val="004E1D1D"/>
    <w:rsid w:val="004E22F9"/>
    <w:rsid w:val="004E3EB2"/>
    <w:rsid w:val="004E3EDD"/>
    <w:rsid w:val="004E4930"/>
    <w:rsid w:val="004E4FDF"/>
    <w:rsid w:val="004E5569"/>
    <w:rsid w:val="004E57E1"/>
    <w:rsid w:val="004E5DC5"/>
    <w:rsid w:val="004E5FC4"/>
    <w:rsid w:val="004E682A"/>
    <w:rsid w:val="004F0E38"/>
    <w:rsid w:val="004F1822"/>
    <w:rsid w:val="004F1B4A"/>
    <w:rsid w:val="004F2541"/>
    <w:rsid w:val="004F4646"/>
    <w:rsid w:val="004F5817"/>
    <w:rsid w:val="004F5C1F"/>
    <w:rsid w:val="004F6781"/>
    <w:rsid w:val="004F6D40"/>
    <w:rsid w:val="004F71C4"/>
    <w:rsid w:val="00500883"/>
    <w:rsid w:val="00501584"/>
    <w:rsid w:val="0050276B"/>
    <w:rsid w:val="005028B2"/>
    <w:rsid w:val="00503238"/>
    <w:rsid w:val="00503357"/>
    <w:rsid w:val="00503E95"/>
    <w:rsid w:val="00503FEF"/>
    <w:rsid w:val="0050407F"/>
    <w:rsid w:val="00505136"/>
    <w:rsid w:val="00505402"/>
    <w:rsid w:val="00505F42"/>
    <w:rsid w:val="0050635D"/>
    <w:rsid w:val="00506BA4"/>
    <w:rsid w:val="0051106D"/>
    <w:rsid w:val="00511F60"/>
    <w:rsid w:val="00512E48"/>
    <w:rsid w:val="00513347"/>
    <w:rsid w:val="00514ADD"/>
    <w:rsid w:val="00515446"/>
    <w:rsid w:val="00516478"/>
    <w:rsid w:val="00517CA1"/>
    <w:rsid w:val="00517E20"/>
    <w:rsid w:val="00520189"/>
    <w:rsid w:val="0052124D"/>
    <w:rsid w:val="00521AD0"/>
    <w:rsid w:val="00521E4E"/>
    <w:rsid w:val="0052201F"/>
    <w:rsid w:val="005237A9"/>
    <w:rsid w:val="005250F1"/>
    <w:rsid w:val="005251DF"/>
    <w:rsid w:val="005252E8"/>
    <w:rsid w:val="00525593"/>
    <w:rsid w:val="005264EE"/>
    <w:rsid w:val="00526B13"/>
    <w:rsid w:val="00527703"/>
    <w:rsid w:val="00527EDD"/>
    <w:rsid w:val="00532CB7"/>
    <w:rsid w:val="00533DDD"/>
    <w:rsid w:val="005355B4"/>
    <w:rsid w:val="005360FE"/>
    <w:rsid w:val="00536406"/>
    <w:rsid w:val="005364FE"/>
    <w:rsid w:val="00536BE2"/>
    <w:rsid w:val="0053708D"/>
    <w:rsid w:val="00537114"/>
    <w:rsid w:val="0053719B"/>
    <w:rsid w:val="00537689"/>
    <w:rsid w:val="0054056C"/>
    <w:rsid w:val="00541645"/>
    <w:rsid w:val="00542BB7"/>
    <w:rsid w:val="0054384C"/>
    <w:rsid w:val="00545912"/>
    <w:rsid w:val="0054652A"/>
    <w:rsid w:val="00546561"/>
    <w:rsid w:val="00546B06"/>
    <w:rsid w:val="005470B4"/>
    <w:rsid w:val="00547B60"/>
    <w:rsid w:val="005507F9"/>
    <w:rsid w:val="0055115B"/>
    <w:rsid w:val="00551280"/>
    <w:rsid w:val="00551D8D"/>
    <w:rsid w:val="00552313"/>
    <w:rsid w:val="00552D83"/>
    <w:rsid w:val="00553CAE"/>
    <w:rsid w:val="00554DE8"/>
    <w:rsid w:val="00554F78"/>
    <w:rsid w:val="00555400"/>
    <w:rsid w:val="005571F4"/>
    <w:rsid w:val="005601BD"/>
    <w:rsid w:val="00561650"/>
    <w:rsid w:val="00561696"/>
    <w:rsid w:val="00563F4B"/>
    <w:rsid w:val="005651FF"/>
    <w:rsid w:val="0056560E"/>
    <w:rsid w:val="00566A83"/>
    <w:rsid w:val="00567193"/>
    <w:rsid w:val="00567A63"/>
    <w:rsid w:val="00570D40"/>
    <w:rsid w:val="005715D8"/>
    <w:rsid w:val="00573945"/>
    <w:rsid w:val="00576258"/>
    <w:rsid w:val="005770C2"/>
    <w:rsid w:val="005772BA"/>
    <w:rsid w:val="00580D6D"/>
    <w:rsid w:val="00581A41"/>
    <w:rsid w:val="00581AE1"/>
    <w:rsid w:val="00581D86"/>
    <w:rsid w:val="0058225F"/>
    <w:rsid w:val="00584162"/>
    <w:rsid w:val="005842CD"/>
    <w:rsid w:val="00584C25"/>
    <w:rsid w:val="00584DE7"/>
    <w:rsid w:val="005866F2"/>
    <w:rsid w:val="005874A4"/>
    <w:rsid w:val="0058762E"/>
    <w:rsid w:val="00587922"/>
    <w:rsid w:val="005909CE"/>
    <w:rsid w:val="005909EF"/>
    <w:rsid w:val="005928CA"/>
    <w:rsid w:val="00592AA4"/>
    <w:rsid w:val="00594D2A"/>
    <w:rsid w:val="00595A33"/>
    <w:rsid w:val="005964F6"/>
    <w:rsid w:val="00596942"/>
    <w:rsid w:val="00596AB5"/>
    <w:rsid w:val="00596C59"/>
    <w:rsid w:val="00596CE7"/>
    <w:rsid w:val="00596E97"/>
    <w:rsid w:val="005975B2"/>
    <w:rsid w:val="00597988"/>
    <w:rsid w:val="00597DCF"/>
    <w:rsid w:val="005A157C"/>
    <w:rsid w:val="005A1812"/>
    <w:rsid w:val="005A1BC4"/>
    <w:rsid w:val="005A22CE"/>
    <w:rsid w:val="005A30FF"/>
    <w:rsid w:val="005B06F8"/>
    <w:rsid w:val="005B1F72"/>
    <w:rsid w:val="005B24EC"/>
    <w:rsid w:val="005B45BE"/>
    <w:rsid w:val="005B5EA8"/>
    <w:rsid w:val="005B6BF9"/>
    <w:rsid w:val="005B7153"/>
    <w:rsid w:val="005C05FC"/>
    <w:rsid w:val="005C17E8"/>
    <w:rsid w:val="005C184B"/>
    <w:rsid w:val="005C1DB9"/>
    <w:rsid w:val="005C26E0"/>
    <w:rsid w:val="005C3A22"/>
    <w:rsid w:val="005C41B3"/>
    <w:rsid w:val="005C4B44"/>
    <w:rsid w:val="005C4F42"/>
    <w:rsid w:val="005C538C"/>
    <w:rsid w:val="005C5532"/>
    <w:rsid w:val="005C68DA"/>
    <w:rsid w:val="005C6CC0"/>
    <w:rsid w:val="005C6F14"/>
    <w:rsid w:val="005C7C89"/>
    <w:rsid w:val="005D0276"/>
    <w:rsid w:val="005D0AEE"/>
    <w:rsid w:val="005D41D7"/>
    <w:rsid w:val="005D4FB7"/>
    <w:rsid w:val="005D5B04"/>
    <w:rsid w:val="005D6D39"/>
    <w:rsid w:val="005D7AEC"/>
    <w:rsid w:val="005D7B18"/>
    <w:rsid w:val="005D7C22"/>
    <w:rsid w:val="005E0678"/>
    <w:rsid w:val="005E1463"/>
    <w:rsid w:val="005E1594"/>
    <w:rsid w:val="005E27CA"/>
    <w:rsid w:val="005E4F4E"/>
    <w:rsid w:val="005E5ABF"/>
    <w:rsid w:val="005E62F8"/>
    <w:rsid w:val="005E6D36"/>
    <w:rsid w:val="005E6D54"/>
    <w:rsid w:val="005F0237"/>
    <w:rsid w:val="005F0964"/>
    <w:rsid w:val="005F2E54"/>
    <w:rsid w:val="005F2EB3"/>
    <w:rsid w:val="005F3C65"/>
    <w:rsid w:val="005F3DE4"/>
    <w:rsid w:val="005F45E6"/>
    <w:rsid w:val="005F4689"/>
    <w:rsid w:val="005F479C"/>
    <w:rsid w:val="005F5014"/>
    <w:rsid w:val="005F6B6E"/>
    <w:rsid w:val="005F727F"/>
    <w:rsid w:val="00600A62"/>
    <w:rsid w:val="00602170"/>
    <w:rsid w:val="006022BC"/>
    <w:rsid w:val="00602AA3"/>
    <w:rsid w:val="00602FB5"/>
    <w:rsid w:val="00603834"/>
    <w:rsid w:val="00603CD5"/>
    <w:rsid w:val="00603CFA"/>
    <w:rsid w:val="00603D1E"/>
    <w:rsid w:val="0060469A"/>
    <w:rsid w:val="0060525E"/>
    <w:rsid w:val="00605483"/>
    <w:rsid w:val="00605FF5"/>
    <w:rsid w:val="00606127"/>
    <w:rsid w:val="00606372"/>
    <w:rsid w:val="006065FC"/>
    <w:rsid w:val="00606816"/>
    <w:rsid w:val="00607D7B"/>
    <w:rsid w:val="0061048F"/>
    <w:rsid w:val="0061073F"/>
    <w:rsid w:val="00610EEE"/>
    <w:rsid w:val="00611133"/>
    <w:rsid w:val="00611BC3"/>
    <w:rsid w:val="0061224F"/>
    <w:rsid w:val="0061256E"/>
    <w:rsid w:val="006135B3"/>
    <w:rsid w:val="00614402"/>
    <w:rsid w:val="00615D0E"/>
    <w:rsid w:val="006162D3"/>
    <w:rsid w:val="00616826"/>
    <w:rsid w:val="006169FA"/>
    <w:rsid w:val="00616C42"/>
    <w:rsid w:val="006171D2"/>
    <w:rsid w:val="00620248"/>
    <w:rsid w:val="00621922"/>
    <w:rsid w:val="006220E0"/>
    <w:rsid w:val="006236E2"/>
    <w:rsid w:val="006237AC"/>
    <w:rsid w:val="0062438A"/>
    <w:rsid w:val="00624835"/>
    <w:rsid w:val="00624EFB"/>
    <w:rsid w:val="006254B4"/>
    <w:rsid w:val="00626AB0"/>
    <w:rsid w:val="00627E6D"/>
    <w:rsid w:val="00627EED"/>
    <w:rsid w:val="006311D6"/>
    <w:rsid w:val="00631719"/>
    <w:rsid w:val="006320A5"/>
    <w:rsid w:val="00632B92"/>
    <w:rsid w:val="006341EA"/>
    <w:rsid w:val="0063471E"/>
    <w:rsid w:val="00634884"/>
    <w:rsid w:val="00634FD7"/>
    <w:rsid w:val="006367B2"/>
    <w:rsid w:val="00636916"/>
    <w:rsid w:val="00636B49"/>
    <w:rsid w:val="00637567"/>
    <w:rsid w:val="0063776E"/>
    <w:rsid w:val="006378E0"/>
    <w:rsid w:val="00640F73"/>
    <w:rsid w:val="0064131B"/>
    <w:rsid w:val="00641755"/>
    <w:rsid w:val="00645E46"/>
    <w:rsid w:val="00646137"/>
    <w:rsid w:val="0064660B"/>
    <w:rsid w:val="00647214"/>
    <w:rsid w:val="00647DB7"/>
    <w:rsid w:val="00647FD9"/>
    <w:rsid w:val="00650B9C"/>
    <w:rsid w:val="00650C8E"/>
    <w:rsid w:val="00651266"/>
    <w:rsid w:val="00651591"/>
    <w:rsid w:val="00653AD5"/>
    <w:rsid w:val="00653B23"/>
    <w:rsid w:val="0065442D"/>
    <w:rsid w:val="0065570C"/>
    <w:rsid w:val="00657C12"/>
    <w:rsid w:val="00661375"/>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962"/>
    <w:rsid w:val="00670C83"/>
    <w:rsid w:val="00672173"/>
    <w:rsid w:val="006722AC"/>
    <w:rsid w:val="0067242F"/>
    <w:rsid w:val="00672BF6"/>
    <w:rsid w:val="006746E3"/>
    <w:rsid w:val="00675C48"/>
    <w:rsid w:val="0067660C"/>
    <w:rsid w:val="0067677B"/>
    <w:rsid w:val="006767ED"/>
    <w:rsid w:val="00676DA1"/>
    <w:rsid w:val="00676DE5"/>
    <w:rsid w:val="0067722B"/>
    <w:rsid w:val="006803B4"/>
    <w:rsid w:val="00680FB9"/>
    <w:rsid w:val="00681398"/>
    <w:rsid w:val="00681769"/>
    <w:rsid w:val="00683BAD"/>
    <w:rsid w:val="00685918"/>
    <w:rsid w:val="00686B0C"/>
    <w:rsid w:val="00686DEC"/>
    <w:rsid w:val="00687DC7"/>
    <w:rsid w:val="0069011F"/>
    <w:rsid w:val="00690360"/>
    <w:rsid w:val="00690B1E"/>
    <w:rsid w:val="00690BBA"/>
    <w:rsid w:val="00690C31"/>
    <w:rsid w:val="006916E5"/>
    <w:rsid w:val="0069190F"/>
    <w:rsid w:val="00693536"/>
    <w:rsid w:val="00693B4F"/>
    <w:rsid w:val="006952C2"/>
    <w:rsid w:val="00695BA2"/>
    <w:rsid w:val="00696FD0"/>
    <w:rsid w:val="0069705A"/>
    <w:rsid w:val="006970ED"/>
    <w:rsid w:val="00697473"/>
    <w:rsid w:val="00697F02"/>
    <w:rsid w:val="006A01EB"/>
    <w:rsid w:val="006A0F56"/>
    <w:rsid w:val="006A15A5"/>
    <w:rsid w:val="006A2A68"/>
    <w:rsid w:val="006A306A"/>
    <w:rsid w:val="006A3B8E"/>
    <w:rsid w:val="006A62E0"/>
    <w:rsid w:val="006A6FBA"/>
    <w:rsid w:val="006A77B8"/>
    <w:rsid w:val="006B021C"/>
    <w:rsid w:val="006B1E82"/>
    <w:rsid w:val="006B2FCF"/>
    <w:rsid w:val="006B3B7B"/>
    <w:rsid w:val="006B5ABD"/>
    <w:rsid w:val="006C0461"/>
    <w:rsid w:val="006C04CC"/>
    <w:rsid w:val="006C0D25"/>
    <w:rsid w:val="006C0EB8"/>
    <w:rsid w:val="006C19ED"/>
    <w:rsid w:val="006C23E1"/>
    <w:rsid w:val="006C34D9"/>
    <w:rsid w:val="006C46FF"/>
    <w:rsid w:val="006C47F5"/>
    <w:rsid w:val="006C4C8D"/>
    <w:rsid w:val="006C4D84"/>
    <w:rsid w:val="006C4DCC"/>
    <w:rsid w:val="006C5AB0"/>
    <w:rsid w:val="006C6885"/>
    <w:rsid w:val="006D09B8"/>
    <w:rsid w:val="006D0C67"/>
    <w:rsid w:val="006D1611"/>
    <w:rsid w:val="006D1A75"/>
    <w:rsid w:val="006D1E6E"/>
    <w:rsid w:val="006D21D4"/>
    <w:rsid w:val="006D4D42"/>
    <w:rsid w:val="006D782A"/>
    <w:rsid w:val="006E0E6C"/>
    <w:rsid w:val="006E1B5E"/>
    <w:rsid w:val="006E20AA"/>
    <w:rsid w:val="006E266F"/>
    <w:rsid w:val="006E3438"/>
    <w:rsid w:val="006E3A8C"/>
    <w:rsid w:val="006E4207"/>
    <w:rsid w:val="006E5B30"/>
    <w:rsid w:val="006E7548"/>
    <w:rsid w:val="006E77C5"/>
    <w:rsid w:val="006E78D9"/>
    <w:rsid w:val="006E7A46"/>
    <w:rsid w:val="006F0777"/>
    <w:rsid w:val="006F0AD9"/>
    <w:rsid w:val="006F0D12"/>
    <w:rsid w:val="006F27D7"/>
    <w:rsid w:val="006F35AF"/>
    <w:rsid w:val="006F384D"/>
    <w:rsid w:val="006F3F69"/>
    <w:rsid w:val="006F4E27"/>
    <w:rsid w:val="006F532F"/>
    <w:rsid w:val="006F7019"/>
    <w:rsid w:val="006F75F9"/>
    <w:rsid w:val="006F79DA"/>
    <w:rsid w:val="006F7A93"/>
    <w:rsid w:val="00700A00"/>
    <w:rsid w:val="00703EC6"/>
    <w:rsid w:val="0070434D"/>
    <w:rsid w:val="00704544"/>
    <w:rsid w:val="007058EA"/>
    <w:rsid w:val="00705F09"/>
    <w:rsid w:val="00706483"/>
    <w:rsid w:val="00706616"/>
    <w:rsid w:val="00706D39"/>
    <w:rsid w:val="00707A32"/>
    <w:rsid w:val="00707F1E"/>
    <w:rsid w:val="00712A4F"/>
    <w:rsid w:val="007135EA"/>
    <w:rsid w:val="007137A3"/>
    <w:rsid w:val="00714148"/>
    <w:rsid w:val="00714291"/>
    <w:rsid w:val="00714972"/>
    <w:rsid w:val="00715884"/>
    <w:rsid w:val="007173E7"/>
    <w:rsid w:val="00717694"/>
    <w:rsid w:val="00717CC8"/>
    <w:rsid w:val="00721C5F"/>
    <w:rsid w:val="00722340"/>
    <w:rsid w:val="0072255B"/>
    <w:rsid w:val="007227E9"/>
    <w:rsid w:val="00722B25"/>
    <w:rsid w:val="00723718"/>
    <w:rsid w:val="007237DF"/>
    <w:rsid w:val="00723C81"/>
    <w:rsid w:val="00723D7F"/>
    <w:rsid w:val="00724D86"/>
    <w:rsid w:val="00724FEE"/>
    <w:rsid w:val="00725E40"/>
    <w:rsid w:val="00725F05"/>
    <w:rsid w:val="00726271"/>
    <w:rsid w:val="00726BB3"/>
    <w:rsid w:val="00726BF8"/>
    <w:rsid w:val="00727124"/>
    <w:rsid w:val="00727C26"/>
    <w:rsid w:val="00727D0E"/>
    <w:rsid w:val="0073119D"/>
    <w:rsid w:val="00731C05"/>
    <w:rsid w:val="00731D5E"/>
    <w:rsid w:val="00731FB8"/>
    <w:rsid w:val="00732C39"/>
    <w:rsid w:val="0073321F"/>
    <w:rsid w:val="007334C8"/>
    <w:rsid w:val="0073434A"/>
    <w:rsid w:val="00735E3F"/>
    <w:rsid w:val="00736821"/>
    <w:rsid w:val="00736EF6"/>
    <w:rsid w:val="00737566"/>
    <w:rsid w:val="00740E6B"/>
    <w:rsid w:val="00741699"/>
    <w:rsid w:val="00741BA0"/>
    <w:rsid w:val="00741ED9"/>
    <w:rsid w:val="00742555"/>
    <w:rsid w:val="00743583"/>
    <w:rsid w:val="007437D7"/>
    <w:rsid w:val="007438A2"/>
    <w:rsid w:val="00744D89"/>
    <w:rsid w:val="0074511D"/>
    <w:rsid w:val="0074549E"/>
    <w:rsid w:val="00745850"/>
    <w:rsid w:val="00746982"/>
    <w:rsid w:val="00746C86"/>
    <w:rsid w:val="0075109C"/>
    <w:rsid w:val="00751420"/>
    <w:rsid w:val="007529C6"/>
    <w:rsid w:val="007537A6"/>
    <w:rsid w:val="007547BF"/>
    <w:rsid w:val="007551A4"/>
    <w:rsid w:val="007606DE"/>
    <w:rsid w:val="0076180C"/>
    <w:rsid w:val="007622DD"/>
    <w:rsid w:val="00762A39"/>
    <w:rsid w:val="007630F2"/>
    <w:rsid w:val="00763867"/>
    <w:rsid w:val="00763C0E"/>
    <w:rsid w:val="00763E32"/>
    <w:rsid w:val="007648A0"/>
    <w:rsid w:val="00764CE3"/>
    <w:rsid w:val="00766268"/>
    <w:rsid w:val="0076682E"/>
    <w:rsid w:val="00767C4D"/>
    <w:rsid w:val="00770332"/>
    <w:rsid w:val="00771675"/>
    <w:rsid w:val="00774F94"/>
    <w:rsid w:val="007766D4"/>
    <w:rsid w:val="0077716C"/>
    <w:rsid w:val="007773BF"/>
    <w:rsid w:val="00777D5D"/>
    <w:rsid w:val="0078008D"/>
    <w:rsid w:val="0078009A"/>
    <w:rsid w:val="00780142"/>
    <w:rsid w:val="00780E8C"/>
    <w:rsid w:val="007812B0"/>
    <w:rsid w:val="00782138"/>
    <w:rsid w:val="00782D42"/>
    <w:rsid w:val="007840CA"/>
    <w:rsid w:val="00784B70"/>
    <w:rsid w:val="00786774"/>
    <w:rsid w:val="00786CE5"/>
    <w:rsid w:val="00786DC2"/>
    <w:rsid w:val="007870EB"/>
    <w:rsid w:val="00787252"/>
    <w:rsid w:val="00790E32"/>
    <w:rsid w:val="007919F3"/>
    <w:rsid w:val="00791F27"/>
    <w:rsid w:val="00791F46"/>
    <w:rsid w:val="007926A1"/>
    <w:rsid w:val="00793111"/>
    <w:rsid w:val="00794272"/>
    <w:rsid w:val="00794421"/>
    <w:rsid w:val="00795884"/>
    <w:rsid w:val="00795958"/>
    <w:rsid w:val="00795D30"/>
    <w:rsid w:val="00796C2C"/>
    <w:rsid w:val="007979B9"/>
    <w:rsid w:val="007A181F"/>
    <w:rsid w:val="007A1C19"/>
    <w:rsid w:val="007A26CF"/>
    <w:rsid w:val="007A2F70"/>
    <w:rsid w:val="007A319A"/>
    <w:rsid w:val="007A358F"/>
    <w:rsid w:val="007A3792"/>
    <w:rsid w:val="007A3DD6"/>
    <w:rsid w:val="007A6E14"/>
    <w:rsid w:val="007A7AF4"/>
    <w:rsid w:val="007B08D0"/>
    <w:rsid w:val="007B1407"/>
    <w:rsid w:val="007B1BF0"/>
    <w:rsid w:val="007B1FC0"/>
    <w:rsid w:val="007B2909"/>
    <w:rsid w:val="007B34D4"/>
    <w:rsid w:val="007B3E18"/>
    <w:rsid w:val="007B3E5A"/>
    <w:rsid w:val="007B4746"/>
    <w:rsid w:val="007B4A6B"/>
    <w:rsid w:val="007B502E"/>
    <w:rsid w:val="007B5400"/>
    <w:rsid w:val="007B68BF"/>
    <w:rsid w:val="007B7012"/>
    <w:rsid w:val="007B7222"/>
    <w:rsid w:val="007B7337"/>
    <w:rsid w:val="007B7F88"/>
    <w:rsid w:val="007C0CA4"/>
    <w:rsid w:val="007C0CF4"/>
    <w:rsid w:val="007C13EE"/>
    <w:rsid w:val="007C1591"/>
    <w:rsid w:val="007C2003"/>
    <w:rsid w:val="007C2089"/>
    <w:rsid w:val="007C260A"/>
    <w:rsid w:val="007C29A0"/>
    <w:rsid w:val="007C3756"/>
    <w:rsid w:val="007C4A38"/>
    <w:rsid w:val="007C5738"/>
    <w:rsid w:val="007C57CA"/>
    <w:rsid w:val="007C6250"/>
    <w:rsid w:val="007C643D"/>
    <w:rsid w:val="007C691C"/>
    <w:rsid w:val="007C6BA7"/>
    <w:rsid w:val="007C6F33"/>
    <w:rsid w:val="007D02D4"/>
    <w:rsid w:val="007D0B01"/>
    <w:rsid w:val="007D0EBD"/>
    <w:rsid w:val="007D127A"/>
    <w:rsid w:val="007D1C0F"/>
    <w:rsid w:val="007D2624"/>
    <w:rsid w:val="007D457F"/>
    <w:rsid w:val="007D4B10"/>
    <w:rsid w:val="007D5132"/>
    <w:rsid w:val="007D664F"/>
    <w:rsid w:val="007D76E4"/>
    <w:rsid w:val="007D7CDF"/>
    <w:rsid w:val="007E0252"/>
    <w:rsid w:val="007E080B"/>
    <w:rsid w:val="007E105D"/>
    <w:rsid w:val="007E21EF"/>
    <w:rsid w:val="007E26B2"/>
    <w:rsid w:val="007E35BD"/>
    <w:rsid w:val="007E426E"/>
    <w:rsid w:val="007E42FB"/>
    <w:rsid w:val="007E4334"/>
    <w:rsid w:val="007E5B56"/>
    <w:rsid w:val="007E60FC"/>
    <w:rsid w:val="007F10DA"/>
    <w:rsid w:val="007F1898"/>
    <w:rsid w:val="007F205C"/>
    <w:rsid w:val="007F228B"/>
    <w:rsid w:val="007F2E4C"/>
    <w:rsid w:val="007F3A42"/>
    <w:rsid w:val="007F3C62"/>
    <w:rsid w:val="007F4433"/>
    <w:rsid w:val="007F44B9"/>
    <w:rsid w:val="007F4AAD"/>
    <w:rsid w:val="007F4D8E"/>
    <w:rsid w:val="00800F5C"/>
    <w:rsid w:val="008017A5"/>
    <w:rsid w:val="008018B3"/>
    <w:rsid w:val="00801D6F"/>
    <w:rsid w:val="00806AA0"/>
    <w:rsid w:val="008103D9"/>
    <w:rsid w:val="00810BCD"/>
    <w:rsid w:val="00811911"/>
    <w:rsid w:val="0081250B"/>
    <w:rsid w:val="00813819"/>
    <w:rsid w:val="00813B3D"/>
    <w:rsid w:val="00816736"/>
    <w:rsid w:val="008169B5"/>
    <w:rsid w:val="00816B9A"/>
    <w:rsid w:val="008208B6"/>
    <w:rsid w:val="00820A9F"/>
    <w:rsid w:val="00821F77"/>
    <w:rsid w:val="008233BF"/>
    <w:rsid w:val="008238A3"/>
    <w:rsid w:val="00824378"/>
    <w:rsid w:val="0082440D"/>
    <w:rsid w:val="008262E3"/>
    <w:rsid w:val="00826546"/>
    <w:rsid w:val="00826E40"/>
    <w:rsid w:val="00826E7E"/>
    <w:rsid w:val="00827146"/>
    <w:rsid w:val="0082721C"/>
    <w:rsid w:val="00830A02"/>
    <w:rsid w:val="0083178C"/>
    <w:rsid w:val="00831B08"/>
    <w:rsid w:val="008320EA"/>
    <w:rsid w:val="0083245F"/>
    <w:rsid w:val="00832762"/>
    <w:rsid w:val="00832ABB"/>
    <w:rsid w:val="00833E38"/>
    <w:rsid w:val="0083446A"/>
    <w:rsid w:val="00835796"/>
    <w:rsid w:val="00835C8B"/>
    <w:rsid w:val="008362DF"/>
    <w:rsid w:val="0083670E"/>
    <w:rsid w:val="00837C3F"/>
    <w:rsid w:val="0084015C"/>
    <w:rsid w:val="00841A8D"/>
    <w:rsid w:val="00841E79"/>
    <w:rsid w:val="00843F99"/>
    <w:rsid w:val="00845102"/>
    <w:rsid w:val="0084633F"/>
    <w:rsid w:val="00846F6A"/>
    <w:rsid w:val="00847437"/>
    <w:rsid w:val="00847E8C"/>
    <w:rsid w:val="0085045B"/>
    <w:rsid w:val="008508D8"/>
    <w:rsid w:val="00850ABE"/>
    <w:rsid w:val="00851026"/>
    <w:rsid w:val="008514E3"/>
    <w:rsid w:val="00852B38"/>
    <w:rsid w:val="00852DE3"/>
    <w:rsid w:val="00853EFA"/>
    <w:rsid w:val="0085670D"/>
    <w:rsid w:val="00856D9E"/>
    <w:rsid w:val="00857747"/>
    <w:rsid w:val="0086161A"/>
    <w:rsid w:val="00861EED"/>
    <w:rsid w:val="00862E9C"/>
    <w:rsid w:val="0086359A"/>
    <w:rsid w:val="0086365C"/>
    <w:rsid w:val="008637B7"/>
    <w:rsid w:val="008647FE"/>
    <w:rsid w:val="00865299"/>
    <w:rsid w:val="008658ED"/>
    <w:rsid w:val="00866DFE"/>
    <w:rsid w:val="008672B2"/>
    <w:rsid w:val="0087062E"/>
    <w:rsid w:val="0087071B"/>
    <w:rsid w:val="00872117"/>
    <w:rsid w:val="00873016"/>
    <w:rsid w:val="0087321D"/>
    <w:rsid w:val="00874D17"/>
    <w:rsid w:val="008757B5"/>
    <w:rsid w:val="00875B5E"/>
    <w:rsid w:val="008762E6"/>
    <w:rsid w:val="00876496"/>
    <w:rsid w:val="008769D2"/>
    <w:rsid w:val="008776C3"/>
    <w:rsid w:val="00877AB0"/>
    <w:rsid w:val="0088116D"/>
    <w:rsid w:val="008818E2"/>
    <w:rsid w:val="00881BFF"/>
    <w:rsid w:val="00881C9E"/>
    <w:rsid w:val="00881D5E"/>
    <w:rsid w:val="008823A4"/>
    <w:rsid w:val="00882E7A"/>
    <w:rsid w:val="008830DB"/>
    <w:rsid w:val="00883BD2"/>
    <w:rsid w:val="00884BF8"/>
    <w:rsid w:val="0088639D"/>
    <w:rsid w:val="00886441"/>
    <w:rsid w:val="00886739"/>
    <w:rsid w:val="00886882"/>
    <w:rsid w:val="00886895"/>
    <w:rsid w:val="00887C3F"/>
    <w:rsid w:val="00890158"/>
    <w:rsid w:val="00891971"/>
    <w:rsid w:val="00891B68"/>
    <w:rsid w:val="00892285"/>
    <w:rsid w:val="00893BFF"/>
    <w:rsid w:val="00894134"/>
    <w:rsid w:val="0089428B"/>
    <w:rsid w:val="00894299"/>
    <w:rsid w:val="0089533D"/>
    <w:rsid w:val="0089686B"/>
    <w:rsid w:val="008A1B7D"/>
    <w:rsid w:val="008A33BC"/>
    <w:rsid w:val="008A37B9"/>
    <w:rsid w:val="008A38AF"/>
    <w:rsid w:val="008A39B9"/>
    <w:rsid w:val="008A4EB6"/>
    <w:rsid w:val="008A5191"/>
    <w:rsid w:val="008A53C3"/>
    <w:rsid w:val="008A587C"/>
    <w:rsid w:val="008A6269"/>
    <w:rsid w:val="008B09BD"/>
    <w:rsid w:val="008B16AC"/>
    <w:rsid w:val="008B17CC"/>
    <w:rsid w:val="008B21CD"/>
    <w:rsid w:val="008B2A31"/>
    <w:rsid w:val="008B3DEE"/>
    <w:rsid w:val="008B3E9B"/>
    <w:rsid w:val="008B4127"/>
    <w:rsid w:val="008B554E"/>
    <w:rsid w:val="008B6D8B"/>
    <w:rsid w:val="008B6DA7"/>
    <w:rsid w:val="008B7C57"/>
    <w:rsid w:val="008C13B6"/>
    <w:rsid w:val="008C369E"/>
    <w:rsid w:val="008C5B1C"/>
    <w:rsid w:val="008C60E2"/>
    <w:rsid w:val="008C65F7"/>
    <w:rsid w:val="008D041D"/>
    <w:rsid w:val="008D05D2"/>
    <w:rsid w:val="008D07AF"/>
    <w:rsid w:val="008D0DAD"/>
    <w:rsid w:val="008D13B7"/>
    <w:rsid w:val="008D13F6"/>
    <w:rsid w:val="008D15BA"/>
    <w:rsid w:val="008D2269"/>
    <w:rsid w:val="008D22FB"/>
    <w:rsid w:val="008D27A6"/>
    <w:rsid w:val="008D42DA"/>
    <w:rsid w:val="008D4534"/>
    <w:rsid w:val="008D47AA"/>
    <w:rsid w:val="008D49AA"/>
    <w:rsid w:val="008D585F"/>
    <w:rsid w:val="008D6BB4"/>
    <w:rsid w:val="008E007D"/>
    <w:rsid w:val="008E047D"/>
    <w:rsid w:val="008E090F"/>
    <w:rsid w:val="008E14BA"/>
    <w:rsid w:val="008E1AA1"/>
    <w:rsid w:val="008E22AC"/>
    <w:rsid w:val="008E27DD"/>
    <w:rsid w:val="008E2BEC"/>
    <w:rsid w:val="008E2FC2"/>
    <w:rsid w:val="008E38A3"/>
    <w:rsid w:val="008E4B09"/>
    <w:rsid w:val="008E56B7"/>
    <w:rsid w:val="008E7585"/>
    <w:rsid w:val="008E7D91"/>
    <w:rsid w:val="008F11F4"/>
    <w:rsid w:val="008F13DD"/>
    <w:rsid w:val="008F164E"/>
    <w:rsid w:val="008F455E"/>
    <w:rsid w:val="008F47C6"/>
    <w:rsid w:val="008F4C16"/>
    <w:rsid w:val="008F5D78"/>
    <w:rsid w:val="008F5E9B"/>
    <w:rsid w:val="008F653A"/>
    <w:rsid w:val="008F7F95"/>
    <w:rsid w:val="008F7FFE"/>
    <w:rsid w:val="00900FD3"/>
    <w:rsid w:val="00901EF4"/>
    <w:rsid w:val="009054AD"/>
    <w:rsid w:val="009056B6"/>
    <w:rsid w:val="009066C4"/>
    <w:rsid w:val="0090684E"/>
    <w:rsid w:val="0090718C"/>
    <w:rsid w:val="00907638"/>
    <w:rsid w:val="0091091B"/>
    <w:rsid w:val="00910A01"/>
    <w:rsid w:val="0091220D"/>
    <w:rsid w:val="00912820"/>
    <w:rsid w:val="00912B16"/>
    <w:rsid w:val="0091338B"/>
    <w:rsid w:val="00913907"/>
    <w:rsid w:val="009168ED"/>
    <w:rsid w:val="00917B42"/>
    <w:rsid w:val="009202D4"/>
    <w:rsid w:val="00920A30"/>
    <w:rsid w:val="00920D30"/>
    <w:rsid w:val="009220A1"/>
    <w:rsid w:val="00922A73"/>
    <w:rsid w:val="0092352C"/>
    <w:rsid w:val="00924088"/>
    <w:rsid w:val="00924C76"/>
    <w:rsid w:val="00925C13"/>
    <w:rsid w:val="0092720F"/>
    <w:rsid w:val="009300EE"/>
    <w:rsid w:val="00930CBD"/>
    <w:rsid w:val="00931793"/>
    <w:rsid w:val="00932552"/>
    <w:rsid w:val="00932694"/>
    <w:rsid w:val="009332CB"/>
    <w:rsid w:val="00933CEC"/>
    <w:rsid w:val="00933FE9"/>
    <w:rsid w:val="009348B7"/>
    <w:rsid w:val="0093628A"/>
    <w:rsid w:val="00940571"/>
    <w:rsid w:val="00940FF1"/>
    <w:rsid w:val="0094165D"/>
    <w:rsid w:val="00941F24"/>
    <w:rsid w:val="00943359"/>
    <w:rsid w:val="00943366"/>
    <w:rsid w:val="00943F89"/>
    <w:rsid w:val="00944A5C"/>
    <w:rsid w:val="00944B04"/>
    <w:rsid w:val="00944DC9"/>
    <w:rsid w:val="00944FA6"/>
    <w:rsid w:val="00946E46"/>
    <w:rsid w:val="0094744A"/>
    <w:rsid w:val="00947C6C"/>
    <w:rsid w:val="0095112F"/>
    <w:rsid w:val="009517CB"/>
    <w:rsid w:val="009518BD"/>
    <w:rsid w:val="009522FD"/>
    <w:rsid w:val="0095344B"/>
    <w:rsid w:val="0095385C"/>
    <w:rsid w:val="009542C8"/>
    <w:rsid w:val="009544BA"/>
    <w:rsid w:val="00954D96"/>
    <w:rsid w:val="00955071"/>
    <w:rsid w:val="00955BC2"/>
    <w:rsid w:val="00956024"/>
    <w:rsid w:val="0095681D"/>
    <w:rsid w:val="00956F74"/>
    <w:rsid w:val="00956FF2"/>
    <w:rsid w:val="0095723B"/>
    <w:rsid w:val="00957893"/>
    <w:rsid w:val="00957B29"/>
    <w:rsid w:val="00960CE5"/>
    <w:rsid w:val="0096181F"/>
    <w:rsid w:val="00962062"/>
    <w:rsid w:val="00963FE0"/>
    <w:rsid w:val="00964087"/>
    <w:rsid w:val="00964583"/>
    <w:rsid w:val="00964842"/>
    <w:rsid w:val="00966098"/>
    <w:rsid w:val="009666A1"/>
    <w:rsid w:val="00966798"/>
    <w:rsid w:val="00970DE3"/>
    <w:rsid w:val="00971793"/>
    <w:rsid w:val="00971C72"/>
    <w:rsid w:val="00972855"/>
    <w:rsid w:val="009738B0"/>
    <w:rsid w:val="00973D02"/>
    <w:rsid w:val="00973D5B"/>
    <w:rsid w:val="00973F74"/>
    <w:rsid w:val="009745B2"/>
    <w:rsid w:val="00974DCF"/>
    <w:rsid w:val="00974F4F"/>
    <w:rsid w:val="00977DB7"/>
    <w:rsid w:val="00981809"/>
    <w:rsid w:val="00981D09"/>
    <w:rsid w:val="00982DCD"/>
    <w:rsid w:val="00982ED6"/>
    <w:rsid w:val="00984902"/>
    <w:rsid w:val="00984D5A"/>
    <w:rsid w:val="00985081"/>
    <w:rsid w:val="00985AEC"/>
    <w:rsid w:val="009876A6"/>
    <w:rsid w:val="00987E97"/>
    <w:rsid w:val="0099059C"/>
    <w:rsid w:val="0099162E"/>
    <w:rsid w:val="00991C29"/>
    <w:rsid w:val="00992A88"/>
    <w:rsid w:val="0099363A"/>
    <w:rsid w:val="00994441"/>
    <w:rsid w:val="0099463A"/>
    <w:rsid w:val="00994A6B"/>
    <w:rsid w:val="00995B94"/>
    <w:rsid w:val="00995DD9"/>
    <w:rsid w:val="00995E2B"/>
    <w:rsid w:val="0099653D"/>
    <w:rsid w:val="00997885"/>
    <w:rsid w:val="009A05FD"/>
    <w:rsid w:val="009A083D"/>
    <w:rsid w:val="009A0E8D"/>
    <w:rsid w:val="009A2011"/>
    <w:rsid w:val="009A23AB"/>
    <w:rsid w:val="009A29D0"/>
    <w:rsid w:val="009A3121"/>
    <w:rsid w:val="009A3175"/>
    <w:rsid w:val="009A4040"/>
    <w:rsid w:val="009A40A4"/>
    <w:rsid w:val="009A4734"/>
    <w:rsid w:val="009A4816"/>
    <w:rsid w:val="009A48F7"/>
    <w:rsid w:val="009A50E1"/>
    <w:rsid w:val="009A5994"/>
    <w:rsid w:val="009A6901"/>
    <w:rsid w:val="009B0759"/>
    <w:rsid w:val="009B0E2F"/>
    <w:rsid w:val="009B0F0F"/>
    <w:rsid w:val="009B1EE9"/>
    <w:rsid w:val="009B2488"/>
    <w:rsid w:val="009B304C"/>
    <w:rsid w:val="009B35AA"/>
    <w:rsid w:val="009B554B"/>
    <w:rsid w:val="009B5573"/>
    <w:rsid w:val="009B5EC8"/>
    <w:rsid w:val="009B6653"/>
    <w:rsid w:val="009B6C1A"/>
    <w:rsid w:val="009B7338"/>
    <w:rsid w:val="009C2482"/>
    <w:rsid w:val="009C2786"/>
    <w:rsid w:val="009C2F97"/>
    <w:rsid w:val="009C3B4F"/>
    <w:rsid w:val="009C3EF1"/>
    <w:rsid w:val="009C480A"/>
    <w:rsid w:val="009C4842"/>
    <w:rsid w:val="009C5537"/>
    <w:rsid w:val="009C6346"/>
    <w:rsid w:val="009C68D7"/>
    <w:rsid w:val="009C6937"/>
    <w:rsid w:val="009C6FF3"/>
    <w:rsid w:val="009D00F0"/>
    <w:rsid w:val="009D0A53"/>
    <w:rsid w:val="009D1539"/>
    <w:rsid w:val="009D159A"/>
    <w:rsid w:val="009D1822"/>
    <w:rsid w:val="009D1CED"/>
    <w:rsid w:val="009D2184"/>
    <w:rsid w:val="009D231C"/>
    <w:rsid w:val="009D3FF7"/>
    <w:rsid w:val="009D43A7"/>
    <w:rsid w:val="009D478C"/>
    <w:rsid w:val="009D5991"/>
    <w:rsid w:val="009D5EBF"/>
    <w:rsid w:val="009D6080"/>
    <w:rsid w:val="009D60B0"/>
    <w:rsid w:val="009D690F"/>
    <w:rsid w:val="009D6B6B"/>
    <w:rsid w:val="009D72AB"/>
    <w:rsid w:val="009E0B02"/>
    <w:rsid w:val="009E1885"/>
    <w:rsid w:val="009E3DCD"/>
    <w:rsid w:val="009E4CFA"/>
    <w:rsid w:val="009E525E"/>
    <w:rsid w:val="009E66AF"/>
    <w:rsid w:val="009E71D5"/>
    <w:rsid w:val="009E7689"/>
    <w:rsid w:val="009E7FBD"/>
    <w:rsid w:val="009F03D1"/>
    <w:rsid w:val="009F0E60"/>
    <w:rsid w:val="009F0F1A"/>
    <w:rsid w:val="009F0FCA"/>
    <w:rsid w:val="009F1311"/>
    <w:rsid w:val="009F1DED"/>
    <w:rsid w:val="009F2A29"/>
    <w:rsid w:val="009F2F4D"/>
    <w:rsid w:val="009F3870"/>
    <w:rsid w:val="009F4447"/>
    <w:rsid w:val="009F4FDF"/>
    <w:rsid w:val="009F5BFC"/>
    <w:rsid w:val="009F60A0"/>
    <w:rsid w:val="009F6F09"/>
    <w:rsid w:val="009F7443"/>
    <w:rsid w:val="00A003BB"/>
    <w:rsid w:val="00A030A1"/>
    <w:rsid w:val="00A035C3"/>
    <w:rsid w:val="00A0370B"/>
    <w:rsid w:val="00A0426D"/>
    <w:rsid w:val="00A05204"/>
    <w:rsid w:val="00A0539D"/>
    <w:rsid w:val="00A0541A"/>
    <w:rsid w:val="00A0577E"/>
    <w:rsid w:val="00A058DC"/>
    <w:rsid w:val="00A0702A"/>
    <w:rsid w:val="00A0789A"/>
    <w:rsid w:val="00A07E0A"/>
    <w:rsid w:val="00A109B7"/>
    <w:rsid w:val="00A11031"/>
    <w:rsid w:val="00A11044"/>
    <w:rsid w:val="00A11B61"/>
    <w:rsid w:val="00A11D1F"/>
    <w:rsid w:val="00A124E8"/>
    <w:rsid w:val="00A157B1"/>
    <w:rsid w:val="00A15821"/>
    <w:rsid w:val="00A15E77"/>
    <w:rsid w:val="00A16DD5"/>
    <w:rsid w:val="00A20823"/>
    <w:rsid w:val="00A21710"/>
    <w:rsid w:val="00A217FA"/>
    <w:rsid w:val="00A21B52"/>
    <w:rsid w:val="00A22E3F"/>
    <w:rsid w:val="00A23B0E"/>
    <w:rsid w:val="00A24138"/>
    <w:rsid w:val="00A25574"/>
    <w:rsid w:val="00A25DC9"/>
    <w:rsid w:val="00A261E8"/>
    <w:rsid w:val="00A302AF"/>
    <w:rsid w:val="00A30BA1"/>
    <w:rsid w:val="00A318B0"/>
    <w:rsid w:val="00A32389"/>
    <w:rsid w:val="00A34411"/>
    <w:rsid w:val="00A355E4"/>
    <w:rsid w:val="00A359CF"/>
    <w:rsid w:val="00A40C04"/>
    <w:rsid w:val="00A40D1B"/>
    <w:rsid w:val="00A4129D"/>
    <w:rsid w:val="00A413CF"/>
    <w:rsid w:val="00A427DC"/>
    <w:rsid w:val="00A42DA6"/>
    <w:rsid w:val="00A436D0"/>
    <w:rsid w:val="00A44DA8"/>
    <w:rsid w:val="00A454C8"/>
    <w:rsid w:val="00A45F38"/>
    <w:rsid w:val="00A51240"/>
    <w:rsid w:val="00A51C2B"/>
    <w:rsid w:val="00A52B28"/>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3D71"/>
    <w:rsid w:val="00A64803"/>
    <w:rsid w:val="00A64A96"/>
    <w:rsid w:val="00A64F3F"/>
    <w:rsid w:val="00A650D4"/>
    <w:rsid w:val="00A65BFF"/>
    <w:rsid w:val="00A65DB1"/>
    <w:rsid w:val="00A66F25"/>
    <w:rsid w:val="00A6740A"/>
    <w:rsid w:val="00A67E04"/>
    <w:rsid w:val="00A715E0"/>
    <w:rsid w:val="00A722B3"/>
    <w:rsid w:val="00A722D1"/>
    <w:rsid w:val="00A7230B"/>
    <w:rsid w:val="00A72451"/>
    <w:rsid w:val="00A746E5"/>
    <w:rsid w:val="00A7557B"/>
    <w:rsid w:val="00A75F69"/>
    <w:rsid w:val="00A765BF"/>
    <w:rsid w:val="00A76FDC"/>
    <w:rsid w:val="00A80C4C"/>
    <w:rsid w:val="00A8274E"/>
    <w:rsid w:val="00A8380F"/>
    <w:rsid w:val="00A840C5"/>
    <w:rsid w:val="00A852D2"/>
    <w:rsid w:val="00A85E33"/>
    <w:rsid w:val="00A85E90"/>
    <w:rsid w:val="00A8609E"/>
    <w:rsid w:val="00A87102"/>
    <w:rsid w:val="00A873ED"/>
    <w:rsid w:val="00A87F5E"/>
    <w:rsid w:val="00A90599"/>
    <w:rsid w:val="00A91C35"/>
    <w:rsid w:val="00A91F76"/>
    <w:rsid w:val="00A92533"/>
    <w:rsid w:val="00A94296"/>
    <w:rsid w:val="00A95625"/>
    <w:rsid w:val="00A96695"/>
    <w:rsid w:val="00A96880"/>
    <w:rsid w:val="00A968CA"/>
    <w:rsid w:val="00A974AE"/>
    <w:rsid w:val="00AA0561"/>
    <w:rsid w:val="00AA0989"/>
    <w:rsid w:val="00AA0B98"/>
    <w:rsid w:val="00AA10F5"/>
    <w:rsid w:val="00AA1861"/>
    <w:rsid w:val="00AA2AE4"/>
    <w:rsid w:val="00AA2C7F"/>
    <w:rsid w:val="00AA38A3"/>
    <w:rsid w:val="00AA396C"/>
    <w:rsid w:val="00AA4459"/>
    <w:rsid w:val="00AA4E0A"/>
    <w:rsid w:val="00AA4EEE"/>
    <w:rsid w:val="00AA5787"/>
    <w:rsid w:val="00AA6F95"/>
    <w:rsid w:val="00AB1980"/>
    <w:rsid w:val="00AB19CC"/>
    <w:rsid w:val="00AB1B2E"/>
    <w:rsid w:val="00AB2C52"/>
    <w:rsid w:val="00AB35C8"/>
    <w:rsid w:val="00AB3D81"/>
    <w:rsid w:val="00AB4346"/>
    <w:rsid w:val="00AB5811"/>
    <w:rsid w:val="00AB63BA"/>
    <w:rsid w:val="00AB67E9"/>
    <w:rsid w:val="00AB697F"/>
    <w:rsid w:val="00AB73FF"/>
    <w:rsid w:val="00AC02C8"/>
    <w:rsid w:val="00AC08F3"/>
    <w:rsid w:val="00AC0D79"/>
    <w:rsid w:val="00AC168D"/>
    <w:rsid w:val="00AC1E5F"/>
    <w:rsid w:val="00AC2813"/>
    <w:rsid w:val="00AC41D1"/>
    <w:rsid w:val="00AC441E"/>
    <w:rsid w:val="00AC4424"/>
    <w:rsid w:val="00AC48C2"/>
    <w:rsid w:val="00AC4B9C"/>
    <w:rsid w:val="00AC61F9"/>
    <w:rsid w:val="00AC620F"/>
    <w:rsid w:val="00AC7100"/>
    <w:rsid w:val="00AC7B41"/>
    <w:rsid w:val="00AD0B45"/>
    <w:rsid w:val="00AD0DCA"/>
    <w:rsid w:val="00AD21B9"/>
    <w:rsid w:val="00AD4C2D"/>
    <w:rsid w:val="00AD5E25"/>
    <w:rsid w:val="00AD71E7"/>
    <w:rsid w:val="00AD72BF"/>
    <w:rsid w:val="00AD7C43"/>
    <w:rsid w:val="00AE21D7"/>
    <w:rsid w:val="00AE2E09"/>
    <w:rsid w:val="00AE47AC"/>
    <w:rsid w:val="00AE47E5"/>
    <w:rsid w:val="00AE4A6F"/>
    <w:rsid w:val="00AE4B5B"/>
    <w:rsid w:val="00AE4BAC"/>
    <w:rsid w:val="00AE52AA"/>
    <w:rsid w:val="00AE5FD5"/>
    <w:rsid w:val="00AE7BD3"/>
    <w:rsid w:val="00AF008D"/>
    <w:rsid w:val="00AF1419"/>
    <w:rsid w:val="00AF15DF"/>
    <w:rsid w:val="00AF1ABD"/>
    <w:rsid w:val="00AF2A34"/>
    <w:rsid w:val="00AF3316"/>
    <w:rsid w:val="00AF390E"/>
    <w:rsid w:val="00AF3DD4"/>
    <w:rsid w:val="00AF4C69"/>
    <w:rsid w:val="00AF5955"/>
    <w:rsid w:val="00AF6130"/>
    <w:rsid w:val="00AF7F44"/>
    <w:rsid w:val="00B01D30"/>
    <w:rsid w:val="00B04390"/>
    <w:rsid w:val="00B04F02"/>
    <w:rsid w:val="00B056AE"/>
    <w:rsid w:val="00B061FF"/>
    <w:rsid w:val="00B10839"/>
    <w:rsid w:val="00B10947"/>
    <w:rsid w:val="00B109EE"/>
    <w:rsid w:val="00B11FD7"/>
    <w:rsid w:val="00B128D2"/>
    <w:rsid w:val="00B1317C"/>
    <w:rsid w:val="00B14A1E"/>
    <w:rsid w:val="00B14E7D"/>
    <w:rsid w:val="00B16EDD"/>
    <w:rsid w:val="00B17869"/>
    <w:rsid w:val="00B20023"/>
    <w:rsid w:val="00B2172E"/>
    <w:rsid w:val="00B23831"/>
    <w:rsid w:val="00B243B4"/>
    <w:rsid w:val="00B246B9"/>
    <w:rsid w:val="00B24992"/>
    <w:rsid w:val="00B2652B"/>
    <w:rsid w:val="00B26A89"/>
    <w:rsid w:val="00B27737"/>
    <w:rsid w:val="00B27BE1"/>
    <w:rsid w:val="00B30654"/>
    <w:rsid w:val="00B30D9C"/>
    <w:rsid w:val="00B311EA"/>
    <w:rsid w:val="00B31AF1"/>
    <w:rsid w:val="00B32946"/>
    <w:rsid w:val="00B3315D"/>
    <w:rsid w:val="00B33531"/>
    <w:rsid w:val="00B356C5"/>
    <w:rsid w:val="00B35750"/>
    <w:rsid w:val="00B36124"/>
    <w:rsid w:val="00B366A1"/>
    <w:rsid w:val="00B3727B"/>
    <w:rsid w:val="00B37FF5"/>
    <w:rsid w:val="00B413FE"/>
    <w:rsid w:val="00B41FBA"/>
    <w:rsid w:val="00B4247F"/>
    <w:rsid w:val="00B4329F"/>
    <w:rsid w:val="00B44931"/>
    <w:rsid w:val="00B45CCF"/>
    <w:rsid w:val="00B473D3"/>
    <w:rsid w:val="00B51614"/>
    <w:rsid w:val="00B5169D"/>
    <w:rsid w:val="00B52507"/>
    <w:rsid w:val="00B52D28"/>
    <w:rsid w:val="00B537AA"/>
    <w:rsid w:val="00B54C94"/>
    <w:rsid w:val="00B54DFC"/>
    <w:rsid w:val="00B552B2"/>
    <w:rsid w:val="00B563A8"/>
    <w:rsid w:val="00B56D57"/>
    <w:rsid w:val="00B5769F"/>
    <w:rsid w:val="00B60A09"/>
    <w:rsid w:val="00B60B7B"/>
    <w:rsid w:val="00B6258D"/>
    <w:rsid w:val="00B62D3E"/>
    <w:rsid w:val="00B63173"/>
    <w:rsid w:val="00B63CF5"/>
    <w:rsid w:val="00B63D63"/>
    <w:rsid w:val="00B6440D"/>
    <w:rsid w:val="00B654AE"/>
    <w:rsid w:val="00B65A22"/>
    <w:rsid w:val="00B6627C"/>
    <w:rsid w:val="00B66BE3"/>
    <w:rsid w:val="00B67496"/>
    <w:rsid w:val="00B72868"/>
    <w:rsid w:val="00B732A5"/>
    <w:rsid w:val="00B74FB9"/>
    <w:rsid w:val="00B764EA"/>
    <w:rsid w:val="00B76AE9"/>
    <w:rsid w:val="00B7777D"/>
    <w:rsid w:val="00B77832"/>
    <w:rsid w:val="00B81F3D"/>
    <w:rsid w:val="00B82002"/>
    <w:rsid w:val="00B821FE"/>
    <w:rsid w:val="00B82AE1"/>
    <w:rsid w:val="00B832A6"/>
    <w:rsid w:val="00B844B0"/>
    <w:rsid w:val="00B857D3"/>
    <w:rsid w:val="00B85CE6"/>
    <w:rsid w:val="00B8612C"/>
    <w:rsid w:val="00B862A2"/>
    <w:rsid w:val="00B87784"/>
    <w:rsid w:val="00B87BDF"/>
    <w:rsid w:val="00B900DF"/>
    <w:rsid w:val="00B900F3"/>
    <w:rsid w:val="00B90A8E"/>
    <w:rsid w:val="00B925D1"/>
    <w:rsid w:val="00B9375B"/>
    <w:rsid w:val="00B941C4"/>
    <w:rsid w:val="00B953DD"/>
    <w:rsid w:val="00B9644D"/>
    <w:rsid w:val="00B96564"/>
    <w:rsid w:val="00B968BB"/>
    <w:rsid w:val="00B968D4"/>
    <w:rsid w:val="00B975CC"/>
    <w:rsid w:val="00B97B0C"/>
    <w:rsid w:val="00BA06A7"/>
    <w:rsid w:val="00BA161A"/>
    <w:rsid w:val="00BA22CA"/>
    <w:rsid w:val="00BA2988"/>
    <w:rsid w:val="00BA461B"/>
    <w:rsid w:val="00BA5868"/>
    <w:rsid w:val="00BA5ED9"/>
    <w:rsid w:val="00BA64F7"/>
    <w:rsid w:val="00BA6E3F"/>
    <w:rsid w:val="00BA6F41"/>
    <w:rsid w:val="00BA7AA4"/>
    <w:rsid w:val="00BB03A0"/>
    <w:rsid w:val="00BB0421"/>
    <w:rsid w:val="00BB06A1"/>
    <w:rsid w:val="00BB0E3B"/>
    <w:rsid w:val="00BB10F5"/>
    <w:rsid w:val="00BB2205"/>
    <w:rsid w:val="00BB24D9"/>
    <w:rsid w:val="00BB50A7"/>
    <w:rsid w:val="00BB6B3E"/>
    <w:rsid w:val="00BB7845"/>
    <w:rsid w:val="00BB7F10"/>
    <w:rsid w:val="00BC0B91"/>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EE0"/>
    <w:rsid w:val="00BD07F9"/>
    <w:rsid w:val="00BD0CC1"/>
    <w:rsid w:val="00BD0DB1"/>
    <w:rsid w:val="00BD11C7"/>
    <w:rsid w:val="00BD1300"/>
    <w:rsid w:val="00BD1CEF"/>
    <w:rsid w:val="00BD21DE"/>
    <w:rsid w:val="00BD2CA8"/>
    <w:rsid w:val="00BD2FBF"/>
    <w:rsid w:val="00BD3FC2"/>
    <w:rsid w:val="00BD5EBA"/>
    <w:rsid w:val="00BD6164"/>
    <w:rsid w:val="00BD641B"/>
    <w:rsid w:val="00BD6E35"/>
    <w:rsid w:val="00BD70B9"/>
    <w:rsid w:val="00BD77B0"/>
    <w:rsid w:val="00BD7E60"/>
    <w:rsid w:val="00BE0766"/>
    <w:rsid w:val="00BE08D0"/>
    <w:rsid w:val="00BE2C8F"/>
    <w:rsid w:val="00BE441F"/>
    <w:rsid w:val="00BE5C84"/>
    <w:rsid w:val="00BE6000"/>
    <w:rsid w:val="00BE65BA"/>
    <w:rsid w:val="00BE6F50"/>
    <w:rsid w:val="00BE7E1B"/>
    <w:rsid w:val="00BF0CF6"/>
    <w:rsid w:val="00BF0DA3"/>
    <w:rsid w:val="00BF0FEF"/>
    <w:rsid w:val="00BF254A"/>
    <w:rsid w:val="00BF25EA"/>
    <w:rsid w:val="00BF2DB0"/>
    <w:rsid w:val="00BF305E"/>
    <w:rsid w:val="00BF3324"/>
    <w:rsid w:val="00BF3B1E"/>
    <w:rsid w:val="00BF3E27"/>
    <w:rsid w:val="00BF3FCB"/>
    <w:rsid w:val="00BF4308"/>
    <w:rsid w:val="00BF44F5"/>
    <w:rsid w:val="00BF4983"/>
    <w:rsid w:val="00BF51D5"/>
    <w:rsid w:val="00BF5385"/>
    <w:rsid w:val="00BF57B8"/>
    <w:rsid w:val="00BF6AC5"/>
    <w:rsid w:val="00BF6FA3"/>
    <w:rsid w:val="00BF7B93"/>
    <w:rsid w:val="00BF7EA4"/>
    <w:rsid w:val="00C00FF8"/>
    <w:rsid w:val="00C02E4B"/>
    <w:rsid w:val="00C04B45"/>
    <w:rsid w:val="00C056A7"/>
    <w:rsid w:val="00C05ACF"/>
    <w:rsid w:val="00C062FB"/>
    <w:rsid w:val="00C06457"/>
    <w:rsid w:val="00C06F73"/>
    <w:rsid w:val="00C109A7"/>
    <w:rsid w:val="00C118B9"/>
    <w:rsid w:val="00C13555"/>
    <w:rsid w:val="00C13B4C"/>
    <w:rsid w:val="00C13C44"/>
    <w:rsid w:val="00C146B1"/>
    <w:rsid w:val="00C14F9E"/>
    <w:rsid w:val="00C153E1"/>
    <w:rsid w:val="00C159C7"/>
    <w:rsid w:val="00C16271"/>
    <w:rsid w:val="00C16647"/>
    <w:rsid w:val="00C16688"/>
    <w:rsid w:val="00C16724"/>
    <w:rsid w:val="00C1698B"/>
    <w:rsid w:val="00C17554"/>
    <w:rsid w:val="00C177B7"/>
    <w:rsid w:val="00C17DAF"/>
    <w:rsid w:val="00C21A73"/>
    <w:rsid w:val="00C22A70"/>
    <w:rsid w:val="00C2373D"/>
    <w:rsid w:val="00C2443E"/>
    <w:rsid w:val="00C24470"/>
    <w:rsid w:val="00C2477E"/>
    <w:rsid w:val="00C247C0"/>
    <w:rsid w:val="00C2546F"/>
    <w:rsid w:val="00C2645E"/>
    <w:rsid w:val="00C267E1"/>
    <w:rsid w:val="00C26966"/>
    <w:rsid w:val="00C27BF1"/>
    <w:rsid w:val="00C30471"/>
    <w:rsid w:val="00C318AA"/>
    <w:rsid w:val="00C32BC8"/>
    <w:rsid w:val="00C33149"/>
    <w:rsid w:val="00C3427E"/>
    <w:rsid w:val="00C342BE"/>
    <w:rsid w:val="00C35CF1"/>
    <w:rsid w:val="00C36E4E"/>
    <w:rsid w:val="00C37644"/>
    <w:rsid w:val="00C37CC7"/>
    <w:rsid w:val="00C40DA9"/>
    <w:rsid w:val="00C43218"/>
    <w:rsid w:val="00C43B21"/>
    <w:rsid w:val="00C4469E"/>
    <w:rsid w:val="00C45ECD"/>
    <w:rsid w:val="00C4662C"/>
    <w:rsid w:val="00C4745F"/>
    <w:rsid w:val="00C478D3"/>
    <w:rsid w:val="00C50633"/>
    <w:rsid w:val="00C5103D"/>
    <w:rsid w:val="00C51D13"/>
    <w:rsid w:val="00C51FDA"/>
    <w:rsid w:val="00C527BD"/>
    <w:rsid w:val="00C52D5E"/>
    <w:rsid w:val="00C53830"/>
    <w:rsid w:val="00C53B69"/>
    <w:rsid w:val="00C53C09"/>
    <w:rsid w:val="00C54713"/>
    <w:rsid w:val="00C55502"/>
    <w:rsid w:val="00C55D16"/>
    <w:rsid w:val="00C61F76"/>
    <w:rsid w:val="00C623C0"/>
    <w:rsid w:val="00C62437"/>
    <w:rsid w:val="00C6282A"/>
    <w:rsid w:val="00C63791"/>
    <w:rsid w:val="00C64FE3"/>
    <w:rsid w:val="00C651A1"/>
    <w:rsid w:val="00C651F6"/>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EA"/>
    <w:rsid w:val="00C77516"/>
    <w:rsid w:val="00C77B34"/>
    <w:rsid w:val="00C800DC"/>
    <w:rsid w:val="00C80314"/>
    <w:rsid w:val="00C82A6D"/>
    <w:rsid w:val="00C82CC7"/>
    <w:rsid w:val="00C838D0"/>
    <w:rsid w:val="00C8430B"/>
    <w:rsid w:val="00C84540"/>
    <w:rsid w:val="00C84A2B"/>
    <w:rsid w:val="00C84E68"/>
    <w:rsid w:val="00C8653E"/>
    <w:rsid w:val="00C86D10"/>
    <w:rsid w:val="00C87117"/>
    <w:rsid w:val="00C872E6"/>
    <w:rsid w:val="00C87A24"/>
    <w:rsid w:val="00C90886"/>
    <w:rsid w:val="00C91C9B"/>
    <w:rsid w:val="00C92C5E"/>
    <w:rsid w:val="00C92CD8"/>
    <w:rsid w:val="00C92F80"/>
    <w:rsid w:val="00C92FE4"/>
    <w:rsid w:val="00C95DDE"/>
    <w:rsid w:val="00C95E28"/>
    <w:rsid w:val="00C97F0E"/>
    <w:rsid w:val="00CA006B"/>
    <w:rsid w:val="00CA051E"/>
    <w:rsid w:val="00CA0B32"/>
    <w:rsid w:val="00CA1871"/>
    <w:rsid w:val="00CA1B2D"/>
    <w:rsid w:val="00CA21ED"/>
    <w:rsid w:val="00CA2262"/>
    <w:rsid w:val="00CA2E6A"/>
    <w:rsid w:val="00CA3790"/>
    <w:rsid w:val="00CA4746"/>
    <w:rsid w:val="00CA48A4"/>
    <w:rsid w:val="00CA5DA4"/>
    <w:rsid w:val="00CA6AE1"/>
    <w:rsid w:val="00CA6C68"/>
    <w:rsid w:val="00CA7042"/>
    <w:rsid w:val="00CB0B93"/>
    <w:rsid w:val="00CB0C91"/>
    <w:rsid w:val="00CB1676"/>
    <w:rsid w:val="00CB2755"/>
    <w:rsid w:val="00CB27A5"/>
    <w:rsid w:val="00CB2F9E"/>
    <w:rsid w:val="00CB3BF3"/>
    <w:rsid w:val="00CB3E12"/>
    <w:rsid w:val="00CB56BC"/>
    <w:rsid w:val="00CB594D"/>
    <w:rsid w:val="00CB661B"/>
    <w:rsid w:val="00CB79CD"/>
    <w:rsid w:val="00CC0732"/>
    <w:rsid w:val="00CC1A07"/>
    <w:rsid w:val="00CC1D0E"/>
    <w:rsid w:val="00CC3D66"/>
    <w:rsid w:val="00CC4246"/>
    <w:rsid w:val="00CC5329"/>
    <w:rsid w:val="00CC580B"/>
    <w:rsid w:val="00CC6C92"/>
    <w:rsid w:val="00CC6D23"/>
    <w:rsid w:val="00CC6EAF"/>
    <w:rsid w:val="00CC74FE"/>
    <w:rsid w:val="00CC7A28"/>
    <w:rsid w:val="00CC7F33"/>
    <w:rsid w:val="00CD0B85"/>
    <w:rsid w:val="00CD11B7"/>
    <w:rsid w:val="00CD1EC1"/>
    <w:rsid w:val="00CD24DD"/>
    <w:rsid w:val="00CD2565"/>
    <w:rsid w:val="00CD3954"/>
    <w:rsid w:val="00CD4C66"/>
    <w:rsid w:val="00CD4DF3"/>
    <w:rsid w:val="00CD5757"/>
    <w:rsid w:val="00CD5BCF"/>
    <w:rsid w:val="00CE050C"/>
    <w:rsid w:val="00CE0ACC"/>
    <w:rsid w:val="00CE10FA"/>
    <w:rsid w:val="00CE1521"/>
    <w:rsid w:val="00CE15D6"/>
    <w:rsid w:val="00CE1EDA"/>
    <w:rsid w:val="00CE2392"/>
    <w:rsid w:val="00CE267F"/>
    <w:rsid w:val="00CE2C34"/>
    <w:rsid w:val="00CE2E2D"/>
    <w:rsid w:val="00CE4E2C"/>
    <w:rsid w:val="00CE4F4F"/>
    <w:rsid w:val="00CE5635"/>
    <w:rsid w:val="00CE581F"/>
    <w:rsid w:val="00CE6CE2"/>
    <w:rsid w:val="00CF10EF"/>
    <w:rsid w:val="00CF25AD"/>
    <w:rsid w:val="00CF2CC2"/>
    <w:rsid w:val="00CF3A8C"/>
    <w:rsid w:val="00CF5256"/>
    <w:rsid w:val="00CF5510"/>
    <w:rsid w:val="00CF6B8E"/>
    <w:rsid w:val="00CF6DB1"/>
    <w:rsid w:val="00CF7914"/>
    <w:rsid w:val="00D009CB"/>
    <w:rsid w:val="00D00E6B"/>
    <w:rsid w:val="00D01920"/>
    <w:rsid w:val="00D01CB3"/>
    <w:rsid w:val="00D025A8"/>
    <w:rsid w:val="00D02C6B"/>
    <w:rsid w:val="00D02F01"/>
    <w:rsid w:val="00D031E1"/>
    <w:rsid w:val="00D031E9"/>
    <w:rsid w:val="00D04724"/>
    <w:rsid w:val="00D0523C"/>
    <w:rsid w:val="00D0524F"/>
    <w:rsid w:val="00D052AA"/>
    <w:rsid w:val="00D057CA"/>
    <w:rsid w:val="00D06912"/>
    <w:rsid w:val="00D069CF"/>
    <w:rsid w:val="00D06F18"/>
    <w:rsid w:val="00D0711B"/>
    <w:rsid w:val="00D072D5"/>
    <w:rsid w:val="00D077B8"/>
    <w:rsid w:val="00D101A9"/>
    <w:rsid w:val="00D1033B"/>
    <w:rsid w:val="00D103BE"/>
    <w:rsid w:val="00D1063F"/>
    <w:rsid w:val="00D11385"/>
    <w:rsid w:val="00D121AB"/>
    <w:rsid w:val="00D129DC"/>
    <w:rsid w:val="00D12CC9"/>
    <w:rsid w:val="00D138A3"/>
    <w:rsid w:val="00D149EE"/>
    <w:rsid w:val="00D14C79"/>
    <w:rsid w:val="00D14D02"/>
    <w:rsid w:val="00D1527E"/>
    <w:rsid w:val="00D155A5"/>
    <w:rsid w:val="00D16690"/>
    <w:rsid w:val="00D16A56"/>
    <w:rsid w:val="00D17428"/>
    <w:rsid w:val="00D179FC"/>
    <w:rsid w:val="00D2018C"/>
    <w:rsid w:val="00D20CB6"/>
    <w:rsid w:val="00D20CD5"/>
    <w:rsid w:val="00D21889"/>
    <w:rsid w:val="00D23E16"/>
    <w:rsid w:val="00D24C85"/>
    <w:rsid w:val="00D25FD2"/>
    <w:rsid w:val="00D27549"/>
    <w:rsid w:val="00D27C0A"/>
    <w:rsid w:val="00D313CA"/>
    <w:rsid w:val="00D3282C"/>
    <w:rsid w:val="00D3347F"/>
    <w:rsid w:val="00D35AFC"/>
    <w:rsid w:val="00D37E6A"/>
    <w:rsid w:val="00D40E29"/>
    <w:rsid w:val="00D44B9C"/>
    <w:rsid w:val="00D45167"/>
    <w:rsid w:val="00D4522E"/>
    <w:rsid w:val="00D465D8"/>
    <w:rsid w:val="00D51A19"/>
    <w:rsid w:val="00D5234F"/>
    <w:rsid w:val="00D5479A"/>
    <w:rsid w:val="00D55E00"/>
    <w:rsid w:val="00D5799A"/>
    <w:rsid w:val="00D579C7"/>
    <w:rsid w:val="00D60F9F"/>
    <w:rsid w:val="00D61545"/>
    <w:rsid w:val="00D6169A"/>
    <w:rsid w:val="00D6283A"/>
    <w:rsid w:val="00D62903"/>
    <w:rsid w:val="00D63517"/>
    <w:rsid w:val="00D64896"/>
    <w:rsid w:val="00D677D9"/>
    <w:rsid w:val="00D7007E"/>
    <w:rsid w:val="00D70AFD"/>
    <w:rsid w:val="00D71AB2"/>
    <w:rsid w:val="00D720AC"/>
    <w:rsid w:val="00D723E5"/>
    <w:rsid w:val="00D72A08"/>
    <w:rsid w:val="00D732F2"/>
    <w:rsid w:val="00D73322"/>
    <w:rsid w:val="00D73449"/>
    <w:rsid w:val="00D73CA5"/>
    <w:rsid w:val="00D74E27"/>
    <w:rsid w:val="00D74F64"/>
    <w:rsid w:val="00D75EE8"/>
    <w:rsid w:val="00D7697A"/>
    <w:rsid w:val="00D77056"/>
    <w:rsid w:val="00D77724"/>
    <w:rsid w:val="00D77B90"/>
    <w:rsid w:val="00D807AC"/>
    <w:rsid w:val="00D81309"/>
    <w:rsid w:val="00D81A55"/>
    <w:rsid w:val="00D81A77"/>
    <w:rsid w:val="00D8341D"/>
    <w:rsid w:val="00D83513"/>
    <w:rsid w:val="00D8373D"/>
    <w:rsid w:val="00D84727"/>
    <w:rsid w:val="00D85C4B"/>
    <w:rsid w:val="00D86403"/>
    <w:rsid w:val="00D876E4"/>
    <w:rsid w:val="00D91CFA"/>
    <w:rsid w:val="00D91F52"/>
    <w:rsid w:val="00D91FD9"/>
    <w:rsid w:val="00D9539E"/>
    <w:rsid w:val="00D9588F"/>
    <w:rsid w:val="00D95F91"/>
    <w:rsid w:val="00D9628D"/>
    <w:rsid w:val="00D96BD6"/>
    <w:rsid w:val="00D97B37"/>
    <w:rsid w:val="00DA15CD"/>
    <w:rsid w:val="00DA28F9"/>
    <w:rsid w:val="00DA4B97"/>
    <w:rsid w:val="00DA7867"/>
    <w:rsid w:val="00DB062C"/>
    <w:rsid w:val="00DB0A9E"/>
    <w:rsid w:val="00DB0CEF"/>
    <w:rsid w:val="00DB152A"/>
    <w:rsid w:val="00DB21C3"/>
    <w:rsid w:val="00DB303A"/>
    <w:rsid w:val="00DB4117"/>
    <w:rsid w:val="00DB4617"/>
    <w:rsid w:val="00DB4DBD"/>
    <w:rsid w:val="00DB58FA"/>
    <w:rsid w:val="00DC30AD"/>
    <w:rsid w:val="00DC3F81"/>
    <w:rsid w:val="00DC4B7C"/>
    <w:rsid w:val="00DC4EEB"/>
    <w:rsid w:val="00DC6AC5"/>
    <w:rsid w:val="00DC6BC4"/>
    <w:rsid w:val="00DD0A33"/>
    <w:rsid w:val="00DD0D2A"/>
    <w:rsid w:val="00DD105A"/>
    <w:rsid w:val="00DD13CD"/>
    <w:rsid w:val="00DD165F"/>
    <w:rsid w:val="00DD252C"/>
    <w:rsid w:val="00DD2960"/>
    <w:rsid w:val="00DD454E"/>
    <w:rsid w:val="00DD4CC3"/>
    <w:rsid w:val="00DD4E7B"/>
    <w:rsid w:val="00DD4FF3"/>
    <w:rsid w:val="00DD6DF3"/>
    <w:rsid w:val="00DD721F"/>
    <w:rsid w:val="00DD7223"/>
    <w:rsid w:val="00DE2145"/>
    <w:rsid w:val="00DE2A2C"/>
    <w:rsid w:val="00DE2CCD"/>
    <w:rsid w:val="00DE3C93"/>
    <w:rsid w:val="00DE4B17"/>
    <w:rsid w:val="00DE5052"/>
    <w:rsid w:val="00DE505B"/>
    <w:rsid w:val="00DE55F5"/>
    <w:rsid w:val="00DE609B"/>
    <w:rsid w:val="00DE677B"/>
    <w:rsid w:val="00DE799A"/>
    <w:rsid w:val="00DF1D06"/>
    <w:rsid w:val="00DF2199"/>
    <w:rsid w:val="00DF3C07"/>
    <w:rsid w:val="00DF3FBB"/>
    <w:rsid w:val="00DF5BC3"/>
    <w:rsid w:val="00DF65A1"/>
    <w:rsid w:val="00DF6AC9"/>
    <w:rsid w:val="00E008D7"/>
    <w:rsid w:val="00E00D88"/>
    <w:rsid w:val="00E010FB"/>
    <w:rsid w:val="00E01560"/>
    <w:rsid w:val="00E019D3"/>
    <w:rsid w:val="00E01E14"/>
    <w:rsid w:val="00E02643"/>
    <w:rsid w:val="00E039A5"/>
    <w:rsid w:val="00E04340"/>
    <w:rsid w:val="00E04650"/>
    <w:rsid w:val="00E04C40"/>
    <w:rsid w:val="00E0596B"/>
    <w:rsid w:val="00E060FF"/>
    <w:rsid w:val="00E10145"/>
    <w:rsid w:val="00E10401"/>
    <w:rsid w:val="00E12C79"/>
    <w:rsid w:val="00E14AC8"/>
    <w:rsid w:val="00E1500C"/>
    <w:rsid w:val="00E15788"/>
    <w:rsid w:val="00E15E29"/>
    <w:rsid w:val="00E16647"/>
    <w:rsid w:val="00E1761D"/>
    <w:rsid w:val="00E17BD6"/>
    <w:rsid w:val="00E17E4E"/>
    <w:rsid w:val="00E20E0E"/>
    <w:rsid w:val="00E20E4B"/>
    <w:rsid w:val="00E217F5"/>
    <w:rsid w:val="00E24A27"/>
    <w:rsid w:val="00E25847"/>
    <w:rsid w:val="00E26EE8"/>
    <w:rsid w:val="00E27585"/>
    <w:rsid w:val="00E31874"/>
    <w:rsid w:val="00E321C2"/>
    <w:rsid w:val="00E33B2E"/>
    <w:rsid w:val="00E34FB5"/>
    <w:rsid w:val="00E35764"/>
    <w:rsid w:val="00E357CF"/>
    <w:rsid w:val="00E35A62"/>
    <w:rsid w:val="00E36261"/>
    <w:rsid w:val="00E36E63"/>
    <w:rsid w:val="00E3702A"/>
    <w:rsid w:val="00E37320"/>
    <w:rsid w:val="00E3743E"/>
    <w:rsid w:val="00E4047D"/>
    <w:rsid w:val="00E42944"/>
    <w:rsid w:val="00E429E8"/>
    <w:rsid w:val="00E4324C"/>
    <w:rsid w:val="00E44881"/>
    <w:rsid w:val="00E44B56"/>
    <w:rsid w:val="00E44CF0"/>
    <w:rsid w:val="00E45B0F"/>
    <w:rsid w:val="00E47640"/>
    <w:rsid w:val="00E518C8"/>
    <w:rsid w:val="00E52680"/>
    <w:rsid w:val="00E52681"/>
    <w:rsid w:val="00E53AAE"/>
    <w:rsid w:val="00E53B68"/>
    <w:rsid w:val="00E544DC"/>
    <w:rsid w:val="00E54ADE"/>
    <w:rsid w:val="00E56415"/>
    <w:rsid w:val="00E56970"/>
    <w:rsid w:val="00E56AED"/>
    <w:rsid w:val="00E56F08"/>
    <w:rsid w:val="00E6016B"/>
    <w:rsid w:val="00E608E0"/>
    <w:rsid w:val="00E6090D"/>
    <w:rsid w:val="00E615CB"/>
    <w:rsid w:val="00E6209E"/>
    <w:rsid w:val="00E6308B"/>
    <w:rsid w:val="00E632C5"/>
    <w:rsid w:val="00E63546"/>
    <w:rsid w:val="00E64555"/>
    <w:rsid w:val="00E64FB2"/>
    <w:rsid w:val="00E65251"/>
    <w:rsid w:val="00E654EF"/>
    <w:rsid w:val="00E655D3"/>
    <w:rsid w:val="00E65858"/>
    <w:rsid w:val="00E662AD"/>
    <w:rsid w:val="00E668A8"/>
    <w:rsid w:val="00E67350"/>
    <w:rsid w:val="00E678EB"/>
    <w:rsid w:val="00E7102E"/>
    <w:rsid w:val="00E71041"/>
    <w:rsid w:val="00E710B7"/>
    <w:rsid w:val="00E714F5"/>
    <w:rsid w:val="00E74189"/>
    <w:rsid w:val="00E75C7A"/>
    <w:rsid w:val="00E75E03"/>
    <w:rsid w:val="00E76505"/>
    <w:rsid w:val="00E76D09"/>
    <w:rsid w:val="00E8022A"/>
    <w:rsid w:val="00E809CD"/>
    <w:rsid w:val="00E812AD"/>
    <w:rsid w:val="00E81DFA"/>
    <w:rsid w:val="00E8248B"/>
    <w:rsid w:val="00E82FC7"/>
    <w:rsid w:val="00E831A7"/>
    <w:rsid w:val="00E83228"/>
    <w:rsid w:val="00E83E2E"/>
    <w:rsid w:val="00E83F20"/>
    <w:rsid w:val="00E8406A"/>
    <w:rsid w:val="00E84496"/>
    <w:rsid w:val="00E8497F"/>
    <w:rsid w:val="00E859CC"/>
    <w:rsid w:val="00E86E97"/>
    <w:rsid w:val="00E90A64"/>
    <w:rsid w:val="00E90E70"/>
    <w:rsid w:val="00E91188"/>
    <w:rsid w:val="00E92215"/>
    <w:rsid w:val="00E9348D"/>
    <w:rsid w:val="00E939EF"/>
    <w:rsid w:val="00E948A7"/>
    <w:rsid w:val="00E9539E"/>
    <w:rsid w:val="00E9571A"/>
    <w:rsid w:val="00E95C19"/>
    <w:rsid w:val="00E96129"/>
    <w:rsid w:val="00E97164"/>
    <w:rsid w:val="00E97464"/>
    <w:rsid w:val="00E97B9A"/>
    <w:rsid w:val="00EA0C98"/>
    <w:rsid w:val="00EA36D1"/>
    <w:rsid w:val="00EA49BB"/>
    <w:rsid w:val="00EA4F82"/>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ECC"/>
    <w:rsid w:val="00EB72DF"/>
    <w:rsid w:val="00EB7952"/>
    <w:rsid w:val="00EC2277"/>
    <w:rsid w:val="00EC23BC"/>
    <w:rsid w:val="00EC547F"/>
    <w:rsid w:val="00EC611C"/>
    <w:rsid w:val="00EC62E0"/>
    <w:rsid w:val="00EC75AD"/>
    <w:rsid w:val="00EC76BF"/>
    <w:rsid w:val="00ED1A61"/>
    <w:rsid w:val="00ED2241"/>
    <w:rsid w:val="00ED2CEB"/>
    <w:rsid w:val="00ED586A"/>
    <w:rsid w:val="00ED5A91"/>
    <w:rsid w:val="00ED5B79"/>
    <w:rsid w:val="00ED6037"/>
    <w:rsid w:val="00ED6538"/>
    <w:rsid w:val="00ED6BEF"/>
    <w:rsid w:val="00EE0506"/>
    <w:rsid w:val="00EE14C8"/>
    <w:rsid w:val="00EE19A6"/>
    <w:rsid w:val="00EE1C07"/>
    <w:rsid w:val="00EE3862"/>
    <w:rsid w:val="00EE39ED"/>
    <w:rsid w:val="00EE3B78"/>
    <w:rsid w:val="00EE433F"/>
    <w:rsid w:val="00EE68FE"/>
    <w:rsid w:val="00EE6B50"/>
    <w:rsid w:val="00EE79EB"/>
    <w:rsid w:val="00EF018C"/>
    <w:rsid w:val="00EF1AC1"/>
    <w:rsid w:val="00EF46EC"/>
    <w:rsid w:val="00EF4A6D"/>
    <w:rsid w:val="00EF53A8"/>
    <w:rsid w:val="00EF5D2C"/>
    <w:rsid w:val="00EF5EEA"/>
    <w:rsid w:val="00EF6E48"/>
    <w:rsid w:val="00EF70CB"/>
    <w:rsid w:val="00EF7A4D"/>
    <w:rsid w:val="00F000C4"/>
    <w:rsid w:val="00F00C88"/>
    <w:rsid w:val="00F00C9F"/>
    <w:rsid w:val="00F016A4"/>
    <w:rsid w:val="00F01929"/>
    <w:rsid w:val="00F01D09"/>
    <w:rsid w:val="00F02136"/>
    <w:rsid w:val="00F028B7"/>
    <w:rsid w:val="00F032E9"/>
    <w:rsid w:val="00F03395"/>
    <w:rsid w:val="00F0503A"/>
    <w:rsid w:val="00F06F3E"/>
    <w:rsid w:val="00F071E7"/>
    <w:rsid w:val="00F073CC"/>
    <w:rsid w:val="00F07F77"/>
    <w:rsid w:val="00F10E03"/>
    <w:rsid w:val="00F11393"/>
    <w:rsid w:val="00F11C40"/>
    <w:rsid w:val="00F12E8C"/>
    <w:rsid w:val="00F16EA8"/>
    <w:rsid w:val="00F207F3"/>
    <w:rsid w:val="00F215CD"/>
    <w:rsid w:val="00F21B80"/>
    <w:rsid w:val="00F22C43"/>
    <w:rsid w:val="00F243B7"/>
    <w:rsid w:val="00F24DF2"/>
    <w:rsid w:val="00F25C8A"/>
    <w:rsid w:val="00F27574"/>
    <w:rsid w:val="00F27A6C"/>
    <w:rsid w:val="00F27CBB"/>
    <w:rsid w:val="00F27D32"/>
    <w:rsid w:val="00F27DE7"/>
    <w:rsid w:val="00F30384"/>
    <w:rsid w:val="00F31618"/>
    <w:rsid w:val="00F325B5"/>
    <w:rsid w:val="00F3284D"/>
    <w:rsid w:val="00F32E61"/>
    <w:rsid w:val="00F33797"/>
    <w:rsid w:val="00F33DC2"/>
    <w:rsid w:val="00F34DE0"/>
    <w:rsid w:val="00F34F63"/>
    <w:rsid w:val="00F36409"/>
    <w:rsid w:val="00F36CD1"/>
    <w:rsid w:val="00F375CE"/>
    <w:rsid w:val="00F400B1"/>
    <w:rsid w:val="00F41080"/>
    <w:rsid w:val="00F41A0E"/>
    <w:rsid w:val="00F43CB1"/>
    <w:rsid w:val="00F43DE3"/>
    <w:rsid w:val="00F44CFC"/>
    <w:rsid w:val="00F46721"/>
    <w:rsid w:val="00F4682B"/>
    <w:rsid w:val="00F50086"/>
    <w:rsid w:val="00F5012F"/>
    <w:rsid w:val="00F50621"/>
    <w:rsid w:val="00F506B5"/>
    <w:rsid w:val="00F50954"/>
    <w:rsid w:val="00F50A21"/>
    <w:rsid w:val="00F50E91"/>
    <w:rsid w:val="00F528A5"/>
    <w:rsid w:val="00F54026"/>
    <w:rsid w:val="00F540F7"/>
    <w:rsid w:val="00F54DD2"/>
    <w:rsid w:val="00F55031"/>
    <w:rsid w:val="00F5503C"/>
    <w:rsid w:val="00F55B36"/>
    <w:rsid w:val="00F55F99"/>
    <w:rsid w:val="00F5614B"/>
    <w:rsid w:val="00F579E4"/>
    <w:rsid w:val="00F60601"/>
    <w:rsid w:val="00F61956"/>
    <w:rsid w:val="00F61C52"/>
    <w:rsid w:val="00F627A8"/>
    <w:rsid w:val="00F63521"/>
    <w:rsid w:val="00F63672"/>
    <w:rsid w:val="00F63940"/>
    <w:rsid w:val="00F63AE2"/>
    <w:rsid w:val="00F63F5C"/>
    <w:rsid w:val="00F648A1"/>
    <w:rsid w:val="00F65828"/>
    <w:rsid w:val="00F66945"/>
    <w:rsid w:val="00F677AD"/>
    <w:rsid w:val="00F67B2D"/>
    <w:rsid w:val="00F70001"/>
    <w:rsid w:val="00F70CB1"/>
    <w:rsid w:val="00F71542"/>
    <w:rsid w:val="00F71900"/>
    <w:rsid w:val="00F71D1D"/>
    <w:rsid w:val="00F726EB"/>
    <w:rsid w:val="00F7302E"/>
    <w:rsid w:val="00F73215"/>
    <w:rsid w:val="00F7324F"/>
    <w:rsid w:val="00F736C5"/>
    <w:rsid w:val="00F73E40"/>
    <w:rsid w:val="00F73EB5"/>
    <w:rsid w:val="00F7473D"/>
    <w:rsid w:val="00F74B1A"/>
    <w:rsid w:val="00F7512C"/>
    <w:rsid w:val="00F7563F"/>
    <w:rsid w:val="00F759A4"/>
    <w:rsid w:val="00F759EE"/>
    <w:rsid w:val="00F75BD8"/>
    <w:rsid w:val="00F75BD9"/>
    <w:rsid w:val="00F76A60"/>
    <w:rsid w:val="00F773A0"/>
    <w:rsid w:val="00F804F6"/>
    <w:rsid w:val="00F806FF"/>
    <w:rsid w:val="00F81734"/>
    <w:rsid w:val="00F830D8"/>
    <w:rsid w:val="00F83577"/>
    <w:rsid w:val="00F84270"/>
    <w:rsid w:val="00F84B3B"/>
    <w:rsid w:val="00F84BAD"/>
    <w:rsid w:val="00F854EF"/>
    <w:rsid w:val="00F8580C"/>
    <w:rsid w:val="00F90D24"/>
    <w:rsid w:val="00F939F2"/>
    <w:rsid w:val="00F94763"/>
    <w:rsid w:val="00F949A2"/>
    <w:rsid w:val="00F94F23"/>
    <w:rsid w:val="00F960EF"/>
    <w:rsid w:val="00F96824"/>
    <w:rsid w:val="00FA0624"/>
    <w:rsid w:val="00FA0C40"/>
    <w:rsid w:val="00FA0DF1"/>
    <w:rsid w:val="00FA17B7"/>
    <w:rsid w:val="00FA1AD1"/>
    <w:rsid w:val="00FA3682"/>
    <w:rsid w:val="00FA44E0"/>
    <w:rsid w:val="00FA46AF"/>
    <w:rsid w:val="00FA4921"/>
    <w:rsid w:val="00FA4EC4"/>
    <w:rsid w:val="00FA5B0F"/>
    <w:rsid w:val="00FA5C9F"/>
    <w:rsid w:val="00FA68F9"/>
    <w:rsid w:val="00FA6AF4"/>
    <w:rsid w:val="00FA703D"/>
    <w:rsid w:val="00FA7489"/>
    <w:rsid w:val="00FA7B6A"/>
    <w:rsid w:val="00FB0D90"/>
    <w:rsid w:val="00FB0F33"/>
    <w:rsid w:val="00FB1E11"/>
    <w:rsid w:val="00FB3980"/>
    <w:rsid w:val="00FB48D8"/>
    <w:rsid w:val="00FB4B49"/>
    <w:rsid w:val="00FB54AB"/>
    <w:rsid w:val="00FB58F1"/>
    <w:rsid w:val="00FB7B5D"/>
    <w:rsid w:val="00FC0385"/>
    <w:rsid w:val="00FC081E"/>
    <w:rsid w:val="00FC084A"/>
    <w:rsid w:val="00FC09BC"/>
    <w:rsid w:val="00FC0F90"/>
    <w:rsid w:val="00FC1021"/>
    <w:rsid w:val="00FC110E"/>
    <w:rsid w:val="00FC21D1"/>
    <w:rsid w:val="00FC31A1"/>
    <w:rsid w:val="00FC38A9"/>
    <w:rsid w:val="00FC6153"/>
    <w:rsid w:val="00FC616C"/>
    <w:rsid w:val="00FC6A48"/>
    <w:rsid w:val="00FD0D8D"/>
    <w:rsid w:val="00FD108F"/>
    <w:rsid w:val="00FD1A64"/>
    <w:rsid w:val="00FD27C0"/>
    <w:rsid w:val="00FD2DE8"/>
    <w:rsid w:val="00FD32DF"/>
    <w:rsid w:val="00FD3997"/>
    <w:rsid w:val="00FD3CD2"/>
    <w:rsid w:val="00FD4136"/>
    <w:rsid w:val="00FD4EAE"/>
    <w:rsid w:val="00FD75E5"/>
    <w:rsid w:val="00FD7C74"/>
    <w:rsid w:val="00FE090B"/>
    <w:rsid w:val="00FE26C2"/>
    <w:rsid w:val="00FE2E0C"/>
    <w:rsid w:val="00FE3691"/>
    <w:rsid w:val="00FE4B4C"/>
    <w:rsid w:val="00FE732E"/>
    <w:rsid w:val="00FF0F1F"/>
    <w:rsid w:val="00FF13ED"/>
    <w:rsid w:val="00FF1559"/>
    <w:rsid w:val="00FF17CE"/>
    <w:rsid w:val="00FF2643"/>
    <w:rsid w:val="00FF2645"/>
    <w:rsid w:val="00FF26F3"/>
    <w:rsid w:val="00FF2CA8"/>
    <w:rsid w:val="00FF431B"/>
    <w:rsid w:val="00FF534E"/>
    <w:rsid w:val="00FF5E44"/>
    <w:rsid w:val="00FF6266"/>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44E1"/>
    <w:pPr>
      <w:spacing w:before="120" w:after="240"/>
      <w:jc w:val="both"/>
    </w:pPr>
    <w:rPr>
      <w:rFonts w:ascii="Arial" w:eastAsia="Times New Roman" w:hAnsi="Arial"/>
      <w:szCs w:val="24"/>
      <w:lang w:val="en-AU" w:eastAsia="en-US"/>
    </w:rPr>
  </w:style>
  <w:style w:type="paragraph" w:styleId="1">
    <w:name w:val="heading 1"/>
    <w:basedOn w:val="Heading"/>
    <w:next w:val="a0"/>
    <w:link w:val="1Char"/>
    <w:autoRedefine/>
    <w:uiPriority w:val="1"/>
    <w:qFormat/>
    <w:rsid w:val="002429AD"/>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20">
    <w:name w:val="heading 2"/>
    <w:basedOn w:val="1"/>
    <w:link w:val="2Char"/>
    <w:autoRedefine/>
    <w:uiPriority w:val="1"/>
    <w:qFormat/>
    <w:rsid w:val="00B51614"/>
    <w:pPr>
      <w:numPr>
        <w:ilvl w:val="1"/>
        <w:numId w:val="10"/>
      </w:numPr>
      <w:tabs>
        <w:tab w:val="clear" w:pos="426"/>
        <w:tab w:val="clear" w:pos="560"/>
        <w:tab w:val="left" w:pos="709"/>
      </w:tabs>
      <w:ind w:left="578" w:hanging="578"/>
      <w:outlineLvl w:val="1"/>
    </w:pPr>
    <w:rPr>
      <w:sz w:val="22"/>
    </w:rPr>
  </w:style>
  <w:style w:type="paragraph" w:styleId="30">
    <w:name w:val="heading 3"/>
    <w:basedOn w:val="1"/>
    <w:next w:val="a0"/>
    <w:link w:val="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41">
    <w:name w:val="heading 4"/>
    <w:basedOn w:val="30"/>
    <w:next w:val="a0"/>
    <w:link w:val="4Char"/>
    <w:uiPriority w:val="9"/>
    <w:qFormat/>
    <w:rsid w:val="00E86E97"/>
    <w:pPr>
      <w:numPr>
        <w:ilvl w:val="3"/>
      </w:numPr>
      <w:tabs>
        <w:tab w:val="clear" w:pos="660"/>
        <w:tab w:val="clear" w:pos="880"/>
        <w:tab w:val="left" w:pos="940"/>
        <w:tab w:val="left" w:pos="1140"/>
        <w:tab w:val="left" w:pos="1360"/>
      </w:tabs>
      <w:outlineLvl w:val="3"/>
    </w:pPr>
  </w:style>
  <w:style w:type="paragraph" w:styleId="50">
    <w:name w:val="heading 5"/>
    <w:basedOn w:val="41"/>
    <w:next w:val="a0"/>
    <w:link w:val="5Char"/>
    <w:qFormat/>
    <w:rsid w:val="00E86E97"/>
    <w:pPr>
      <w:numPr>
        <w:ilvl w:val="4"/>
      </w:numPr>
      <w:tabs>
        <w:tab w:val="clear" w:pos="940"/>
        <w:tab w:val="clear" w:pos="1140"/>
        <w:tab w:val="clear" w:pos="1360"/>
      </w:tabs>
      <w:outlineLvl w:val="4"/>
    </w:pPr>
  </w:style>
  <w:style w:type="paragraph" w:styleId="6">
    <w:name w:val="heading 6"/>
    <w:basedOn w:val="50"/>
    <w:next w:val="a0"/>
    <w:link w:val="6Char"/>
    <w:qFormat/>
    <w:rsid w:val="00E86E97"/>
    <w:pPr>
      <w:numPr>
        <w:ilvl w:val="5"/>
      </w:numPr>
      <w:outlineLvl w:val="5"/>
    </w:pPr>
  </w:style>
  <w:style w:type="paragraph" w:styleId="7">
    <w:name w:val="heading 7"/>
    <w:basedOn w:val="6"/>
    <w:next w:val="a0"/>
    <w:link w:val="7Char"/>
    <w:qFormat/>
    <w:rsid w:val="00E86E97"/>
    <w:pPr>
      <w:numPr>
        <w:ilvl w:val="6"/>
      </w:numPr>
      <w:outlineLvl w:val="6"/>
    </w:pPr>
  </w:style>
  <w:style w:type="paragraph" w:styleId="8">
    <w:name w:val="heading 8"/>
    <w:basedOn w:val="6"/>
    <w:next w:val="a0"/>
    <w:link w:val="8Char"/>
    <w:qFormat/>
    <w:rsid w:val="00E86E97"/>
    <w:pPr>
      <w:numPr>
        <w:ilvl w:val="7"/>
      </w:numPr>
      <w:outlineLvl w:val="7"/>
    </w:pPr>
  </w:style>
  <w:style w:type="paragraph" w:styleId="9">
    <w:name w:val="heading 9"/>
    <w:basedOn w:val="6"/>
    <w:next w:val="a0"/>
    <w:link w:val="9Char"/>
    <w:qFormat/>
    <w:rsid w:val="00E86E97"/>
    <w:pPr>
      <w:numPr>
        <w:ilvl w:val="8"/>
      </w:numPr>
      <w:outlineLvl w:val="8"/>
    </w:pPr>
  </w:style>
  <w:style w:type="character" w:default="1" w:styleId="a1">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2">
    <w:name w:val="a2"/>
    <w:basedOn w:val="20"/>
    <w:next w:val="a0"/>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30"/>
    <w:next w:val="a0"/>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41"/>
    <w:next w:val="a0"/>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50"/>
    <w:next w:val="a0"/>
    <w:rsid w:val="00E86E97"/>
    <w:pPr>
      <w:numPr>
        <w:numId w:val="8"/>
      </w:numPr>
      <w:tabs>
        <w:tab w:val="num" w:pos="1080"/>
        <w:tab w:val="left" w:pos="1140"/>
        <w:tab w:val="left" w:pos="1360"/>
      </w:tabs>
    </w:pPr>
  </w:style>
  <w:style w:type="paragraph" w:customStyle="1" w:styleId="a6">
    <w:name w:val="a6"/>
    <w:basedOn w:val="6"/>
    <w:next w:val="a0"/>
    <w:rsid w:val="00E86E97"/>
    <w:pPr>
      <w:numPr>
        <w:numId w:val="8"/>
      </w:numPr>
      <w:tabs>
        <w:tab w:val="left" w:pos="1140"/>
        <w:tab w:val="left" w:pos="1360"/>
        <w:tab w:val="num" w:pos="1440"/>
      </w:tabs>
    </w:pPr>
  </w:style>
  <w:style w:type="paragraph" w:customStyle="1" w:styleId="ANNEX">
    <w:name w:val="ANNEX"/>
    <w:basedOn w:val="a0"/>
    <w:next w:val="a0"/>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a0"/>
    <w:rsid w:val="00E86E97"/>
    <w:pPr>
      <w:numPr>
        <w:numId w:val="0"/>
      </w:numPr>
    </w:pPr>
  </w:style>
  <w:style w:type="paragraph" w:customStyle="1" w:styleId="ANNEXZ">
    <w:name w:val="ANNEXZ"/>
    <w:basedOn w:val="ANNEX"/>
    <w:next w:val="a0"/>
    <w:rsid w:val="00E86E97"/>
    <w:pPr>
      <w:numPr>
        <w:numId w:val="0"/>
      </w:numPr>
    </w:pPr>
  </w:style>
  <w:style w:type="paragraph" w:customStyle="1" w:styleId="Bibliography1">
    <w:name w:val="Bibliography1"/>
    <w:basedOn w:val="a0"/>
    <w:rsid w:val="00E86E97"/>
    <w:pPr>
      <w:numPr>
        <w:numId w:val="1"/>
      </w:numPr>
      <w:tabs>
        <w:tab w:val="left" w:pos="660"/>
      </w:tabs>
      <w:spacing w:line="230" w:lineRule="atLeast"/>
    </w:pPr>
    <w:rPr>
      <w:rFonts w:eastAsia="MS Mincho"/>
      <w:szCs w:val="20"/>
      <w:lang w:val="en-GB" w:eastAsia="ja-JP"/>
    </w:rPr>
  </w:style>
  <w:style w:type="paragraph" w:styleId="a9">
    <w:name w:val="Block Text"/>
    <w:basedOn w:val="a0"/>
    <w:rsid w:val="00E86E97"/>
    <w:pPr>
      <w:spacing w:after="120" w:line="230" w:lineRule="atLeast"/>
      <w:ind w:left="1440" w:right="1440"/>
    </w:pPr>
    <w:rPr>
      <w:rFonts w:eastAsia="MS Mincho"/>
      <w:szCs w:val="20"/>
      <w:lang w:val="en-GB" w:eastAsia="ja-JP"/>
    </w:rPr>
  </w:style>
  <w:style w:type="paragraph" w:styleId="aa">
    <w:name w:val="Body Text"/>
    <w:basedOn w:val="a0"/>
    <w:uiPriority w:val="1"/>
    <w:qFormat/>
    <w:rsid w:val="00E86E97"/>
    <w:pPr>
      <w:spacing w:before="60" w:after="60" w:line="210" w:lineRule="atLeast"/>
    </w:pPr>
    <w:rPr>
      <w:rFonts w:eastAsia="MS Mincho"/>
      <w:sz w:val="18"/>
      <w:szCs w:val="20"/>
      <w:lang w:val="en-GB" w:eastAsia="ja-JP"/>
    </w:rPr>
  </w:style>
  <w:style w:type="paragraph" w:styleId="22">
    <w:name w:val="Body Text 2"/>
    <w:basedOn w:val="a0"/>
    <w:link w:val="2Char0"/>
    <w:uiPriority w:val="99"/>
    <w:rsid w:val="00E86E97"/>
    <w:pPr>
      <w:spacing w:before="60" w:after="60" w:line="190" w:lineRule="atLeast"/>
    </w:pPr>
    <w:rPr>
      <w:rFonts w:eastAsia="MS Mincho"/>
      <w:sz w:val="16"/>
      <w:szCs w:val="20"/>
      <w:lang w:val="en-GB" w:eastAsia="ja-JP"/>
    </w:rPr>
  </w:style>
  <w:style w:type="paragraph" w:styleId="32">
    <w:name w:val="Body Text 3"/>
    <w:basedOn w:val="a0"/>
    <w:link w:val="3Char0"/>
    <w:uiPriority w:val="99"/>
    <w:rsid w:val="00E86E97"/>
    <w:pPr>
      <w:spacing w:before="60" w:after="60" w:line="170" w:lineRule="atLeast"/>
    </w:pPr>
    <w:rPr>
      <w:rFonts w:eastAsia="MS Mincho"/>
      <w:sz w:val="14"/>
      <w:szCs w:val="20"/>
      <w:lang w:val="en-GB" w:eastAsia="ja-JP"/>
    </w:rPr>
  </w:style>
  <w:style w:type="paragraph" w:styleId="ab">
    <w:name w:val="Body Text First Indent"/>
    <w:basedOn w:val="aa"/>
    <w:rsid w:val="00E86E97"/>
    <w:pPr>
      <w:spacing w:before="0" w:after="120"/>
      <w:ind w:firstLine="210"/>
    </w:pPr>
  </w:style>
  <w:style w:type="paragraph" w:styleId="ac">
    <w:name w:val="Body Text Indent"/>
    <w:basedOn w:val="a0"/>
    <w:link w:val="Char"/>
    <w:uiPriority w:val="99"/>
    <w:rsid w:val="00E86E97"/>
    <w:pPr>
      <w:spacing w:after="120" w:line="230" w:lineRule="atLeast"/>
      <w:ind w:left="283"/>
    </w:pPr>
    <w:rPr>
      <w:rFonts w:eastAsia="MS Mincho"/>
      <w:szCs w:val="20"/>
      <w:lang w:val="en-GB" w:eastAsia="ja-JP"/>
    </w:rPr>
  </w:style>
  <w:style w:type="paragraph" w:styleId="23">
    <w:name w:val="Body Text First Indent 2"/>
    <w:basedOn w:val="a0"/>
    <w:rsid w:val="00E86E97"/>
    <w:pPr>
      <w:spacing w:line="230" w:lineRule="atLeast"/>
      <w:ind w:firstLine="210"/>
    </w:pPr>
    <w:rPr>
      <w:rFonts w:eastAsia="MS Mincho"/>
      <w:szCs w:val="20"/>
      <w:lang w:val="en-GB" w:eastAsia="ja-JP"/>
    </w:rPr>
  </w:style>
  <w:style w:type="paragraph" w:styleId="24">
    <w:name w:val="Body Text Indent 2"/>
    <w:basedOn w:val="a0"/>
    <w:link w:val="2Char1"/>
    <w:uiPriority w:val="99"/>
    <w:rsid w:val="00E86E97"/>
    <w:pPr>
      <w:spacing w:after="120" w:line="480" w:lineRule="auto"/>
      <w:ind w:left="283"/>
    </w:pPr>
    <w:rPr>
      <w:rFonts w:eastAsia="MS Mincho"/>
      <w:szCs w:val="20"/>
      <w:lang w:val="en-GB" w:eastAsia="ja-JP"/>
    </w:rPr>
  </w:style>
  <w:style w:type="paragraph" w:styleId="33">
    <w:name w:val="Body Text Indent 3"/>
    <w:basedOn w:val="a0"/>
    <w:rsid w:val="00E86E97"/>
    <w:pPr>
      <w:spacing w:after="120" w:line="230" w:lineRule="atLeast"/>
      <w:ind w:left="283"/>
    </w:pPr>
    <w:rPr>
      <w:rFonts w:eastAsia="MS Mincho"/>
      <w:sz w:val="16"/>
      <w:szCs w:val="20"/>
      <w:lang w:val="en-GB" w:eastAsia="ja-JP"/>
    </w:rPr>
  </w:style>
  <w:style w:type="paragraph" w:styleId="ad">
    <w:name w:val="caption"/>
    <w:basedOn w:val="a0"/>
    <w:next w:val="a0"/>
    <w:qFormat/>
    <w:rsid w:val="00E86E97"/>
    <w:pPr>
      <w:spacing w:after="120" w:line="230" w:lineRule="atLeast"/>
    </w:pPr>
    <w:rPr>
      <w:rFonts w:eastAsia="MS Mincho"/>
      <w:b/>
      <w:szCs w:val="20"/>
      <w:lang w:val="en-GB" w:eastAsia="ja-JP"/>
    </w:rPr>
  </w:style>
  <w:style w:type="paragraph" w:styleId="ae">
    <w:name w:val="Closing"/>
    <w:basedOn w:val="a0"/>
    <w:rsid w:val="00E86E97"/>
    <w:pPr>
      <w:spacing w:line="230" w:lineRule="atLeast"/>
      <w:ind w:left="4252"/>
    </w:pPr>
    <w:rPr>
      <w:rFonts w:eastAsia="MS Mincho"/>
      <w:szCs w:val="20"/>
      <w:lang w:val="en-GB" w:eastAsia="ja-JP"/>
    </w:rPr>
  </w:style>
  <w:style w:type="character" w:styleId="af">
    <w:name w:val="annotation reference"/>
    <w:rsid w:val="00E86E97"/>
    <w:rPr>
      <w:noProof w:val="0"/>
      <w:sz w:val="16"/>
      <w:lang w:val="fr-FR"/>
    </w:rPr>
  </w:style>
  <w:style w:type="paragraph" w:styleId="af0">
    <w:name w:val="annotation text"/>
    <w:basedOn w:val="a0"/>
    <w:link w:val="Char0"/>
    <w:rsid w:val="00E86E97"/>
    <w:pPr>
      <w:spacing w:line="230" w:lineRule="atLeast"/>
    </w:pPr>
    <w:rPr>
      <w:rFonts w:eastAsia="MS Mincho"/>
      <w:szCs w:val="20"/>
      <w:lang w:val="en-GB" w:eastAsia="ja-JP"/>
    </w:rPr>
  </w:style>
  <w:style w:type="paragraph" w:styleId="af1">
    <w:name w:val="Date"/>
    <w:basedOn w:val="a0"/>
    <w:next w:val="a0"/>
    <w:rsid w:val="00E86E97"/>
    <w:pPr>
      <w:spacing w:line="230" w:lineRule="atLeast"/>
    </w:pPr>
    <w:rPr>
      <w:rFonts w:eastAsia="MS Mincho"/>
      <w:szCs w:val="20"/>
      <w:lang w:val="en-GB" w:eastAsia="ja-JP"/>
    </w:rPr>
  </w:style>
  <w:style w:type="paragraph" w:customStyle="1" w:styleId="Definition">
    <w:name w:val="Definition"/>
    <w:basedOn w:val="a0"/>
    <w:next w:val="a0"/>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a0"/>
    <w:rsid w:val="00E86E97"/>
    <w:pPr>
      <w:spacing w:line="230" w:lineRule="atLeast"/>
      <w:ind w:left="800" w:hanging="400"/>
    </w:pPr>
    <w:rPr>
      <w:rFonts w:eastAsia="MS Mincho"/>
      <w:szCs w:val="20"/>
      <w:lang w:val="en-GB" w:eastAsia="ja-JP"/>
    </w:rPr>
  </w:style>
  <w:style w:type="paragraph" w:styleId="af2">
    <w:name w:val="Document Map"/>
    <w:basedOn w:val="a0"/>
    <w:semiHidden/>
    <w:rsid w:val="00E86E97"/>
    <w:pPr>
      <w:shd w:val="clear" w:color="auto" w:fill="000080"/>
      <w:spacing w:line="230" w:lineRule="atLeast"/>
    </w:pPr>
    <w:rPr>
      <w:rFonts w:ascii="Tahoma" w:eastAsia="MS Mincho" w:hAnsi="Tahoma"/>
      <w:szCs w:val="20"/>
      <w:lang w:val="en-GB" w:eastAsia="ja-JP"/>
    </w:rPr>
  </w:style>
  <w:style w:type="character" w:styleId="af3">
    <w:name w:val="Emphasis"/>
    <w:qFormat/>
    <w:rsid w:val="00E86E97"/>
    <w:rPr>
      <w:i/>
      <w:noProof w:val="0"/>
      <w:lang w:val="fr-FR"/>
    </w:rPr>
  </w:style>
  <w:style w:type="character" w:styleId="af4">
    <w:name w:val="endnote reference"/>
    <w:semiHidden/>
    <w:rsid w:val="00E86E97"/>
    <w:rPr>
      <w:noProof w:val="0"/>
      <w:vertAlign w:val="superscript"/>
      <w:lang w:val="fr-FR"/>
    </w:rPr>
  </w:style>
  <w:style w:type="paragraph" w:styleId="af5">
    <w:name w:val="endnote text"/>
    <w:basedOn w:val="a0"/>
    <w:semiHidden/>
    <w:rsid w:val="00E86E97"/>
    <w:pPr>
      <w:spacing w:line="230" w:lineRule="atLeast"/>
    </w:pPr>
    <w:rPr>
      <w:rFonts w:eastAsia="MS Mincho"/>
      <w:szCs w:val="20"/>
      <w:lang w:val="en-GB" w:eastAsia="ja-JP"/>
    </w:rPr>
  </w:style>
  <w:style w:type="paragraph" w:styleId="af6">
    <w:name w:val="envelope address"/>
    <w:basedOn w:val="a0"/>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af7">
    <w:name w:val="envelope return"/>
    <w:basedOn w:val="a0"/>
    <w:rsid w:val="00E86E97"/>
    <w:pPr>
      <w:spacing w:line="230" w:lineRule="atLeast"/>
    </w:pPr>
    <w:rPr>
      <w:rFonts w:eastAsia="MS Mincho"/>
      <w:szCs w:val="20"/>
      <w:lang w:val="en-GB" w:eastAsia="ja-JP"/>
    </w:rPr>
  </w:style>
  <w:style w:type="paragraph" w:customStyle="1" w:styleId="Example">
    <w:name w:val="Example"/>
    <w:basedOn w:val="a0"/>
    <w:next w:val="a0"/>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a0"/>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a0"/>
    <w:next w:val="a0"/>
    <w:rsid w:val="00E86E97"/>
    <w:pPr>
      <w:suppressAutoHyphens/>
      <w:spacing w:before="220" w:after="220" w:line="230" w:lineRule="atLeast"/>
      <w:jc w:val="center"/>
    </w:pPr>
    <w:rPr>
      <w:rFonts w:eastAsia="MS Mincho"/>
      <w:b/>
      <w:szCs w:val="20"/>
      <w:lang w:val="en-GB" w:eastAsia="ja-JP"/>
    </w:rPr>
  </w:style>
  <w:style w:type="character" w:styleId="af8">
    <w:name w:val="FollowedHyperlink"/>
    <w:rsid w:val="00E86E97"/>
    <w:rPr>
      <w:noProof w:val="0"/>
      <w:color w:val="800080"/>
      <w:u w:val="single"/>
      <w:lang w:val="fr-FR"/>
    </w:rPr>
  </w:style>
  <w:style w:type="paragraph" w:styleId="af9">
    <w:name w:val="footer"/>
    <w:basedOn w:val="a0"/>
    <w:link w:val="Char1"/>
    <w:uiPriority w:val="99"/>
    <w:qFormat/>
    <w:rsid w:val="00E86E97"/>
    <w:pPr>
      <w:spacing w:line="220" w:lineRule="exact"/>
    </w:pPr>
    <w:rPr>
      <w:rFonts w:eastAsia="MS Mincho"/>
      <w:szCs w:val="20"/>
      <w:lang w:val="en-GB" w:eastAsia="ja-JP"/>
    </w:rPr>
  </w:style>
  <w:style w:type="character" w:styleId="afa">
    <w:name w:val="footnote reference"/>
    <w:semiHidden/>
    <w:rsid w:val="00E86E97"/>
    <w:rPr>
      <w:noProof/>
      <w:position w:val="6"/>
      <w:sz w:val="16"/>
      <w:vertAlign w:val="baseline"/>
      <w:lang w:val="fr-FR"/>
    </w:rPr>
  </w:style>
  <w:style w:type="paragraph" w:styleId="afb">
    <w:name w:val="footnote text"/>
    <w:basedOn w:val="a0"/>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a0"/>
    <w:next w:val="a0"/>
    <w:rsid w:val="00E86E97"/>
    <w:pPr>
      <w:spacing w:line="230" w:lineRule="atLeast"/>
    </w:pPr>
    <w:rPr>
      <w:rFonts w:eastAsia="MS Mincho"/>
      <w:color w:val="0000FF"/>
      <w:szCs w:val="20"/>
      <w:lang w:val="en-GB" w:eastAsia="ja-JP"/>
    </w:rPr>
  </w:style>
  <w:style w:type="paragraph" w:customStyle="1" w:styleId="Formula">
    <w:name w:val="Formula"/>
    <w:basedOn w:val="a0"/>
    <w:next w:val="a0"/>
    <w:rsid w:val="00E86E97"/>
    <w:pPr>
      <w:tabs>
        <w:tab w:val="right" w:pos="9752"/>
      </w:tabs>
      <w:spacing w:after="220" w:line="230" w:lineRule="atLeast"/>
      <w:ind w:left="403"/>
    </w:pPr>
    <w:rPr>
      <w:rFonts w:eastAsia="MS Mincho"/>
      <w:szCs w:val="20"/>
      <w:lang w:val="en-GB" w:eastAsia="ja-JP"/>
    </w:rPr>
  </w:style>
  <w:style w:type="paragraph" w:styleId="afc">
    <w:name w:val="header"/>
    <w:basedOn w:val="a0"/>
    <w:link w:val="Char2"/>
    <w:uiPriority w:val="99"/>
    <w:rsid w:val="00E86E97"/>
    <w:pPr>
      <w:spacing w:after="740" w:line="220" w:lineRule="exact"/>
    </w:pPr>
    <w:rPr>
      <w:rFonts w:eastAsia="MS Mincho"/>
      <w:b/>
      <w:szCs w:val="20"/>
      <w:lang w:val="en-GB" w:eastAsia="ja-JP"/>
    </w:rPr>
  </w:style>
  <w:style w:type="character" w:styleId="afd">
    <w:name w:val="Hyperlink"/>
    <w:uiPriority w:val="99"/>
    <w:rsid w:val="00E86E97"/>
    <w:rPr>
      <w:noProof w:val="0"/>
      <w:color w:val="0000FF"/>
      <w:u w:val="single"/>
      <w:lang w:val="fr-FR"/>
    </w:rPr>
  </w:style>
  <w:style w:type="paragraph" w:styleId="10">
    <w:name w:val="index 1"/>
    <w:basedOn w:val="a0"/>
    <w:semiHidden/>
    <w:rsid w:val="00E86E97"/>
    <w:pPr>
      <w:spacing w:line="210" w:lineRule="atLeast"/>
      <w:ind w:left="142" w:hanging="142"/>
    </w:pPr>
    <w:rPr>
      <w:rFonts w:eastAsia="MS Mincho"/>
      <w:b/>
      <w:sz w:val="18"/>
      <w:szCs w:val="20"/>
      <w:lang w:val="en-GB" w:eastAsia="ja-JP"/>
    </w:rPr>
  </w:style>
  <w:style w:type="paragraph" w:styleId="25">
    <w:name w:val="index 2"/>
    <w:basedOn w:val="a0"/>
    <w:next w:val="a0"/>
    <w:autoRedefine/>
    <w:semiHidden/>
    <w:rsid w:val="00E86E97"/>
    <w:pPr>
      <w:spacing w:line="210" w:lineRule="atLeast"/>
      <w:ind w:left="600" w:hanging="200"/>
    </w:pPr>
    <w:rPr>
      <w:rFonts w:eastAsia="MS Mincho"/>
      <w:b/>
      <w:sz w:val="18"/>
      <w:szCs w:val="20"/>
      <w:lang w:val="en-GB" w:eastAsia="ja-JP"/>
    </w:rPr>
  </w:style>
  <w:style w:type="paragraph" w:styleId="34">
    <w:name w:val="index 3"/>
    <w:basedOn w:val="a0"/>
    <w:next w:val="a0"/>
    <w:autoRedefine/>
    <w:semiHidden/>
    <w:rsid w:val="00E86E97"/>
    <w:pPr>
      <w:spacing w:line="220" w:lineRule="atLeast"/>
      <w:ind w:left="600" w:hanging="200"/>
    </w:pPr>
    <w:rPr>
      <w:rFonts w:eastAsia="MS Mincho"/>
      <w:b/>
      <w:szCs w:val="20"/>
      <w:lang w:val="en-GB" w:eastAsia="ja-JP"/>
    </w:rPr>
  </w:style>
  <w:style w:type="paragraph" w:styleId="42">
    <w:name w:val="index 4"/>
    <w:basedOn w:val="a0"/>
    <w:next w:val="a0"/>
    <w:autoRedefine/>
    <w:semiHidden/>
    <w:rsid w:val="00E86E97"/>
    <w:pPr>
      <w:spacing w:line="220" w:lineRule="atLeast"/>
      <w:ind w:left="800" w:hanging="200"/>
    </w:pPr>
    <w:rPr>
      <w:rFonts w:eastAsia="MS Mincho"/>
      <w:b/>
      <w:szCs w:val="20"/>
      <w:lang w:val="en-GB" w:eastAsia="ja-JP"/>
    </w:rPr>
  </w:style>
  <w:style w:type="paragraph" w:styleId="51">
    <w:name w:val="index 5"/>
    <w:basedOn w:val="a0"/>
    <w:next w:val="a0"/>
    <w:autoRedefine/>
    <w:semiHidden/>
    <w:rsid w:val="00E86E97"/>
    <w:pPr>
      <w:spacing w:line="220" w:lineRule="atLeast"/>
      <w:ind w:left="1000" w:hanging="200"/>
    </w:pPr>
    <w:rPr>
      <w:rFonts w:eastAsia="MS Mincho"/>
      <w:b/>
      <w:szCs w:val="20"/>
      <w:lang w:val="en-GB" w:eastAsia="ja-JP"/>
    </w:rPr>
  </w:style>
  <w:style w:type="paragraph" w:styleId="60">
    <w:name w:val="index 6"/>
    <w:basedOn w:val="a0"/>
    <w:next w:val="a0"/>
    <w:autoRedefine/>
    <w:semiHidden/>
    <w:rsid w:val="00E86E97"/>
    <w:pPr>
      <w:spacing w:line="220" w:lineRule="atLeast"/>
      <w:ind w:left="1200" w:hanging="200"/>
    </w:pPr>
    <w:rPr>
      <w:rFonts w:eastAsia="MS Mincho"/>
      <w:b/>
      <w:szCs w:val="20"/>
      <w:lang w:val="en-GB" w:eastAsia="ja-JP"/>
    </w:rPr>
  </w:style>
  <w:style w:type="paragraph" w:styleId="70">
    <w:name w:val="index 7"/>
    <w:basedOn w:val="a0"/>
    <w:next w:val="a0"/>
    <w:autoRedefine/>
    <w:semiHidden/>
    <w:rsid w:val="00E86E97"/>
    <w:pPr>
      <w:spacing w:line="220" w:lineRule="atLeast"/>
      <w:ind w:left="1400" w:hanging="200"/>
    </w:pPr>
    <w:rPr>
      <w:rFonts w:eastAsia="MS Mincho"/>
      <w:b/>
      <w:szCs w:val="20"/>
      <w:lang w:val="en-GB" w:eastAsia="ja-JP"/>
    </w:rPr>
  </w:style>
  <w:style w:type="paragraph" w:styleId="80">
    <w:name w:val="index 8"/>
    <w:basedOn w:val="a0"/>
    <w:next w:val="a0"/>
    <w:autoRedefine/>
    <w:semiHidden/>
    <w:rsid w:val="00E86E97"/>
    <w:pPr>
      <w:spacing w:line="220" w:lineRule="atLeast"/>
      <w:ind w:left="1600" w:hanging="200"/>
    </w:pPr>
    <w:rPr>
      <w:rFonts w:eastAsia="MS Mincho"/>
      <w:b/>
      <w:szCs w:val="20"/>
      <w:lang w:val="en-GB" w:eastAsia="ja-JP"/>
    </w:rPr>
  </w:style>
  <w:style w:type="paragraph" w:styleId="90">
    <w:name w:val="index 9"/>
    <w:basedOn w:val="a0"/>
    <w:next w:val="a0"/>
    <w:autoRedefine/>
    <w:semiHidden/>
    <w:rsid w:val="00E86E97"/>
    <w:pPr>
      <w:spacing w:line="220" w:lineRule="atLeast"/>
      <w:ind w:left="1800" w:hanging="200"/>
    </w:pPr>
    <w:rPr>
      <w:rFonts w:eastAsia="MS Mincho"/>
      <w:b/>
      <w:szCs w:val="20"/>
      <w:lang w:val="en-GB" w:eastAsia="ja-JP"/>
    </w:rPr>
  </w:style>
  <w:style w:type="paragraph" w:styleId="afe">
    <w:name w:val="index heading"/>
    <w:basedOn w:val="a0"/>
    <w:next w:val="10"/>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a0"/>
    <w:next w:val="a0"/>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aff">
    <w:name w:val="line number"/>
    <w:rsid w:val="00E86E97"/>
    <w:rPr>
      <w:noProof w:val="0"/>
      <w:lang w:val="fr-FR"/>
    </w:rPr>
  </w:style>
  <w:style w:type="paragraph" w:styleId="aff0">
    <w:name w:val="List"/>
    <w:basedOn w:val="a0"/>
    <w:rsid w:val="00E86E97"/>
    <w:pPr>
      <w:spacing w:line="230" w:lineRule="atLeast"/>
      <w:ind w:left="283" w:hanging="283"/>
    </w:pPr>
    <w:rPr>
      <w:rFonts w:eastAsia="MS Mincho"/>
      <w:szCs w:val="20"/>
      <w:lang w:val="en-GB" w:eastAsia="ja-JP"/>
    </w:rPr>
  </w:style>
  <w:style w:type="paragraph" w:styleId="26">
    <w:name w:val="List 2"/>
    <w:basedOn w:val="a0"/>
    <w:rsid w:val="00E86E97"/>
    <w:pPr>
      <w:spacing w:line="230" w:lineRule="atLeast"/>
      <w:ind w:left="566" w:hanging="283"/>
    </w:pPr>
    <w:rPr>
      <w:rFonts w:eastAsia="MS Mincho"/>
      <w:szCs w:val="20"/>
      <w:lang w:val="en-GB" w:eastAsia="ja-JP"/>
    </w:rPr>
  </w:style>
  <w:style w:type="paragraph" w:styleId="35">
    <w:name w:val="List 3"/>
    <w:basedOn w:val="a0"/>
    <w:rsid w:val="00E86E97"/>
    <w:pPr>
      <w:spacing w:line="230" w:lineRule="atLeast"/>
      <w:ind w:left="849" w:hanging="283"/>
    </w:pPr>
    <w:rPr>
      <w:rFonts w:eastAsia="MS Mincho"/>
      <w:szCs w:val="20"/>
      <w:lang w:val="en-GB" w:eastAsia="ja-JP"/>
    </w:rPr>
  </w:style>
  <w:style w:type="paragraph" w:styleId="43">
    <w:name w:val="List 4"/>
    <w:basedOn w:val="a0"/>
    <w:rsid w:val="00E86E97"/>
    <w:pPr>
      <w:spacing w:line="230" w:lineRule="atLeast"/>
      <w:ind w:left="1132" w:hanging="283"/>
    </w:pPr>
    <w:rPr>
      <w:rFonts w:eastAsia="MS Mincho"/>
      <w:szCs w:val="20"/>
      <w:lang w:val="en-GB" w:eastAsia="ja-JP"/>
    </w:rPr>
  </w:style>
  <w:style w:type="paragraph" w:styleId="52">
    <w:name w:val="List 5"/>
    <w:basedOn w:val="a0"/>
    <w:rsid w:val="00E86E97"/>
    <w:pPr>
      <w:spacing w:line="230" w:lineRule="atLeast"/>
      <w:ind w:left="1415" w:hanging="283"/>
    </w:pPr>
    <w:rPr>
      <w:rFonts w:eastAsia="MS Mincho"/>
      <w:szCs w:val="20"/>
      <w:lang w:val="en-GB" w:eastAsia="ja-JP"/>
    </w:rPr>
  </w:style>
  <w:style w:type="paragraph" w:styleId="aff1">
    <w:name w:val="List Bullet"/>
    <w:basedOn w:val="a0"/>
    <w:autoRedefine/>
    <w:rsid w:val="00E86E97"/>
    <w:pPr>
      <w:tabs>
        <w:tab w:val="num" w:pos="360"/>
      </w:tabs>
      <w:spacing w:line="230" w:lineRule="atLeast"/>
      <w:ind w:left="360" w:hanging="360"/>
    </w:pPr>
    <w:rPr>
      <w:rFonts w:eastAsia="MS Mincho"/>
      <w:szCs w:val="20"/>
      <w:lang w:val="en-GB" w:eastAsia="ja-JP"/>
    </w:rPr>
  </w:style>
  <w:style w:type="paragraph" w:styleId="27">
    <w:name w:val="List Bullet 2"/>
    <w:basedOn w:val="a0"/>
    <w:autoRedefine/>
    <w:rsid w:val="00E86E97"/>
    <w:pPr>
      <w:tabs>
        <w:tab w:val="num" w:pos="643"/>
      </w:tabs>
      <w:spacing w:line="230" w:lineRule="atLeast"/>
      <w:ind w:left="643" w:hanging="360"/>
    </w:pPr>
    <w:rPr>
      <w:rFonts w:eastAsia="MS Mincho"/>
      <w:szCs w:val="20"/>
      <w:lang w:val="en-GB" w:eastAsia="ja-JP"/>
    </w:rPr>
  </w:style>
  <w:style w:type="paragraph" w:styleId="36">
    <w:name w:val="List Bullet 3"/>
    <w:basedOn w:val="a0"/>
    <w:autoRedefine/>
    <w:rsid w:val="00E86E97"/>
    <w:pPr>
      <w:tabs>
        <w:tab w:val="num" w:pos="926"/>
      </w:tabs>
      <w:spacing w:line="230" w:lineRule="atLeast"/>
      <w:ind w:left="926" w:hanging="360"/>
    </w:pPr>
    <w:rPr>
      <w:rFonts w:eastAsia="MS Mincho"/>
      <w:szCs w:val="20"/>
      <w:lang w:val="en-GB" w:eastAsia="ja-JP"/>
    </w:rPr>
  </w:style>
  <w:style w:type="paragraph" w:styleId="44">
    <w:name w:val="List Bullet 4"/>
    <w:basedOn w:val="a0"/>
    <w:autoRedefine/>
    <w:rsid w:val="00E86E97"/>
    <w:pPr>
      <w:tabs>
        <w:tab w:val="num" w:pos="1209"/>
      </w:tabs>
      <w:spacing w:line="230" w:lineRule="atLeast"/>
      <w:ind w:left="1209" w:hanging="360"/>
    </w:pPr>
    <w:rPr>
      <w:rFonts w:eastAsia="MS Mincho"/>
      <w:szCs w:val="20"/>
      <w:lang w:val="en-GB" w:eastAsia="ja-JP"/>
    </w:rPr>
  </w:style>
  <w:style w:type="paragraph" w:styleId="5">
    <w:name w:val="List Bullet 5"/>
    <w:basedOn w:val="a0"/>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aff2">
    <w:name w:val="List Continue"/>
    <w:basedOn w:val="a0"/>
    <w:rsid w:val="00E86E97"/>
    <w:pPr>
      <w:tabs>
        <w:tab w:val="left" w:pos="400"/>
      </w:tabs>
      <w:spacing w:line="230" w:lineRule="atLeast"/>
      <w:ind w:left="400" w:hanging="400"/>
    </w:pPr>
    <w:rPr>
      <w:rFonts w:eastAsia="MS Mincho"/>
      <w:szCs w:val="20"/>
      <w:lang w:val="en-GB" w:eastAsia="ja-JP"/>
    </w:rPr>
  </w:style>
  <w:style w:type="paragraph" w:styleId="21">
    <w:name w:val="List Continue 2"/>
    <w:basedOn w:val="aff2"/>
    <w:rsid w:val="00E86E97"/>
    <w:pPr>
      <w:numPr>
        <w:ilvl w:val="1"/>
        <w:numId w:val="1"/>
      </w:numPr>
      <w:tabs>
        <w:tab w:val="clear" w:pos="400"/>
        <w:tab w:val="left" w:pos="800"/>
      </w:tabs>
    </w:pPr>
  </w:style>
  <w:style w:type="paragraph" w:styleId="31">
    <w:name w:val="List Continue 3"/>
    <w:basedOn w:val="aff2"/>
    <w:rsid w:val="00E86E97"/>
    <w:pPr>
      <w:numPr>
        <w:ilvl w:val="2"/>
        <w:numId w:val="1"/>
      </w:numPr>
      <w:tabs>
        <w:tab w:val="clear" w:pos="400"/>
        <w:tab w:val="left" w:pos="1200"/>
      </w:tabs>
    </w:pPr>
  </w:style>
  <w:style w:type="paragraph" w:styleId="40">
    <w:name w:val="List Continue 4"/>
    <w:basedOn w:val="aff2"/>
    <w:rsid w:val="00E86E97"/>
    <w:pPr>
      <w:numPr>
        <w:ilvl w:val="3"/>
        <w:numId w:val="3"/>
      </w:numPr>
      <w:tabs>
        <w:tab w:val="clear" w:pos="360"/>
        <w:tab w:val="clear" w:pos="400"/>
        <w:tab w:val="left" w:pos="1600"/>
      </w:tabs>
      <w:ind w:left="1600" w:hanging="400"/>
    </w:pPr>
  </w:style>
  <w:style w:type="paragraph" w:styleId="53">
    <w:name w:val="List Continue 5"/>
    <w:basedOn w:val="a0"/>
    <w:rsid w:val="00E86E97"/>
    <w:pPr>
      <w:spacing w:after="120" w:line="230" w:lineRule="atLeast"/>
      <w:ind w:left="1415"/>
    </w:pPr>
    <w:rPr>
      <w:rFonts w:eastAsia="MS Mincho"/>
      <w:szCs w:val="20"/>
      <w:lang w:val="en-GB" w:eastAsia="ja-JP"/>
    </w:rPr>
  </w:style>
  <w:style w:type="paragraph" w:styleId="a">
    <w:name w:val="List Number"/>
    <w:basedOn w:val="a0"/>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2">
    <w:name w:val="List Number 2"/>
    <w:basedOn w:val="a0"/>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3">
    <w:name w:val="List Number 3"/>
    <w:basedOn w:val="a0"/>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4">
    <w:name w:val="List Number 4"/>
    <w:basedOn w:val="a0"/>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54">
    <w:name w:val="List Number 5"/>
    <w:basedOn w:val="a0"/>
    <w:rsid w:val="00E86E97"/>
    <w:pPr>
      <w:tabs>
        <w:tab w:val="num" w:pos="1492"/>
      </w:tabs>
      <w:spacing w:line="230" w:lineRule="atLeast"/>
      <w:ind w:left="1492" w:hanging="360"/>
    </w:pPr>
    <w:rPr>
      <w:rFonts w:eastAsia="MS Mincho"/>
      <w:szCs w:val="20"/>
      <w:lang w:val="en-GB" w:eastAsia="ja-JP"/>
    </w:rPr>
  </w:style>
  <w:style w:type="paragraph" w:styleId="aff3">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aff4">
    <w:name w:val="Message Header"/>
    <w:basedOn w:val="a0"/>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a0"/>
    <w:next w:val="a0"/>
    <w:rsid w:val="00E86E97"/>
    <w:pPr>
      <w:spacing w:line="220" w:lineRule="atLeast"/>
    </w:pPr>
    <w:rPr>
      <w:rFonts w:eastAsia="MS Mincho"/>
      <w:color w:val="0000FF"/>
      <w:szCs w:val="20"/>
      <w:lang w:val="en-GB" w:eastAsia="ja-JP"/>
    </w:rPr>
  </w:style>
  <w:style w:type="paragraph" w:customStyle="1" w:styleId="na2">
    <w:name w:val="na2"/>
    <w:basedOn w:val="a2"/>
    <w:next w:val="a0"/>
    <w:rsid w:val="00E86E97"/>
    <w:pPr>
      <w:numPr>
        <w:ilvl w:val="0"/>
        <w:numId w:val="0"/>
      </w:numPr>
    </w:pPr>
  </w:style>
  <w:style w:type="paragraph" w:customStyle="1" w:styleId="na3">
    <w:name w:val="na3"/>
    <w:basedOn w:val="a3"/>
    <w:next w:val="a0"/>
    <w:rsid w:val="00E86E97"/>
    <w:pPr>
      <w:numPr>
        <w:ilvl w:val="0"/>
        <w:numId w:val="0"/>
      </w:numPr>
    </w:pPr>
  </w:style>
  <w:style w:type="paragraph" w:customStyle="1" w:styleId="na4">
    <w:name w:val="na4"/>
    <w:basedOn w:val="a4"/>
    <w:next w:val="a0"/>
    <w:rsid w:val="00E86E97"/>
    <w:pPr>
      <w:numPr>
        <w:ilvl w:val="0"/>
        <w:numId w:val="0"/>
      </w:numPr>
      <w:tabs>
        <w:tab w:val="left" w:pos="1060"/>
      </w:tabs>
    </w:pPr>
  </w:style>
  <w:style w:type="paragraph" w:customStyle="1" w:styleId="na5">
    <w:name w:val="na5"/>
    <w:basedOn w:val="a5"/>
    <w:next w:val="a0"/>
    <w:rsid w:val="00E86E97"/>
    <w:pPr>
      <w:numPr>
        <w:ilvl w:val="0"/>
        <w:numId w:val="0"/>
      </w:numPr>
    </w:pPr>
  </w:style>
  <w:style w:type="paragraph" w:customStyle="1" w:styleId="na6">
    <w:name w:val="na6"/>
    <w:basedOn w:val="a6"/>
    <w:next w:val="a0"/>
    <w:rsid w:val="00E86E97"/>
    <w:pPr>
      <w:numPr>
        <w:ilvl w:val="0"/>
        <w:numId w:val="0"/>
      </w:numPr>
    </w:pPr>
  </w:style>
  <w:style w:type="paragraph" w:styleId="aff5">
    <w:name w:val="Normal Indent"/>
    <w:basedOn w:val="a0"/>
    <w:link w:val="Char3"/>
    <w:rsid w:val="00E86E97"/>
    <w:pPr>
      <w:spacing w:line="230" w:lineRule="atLeast"/>
      <w:ind w:left="708"/>
    </w:pPr>
    <w:rPr>
      <w:rFonts w:eastAsia="MS Mincho"/>
      <w:szCs w:val="20"/>
      <w:lang w:val="en-GB" w:eastAsia="ja-JP"/>
    </w:rPr>
  </w:style>
  <w:style w:type="paragraph" w:customStyle="1" w:styleId="Note">
    <w:name w:val="Note"/>
    <w:basedOn w:val="a0"/>
    <w:next w:val="a0"/>
    <w:rsid w:val="00E86E97"/>
    <w:pPr>
      <w:tabs>
        <w:tab w:val="left" w:pos="960"/>
      </w:tabs>
      <w:spacing w:line="210" w:lineRule="atLeast"/>
    </w:pPr>
    <w:rPr>
      <w:rFonts w:eastAsia="MS Mincho"/>
      <w:sz w:val="18"/>
      <w:szCs w:val="20"/>
      <w:lang w:val="en-GB" w:eastAsia="ja-JP"/>
    </w:rPr>
  </w:style>
  <w:style w:type="paragraph" w:styleId="aff6">
    <w:name w:val="Note Heading"/>
    <w:basedOn w:val="a0"/>
    <w:next w:val="a0"/>
    <w:rsid w:val="00E86E97"/>
    <w:pPr>
      <w:spacing w:line="230" w:lineRule="atLeast"/>
    </w:pPr>
    <w:rPr>
      <w:rFonts w:eastAsia="MS Mincho"/>
      <w:szCs w:val="20"/>
      <w:lang w:val="en-GB" w:eastAsia="ja-JP"/>
    </w:rPr>
  </w:style>
  <w:style w:type="paragraph" w:customStyle="1" w:styleId="p2">
    <w:name w:val="p2"/>
    <w:basedOn w:val="a0"/>
    <w:next w:val="a0"/>
    <w:rsid w:val="00E86E97"/>
    <w:pPr>
      <w:tabs>
        <w:tab w:val="left" w:pos="560"/>
      </w:tabs>
      <w:spacing w:line="230" w:lineRule="atLeast"/>
    </w:pPr>
    <w:rPr>
      <w:rFonts w:eastAsia="MS Mincho"/>
      <w:szCs w:val="20"/>
      <w:lang w:val="en-GB" w:eastAsia="ja-JP"/>
    </w:rPr>
  </w:style>
  <w:style w:type="paragraph" w:customStyle="1" w:styleId="p3">
    <w:name w:val="p3"/>
    <w:basedOn w:val="a0"/>
    <w:next w:val="a0"/>
    <w:rsid w:val="00E86E97"/>
    <w:pPr>
      <w:tabs>
        <w:tab w:val="left" w:pos="720"/>
      </w:tabs>
      <w:spacing w:line="230" w:lineRule="atLeast"/>
    </w:pPr>
    <w:rPr>
      <w:rFonts w:eastAsia="MS Mincho"/>
      <w:szCs w:val="20"/>
      <w:lang w:val="en-GB" w:eastAsia="ja-JP"/>
    </w:rPr>
  </w:style>
  <w:style w:type="paragraph" w:customStyle="1" w:styleId="p4">
    <w:name w:val="p4"/>
    <w:basedOn w:val="a0"/>
    <w:next w:val="a0"/>
    <w:rsid w:val="00E86E97"/>
    <w:pPr>
      <w:tabs>
        <w:tab w:val="left" w:pos="1100"/>
      </w:tabs>
      <w:spacing w:line="230" w:lineRule="atLeast"/>
    </w:pPr>
    <w:rPr>
      <w:rFonts w:eastAsia="MS Mincho"/>
      <w:szCs w:val="20"/>
      <w:lang w:val="en-GB" w:eastAsia="ja-JP"/>
    </w:rPr>
  </w:style>
  <w:style w:type="paragraph" w:customStyle="1" w:styleId="p5">
    <w:name w:val="p5"/>
    <w:basedOn w:val="a0"/>
    <w:next w:val="a0"/>
    <w:rsid w:val="00E86E97"/>
    <w:pPr>
      <w:tabs>
        <w:tab w:val="left" w:pos="1100"/>
      </w:tabs>
      <w:spacing w:line="230" w:lineRule="atLeast"/>
    </w:pPr>
    <w:rPr>
      <w:rFonts w:eastAsia="MS Mincho"/>
      <w:szCs w:val="20"/>
      <w:lang w:val="en-GB" w:eastAsia="ja-JP"/>
    </w:rPr>
  </w:style>
  <w:style w:type="paragraph" w:customStyle="1" w:styleId="p6">
    <w:name w:val="p6"/>
    <w:basedOn w:val="a0"/>
    <w:next w:val="a0"/>
    <w:rsid w:val="00E86E97"/>
    <w:pPr>
      <w:tabs>
        <w:tab w:val="left" w:pos="1440"/>
      </w:tabs>
      <w:spacing w:line="230" w:lineRule="atLeast"/>
    </w:pPr>
    <w:rPr>
      <w:rFonts w:eastAsia="MS Mincho"/>
      <w:szCs w:val="20"/>
      <w:lang w:val="en-GB" w:eastAsia="ja-JP"/>
    </w:rPr>
  </w:style>
  <w:style w:type="character" w:styleId="aff7">
    <w:name w:val="page number"/>
    <w:rsid w:val="00E86E97"/>
    <w:rPr>
      <w:noProof w:val="0"/>
      <w:lang w:val="fr-FR"/>
    </w:rPr>
  </w:style>
  <w:style w:type="paragraph" w:styleId="aff8">
    <w:name w:val="Plain Text"/>
    <w:basedOn w:val="a0"/>
    <w:rsid w:val="00E86E97"/>
    <w:pPr>
      <w:spacing w:line="230" w:lineRule="atLeast"/>
    </w:pPr>
    <w:rPr>
      <w:rFonts w:ascii="Courier New" w:eastAsia="MS Mincho" w:hAnsi="Courier New"/>
      <w:szCs w:val="20"/>
      <w:lang w:val="en-GB" w:eastAsia="ja-JP"/>
    </w:rPr>
  </w:style>
  <w:style w:type="paragraph" w:customStyle="1" w:styleId="RefNorm">
    <w:name w:val="RefNorm"/>
    <w:basedOn w:val="a0"/>
    <w:next w:val="a0"/>
    <w:rsid w:val="00E86E97"/>
    <w:pPr>
      <w:spacing w:line="230" w:lineRule="atLeast"/>
    </w:pPr>
    <w:rPr>
      <w:rFonts w:eastAsia="MS Mincho"/>
      <w:szCs w:val="20"/>
      <w:lang w:val="en-GB" w:eastAsia="ja-JP"/>
    </w:rPr>
  </w:style>
  <w:style w:type="paragraph" w:styleId="aff9">
    <w:name w:val="Salutation"/>
    <w:basedOn w:val="a0"/>
    <w:next w:val="a0"/>
    <w:rsid w:val="00E86E97"/>
    <w:pPr>
      <w:spacing w:line="230" w:lineRule="atLeast"/>
    </w:pPr>
    <w:rPr>
      <w:rFonts w:eastAsia="MS Mincho"/>
      <w:szCs w:val="20"/>
      <w:lang w:val="en-GB" w:eastAsia="ja-JP"/>
    </w:rPr>
  </w:style>
  <w:style w:type="paragraph" w:styleId="affa">
    <w:name w:val="Signature"/>
    <w:basedOn w:val="a0"/>
    <w:rsid w:val="00E86E97"/>
    <w:pPr>
      <w:spacing w:line="230" w:lineRule="atLeast"/>
      <w:ind w:left="4252"/>
    </w:pPr>
    <w:rPr>
      <w:rFonts w:eastAsia="MS Mincho"/>
      <w:szCs w:val="20"/>
      <w:lang w:val="en-GB" w:eastAsia="ja-JP"/>
    </w:rPr>
  </w:style>
  <w:style w:type="paragraph" w:customStyle="1" w:styleId="Special">
    <w:name w:val="Special"/>
    <w:basedOn w:val="a0"/>
    <w:next w:val="a0"/>
    <w:rsid w:val="00E86E97"/>
    <w:pPr>
      <w:spacing w:line="230" w:lineRule="atLeast"/>
    </w:pPr>
    <w:rPr>
      <w:rFonts w:eastAsia="MS Mincho"/>
      <w:szCs w:val="20"/>
      <w:lang w:val="en-GB" w:eastAsia="ja-JP"/>
    </w:rPr>
  </w:style>
  <w:style w:type="character" w:styleId="affb">
    <w:name w:val="Strong"/>
    <w:basedOn w:val="af3"/>
    <w:uiPriority w:val="22"/>
    <w:qFormat/>
    <w:rsid w:val="00BB0E3B"/>
    <w:rPr>
      <w:rFonts w:cs="Arial"/>
      <w:b/>
      <w:i w:val="0"/>
      <w:noProof w:val="0"/>
      <w:color w:val="auto"/>
      <w:lang w:val="fr-FR" w:eastAsia="en-GB"/>
    </w:rPr>
  </w:style>
  <w:style w:type="paragraph" w:styleId="affc">
    <w:name w:val="Subtitle"/>
    <w:basedOn w:val="a0"/>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a0"/>
    <w:rsid w:val="00E86E97"/>
    <w:pPr>
      <w:tabs>
        <w:tab w:val="left" w:pos="340"/>
      </w:tabs>
      <w:spacing w:before="60" w:after="60" w:line="190" w:lineRule="atLeast"/>
    </w:pPr>
    <w:rPr>
      <w:rFonts w:eastAsia="MS Mincho"/>
      <w:sz w:val="16"/>
      <w:szCs w:val="20"/>
      <w:lang w:val="en-GB" w:eastAsia="ja-JP"/>
    </w:rPr>
  </w:style>
  <w:style w:type="paragraph" w:styleId="affd">
    <w:name w:val="table of authorities"/>
    <w:basedOn w:val="a0"/>
    <w:next w:val="a0"/>
    <w:semiHidden/>
    <w:rsid w:val="00E86E97"/>
    <w:pPr>
      <w:spacing w:line="230" w:lineRule="atLeast"/>
      <w:ind w:left="200" w:hanging="200"/>
    </w:pPr>
    <w:rPr>
      <w:rFonts w:eastAsia="MS Mincho"/>
      <w:szCs w:val="20"/>
      <w:lang w:val="en-GB" w:eastAsia="ja-JP"/>
    </w:rPr>
  </w:style>
  <w:style w:type="paragraph" w:styleId="affe">
    <w:name w:val="table of figures"/>
    <w:basedOn w:val="a0"/>
    <w:next w:val="a0"/>
    <w:semiHidden/>
    <w:rsid w:val="00E86E97"/>
    <w:pPr>
      <w:spacing w:line="230" w:lineRule="atLeast"/>
      <w:ind w:left="400" w:hanging="400"/>
    </w:pPr>
    <w:rPr>
      <w:rFonts w:eastAsia="MS Mincho"/>
      <w:szCs w:val="20"/>
      <w:lang w:val="en-GB" w:eastAsia="ja-JP"/>
    </w:rPr>
  </w:style>
  <w:style w:type="paragraph" w:customStyle="1" w:styleId="Tabletitle">
    <w:name w:val="Table title"/>
    <w:basedOn w:val="a0"/>
    <w:next w:val="a0"/>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a0"/>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a0"/>
    <w:next w:val="Terms"/>
    <w:rsid w:val="00E86E97"/>
    <w:pPr>
      <w:keepNext/>
      <w:spacing w:line="230" w:lineRule="atLeast"/>
    </w:pPr>
    <w:rPr>
      <w:rFonts w:eastAsia="MS Mincho"/>
      <w:b/>
      <w:szCs w:val="20"/>
      <w:lang w:val="en-GB" w:eastAsia="ja-JP"/>
    </w:rPr>
  </w:style>
  <w:style w:type="paragraph" w:styleId="afff">
    <w:name w:val="Title"/>
    <w:basedOn w:val="a0"/>
    <w:link w:val="Char4"/>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afff0">
    <w:name w:val="toa heading"/>
    <w:basedOn w:val="a0"/>
    <w:next w:val="a0"/>
    <w:semiHidden/>
    <w:rsid w:val="00E86E97"/>
    <w:pPr>
      <w:spacing w:line="230" w:lineRule="atLeast"/>
    </w:pPr>
    <w:rPr>
      <w:rFonts w:eastAsia="MS Mincho"/>
      <w:b/>
      <w:szCs w:val="20"/>
      <w:lang w:val="en-GB" w:eastAsia="ja-JP"/>
    </w:rPr>
  </w:style>
  <w:style w:type="paragraph" w:styleId="11">
    <w:name w:val="toc 1"/>
    <w:basedOn w:val="a0"/>
    <w:next w:val="a0"/>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28">
    <w:name w:val="toc 2"/>
    <w:basedOn w:val="11"/>
    <w:next w:val="a0"/>
    <w:uiPriority w:val="39"/>
    <w:qFormat/>
    <w:rsid w:val="00FD3997"/>
    <w:pPr>
      <w:spacing w:before="0"/>
    </w:pPr>
  </w:style>
  <w:style w:type="paragraph" w:styleId="37">
    <w:name w:val="toc 3"/>
    <w:basedOn w:val="28"/>
    <w:next w:val="a0"/>
    <w:uiPriority w:val="39"/>
    <w:qFormat/>
    <w:rsid w:val="00E17BD6"/>
    <w:pPr>
      <w:tabs>
        <w:tab w:val="clear" w:pos="720"/>
        <w:tab w:val="left" w:pos="567"/>
        <w:tab w:val="left" w:pos="1134"/>
      </w:tabs>
      <w:ind w:left="10580"/>
    </w:pPr>
    <w:rPr>
      <w:b w:val="0"/>
    </w:rPr>
  </w:style>
  <w:style w:type="paragraph" w:styleId="45">
    <w:name w:val="toc 4"/>
    <w:basedOn w:val="28"/>
    <w:next w:val="a0"/>
    <w:uiPriority w:val="39"/>
    <w:rsid w:val="00E86E97"/>
    <w:pPr>
      <w:tabs>
        <w:tab w:val="clear" w:pos="720"/>
        <w:tab w:val="left" w:pos="1140"/>
      </w:tabs>
      <w:ind w:left="1140" w:hanging="1140"/>
    </w:pPr>
  </w:style>
  <w:style w:type="paragraph" w:styleId="55">
    <w:name w:val="toc 5"/>
    <w:basedOn w:val="45"/>
    <w:next w:val="a0"/>
    <w:uiPriority w:val="39"/>
    <w:rsid w:val="00E86E97"/>
  </w:style>
  <w:style w:type="paragraph" w:styleId="61">
    <w:name w:val="toc 6"/>
    <w:basedOn w:val="45"/>
    <w:next w:val="a0"/>
    <w:uiPriority w:val="39"/>
    <w:rsid w:val="00E86E97"/>
    <w:pPr>
      <w:tabs>
        <w:tab w:val="clear" w:pos="1140"/>
        <w:tab w:val="left" w:pos="1440"/>
      </w:tabs>
      <w:ind w:left="1440" w:hanging="1440"/>
    </w:pPr>
  </w:style>
  <w:style w:type="paragraph" w:styleId="71">
    <w:name w:val="toc 7"/>
    <w:basedOn w:val="45"/>
    <w:next w:val="a0"/>
    <w:uiPriority w:val="39"/>
    <w:rsid w:val="00E86E97"/>
    <w:pPr>
      <w:tabs>
        <w:tab w:val="clear" w:pos="1140"/>
        <w:tab w:val="left" w:pos="1440"/>
      </w:tabs>
      <w:ind w:left="1440" w:hanging="1440"/>
    </w:pPr>
  </w:style>
  <w:style w:type="paragraph" w:styleId="81">
    <w:name w:val="toc 8"/>
    <w:basedOn w:val="45"/>
    <w:next w:val="a0"/>
    <w:uiPriority w:val="39"/>
    <w:rsid w:val="00E86E97"/>
    <w:pPr>
      <w:tabs>
        <w:tab w:val="clear" w:pos="1140"/>
        <w:tab w:val="left" w:pos="1440"/>
      </w:tabs>
      <w:ind w:left="1440" w:hanging="1440"/>
    </w:pPr>
  </w:style>
  <w:style w:type="paragraph" w:styleId="91">
    <w:name w:val="toc 9"/>
    <w:basedOn w:val="11"/>
    <w:next w:val="a0"/>
    <w:uiPriority w:val="39"/>
    <w:rsid w:val="00E86E97"/>
    <w:pPr>
      <w:tabs>
        <w:tab w:val="clear" w:pos="720"/>
      </w:tabs>
      <w:ind w:left="0" w:firstLine="0"/>
    </w:pPr>
  </w:style>
  <w:style w:type="paragraph" w:customStyle="1" w:styleId="zzBiblio">
    <w:name w:val="zzBiblio"/>
    <w:basedOn w:val="a0"/>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11"/>
    <w:rsid w:val="00E86E97"/>
    <w:pPr>
      <w:tabs>
        <w:tab w:val="clear" w:pos="400"/>
      </w:tabs>
    </w:pPr>
  </w:style>
  <w:style w:type="paragraph" w:customStyle="1" w:styleId="zzCopyright">
    <w:name w:val="zzCopyright"/>
    <w:basedOn w:val="a0"/>
    <w:next w:val="a0"/>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a0"/>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a0"/>
    <w:rsid w:val="00E86E97"/>
    <w:pPr>
      <w:tabs>
        <w:tab w:val="clear" w:pos="400"/>
      </w:tabs>
    </w:pPr>
    <w:rPr>
      <w:color w:val="0000FF"/>
    </w:rPr>
  </w:style>
  <w:style w:type="paragraph" w:customStyle="1" w:styleId="zzHelp">
    <w:name w:val="zzHelp"/>
    <w:basedOn w:val="a0"/>
    <w:rsid w:val="00E86E97"/>
    <w:pPr>
      <w:spacing w:line="230" w:lineRule="atLeast"/>
    </w:pPr>
    <w:rPr>
      <w:rFonts w:eastAsia="MS Mincho"/>
      <w:color w:val="008000"/>
      <w:szCs w:val="20"/>
      <w:lang w:val="en-GB" w:eastAsia="ja-JP"/>
    </w:rPr>
  </w:style>
  <w:style w:type="paragraph" w:customStyle="1" w:styleId="zzIndex">
    <w:name w:val="zzIndex"/>
    <w:basedOn w:val="zzBiblio"/>
    <w:next w:val="afe"/>
    <w:rsid w:val="00E86E97"/>
  </w:style>
  <w:style w:type="paragraph" w:customStyle="1" w:styleId="zzLc5">
    <w:name w:val="zzLc5"/>
    <w:basedOn w:val="a0"/>
    <w:next w:val="a0"/>
    <w:rsid w:val="00E86E97"/>
    <w:pPr>
      <w:spacing w:line="230" w:lineRule="atLeast"/>
    </w:pPr>
    <w:rPr>
      <w:rFonts w:eastAsia="MS Mincho"/>
      <w:szCs w:val="20"/>
      <w:lang w:val="en-GB" w:eastAsia="ja-JP"/>
    </w:rPr>
  </w:style>
  <w:style w:type="paragraph" w:customStyle="1" w:styleId="zzLc6">
    <w:name w:val="zzLc6"/>
    <w:basedOn w:val="a0"/>
    <w:next w:val="a0"/>
    <w:rsid w:val="00E86E97"/>
    <w:pPr>
      <w:spacing w:line="230" w:lineRule="atLeast"/>
    </w:pPr>
    <w:rPr>
      <w:rFonts w:eastAsia="MS Mincho"/>
      <w:szCs w:val="20"/>
      <w:lang w:val="en-GB" w:eastAsia="ja-JP"/>
    </w:rPr>
  </w:style>
  <w:style w:type="paragraph" w:customStyle="1" w:styleId="zzLn5">
    <w:name w:val="zzLn5"/>
    <w:basedOn w:val="a0"/>
    <w:next w:val="a0"/>
    <w:rsid w:val="00E86E97"/>
    <w:pPr>
      <w:spacing w:line="230" w:lineRule="atLeast"/>
    </w:pPr>
    <w:rPr>
      <w:rFonts w:eastAsia="MS Mincho"/>
      <w:szCs w:val="20"/>
      <w:lang w:val="en-GB" w:eastAsia="ja-JP"/>
    </w:rPr>
  </w:style>
  <w:style w:type="paragraph" w:customStyle="1" w:styleId="zzLn6">
    <w:name w:val="zzLn6"/>
    <w:basedOn w:val="a0"/>
    <w:next w:val="a0"/>
    <w:rsid w:val="00E86E97"/>
    <w:pPr>
      <w:spacing w:line="230" w:lineRule="atLeast"/>
    </w:pPr>
    <w:rPr>
      <w:rFonts w:eastAsia="MS Mincho"/>
      <w:szCs w:val="20"/>
      <w:lang w:val="en-GB" w:eastAsia="ja-JP"/>
    </w:rPr>
  </w:style>
  <w:style w:type="paragraph" w:customStyle="1" w:styleId="zzSTDTitle">
    <w:name w:val="zzSTDTitle"/>
    <w:basedOn w:val="a0"/>
    <w:next w:val="a0"/>
    <w:rsid w:val="00E86E97"/>
    <w:pPr>
      <w:suppressAutoHyphens/>
      <w:spacing w:before="400" w:after="760" w:line="350" w:lineRule="exact"/>
    </w:pPr>
    <w:rPr>
      <w:rFonts w:eastAsia="MS Mincho"/>
      <w:b/>
      <w:color w:val="0000FF"/>
      <w:sz w:val="32"/>
      <w:szCs w:val="20"/>
      <w:lang w:val="en-GB" w:eastAsia="ja-JP"/>
    </w:rPr>
  </w:style>
  <w:style w:type="paragraph" w:styleId="afff1">
    <w:name w:val="Balloon Text"/>
    <w:basedOn w:val="a0"/>
    <w:link w:val="Char5"/>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a0"/>
    <w:rsid w:val="00E86E97"/>
    <w:pPr>
      <w:spacing w:before="60" w:after="60" w:line="230" w:lineRule="atLeast"/>
    </w:pPr>
    <w:rPr>
      <w:rFonts w:eastAsia="MS Mincho"/>
      <w:szCs w:val="20"/>
      <w:lang w:val="en-GB" w:eastAsia="ja-JP"/>
    </w:rPr>
  </w:style>
  <w:style w:type="paragraph" w:customStyle="1" w:styleId="Tabletext9">
    <w:name w:val="Table text (9)"/>
    <w:basedOn w:val="a0"/>
    <w:rsid w:val="00E86E97"/>
    <w:pPr>
      <w:spacing w:before="60" w:after="60" w:line="210" w:lineRule="atLeast"/>
    </w:pPr>
    <w:rPr>
      <w:rFonts w:eastAsia="MS Mincho"/>
      <w:sz w:val="18"/>
      <w:szCs w:val="20"/>
      <w:lang w:val="en-GB" w:eastAsia="ja-JP"/>
    </w:rPr>
  </w:style>
  <w:style w:type="paragraph" w:customStyle="1" w:styleId="Tabletext8">
    <w:name w:val="Table text (8)"/>
    <w:basedOn w:val="a0"/>
    <w:rsid w:val="00E86E97"/>
    <w:pPr>
      <w:spacing w:before="60" w:after="60" w:line="190" w:lineRule="atLeast"/>
    </w:pPr>
    <w:rPr>
      <w:rFonts w:eastAsia="MS Mincho"/>
      <w:sz w:val="16"/>
      <w:szCs w:val="20"/>
      <w:lang w:val="en-GB" w:eastAsia="ja-JP"/>
    </w:rPr>
  </w:style>
  <w:style w:type="paragraph" w:customStyle="1" w:styleId="Tabletext7">
    <w:name w:val="Table text (7)"/>
    <w:basedOn w:val="a0"/>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afff2">
    <w:name w:val="annotation subject"/>
    <w:basedOn w:val="af0"/>
    <w:next w:val="af0"/>
    <w:link w:val="Char6"/>
    <w:uiPriority w:val="99"/>
    <w:semiHidden/>
    <w:rsid w:val="00014234"/>
    <w:rPr>
      <w:b/>
      <w:bCs/>
    </w:rPr>
  </w:style>
  <w:style w:type="table" w:styleId="afff3">
    <w:name w:val="Table Grid"/>
    <w:basedOn w:val="a7"/>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afff4">
    <w:name w:val="Normal (Web)"/>
    <w:basedOn w:val="a0"/>
    <w:link w:val="Char7"/>
    <w:uiPriority w:val="99"/>
    <w:rsid w:val="00944FA6"/>
    <w:pPr>
      <w:spacing w:before="100" w:beforeAutospacing="1" w:after="100" w:afterAutospacing="1"/>
    </w:pPr>
    <w:rPr>
      <w:lang w:val="en-GB" w:eastAsia="en-GB"/>
    </w:rPr>
  </w:style>
  <w:style w:type="paragraph" w:customStyle="1" w:styleId="NormalWeb1">
    <w:name w:val="Normal (Web)1"/>
    <w:basedOn w:val="a0"/>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a0"/>
    <w:qFormat/>
    <w:rsid w:val="00E02643"/>
    <w:pPr>
      <w:widowControl w:val="0"/>
      <w:spacing w:before="20"/>
    </w:pPr>
    <w:rPr>
      <w:snapToGrid w:val="0"/>
      <w:sz w:val="16"/>
      <w:szCs w:val="16"/>
      <w:lang w:val="en-GB"/>
    </w:rPr>
  </w:style>
  <w:style w:type="paragraph" w:styleId="afff5">
    <w:name w:val="Revision"/>
    <w:hidden/>
    <w:uiPriority w:val="99"/>
    <w:rsid w:val="00460870"/>
    <w:rPr>
      <w:rFonts w:ascii="Arial" w:hAnsi="Arial"/>
      <w:lang w:val="en-GB" w:eastAsia="ja-JP"/>
    </w:rPr>
  </w:style>
  <w:style w:type="paragraph" w:styleId="afff6">
    <w:name w:val="List Paragraph"/>
    <w:basedOn w:val="a0"/>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a0"/>
    <w:next w:val="a0"/>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a0"/>
    <w:rsid w:val="0056560E"/>
    <w:pPr>
      <w:spacing w:before="210" w:line="210" w:lineRule="exact"/>
    </w:pPr>
    <w:rPr>
      <w:sz w:val="18"/>
      <w:szCs w:val="20"/>
      <w:lang w:val="en-GB"/>
    </w:rPr>
  </w:style>
  <w:style w:type="paragraph" w:customStyle="1" w:styleId="ISOChange">
    <w:name w:val="ISO_Change"/>
    <w:basedOn w:val="a0"/>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har0">
    <w:name w:val="메모 텍스트 Char"/>
    <w:link w:val="af0"/>
    <w:rsid w:val="00A75F69"/>
    <w:rPr>
      <w:rFonts w:ascii="Arial" w:hAnsi="Arial"/>
      <w:lang w:val="en-GB" w:eastAsia="ja-JP"/>
    </w:rPr>
  </w:style>
  <w:style w:type="paragraph" w:customStyle="1" w:styleId="Firstparagraph">
    <w:name w:val="First paragraph"/>
    <w:basedOn w:val="a0"/>
    <w:next w:val="a0"/>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a0"/>
    <w:rsid w:val="006E77C5"/>
    <w:pPr>
      <w:spacing w:before="210" w:line="210" w:lineRule="exact"/>
    </w:pPr>
    <w:rPr>
      <w:sz w:val="18"/>
      <w:szCs w:val="20"/>
      <w:lang w:val="en-GB"/>
    </w:rPr>
  </w:style>
  <w:style w:type="paragraph" w:customStyle="1" w:styleId="subpara">
    <w:name w:val="sub para"/>
    <w:basedOn w:val="a0"/>
    <w:rsid w:val="00A65BFF"/>
    <w:pPr>
      <w:spacing w:before="60" w:after="60"/>
      <w:ind w:left="1134" w:right="794" w:hanging="567"/>
    </w:pPr>
    <w:rPr>
      <w:rFonts w:ascii="Arial Narrow" w:hAnsi="Arial Narrow"/>
      <w:szCs w:val="20"/>
    </w:rPr>
  </w:style>
  <w:style w:type="character" w:customStyle="1" w:styleId="3Char">
    <w:name w:val="제목 3 Char"/>
    <w:link w:val="30"/>
    <w:uiPriority w:val="9"/>
    <w:rsid w:val="00541645"/>
    <w:rPr>
      <w:rFonts w:ascii="Arial" w:hAnsi="Arial" w:cs="Arial"/>
      <w:b/>
      <w:bCs/>
      <w:color w:val="000000"/>
      <w:lang w:val="en-GB" w:eastAsia="ja-JP"/>
    </w:rPr>
  </w:style>
  <w:style w:type="character" w:customStyle="1" w:styleId="4Char">
    <w:name w:val="제목 4 Char"/>
    <w:link w:val="41"/>
    <w:uiPriority w:val="9"/>
    <w:rsid w:val="00541645"/>
    <w:rPr>
      <w:rFonts w:ascii="Arial" w:hAnsi="Arial" w:cs="Arial"/>
      <w:b/>
      <w:bCs/>
      <w:color w:val="000000"/>
      <w:lang w:val="en-GB" w:eastAsia="ja-JP"/>
    </w:rPr>
  </w:style>
  <w:style w:type="paragraph" w:styleId="afff7">
    <w:name w:val="No Spacing"/>
    <w:uiPriority w:val="1"/>
    <w:qFormat/>
    <w:rsid w:val="00541645"/>
    <w:pPr>
      <w:jc w:val="both"/>
    </w:pPr>
    <w:rPr>
      <w:rFonts w:ascii="Arial" w:hAnsi="Arial"/>
      <w:lang w:val="en-GB" w:eastAsia="ja-JP"/>
    </w:rPr>
  </w:style>
  <w:style w:type="paragraph" w:styleId="TOC">
    <w:name w:val="TOC Heading"/>
    <w:basedOn w:val="1"/>
    <w:next w:val="a0"/>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a0"/>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a0"/>
    <w:rsid w:val="00E56415"/>
    <w:pPr>
      <w:widowControl w:val="0"/>
      <w:suppressLineNumbers/>
      <w:suppressAutoHyphens/>
    </w:pPr>
    <w:rPr>
      <w:rFonts w:eastAsia="Arial" w:cs="Tahoma"/>
      <w:szCs w:val="20"/>
      <w:lang w:val="en-GB" w:eastAsia="ja-JP"/>
    </w:rPr>
  </w:style>
  <w:style w:type="character" w:customStyle="1" w:styleId="2Char">
    <w:name w:val="제목 2 Char"/>
    <w:link w:val="20"/>
    <w:uiPriority w:val="1"/>
    <w:rsid w:val="00B51614"/>
    <w:rPr>
      <w:rFonts w:ascii="Arial" w:hAnsi="Arial" w:cs="Arial"/>
      <w:b/>
      <w:bCs/>
      <w:color w:val="000000"/>
      <w:sz w:val="22"/>
      <w:lang w:val="en-GB" w:eastAsia="ja-JP"/>
    </w:rPr>
  </w:style>
  <w:style w:type="character" w:customStyle="1" w:styleId="1Char">
    <w:name w:val="제목 1 Char"/>
    <w:link w:val="1"/>
    <w:uiPriority w:val="1"/>
    <w:rsid w:val="002429AD"/>
    <w:rPr>
      <w:rFonts w:ascii="Arial" w:hAnsi="Arial" w:cs="Arial"/>
      <w:b/>
      <w:bCs/>
      <w:color w:val="000000"/>
      <w:sz w:val="24"/>
      <w:lang w:val="en-GB" w:eastAsia="ja-JP"/>
    </w:rPr>
  </w:style>
  <w:style w:type="character" w:customStyle="1" w:styleId="Char5">
    <w:name w:val="풍선 도움말 텍스트 Char"/>
    <w:link w:val="afff1"/>
    <w:uiPriority w:val="99"/>
    <w:semiHidden/>
    <w:rsid w:val="00E56415"/>
    <w:rPr>
      <w:rFonts w:ascii="Tahoma" w:hAnsi="Tahoma" w:cs="Tahoma"/>
      <w:sz w:val="16"/>
      <w:szCs w:val="16"/>
      <w:lang w:val="en-GB" w:eastAsia="ja-JP"/>
    </w:rPr>
  </w:style>
  <w:style w:type="character" w:customStyle="1" w:styleId="Char">
    <w:name w:val="본문 들여쓰기 Char"/>
    <w:link w:val="ac"/>
    <w:uiPriority w:val="99"/>
    <w:rsid w:val="00E56415"/>
    <w:rPr>
      <w:rFonts w:ascii="Arial" w:hAnsi="Arial"/>
      <w:lang w:val="en-GB" w:eastAsia="ja-JP"/>
    </w:rPr>
  </w:style>
  <w:style w:type="character" w:customStyle="1" w:styleId="Char2">
    <w:name w:val="머리글 Char"/>
    <w:link w:val="afc"/>
    <w:uiPriority w:val="99"/>
    <w:rsid w:val="00E56415"/>
    <w:rPr>
      <w:rFonts w:ascii="Arial" w:hAnsi="Arial"/>
      <w:b/>
      <w:sz w:val="22"/>
      <w:lang w:val="en-GB" w:eastAsia="ja-JP"/>
    </w:rPr>
  </w:style>
  <w:style w:type="character" w:customStyle="1" w:styleId="Char6">
    <w:name w:val="메모 주제 Char"/>
    <w:link w:val="afff2"/>
    <w:uiPriority w:val="99"/>
    <w:semiHidden/>
    <w:rsid w:val="00E56415"/>
    <w:rPr>
      <w:rFonts w:ascii="Arial" w:hAnsi="Arial"/>
      <w:b/>
      <w:bCs/>
      <w:lang w:val="en-GB" w:eastAsia="ja-JP"/>
    </w:rPr>
  </w:style>
  <w:style w:type="character" w:customStyle="1" w:styleId="2Char0">
    <w:name w:val="본문 2 Char"/>
    <w:link w:val="22"/>
    <w:uiPriority w:val="99"/>
    <w:rsid w:val="00E56415"/>
    <w:rPr>
      <w:rFonts w:ascii="Arial" w:hAnsi="Arial"/>
      <w:sz w:val="16"/>
      <w:lang w:val="en-GB" w:eastAsia="ja-JP"/>
    </w:rPr>
  </w:style>
  <w:style w:type="character" w:customStyle="1" w:styleId="5Char">
    <w:name w:val="제목 5 Char"/>
    <w:link w:val="50"/>
    <w:rsid w:val="00E56415"/>
    <w:rPr>
      <w:rFonts w:ascii="Arial" w:hAnsi="Arial" w:cs="Arial"/>
      <w:b/>
      <w:bCs/>
      <w:color w:val="000000"/>
      <w:lang w:val="en-GB" w:eastAsia="ja-JP"/>
    </w:rPr>
  </w:style>
  <w:style w:type="character" w:customStyle="1" w:styleId="6Char">
    <w:name w:val="제목 6 Char"/>
    <w:link w:val="6"/>
    <w:rsid w:val="00E56415"/>
    <w:rPr>
      <w:rFonts w:ascii="Arial" w:hAnsi="Arial" w:cs="Arial"/>
      <w:b/>
      <w:bCs/>
      <w:color w:val="000000"/>
      <w:lang w:val="en-GB" w:eastAsia="ja-JP"/>
    </w:rPr>
  </w:style>
  <w:style w:type="character" w:customStyle="1" w:styleId="7Char">
    <w:name w:val="제목 7 Char"/>
    <w:link w:val="7"/>
    <w:rsid w:val="00E56415"/>
    <w:rPr>
      <w:rFonts w:ascii="Arial" w:hAnsi="Arial" w:cs="Arial"/>
      <w:b/>
      <w:bCs/>
      <w:color w:val="000000"/>
      <w:lang w:val="en-GB" w:eastAsia="ja-JP"/>
    </w:rPr>
  </w:style>
  <w:style w:type="character" w:customStyle="1" w:styleId="8Char">
    <w:name w:val="제목 8 Char"/>
    <w:link w:val="8"/>
    <w:rsid w:val="00E56415"/>
    <w:rPr>
      <w:rFonts w:ascii="Arial" w:hAnsi="Arial" w:cs="Arial"/>
      <w:b/>
      <w:bCs/>
      <w:color w:val="000000"/>
      <w:lang w:val="en-GB" w:eastAsia="ja-JP"/>
    </w:rPr>
  </w:style>
  <w:style w:type="character" w:customStyle="1" w:styleId="9Char">
    <w:name w:val="제목 9 Char"/>
    <w:link w:val="9"/>
    <w:rsid w:val="00E56415"/>
    <w:rPr>
      <w:rFonts w:ascii="Arial" w:hAnsi="Arial" w:cs="Arial"/>
      <w:b/>
      <w:bCs/>
      <w:color w:val="000000"/>
      <w:lang w:val="en-GB" w:eastAsia="ja-JP"/>
    </w:rPr>
  </w:style>
  <w:style w:type="character" w:customStyle="1" w:styleId="2Char1">
    <w:name w:val="본문 들여쓰기 2 Char"/>
    <w:link w:val="24"/>
    <w:uiPriority w:val="99"/>
    <w:rsid w:val="00E56415"/>
    <w:rPr>
      <w:rFonts w:ascii="Arial" w:hAnsi="Arial"/>
      <w:lang w:val="en-GB" w:eastAsia="ja-JP"/>
    </w:rPr>
  </w:style>
  <w:style w:type="character" w:customStyle="1" w:styleId="3Char0">
    <w:name w:val="본문 3 Char"/>
    <w:link w:val="32"/>
    <w:uiPriority w:val="99"/>
    <w:rsid w:val="00E56415"/>
    <w:rPr>
      <w:rFonts w:ascii="Arial" w:hAnsi="Arial"/>
      <w:sz w:val="14"/>
      <w:lang w:val="en-GB" w:eastAsia="ja-JP"/>
    </w:rPr>
  </w:style>
  <w:style w:type="paragraph" w:customStyle="1" w:styleId="quotedtext">
    <w:name w:val="quoted text"/>
    <w:basedOn w:val="a0"/>
    <w:rsid w:val="00E56415"/>
    <w:pPr>
      <w:spacing w:before="60" w:after="60"/>
      <w:ind w:left="1134" w:right="1134" w:hanging="567"/>
    </w:pPr>
    <w:rPr>
      <w:i/>
      <w:szCs w:val="20"/>
      <w:lang w:eastAsia="fr-FR"/>
    </w:rPr>
  </w:style>
  <w:style w:type="character" w:customStyle="1" w:styleId="Char1">
    <w:name w:val="바닥글 Char"/>
    <w:link w:val="af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Char7">
    <w:name w:val="일반 (웹) Char"/>
    <w:link w:val="afff4"/>
    <w:uiPriority w:val="99"/>
    <w:rsid w:val="00561650"/>
    <w:rPr>
      <w:rFonts w:eastAsia="Times New Roman"/>
      <w:sz w:val="24"/>
      <w:szCs w:val="24"/>
      <w:lang w:val="en-GB" w:eastAsia="en-GB"/>
    </w:rPr>
  </w:style>
  <w:style w:type="paragraph" w:styleId="afff8">
    <w:name w:val="Bibliography"/>
    <w:basedOn w:val="a0"/>
    <w:next w:val="a0"/>
    <w:uiPriority w:val="37"/>
    <w:semiHidden/>
    <w:unhideWhenUsed/>
    <w:rsid w:val="00241642"/>
    <w:pPr>
      <w:spacing w:line="230" w:lineRule="atLeast"/>
    </w:pPr>
    <w:rPr>
      <w:rFonts w:eastAsia="MS Mincho"/>
      <w:szCs w:val="20"/>
      <w:lang w:val="en-GB" w:eastAsia="ja-JP"/>
    </w:rPr>
  </w:style>
  <w:style w:type="paragraph" w:styleId="afff9">
    <w:name w:val="E-mail Signature"/>
    <w:basedOn w:val="a0"/>
    <w:link w:val="Char8"/>
    <w:uiPriority w:val="99"/>
    <w:semiHidden/>
    <w:unhideWhenUsed/>
    <w:rsid w:val="00241642"/>
    <w:pPr>
      <w:spacing w:line="230" w:lineRule="atLeast"/>
    </w:pPr>
    <w:rPr>
      <w:rFonts w:eastAsia="MS Mincho"/>
      <w:szCs w:val="20"/>
      <w:lang w:val="en-GB" w:eastAsia="ja-JP"/>
    </w:rPr>
  </w:style>
  <w:style w:type="character" w:customStyle="1" w:styleId="Char8">
    <w:name w:val="전자 메일 서명 Char"/>
    <w:link w:val="afff9"/>
    <w:uiPriority w:val="99"/>
    <w:semiHidden/>
    <w:rsid w:val="00241642"/>
    <w:rPr>
      <w:rFonts w:ascii="Arial" w:hAnsi="Arial"/>
      <w:lang w:val="en-GB" w:eastAsia="ja-JP"/>
    </w:rPr>
  </w:style>
  <w:style w:type="paragraph" w:styleId="HTML">
    <w:name w:val="HTML Address"/>
    <w:basedOn w:val="a0"/>
    <w:link w:val="HTMLChar"/>
    <w:uiPriority w:val="99"/>
    <w:semiHidden/>
    <w:unhideWhenUsed/>
    <w:rsid w:val="00241642"/>
    <w:pPr>
      <w:spacing w:line="230" w:lineRule="atLeast"/>
    </w:pPr>
    <w:rPr>
      <w:rFonts w:eastAsia="MS Mincho"/>
      <w:i/>
      <w:iCs/>
      <w:szCs w:val="20"/>
      <w:lang w:val="en-GB" w:eastAsia="ja-JP"/>
    </w:rPr>
  </w:style>
  <w:style w:type="character" w:customStyle="1" w:styleId="HTMLChar">
    <w:name w:val="HTML 주소 Char"/>
    <w:link w:val="HTML"/>
    <w:uiPriority w:val="99"/>
    <w:semiHidden/>
    <w:rsid w:val="00241642"/>
    <w:rPr>
      <w:rFonts w:ascii="Arial" w:hAnsi="Arial"/>
      <w:i/>
      <w:iCs/>
      <w:lang w:val="en-GB" w:eastAsia="ja-JP"/>
    </w:rPr>
  </w:style>
  <w:style w:type="paragraph" w:styleId="HTML0">
    <w:name w:val="HTML Preformatted"/>
    <w:basedOn w:val="a0"/>
    <w:link w:val="HTMLChar0"/>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Char0">
    <w:name w:val="미리 서식이 지정된 HTML Char"/>
    <w:link w:val="HTML0"/>
    <w:uiPriority w:val="99"/>
    <w:semiHidden/>
    <w:rsid w:val="00241642"/>
    <w:rPr>
      <w:rFonts w:ascii="Courier New" w:hAnsi="Courier New" w:cs="Courier New"/>
      <w:lang w:val="en-GB" w:eastAsia="ja-JP"/>
    </w:rPr>
  </w:style>
  <w:style w:type="paragraph" w:styleId="afffa">
    <w:name w:val="Intense Quote"/>
    <w:basedOn w:val="a0"/>
    <w:next w:val="a0"/>
    <w:link w:val="Char9"/>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Char9">
    <w:name w:val="강한 인용 Char"/>
    <w:link w:val="afffa"/>
    <w:uiPriority w:val="30"/>
    <w:rsid w:val="00241642"/>
    <w:rPr>
      <w:rFonts w:ascii="Arial" w:hAnsi="Arial"/>
      <w:b/>
      <w:bCs/>
      <w:i/>
      <w:iCs/>
      <w:color w:val="4F81BD"/>
      <w:lang w:val="en-GB" w:eastAsia="ja-JP"/>
    </w:rPr>
  </w:style>
  <w:style w:type="paragraph" w:styleId="afffb">
    <w:name w:val="Quote"/>
    <w:basedOn w:val="a0"/>
    <w:next w:val="a0"/>
    <w:link w:val="Chara"/>
    <w:uiPriority w:val="29"/>
    <w:qFormat/>
    <w:rsid w:val="00AB5811"/>
    <w:pPr>
      <w:autoSpaceDE w:val="0"/>
      <w:autoSpaceDN w:val="0"/>
      <w:adjustRightInd w:val="0"/>
      <w:spacing w:after="120"/>
      <w:ind w:left="600" w:right="924"/>
      <w:jc w:val="center"/>
    </w:pPr>
    <w:rPr>
      <w:rFonts w:ascii="Calibri" w:hAnsi="Calibri"/>
      <w:i/>
    </w:rPr>
  </w:style>
  <w:style w:type="character" w:customStyle="1" w:styleId="Chara">
    <w:name w:val="인용 Char"/>
    <w:link w:val="afffb"/>
    <w:uiPriority w:val="29"/>
    <w:rsid w:val="00AB5811"/>
    <w:rPr>
      <w:rFonts w:ascii="Calibri" w:eastAsia="Times New Roman" w:hAnsi="Calibri"/>
      <w:i/>
      <w:szCs w:val="24"/>
      <w:lang w:val="en-AU" w:eastAsia="en-US"/>
    </w:rPr>
  </w:style>
  <w:style w:type="paragraph" w:customStyle="1" w:styleId="publishedby">
    <w:name w:val="published by"/>
    <w:basedOn w:val="a0"/>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a0"/>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a0"/>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a0"/>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a0"/>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20"/>
    <w:link w:val="Annexheader-level2Char"/>
    <w:qFormat/>
    <w:rsid w:val="00F54026"/>
    <w:pPr>
      <w:numPr>
        <w:numId w:val="14"/>
      </w:numPr>
      <w:tabs>
        <w:tab w:val="clear" w:pos="709"/>
      </w:tabs>
      <w:jc w:val="left"/>
    </w:pPr>
    <w:rPr>
      <w:sz w:val="24"/>
      <w:szCs w:val="22"/>
    </w:rPr>
  </w:style>
  <w:style w:type="character" w:customStyle="1" w:styleId="AnnexChar">
    <w:name w:val="Annex Char"/>
    <w:basedOn w:val="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a0"/>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a0"/>
    <w:rsid w:val="00DF3C07"/>
    <w:pPr>
      <w:spacing w:before="100" w:beforeAutospacing="1" w:after="100" w:afterAutospacing="1"/>
    </w:pPr>
  </w:style>
  <w:style w:type="character" w:customStyle="1" w:styleId="apple-converted-space">
    <w:name w:val="apple-converted-space"/>
    <w:basedOn w:val="a1"/>
    <w:rsid w:val="00DF3C07"/>
  </w:style>
  <w:style w:type="paragraph" w:customStyle="1" w:styleId="gmail-label1">
    <w:name w:val="gmail-label1"/>
    <w:basedOn w:val="a0"/>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a0"/>
    <w:next w:val="aa"/>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a0"/>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a0"/>
    <w:rsid w:val="003E0B96"/>
    <w:pPr>
      <w:suppressLineNumbers/>
      <w:suppressAutoHyphens/>
    </w:pPr>
    <w:rPr>
      <w:rFonts w:cs="Arial"/>
      <w:color w:val="000000"/>
      <w:lang w:val="en-US" w:eastAsia="ar-SA"/>
    </w:rPr>
  </w:style>
  <w:style w:type="character" w:customStyle="1" w:styleId="standardtextcolour">
    <w:name w:val="standard textcolour"/>
    <w:basedOn w:val="a1"/>
    <w:uiPriority w:val="1"/>
    <w:qFormat/>
    <w:rsid w:val="003E0B96"/>
  </w:style>
  <w:style w:type="character" w:styleId="afffc">
    <w:name w:val="Book Title"/>
    <w:basedOn w:val="a1"/>
    <w:uiPriority w:val="33"/>
    <w:qFormat/>
    <w:rsid w:val="003E0B96"/>
    <w:rPr>
      <w:b/>
      <w:bCs/>
      <w:smallCaps/>
      <w:spacing w:val="5"/>
    </w:rPr>
  </w:style>
  <w:style w:type="paragraph" w:customStyle="1" w:styleId="RevisionHistory">
    <w:name w:val="Revision History"/>
    <w:basedOn w:val="afff"/>
    <w:link w:val="RevisionHistoryChar"/>
    <w:qFormat/>
    <w:rsid w:val="001F185B"/>
  </w:style>
  <w:style w:type="paragraph" w:customStyle="1" w:styleId="Annex-Heading3">
    <w:name w:val="Annex-Heading 3"/>
    <w:basedOn w:val="30"/>
    <w:link w:val="Annex-Heading3Char"/>
    <w:qFormat/>
    <w:rsid w:val="00D91CFA"/>
    <w:pPr>
      <w:numPr>
        <w:numId w:val="14"/>
      </w:numPr>
      <w:tabs>
        <w:tab w:val="clear" w:pos="660"/>
        <w:tab w:val="clear" w:pos="880"/>
      </w:tabs>
    </w:pPr>
    <w:rPr>
      <w:sz w:val="22"/>
    </w:rPr>
  </w:style>
  <w:style w:type="character" w:customStyle="1" w:styleId="Char4">
    <w:name w:val="제목 Char"/>
    <w:basedOn w:val="a1"/>
    <w:link w:val="afff"/>
    <w:rsid w:val="001F185B"/>
    <w:rPr>
      <w:rFonts w:ascii="Arial" w:hAnsi="Arial"/>
      <w:b/>
      <w:sz w:val="28"/>
      <w:lang w:val="en-GB" w:eastAsia="ja-JP"/>
    </w:rPr>
  </w:style>
  <w:style w:type="character" w:customStyle="1" w:styleId="RevisionHistoryChar">
    <w:name w:val="Revision History Char"/>
    <w:basedOn w:val="Char4"/>
    <w:link w:val="RevisionHistory"/>
    <w:rsid w:val="001F185B"/>
    <w:rPr>
      <w:rFonts w:ascii="Arial" w:hAnsi="Arial"/>
      <w:b/>
      <w:sz w:val="28"/>
      <w:lang w:val="en-GB" w:eastAsia="ja-JP"/>
    </w:rPr>
  </w:style>
  <w:style w:type="paragraph" w:customStyle="1" w:styleId="Annex-Heading4">
    <w:name w:val="Annex-Heading4"/>
    <w:basedOn w:val="41"/>
    <w:link w:val="Annex-Heading4Char"/>
    <w:qFormat/>
    <w:rsid w:val="002464F7"/>
    <w:pPr>
      <w:numPr>
        <w:numId w:val="14"/>
      </w:numPr>
    </w:pPr>
  </w:style>
  <w:style w:type="character" w:customStyle="1" w:styleId="Annex-Heading3Char">
    <w:name w:val="Annex-Heading 3 Char"/>
    <w:basedOn w:val="1Char"/>
    <w:link w:val="Annex-Heading3"/>
    <w:rsid w:val="00D91CFA"/>
    <w:rPr>
      <w:rFonts w:ascii="Arial" w:hAnsi="Arial" w:cs="Arial"/>
      <w:b/>
      <w:bCs/>
      <w:color w:val="000000"/>
      <w:sz w:val="22"/>
      <w:lang w:val="en-GB" w:eastAsia="ja-JP"/>
    </w:rPr>
  </w:style>
  <w:style w:type="paragraph" w:customStyle="1" w:styleId="term">
    <w:name w:val="term"/>
    <w:basedOn w:val="a0"/>
    <w:link w:val="termChar"/>
    <w:autoRedefine/>
    <w:qFormat/>
    <w:rsid w:val="00490D1C"/>
    <w:pPr>
      <w:spacing w:before="0" w:after="0" w:line="259" w:lineRule="auto"/>
    </w:pPr>
    <w:rPr>
      <w:b/>
      <w:lang w:eastAsia="en-GB"/>
    </w:rPr>
  </w:style>
  <w:style w:type="character" w:customStyle="1" w:styleId="Annex-Heading4Char">
    <w:name w:val="Annex-Heading4 Char"/>
    <w:basedOn w:val="4Char"/>
    <w:link w:val="Annex-Heading4"/>
    <w:rsid w:val="002464F7"/>
    <w:rPr>
      <w:rFonts w:ascii="Arial" w:hAnsi="Arial" w:cs="Arial"/>
      <w:b/>
      <w:bCs/>
      <w:color w:val="000000"/>
      <w:lang w:val="en-GB" w:eastAsia="ja-JP"/>
    </w:rPr>
  </w:style>
  <w:style w:type="paragraph" w:customStyle="1" w:styleId="definition0">
    <w:name w:val="definition"/>
    <w:basedOn w:val="aff5"/>
    <w:link w:val="definitionChar"/>
    <w:autoRedefine/>
    <w:qFormat/>
    <w:rsid w:val="00FC21D1"/>
    <w:pPr>
      <w:spacing w:before="0" w:line="240" w:lineRule="auto"/>
      <w:ind w:left="431"/>
    </w:pPr>
    <w:rPr>
      <w:rFonts w:cs="Arial"/>
      <w:lang w:eastAsia="en-GB"/>
    </w:rPr>
  </w:style>
  <w:style w:type="character" w:customStyle="1" w:styleId="termChar">
    <w:name w:val="term Char"/>
    <w:basedOn w:val="a1"/>
    <w:link w:val="term"/>
    <w:rsid w:val="00490D1C"/>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Char3">
    <w:name w:val="표준 들여쓰기 Char"/>
    <w:basedOn w:val="a1"/>
    <w:link w:val="aff5"/>
    <w:rsid w:val="00AB5811"/>
    <w:rPr>
      <w:rFonts w:ascii="Arial" w:hAnsi="Arial"/>
      <w:lang w:val="en-GB" w:eastAsia="ja-JP"/>
    </w:rPr>
  </w:style>
  <w:style w:type="character" w:customStyle="1" w:styleId="definitionChar">
    <w:name w:val="definition Char"/>
    <w:basedOn w:val="Char3"/>
    <w:link w:val="definition0"/>
    <w:rsid w:val="00FC21D1"/>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a0"/>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a0"/>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20"/>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a0"/>
    <w:next w:val="a0"/>
    <w:rsid w:val="00C1698B"/>
    <w:pPr>
      <w:suppressAutoHyphens/>
      <w:spacing w:after="0"/>
      <w:jc w:val="left"/>
    </w:pPr>
    <w:rPr>
      <w:rFonts w:eastAsia="MS Mincho"/>
      <w:b/>
      <w:sz w:val="24"/>
      <w:szCs w:val="20"/>
      <w:lang w:val="en-GB" w:eastAsia="ar-SA"/>
    </w:rPr>
  </w:style>
  <w:style w:type="paragraph" w:customStyle="1" w:styleId="PartTitle">
    <w:name w:val="Part Title"/>
    <w:basedOn w:val="a0"/>
    <w:next w:val="a0"/>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a0"/>
    <w:rsid w:val="00C1698B"/>
    <w:pPr>
      <w:suppressAutoHyphens/>
      <w:spacing w:before="0" w:after="62"/>
      <w:jc w:val="left"/>
    </w:pPr>
    <w:rPr>
      <w:rFonts w:eastAsia="MS Mincho"/>
      <w:color w:val="000000"/>
      <w:szCs w:val="16"/>
      <w:lang w:val="en-GB" w:eastAsia="ar-SA"/>
    </w:rPr>
  </w:style>
  <w:style w:type="paragraph" w:customStyle="1" w:styleId="LBullet">
    <w:name w:val="L Bullet"/>
    <w:basedOn w:val="a0"/>
    <w:next w:val="a0"/>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a0"/>
    <w:next w:val="a0"/>
    <w:rsid w:val="00C1698B"/>
    <w:pPr>
      <w:suppressAutoHyphens/>
      <w:spacing w:before="220" w:after="220"/>
      <w:jc w:val="center"/>
    </w:pPr>
    <w:rPr>
      <w:rFonts w:eastAsia="MS Mincho"/>
      <w:b/>
      <w:szCs w:val="20"/>
      <w:lang w:val="de-DE" w:eastAsia="ar-SA"/>
    </w:rPr>
  </w:style>
  <w:style w:type="paragraph" w:customStyle="1" w:styleId="Tabletitle1">
    <w:name w:val="Table title1"/>
    <w:basedOn w:val="a0"/>
    <w:next w:val="a0"/>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a0"/>
    <w:rsid w:val="00C1698B"/>
    <w:pPr>
      <w:tabs>
        <w:tab w:val="num" w:pos="1077"/>
      </w:tabs>
      <w:suppressAutoHyphens/>
      <w:spacing w:before="0" w:after="0"/>
    </w:pPr>
    <w:rPr>
      <w:rFonts w:eastAsia="MS Mincho"/>
      <w:szCs w:val="20"/>
      <w:lang w:val="de-DE" w:eastAsia="ar-SA"/>
    </w:rPr>
  </w:style>
  <w:style w:type="paragraph" w:customStyle="1" w:styleId="ANNEX3">
    <w:name w:val="ANNEX3"/>
    <w:basedOn w:val="a0"/>
    <w:next w:val="a0"/>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numPr>
        <w:numId w:val="32"/>
      </w:numPr>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a0"/>
    <w:rsid w:val="00C1698B"/>
    <w:pPr>
      <w:numPr>
        <w:ilvl w:val="1"/>
        <w:numId w:val="35"/>
      </w:numPr>
      <w:suppressAutoHyphens/>
      <w:spacing w:before="0" w:after="0"/>
    </w:pPr>
    <w:rPr>
      <w:rFonts w:eastAsia="MS Mincho"/>
      <w:szCs w:val="20"/>
      <w:lang w:val="de-DE" w:eastAsia="ar-SA"/>
    </w:rPr>
  </w:style>
  <w:style w:type="paragraph" w:customStyle="1" w:styleId="Heading12-3">
    <w:name w:val="Heading 12-3"/>
    <w:basedOn w:val="a0"/>
    <w:rsid w:val="00C1698B"/>
    <w:pPr>
      <w:numPr>
        <w:ilvl w:val="2"/>
        <w:numId w:val="35"/>
      </w:numPr>
      <w:suppressAutoHyphens/>
      <w:spacing w:before="0" w:after="0"/>
    </w:pPr>
    <w:rPr>
      <w:rFonts w:eastAsia="MS Mincho"/>
      <w:szCs w:val="20"/>
      <w:lang w:val="de-DE" w:eastAsia="ar-SA"/>
    </w:rPr>
  </w:style>
  <w:style w:type="paragraph" w:customStyle="1" w:styleId="Heading12-4">
    <w:name w:val="Heading 12-4"/>
    <w:basedOn w:val="a0"/>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a0"/>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a7"/>
    <w:next w:val="afff3"/>
    <w:uiPriority w:val="39"/>
    <w:rsid w:val="00746982"/>
    <w:pPr>
      <w:jc w:val="both"/>
    </w:pPr>
    <w:rPr>
      <w:rFonts w:ascii="맑은 고딕" w:eastAsia="맑은 고딕" w:hAnsi="맑은 고딕"/>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mailto:info@iho.int" TargetMode="External"/><Relationship Id="rId42" Type="http://schemas.openxmlformats.org/officeDocument/2006/relationships/hyperlink" Target="http://www.iho.int/S124/gml/cs0/0.1" TargetMode="External"/><Relationship Id="rId47" Type="http://schemas.openxmlformats.org/officeDocument/2006/relationships/image" Target="media/image12.png"/><Relationship Id="rId63" Type="http://schemas.openxmlformats.org/officeDocument/2006/relationships/hyperlink" Target="http://www.iho.int/S124/gml/cs0/0.1" TargetMode="External"/><Relationship Id="rId68" Type="http://schemas.openxmlformats.org/officeDocument/2006/relationships/image" Target="media/image23.png"/><Relationship Id="rId84" Type="http://schemas.openxmlformats.org/officeDocument/2006/relationships/header" Target="header6.xml"/><Relationship Id="rId89" Type="http://schemas.openxmlformats.org/officeDocument/2006/relationships/footer" Target="footer10.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eader" Target="header4.xml"/><Relationship Id="rId53" Type="http://schemas.openxmlformats.org/officeDocument/2006/relationships/image" Target="media/image15.jpeg"/><Relationship Id="rId58" Type="http://schemas.openxmlformats.org/officeDocument/2006/relationships/image" Target="media/image18.jpe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hyperlink" Target="http://www.iho.int" TargetMode="External"/><Relationship Id="rId22" Type="http://schemas.openxmlformats.org/officeDocument/2006/relationships/hyperlink" Target="file:///C:/Users/ldp01/AppData/Local/Microsoft/Windows/INetCache/Content.Outlook/AWYHJ2Y1/www.iho.int" TargetMode="External"/><Relationship Id="rId27" Type="http://schemas.openxmlformats.org/officeDocument/2006/relationships/hyperlink" Target="http://www.epsg-registry.org/" TargetMode="External"/><Relationship Id="rId30" Type="http://schemas.openxmlformats.org/officeDocument/2006/relationships/image" Target="media/image7.png"/><Relationship Id="rId35" Type="http://schemas.openxmlformats.org/officeDocument/2006/relationships/header" Target="header3.xml"/><Relationship Id="rId43" Type="http://schemas.openxmlformats.org/officeDocument/2006/relationships/image" Target="media/image10.png"/><Relationship Id="rId48" Type="http://schemas.openxmlformats.org/officeDocument/2006/relationships/hyperlink" Target="http://www.iho.int/S124/gml/cs0/0.1" TargetMode="External"/><Relationship Id="rId56" Type="http://schemas.openxmlformats.org/officeDocument/2006/relationships/image" Target="media/image17.jpeg"/><Relationship Id="rId64" Type="http://schemas.openxmlformats.org/officeDocument/2006/relationships/image" Target="media/image21.jpeg"/><Relationship Id="rId69" Type="http://schemas.openxmlformats.org/officeDocument/2006/relationships/hyperlink" Target="http://www.iho.int/S124/gml/cs0/0.1" TargetMode="External"/><Relationship Id="rId77"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14.jpeg"/><Relationship Id="rId72" Type="http://schemas.openxmlformats.org/officeDocument/2006/relationships/image" Target="media/image25.png"/><Relationship Id="rId80" Type="http://schemas.openxmlformats.org/officeDocument/2006/relationships/image" Target="media/image32.png"/><Relationship Id="rId85"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http://s100.iho.int/S100/productspecs" TargetMode="External"/><Relationship Id="rId33" Type="http://schemas.openxmlformats.org/officeDocument/2006/relationships/footer" Target="footer3.xml"/><Relationship Id="rId38" Type="http://schemas.openxmlformats.org/officeDocument/2006/relationships/header" Target="header5.xml"/><Relationship Id="rId46" Type="http://schemas.openxmlformats.org/officeDocument/2006/relationships/hyperlink" Target="http://www.iho.int/S124/gml/cs0/0.1" TargetMode="Externa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20" Type="http://schemas.openxmlformats.org/officeDocument/2006/relationships/image" Target="media/image2.png"/><Relationship Id="rId41" Type="http://schemas.openxmlformats.org/officeDocument/2006/relationships/hyperlink" Target="http://www.iho.int/S124/gml/cs0/0.1" TargetMode="External"/><Relationship Id="rId54" Type="http://schemas.openxmlformats.org/officeDocument/2006/relationships/image" Target="media/image16.jpeg"/><Relationship Id="rId62" Type="http://schemas.openxmlformats.org/officeDocument/2006/relationships/image" Target="media/image20.png"/><Relationship Id="rId70" Type="http://schemas.openxmlformats.org/officeDocument/2006/relationships/image" Target="media/image24.jpe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eader" Target="header8.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wipo.int/treaties/en/ip/berne/trtdocs_wo001.html" TargetMode="External"/><Relationship Id="rId23" Type="http://schemas.openxmlformats.org/officeDocument/2006/relationships/image" Target="media/image3.emf"/><Relationship Id="rId28" Type="http://schemas.openxmlformats.org/officeDocument/2006/relationships/hyperlink" Target="http://www.epsg-registry.org/" TargetMode="External"/><Relationship Id="rId36" Type="http://schemas.openxmlformats.org/officeDocument/2006/relationships/footer" Target="footer5.xml"/><Relationship Id="rId49" Type="http://schemas.openxmlformats.org/officeDocument/2006/relationships/image" Target="media/image13.png"/><Relationship Id="rId57" Type="http://schemas.openxmlformats.org/officeDocument/2006/relationships/hyperlink" Target="http://www.iho.int/S124/gml/cs0/0.1" TargetMode="External"/><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hyperlink" Target="http://www.iho.int/S124/gml/cs0/0.1" TargetMode="External"/><Relationship Id="rId52" Type="http://schemas.openxmlformats.org/officeDocument/2006/relationships/hyperlink" Target="http://www.iho.int/S124/gml/cs0/0.1" TargetMode="External"/><Relationship Id="rId60" Type="http://schemas.openxmlformats.org/officeDocument/2006/relationships/image" Target="media/image19.jpeg"/><Relationship Id="rId65" Type="http://schemas.openxmlformats.org/officeDocument/2006/relationships/hyperlink" Target="http://www.iho.int/S124/gml/cs0/0.1" TargetMode="External"/><Relationship Id="rId73" Type="http://schemas.openxmlformats.org/officeDocument/2006/relationships/hyperlink" Target="http://www.iho.int/S124/gml/cs0/0.1"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info@iho.int" TargetMode="External"/><Relationship Id="rId18" Type="http://schemas.openxmlformats.org/officeDocument/2006/relationships/footer" Target="footer1.xml"/><Relationship Id="rId39" Type="http://schemas.openxmlformats.org/officeDocument/2006/relationships/footer" Target="footer6.xml"/><Relationship Id="rId34" Type="http://schemas.openxmlformats.org/officeDocument/2006/relationships/footer" Target="footer4.xml"/><Relationship Id="rId50" Type="http://schemas.openxmlformats.org/officeDocument/2006/relationships/hyperlink" Target="http://www.iho.int/S124/gml/cs0/0.1" TargetMode="External"/><Relationship Id="rId55" Type="http://schemas.openxmlformats.org/officeDocument/2006/relationships/hyperlink" Target="http://www.iho.int/S124/gml/cs0/0.1" TargetMode="External"/><Relationship Id="rId76"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hyperlink" Target="http://www.iho.int/S124/gml/cs0/0.1" TargetMode="External"/><Relationship Id="rId92" Type="http://schemas.microsoft.com/office/2016/09/relationships/commentsIds" Target="commentsIds.xml"/><Relationship Id="rId2" Type="http://schemas.openxmlformats.org/officeDocument/2006/relationships/customXml" Target="../customXml/item2.xml"/><Relationship Id="rId29" Type="http://schemas.openxmlformats.org/officeDocument/2006/relationships/image" Target="media/image6.jpeg"/><Relationship Id="rId24" Type="http://schemas.openxmlformats.org/officeDocument/2006/relationships/image" Target="media/image4.png"/><Relationship Id="rId40" Type="http://schemas.openxmlformats.org/officeDocument/2006/relationships/footer" Target="footer7.xml"/><Relationship Id="rId45" Type="http://schemas.openxmlformats.org/officeDocument/2006/relationships/image" Target="media/image11.png"/><Relationship Id="rId66" Type="http://schemas.openxmlformats.org/officeDocument/2006/relationships/image" Target="media/image22.png"/><Relationship Id="rId87" Type="http://schemas.openxmlformats.org/officeDocument/2006/relationships/footer" Target="footer9.xml"/><Relationship Id="rId61" Type="http://schemas.openxmlformats.org/officeDocument/2006/relationships/hyperlink" Target="http://www.iho.int/S124/gml/cs0/0.1" TargetMode="External"/><Relationship Id="rId82" Type="http://schemas.openxmlformats.org/officeDocument/2006/relationships/image" Target="media/image34.png"/><Relationship Id="rId1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o400677154564939a79187b4e9146f08 xmlns="5f23d952-7bc5-4a27-ba6c-2dbd72c3e6f4">
      <Terms xmlns="http://schemas.microsoft.com/office/infopath/2007/PartnerControls"/>
    </o400677154564939a79187b4e9146f08>
    <TaxCatchAll xmlns="1715dbd0-859e-4ba7-ba94-2fa105307961">
      <Value>1</Value>
    </TaxCatchAll>
    <l0a2d558ad9146e38a15f9b4e9238bc0 xmlns="5f23d952-7bc5-4a27-ba6c-2dbd72c3e6f4">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5111597f-f4b4-4ad0-a752-c3f8973f36ec</TermId>
        </TermInfo>
      </Terms>
    </l0a2d558ad9146e38a15f9b4e9238bc0>
    <_dlc_DocId xmlns="1715dbd0-859e-4ba7-ba94-2fa105307961">AMSASP-1696538722-1303</_dlc_DocId>
    <_dlc_DocIdUrl xmlns="1715dbd0-859e-4ba7-ba94-2fa105307961">
      <Url>https://100255.sharepoint.com/teams/s129ukcmprojectteam/_layouts/15/DocIdRedir.aspx?ID=AMSASP-1696538722-1303</Url>
      <Description>AMSASP-1696538722-1303</Description>
    </_dlc_DocIdUrl>
    <lcf76f155ced4ddcb4097134ff3c332f xmlns="db578df6-5b88-4433-aac3-4bc823df8f1f">
      <Terms xmlns="http://schemas.microsoft.com/office/infopath/2007/PartnerControls"/>
    </lcf76f155ced4ddcb4097134ff3c332f>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MSA Document" ma:contentTypeID="0x01010055F71BC936CA0D41B2700E7D6B4C8D7200F20A2889DDB1EA4187BC9C03D8BE3D1F" ma:contentTypeVersion="21" ma:contentTypeDescription="Create a new document." ma:contentTypeScope="" ma:versionID="375d2598eb30a9bddf901c9fbc33693f">
  <xsd:schema xmlns:xsd="http://www.w3.org/2001/XMLSchema" xmlns:xs="http://www.w3.org/2001/XMLSchema" xmlns:p="http://schemas.microsoft.com/office/2006/metadata/properties" xmlns:ns1="5f23d952-7bc5-4a27-ba6c-2dbd72c3e6f4" xmlns:ns2="1715dbd0-859e-4ba7-ba94-2fa105307961" xmlns:ns4="db578df6-5b88-4433-aac3-4bc823df8f1f" targetNamespace="http://schemas.microsoft.com/office/2006/metadata/properties" ma:root="true" ma:fieldsID="fdd6db73548d3235c5ba7456a5f338ab" ns1:_="" ns2:_="" ns4:_="">
    <xsd:import namespace="5f23d952-7bc5-4a27-ba6c-2dbd72c3e6f4"/>
    <xsd:import namespace="1715dbd0-859e-4ba7-ba94-2fa105307961"/>
    <xsd:import namespace="db578df6-5b88-4433-aac3-4bc823df8f1f"/>
    <xsd:element name="properties">
      <xsd:complexType>
        <xsd:sequence>
          <xsd:element name="documentManagement">
            <xsd:complexType>
              <xsd:all>
                <xsd:element ref="ns1:l0a2d558ad9146e38a15f9b4e9238bc0" minOccurs="0"/>
                <xsd:element ref="ns1:o400677154564939a79187b4e9146f08" minOccurs="0"/>
                <xsd:element ref="ns2:_dlc_DocId" minOccurs="0"/>
                <xsd:element ref="ns2:_dlc_DocIdUrl" minOccurs="0"/>
                <xsd:element ref="ns2:_dlc_DocIdPersistId" minOccurs="0"/>
                <xsd:element ref="ns2:TaxCatchAll" minOccurs="0"/>
                <xsd:element ref="ns2:TaxCatchAllLabel"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ObjectDetectorVersions" minOccurs="0"/>
                <xsd:element ref="ns4:lcf76f155ced4ddcb4097134ff3c332f"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3d952-7bc5-4a27-ba6c-2dbd72c3e6f4" elementFormDefault="qualified">
    <xsd:import namespace="http://schemas.microsoft.com/office/2006/documentManagement/types"/>
    <xsd:import namespace="http://schemas.microsoft.com/office/infopath/2007/PartnerControls"/>
    <xsd:element name="l0a2d558ad9146e38a15f9b4e9238bc0" ma:index="0" ma:taxonomy="true" ma:internalName="l0a2d558ad9146e38a15f9b4e9238bc0" ma:taxonomyFieldName="Classification" ma:displayName="Classification" ma:default="1;#OFFICIAL|5111597f-f4b4-4ad0-a752-c3f8973f36ec" ma:fieldId="{50a2d558-ad91-46e3-8a15-f9b4e9238bc0}" ma:sspId="d9fe791e-68d4-48a3-96c2-9940c96cfa24" ma:termSetId="197b8420-f1e5-4676-82d4-7360f0956f82" ma:anchorId="00000000-0000-0000-0000-000000000000" ma:open="false" ma:isKeyword="false">
      <xsd:complexType>
        <xsd:sequence>
          <xsd:element ref="pc:Terms" minOccurs="0" maxOccurs="1"/>
        </xsd:sequence>
      </xsd:complexType>
    </xsd:element>
    <xsd:element name="o400677154564939a79187b4e9146f08" ma:index="2" ma:taxonomy="true" ma:internalName="o400677154564939a79187b4e9146f08" ma:taxonomyFieldName="Function" ma:displayName="Function" ma:default="" ma:fieldId="{84006771-5456-4939-a791-87b4e9146f08}" ma:sspId="d9fe791e-68d4-48a3-96c2-9940c96cfa24" ma:termSetId="16f77b3c-9b85-4621-a7ff-6a62ee29cd7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715dbd0-859e-4ba7-ba94-2fa105307961" elementFormDefault="qualified">
    <xsd:import namespace="http://schemas.microsoft.com/office/2006/documentManagement/types"/>
    <xsd:import namespace="http://schemas.microsoft.com/office/infopath/2007/PartnerControls"/>
    <xsd:element name="_dlc_DocId" ma:index="4" nillable="true" ma:displayName="Document ID Value" ma:description="The value of the document ID assigned to this item."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element name="TaxCatchAll" ma:index="12" nillable="true" ma:displayName="Taxonomy Catch All Column" ma:hidden="true" ma:list="{0b2d63b5-3536-4bd6-ac24-beab197c764c}" ma:internalName="TaxCatchAll" ma:showField="CatchAllData" ma:web="1715dbd0-859e-4ba7-ba94-2fa105307961">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0b2d63b5-3536-4bd6-ac24-beab197c764c}" ma:internalName="TaxCatchAllLabel" ma:readOnly="true" ma:showField="CatchAllDataLabel" ma:web="1715dbd0-859e-4ba7-ba94-2fa10530796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b578df6-5b88-4433-aac3-4bc823df8f1f" elementFormDefault="qualified">
    <xsd:import namespace="http://schemas.microsoft.com/office/2006/documentManagement/types"/>
    <xsd:import namespace="http://schemas.microsoft.com/office/infopath/2007/PartnerControls"/>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9fe791e-68d4-48a3-96c2-9940c96cfa24"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48FB3-CC6A-4CF1-8E72-4674B3C247E0}">
  <ds:schemaRefs>
    <ds:schemaRef ds:uri="http://schemas.microsoft.com/office/2006/metadata/properties"/>
    <ds:schemaRef ds:uri="http://schemas.microsoft.com/office/infopath/2007/PartnerControls"/>
    <ds:schemaRef ds:uri="5f23d952-7bc5-4a27-ba6c-2dbd72c3e6f4"/>
    <ds:schemaRef ds:uri="1715dbd0-859e-4ba7-ba94-2fa105307961"/>
  </ds:schemaRefs>
</ds:datastoreItem>
</file>

<file path=customXml/itemProps2.xml><?xml version="1.0" encoding="utf-8"?>
<ds:datastoreItem xmlns:ds="http://schemas.openxmlformats.org/officeDocument/2006/customXml" ds:itemID="{1ED0F133-5618-458D-B9D8-8B47992481FA}">
  <ds:schemaRefs>
    <ds:schemaRef ds:uri="http://schemas.microsoft.com/sharepoint/events"/>
  </ds:schemaRefs>
</ds:datastoreItem>
</file>

<file path=customXml/itemProps3.xml><?xml version="1.0" encoding="utf-8"?>
<ds:datastoreItem xmlns:ds="http://schemas.openxmlformats.org/officeDocument/2006/customXml" ds:itemID="{F98EBB61-F1C5-47C1-B2C9-A650ADE3281A}">
  <ds:schemaRefs>
    <ds:schemaRef ds:uri="http://schemas.microsoft.com/sharepoint/v3/contenttype/forms"/>
  </ds:schemaRefs>
</ds:datastoreItem>
</file>

<file path=customXml/itemProps4.xml><?xml version="1.0" encoding="utf-8"?>
<ds:datastoreItem xmlns:ds="http://schemas.openxmlformats.org/officeDocument/2006/customXml" ds:itemID="{7F801322-D545-48F4-BB0C-7749FF0349AA}"/>
</file>

<file path=customXml/itemProps5.xml><?xml version="1.0" encoding="utf-8"?>
<ds:datastoreItem xmlns:ds="http://schemas.openxmlformats.org/officeDocument/2006/customXml" ds:itemID="{169BDFD1-071D-48AD-B914-C2740770F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103</Pages>
  <Words>20023</Words>
  <Characters>114132</Characters>
  <Application>Microsoft Office Word</Application>
  <DocSecurity>0</DocSecurity>
  <Lines>951</Lines>
  <Paragraphs>267</Paragraphs>
  <ScaleCrop>false</ScaleCrop>
  <HeadingPairs>
    <vt:vector size="6" baseType="variant">
      <vt:variant>
        <vt:lpstr>제목</vt:lpstr>
      </vt:variant>
      <vt:variant>
        <vt:i4>1</vt:i4>
      </vt:variant>
      <vt:variant>
        <vt:lpstr>Title</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133888</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Kevin_Kim</cp:lastModifiedBy>
  <cp:revision>4</cp:revision>
  <cp:lastPrinted>2019-03-11T22:25:00Z</cp:lastPrinted>
  <dcterms:created xsi:type="dcterms:W3CDTF">2019-03-13T00:15:00Z</dcterms:created>
  <dcterms:modified xsi:type="dcterms:W3CDTF">2020-10-06T02:51:00Z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ContentTypeId">
    <vt:lpwstr>0x01010055F71BC936CA0D41B2700E7D6B4C8D7200F20A2889DDB1EA4187BC9C03D8BE3D1F</vt:lpwstr>
  </property>
  <property fmtid="{D5CDD505-2E9C-101B-9397-08002B2CF9AE}" pid="22" name="_dlc_DocIdItemGuid">
    <vt:lpwstr>ee32c617-18ed-42cf-bb94-c2271cd5722f</vt:lpwstr>
  </property>
  <property fmtid="{D5CDD505-2E9C-101B-9397-08002B2CF9AE}" pid="23" name="Classification">
    <vt:lpwstr>1;#OFFICIAL|5111597f-f4b4-4ad0-a752-c3f8973f36ec</vt:lpwstr>
  </property>
  <property fmtid="{D5CDD505-2E9C-101B-9397-08002B2CF9AE}" pid="24" name="Function">
    <vt:lpwstr/>
  </property>
</Properties>
</file>