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75918437"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BE24F6">
                                <w:rPr>
                                  <w:rFonts w:ascii="Arial" w:eastAsiaTheme="minorEastAsia" w:hAnsi="Arial" w:cs="HelveticaNeueLT Std Med" w:hint="eastAsia"/>
                                  <w:b/>
                                  <w:color w:val="00004C"/>
                                  <w:sz w:val="28"/>
                                  <w:szCs w:val="28"/>
                                  <w:lang w:eastAsia="ko-KR"/>
                                </w:rPr>
                                <w:t>2</w:t>
                              </w:r>
                              <w:r>
                                <w:rPr>
                                  <w:rFonts w:ascii="Arial" w:hAnsi="Arial" w:cs="HelveticaNeueLT Std Med"/>
                                  <w:b/>
                                  <w:color w:val="00004C"/>
                                  <w:sz w:val="28"/>
                                  <w:szCs w:val="28"/>
                                </w:rPr>
                                <w:t xml:space="preserve">.0 – </w:t>
                              </w:r>
                              <w:r w:rsidR="00BE24F6">
                                <w:rPr>
                                  <w:rFonts w:ascii="Arial" w:eastAsiaTheme="minorEastAsia" w:hAnsi="Arial" w:cs="HelveticaNeueLT Std Med" w:hint="eastAsia"/>
                                  <w:b/>
                                  <w:color w:val="00004C"/>
                                  <w:sz w:val="28"/>
                                  <w:szCs w:val="28"/>
                                  <w:lang w:eastAsia="ko-KR"/>
                                </w:rPr>
                                <w:t>July</w:t>
                              </w:r>
                              <w:r w:rsidR="00BE24F6">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75918437"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BE24F6">
                          <w:rPr>
                            <w:rFonts w:ascii="Arial" w:eastAsiaTheme="minorEastAsia" w:hAnsi="Arial" w:cs="HelveticaNeueLT Std Med" w:hint="eastAsia"/>
                            <w:b/>
                            <w:color w:val="00004C"/>
                            <w:sz w:val="28"/>
                            <w:szCs w:val="28"/>
                            <w:lang w:eastAsia="ko-KR"/>
                          </w:rPr>
                          <w:t>2</w:t>
                        </w:r>
                        <w:r>
                          <w:rPr>
                            <w:rFonts w:ascii="Arial" w:hAnsi="Arial" w:cs="HelveticaNeueLT Std Med"/>
                            <w:b/>
                            <w:color w:val="00004C"/>
                            <w:sz w:val="28"/>
                            <w:szCs w:val="28"/>
                          </w:rPr>
                          <w:t xml:space="preserve">.0 – </w:t>
                        </w:r>
                        <w:r w:rsidR="00BE24F6">
                          <w:rPr>
                            <w:rFonts w:ascii="Arial" w:eastAsiaTheme="minorEastAsia" w:hAnsi="Arial" w:cs="HelveticaNeueLT Std Med" w:hint="eastAsia"/>
                            <w:b/>
                            <w:color w:val="00004C"/>
                            <w:sz w:val="28"/>
                            <w:szCs w:val="28"/>
                            <w:lang w:eastAsia="ko-KR"/>
                          </w:rPr>
                          <w:t>July</w:t>
                        </w:r>
                        <w:r w:rsidR="00BE24F6">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324D79BE"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05598" w:rsidRPr="002F4B80">
              <w:rPr>
                <w:rFonts w:ascii="Helvetica" w:hAnsi="Helvetica"/>
                <w:sz w:val="22"/>
                <w:szCs w:val="22"/>
              </w:rPr>
              <w:t>20</w:t>
            </w:r>
            <w:r w:rsidR="00F05598">
              <w:rPr>
                <w:rFonts w:ascii="Helvetica" w:hAnsi="Helvetica"/>
                <w:sz w:val="22"/>
                <w:szCs w:val="22"/>
              </w:rPr>
              <w:t>23</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72897998"/>
      <w:r>
        <w:lastRenderedPageBreak/>
        <w:t>Document Control</w:t>
      </w:r>
      <w:bookmarkEnd w:id="0"/>
      <w:bookmarkEnd w:id="1"/>
      <w:bookmarkEnd w:id="2"/>
      <w:bookmarkEnd w:id="3"/>
      <w:bookmarkEnd w:id="4"/>
      <w:bookmarkEnd w:id="5"/>
      <w:bookmarkEnd w:id="6"/>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77777777" w:rsidR="004844E1" w:rsidRPr="00D129DC" w:rsidRDefault="004844E1" w:rsidP="004844E1">
            <w:pPr>
              <w:spacing w:after="120"/>
              <w:rPr>
                <w:rFonts w:cs="Arial"/>
                <w:szCs w:val="20"/>
              </w:rPr>
            </w:pPr>
          </w:p>
        </w:tc>
        <w:tc>
          <w:tcPr>
            <w:tcW w:w="1170" w:type="dxa"/>
          </w:tcPr>
          <w:p w14:paraId="51E27AED" w14:textId="77777777" w:rsidR="004844E1" w:rsidRPr="00D129DC" w:rsidRDefault="004844E1" w:rsidP="004844E1">
            <w:pPr>
              <w:spacing w:after="120"/>
              <w:ind w:left="-1" w:firstLine="1"/>
              <w:rPr>
                <w:rFonts w:cs="Arial"/>
                <w:szCs w:val="20"/>
              </w:rPr>
            </w:pPr>
          </w:p>
        </w:tc>
        <w:tc>
          <w:tcPr>
            <w:tcW w:w="1545" w:type="dxa"/>
          </w:tcPr>
          <w:p w14:paraId="7892C1C4" w14:textId="77777777" w:rsidR="004844E1" w:rsidRPr="00D129DC" w:rsidRDefault="004844E1" w:rsidP="004844E1">
            <w:pPr>
              <w:spacing w:after="120"/>
              <w:ind w:firstLine="21"/>
              <w:rPr>
                <w:rFonts w:cs="Arial"/>
                <w:szCs w:val="20"/>
              </w:rPr>
            </w:pPr>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4624A551" w14:textId="6DD7B3E6" w:rsidR="0008244B"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2897998" w:history="1">
            <w:r w:rsidR="0008244B" w:rsidRPr="006F1974">
              <w:rPr>
                <w:rStyle w:val="Hyperlink"/>
                <w:noProof/>
              </w:rPr>
              <w:t>Document Control</w:t>
            </w:r>
            <w:r w:rsidR="0008244B">
              <w:rPr>
                <w:noProof/>
                <w:webHidden/>
              </w:rPr>
              <w:tab/>
            </w:r>
            <w:r w:rsidR="0008244B">
              <w:rPr>
                <w:noProof/>
                <w:webHidden/>
              </w:rPr>
              <w:fldChar w:fldCharType="begin"/>
            </w:r>
            <w:r w:rsidR="0008244B">
              <w:rPr>
                <w:noProof/>
                <w:webHidden/>
              </w:rPr>
              <w:instrText xml:space="preserve"> PAGEREF _Toc172897998 \h </w:instrText>
            </w:r>
            <w:r w:rsidR="0008244B">
              <w:rPr>
                <w:noProof/>
                <w:webHidden/>
              </w:rPr>
            </w:r>
            <w:r w:rsidR="0008244B">
              <w:rPr>
                <w:noProof/>
                <w:webHidden/>
              </w:rPr>
              <w:fldChar w:fldCharType="separate"/>
            </w:r>
            <w:r w:rsidR="0008244B">
              <w:rPr>
                <w:noProof/>
                <w:webHidden/>
              </w:rPr>
              <w:t>iii</w:t>
            </w:r>
            <w:r w:rsidR="0008244B">
              <w:rPr>
                <w:noProof/>
                <w:webHidden/>
              </w:rPr>
              <w:fldChar w:fldCharType="end"/>
            </w:r>
          </w:hyperlink>
        </w:p>
        <w:p w14:paraId="06E6ECEB" w14:textId="6494AD09"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7999" w:history="1">
            <w:r w:rsidRPr="006F1974">
              <w:rPr>
                <w:rStyle w:val="Hyperlink"/>
                <w:noProof/>
              </w:rPr>
              <w:t>Summary of Substantive Changes</w:t>
            </w:r>
            <w:r>
              <w:rPr>
                <w:noProof/>
                <w:webHidden/>
              </w:rPr>
              <w:tab/>
            </w:r>
            <w:r>
              <w:rPr>
                <w:noProof/>
                <w:webHidden/>
              </w:rPr>
              <w:fldChar w:fldCharType="begin"/>
            </w:r>
            <w:r>
              <w:rPr>
                <w:noProof/>
                <w:webHidden/>
              </w:rPr>
              <w:instrText xml:space="preserve"> PAGEREF _Toc172897999 \h </w:instrText>
            </w:r>
            <w:r>
              <w:rPr>
                <w:noProof/>
                <w:webHidden/>
              </w:rPr>
            </w:r>
            <w:r>
              <w:rPr>
                <w:noProof/>
                <w:webHidden/>
              </w:rPr>
              <w:fldChar w:fldCharType="separate"/>
            </w:r>
            <w:r>
              <w:rPr>
                <w:noProof/>
                <w:webHidden/>
              </w:rPr>
              <w:t>1</w:t>
            </w:r>
            <w:r>
              <w:rPr>
                <w:noProof/>
                <w:webHidden/>
              </w:rPr>
              <w:fldChar w:fldCharType="end"/>
            </w:r>
          </w:hyperlink>
        </w:p>
        <w:p w14:paraId="641BBAB3" w14:textId="2B08B3C8"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0" w:history="1">
            <w:r w:rsidRPr="006F1974">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Overview</w:t>
            </w:r>
            <w:r>
              <w:rPr>
                <w:noProof/>
                <w:webHidden/>
              </w:rPr>
              <w:tab/>
            </w:r>
            <w:r>
              <w:rPr>
                <w:noProof/>
                <w:webHidden/>
              </w:rPr>
              <w:fldChar w:fldCharType="begin"/>
            </w:r>
            <w:r>
              <w:rPr>
                <w:noProof/>
                <w:webHidden/>
              </w:rPr>
              <w:instrText xml:space="preserve"> PAGEREF _Toc172898000 \h </w:instrText>
            </w:r>
            <w:r>
              <w:rPr>
                <w:noProof/>
                <w:webHidden/>
              </w:rPr>
            </w:r>
            <w:r>
              <w:rPr>
                <w:noProof/>
                <w:webHidden/>
              </w:rPr>
              <w:fldChar w:fldCharType="separate"/>
            </w:r>
            <w:r>
              <w:rPr>
                <w:noProof/>
                <w:webHidden/>
              </w:rPr>
              <w:t>1</w:t>
            </w:r>
            <w:r>
              <w:rPr>
                <w:noProof/>
                <w:webHidden/>
              </w:rPr>
              <w:fldChar w:fldCharType="end"/>
            </w:r>
          </w:hyperlink>
        </w:p>
        <w:p w14:paraId="16D6623C" w14:textId="1D89B41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1" w:history="1">
            <w:r w:rsidRPr="006F1974">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_Toc172898001 \h </w:instrText>
            </w:r>
            <w:r>
              <w:rPr>
                <w:noProof/>
                <w:webHidden/>
              </w:rPr>
            </w:r>
            <w:r>
              <w:rPr>
                <w:noProof/>
                <w:webHidden/>
              </w:rPr>
              <w:fldChar w:fldCharType="separate"/>
            </w:r>
            <w:r>
              <w:rPr>
                <w:noProof/>
                <w:webHidden/>
              </w:rPr>
              <w:t>1</w:t>
            </w:r>
            <w:r>
              <w:rPr>
                <w:noProof/>
                <w:webHidden/>
              </w:rPr>
              <w:fldChar w:fldCharType="end"/>
            </w:r>
          </w:hyperlink>
        </w:p>
        <w:p w14:paraId="39835F47" w14:textId="271EAE6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2" w:history="1">
            <w:r w:rsidRPr="006F1974">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_Toc172898002 \h </w:instrText>
            </w:r>
            <w:r>
              <w:rPr>
                <w:noProof/>
                <w:webHidden/>
              </w:rPr>
            </w:r>
            <w:r>
              <w:rPr>
                <w:noProof/>
                <w:webHidden/>
              </w:rPr>
              <w:fldChar w:fldCharType="separate"/>
            </w:r>
            <w:r>
              <w:rPr>
                <w:noProof/>
                <w:webHidden/>
              </w:rPr>
              <w:t>1</w:t>
            </w:r>
            <w:r>
              <w:rPr>
                <w:noProof/>
                <w:webHidden/>
              </w:rPr>
              <w:fldChar w:fldCharType="end"/>
            </w:r>
          </w:hyperlink>
        </w:p>
        <w:p w14:paraId="7FEB0B91" w14:textId="26B58E67"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3" w:history="1">
            <w:r w:rsidRPr="006F1974">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_Toc172898003 \h </w:instrText>
            </w:r>
            <w:r>
              <w:rPr>
                <w:noProof/>
                <w:webHidden/>
              </w:rPr>
            </w:r>
            <w:r>
              <w:rPr>
                <w:noProof/>
                <w:webHidden/>
              </w:rPr>
              <w:fldChar w:fldCharType="separate"/>
            </w:r>
            <w:r>
              <w:rPr>
                <w:noProof/>
                <w:webHidden/>
              </w:rPr>
              <w:t>1</w:t>
            </w:r>
            <w:r>
              <w:rPr>
                <w:noProof/>
                <w:webHidden/>
              </w:rPr>
              <w:fldChar w:fldCharType="end"/>
            </w:r>
          </w:hyperlink>
        </w:p>
        <w:p w14:paraId="7727C5A4" w14:textId="23E47CC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4" w:history="1">
            <w:r w:rsidRPr="006F1974">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Voyage monitoring</w:t>
            </w:r>
            <w:r>
              <w:rPr>
                <w:noProof/>
                <w:webHidden/>
              </w:rPr>
              <w:tab/>
            </w:r>
            <w:r>
              <w:rPr>
                <w:noProof/>
                <w:webHidden/>
              </w:rPr>
              <w:fldChar w:fldCharType="begin"/>
            </w:r>
            <w:r>
              <w:rPr>
                <w:noProof/>
                <w:webHidden/>
              </w:rPr>
              <w:instrText xml:space="preserve"> PAGEREF _Toc172898004 \h </w:instrText>
            </w:r>
            <w:r>
              <w:rPr>
                <w:noProof/>
                <w:webHidden/>
              </w:rPr>
            </w:r>
            <w:r>
              <w:rPr>
                <w:noProof/>
                <w:webHidden/>
              </w:rPr>
              <w:fldChar w:fldCharType="separate"/>
            </w:r>
            <w:r>
              <w:rPr>
                <w:noProof/>
                <w:webHidden/>
              </w:rPr>
              <w:t>2</w:t>
            </w:r>
            <w:r>
              <w:rPr>
                <w:noProof/>
                <w:webHidden/>
              </w:rPr>
              <w:fldChar w:fldCharType="end"/>
            </w:r>
          </w:hyperlink>
        </w:p>
        <w:p w14:paraId="4BD60A1B" w14:textId="532F0C04"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5" w:history="1">
            <w:r w:rsidRPr="006F1974">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References</w:t>
            </w:r>
            <w:r>
              <w:rPr>
                <w:noProof/>
                <w:webHidden/>
              </w:rPr>
              <w:tab/>
            </w:r>
            <w:r>
              <w:rPr>
                <w:noProof/>
                <w:webHidden/>
              </w:rPr>
              <w:fldChar w:fldCharType="begin"/>
            </w:r>
            <w:r>
              <w:rPr>
                <w:noProof/>
                <w:webHidden/>
              </w:rPr>
              <w:instrText xml:space="preserve"> PAGEREF _Toc172898005 \h </w:instrText>
            </w:r>
            <w:r>
              <w:rPr>
                <w:noProof/>
                <w:webHidden/>
              </w:rPr>
            </w:r>
            <w:r>
              <w:rPr>
                <w:noProof/>
                <w:webHidden/>
              </w:rPr>
              <w:fldChar w:fldCharType="separate"/>
            </w:r>
            <w:r>
              <w:rPr>
                <w:noProof/>
                <w:webHidden/>
              </w:rPr>
              <w:t>3</w:t>
            </w:r>
            <w:r>
              <w:rPr>
                <w:noProof/>
                <w:webHidden/>
              </w:rPr>
              <w:fldChar w:fldCharType="end"/>
            </w:r>
          </w:hyperlink>
        </w:p>
        <w:p w14:paraId="6D4E8C71" w14:textId="7978FCD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6" w:history="1">
            <w:r w:rsidRPr="006F1974">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Normative</w:t>
            </w:r>
            <w:r>
              <w:rPr>
                <w:noProof/>
                <w:webHidden/>
              </w:rPr>
              <w:tab/>
            </w:r>
            <w:r>
              <w:rPr>
                <w:noProof/>
                <w:webHidden/>
              </w:rPr>
              <w:fldChar w:fldCharType="begin"/>
            </w:r>
            <w:r>
              <w:rPr>
                <w:noProof/>
                <w:webHidden/>
              </w:rPr>
              <w:instrText xml:space="preserve"> PAGEREF _Toc172898006 \h </w:instrText>
            </w:r>
            <w:r>
              <w:rPr>
                <w:noProof/>
                <w:webHidden/>
              </w:rPr>
            </w:r>
            <w:r>
              <w:rPr>
                <w:noProof/>
                <w:webHidden/>
              </w:rPr>
              <w:fldChar w:fldCharType="separate"/>
            </w:r>
            <w:r>
              <w:rPr>
                <w:noProof/>
                <w:webHidden/>
              </w:rPr>
              <w:t>3</w:t>
            </w:r>
            <w:r>
              <w:rPr>
                <w:noProof/>
                <w:webHidden/>
              </w:rPr>
              <w:fldChar w:fldCharType="end"/>
            </w:r>
          </w:hyperlink>
        </w:p>
        <w:p w14:paraId="796EB4B2" w14:textId="3029D1DF"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7" w:history="1">
            <w:r w:rsidRPr="006F1974">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Terms, Definitions and Abbreviations</w:t>
            </w:r>
            <w:r>
              <w:rPr>
                <w:noProof/>
                <w:webHidden/>
              </w:rPr>
              <w:tab/>
            </w:r>
            <w:r>
              <w:rPr>
                <w:noProof/>
                <w:webHidden/>
              </w:rPr>
              <w:fldChar w:fldCharType="begin"/>
            </w:r>
            <w:r>
              <w:rPr>
                <w:noProof/>
                <w:webHidden/>
              </w:rPr>
              <w:instrText xml:space="preserve"> PAGEREF _Toc172898007 \h </w:instrText>
            </w:r>
            <w:r>
              <w:rPr>
                <w:noProof/>
                <w:webHidden/>
              </w:rPr>
            </w:r>
            <w:r>
              <w:rPr>
                <w:noProof/>
                <w:webHidden/>
              </w:rPr>
              <w:fldChar w:fldCharType="separate"/>
            </w:r>
            <w:r>
              <w:rPr>
                <w:noProof/>
                <w:webHidden/>
              </w:rPr>
              <w:t>4</w:t>
            </w:r>
            <w:r>
              <w:rPr>
                <w:noProof/>
                <w:webHidden/>
              </w:rPr>
              <w:fldChar w:fldCharType="end"/>
            </w:r>
          </w:hyperlink>
        </w:p>
        <w:p w14:paraId="2717155D" w14:textId="07B72EC7"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8" w:history="1">
            <w:r w:rsidRPr="006F1974">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Use of Language</w:t>
            </w:r>
            <w:r>
              <w:rPr>
                <w:noProof/>
                <w:webHidden/>
              </w:rPr>
              <w:tab/>
            </w:r>
            <w:r>
              <w:rPr>
                <w:noProof/>
                <w:webHidden/>
              </w:rPr>
              <w:fldChar w:fldCharType="begin"/>
            </w:r>
            <w:r>
              <w:rPr>
                <w:noProof/>
                <w:webHidden/>
              </w:rPr>
              <w:instrText xml:space="preserve"> PAGEREF _Toc172898008 \h </w:instrText>
            </w:r>
            <w:r>
              <w:rPr>
                <w:noProof/>
                <w:webHidden/>
              </w:rPr>
            </w:r>
            <w:r>
              <w:rPr>
                <w:noProof/>
                <w:webHidden/>
              </w:rPr>
              <w:fldChar w:fldCharType="separate"/>
            </w:r>
            <w:r>
              <w:rPr>
                <w:noProof/>
                <w:webHidden/>
              </w:rPr>
              <w:t>4</w:t>
            </w:r>
            <w:r>
              <w:rPr>
                <w:noProof/>
                <w:webHidden/>
              </w:rPr>
              <w:fldChar w:fldCharType="end"/>
            </w:r>
          </w:hyperlink>
        </w:p>
        <w:p w14:paraId="3B9B5EA3" w14:textId="3951132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9" w:history="1">
            <w:r w:rsidRPr="006F1974">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Terms and Definitions</w:t>
            </w:r>
            <w:r>
              <w:rPr>
                <w:noProof/>
                <w:webHidden/>
              </w:rPr>
              <w:tab/>
            </w:r>
            <w:r>
              <w:rPr>
                <w:noProof/>
                <w:webHidden/>
              </w:rPr>
              <w:fldChar w:fldCharType="begin"/>
            </w:r>
            <w:r>
              <w:rPr>
                <w:noProof/>
                <w:webHidden/>
              </w:rPr>
              <w:instrText xml:space="preserve"> PAGEREF _Toc172898009 \h </w:instrText>
            </w:r>
            <w:r>
              <w:rPr>
                <w:noProof/>
                <w:webHidden/>
              </w:rPr>
            </w:r>
            <w:r>
              <w:rPr>
                <w:noProof/>
                <w:webHidden/>
              </w:rPr>
              <w:fldChar w:fldCharType="separate"/>
            </w:r>
            <w:r>
              <w:rPr>
                <w:noProof/>
                <w:webHidden/>
              </w:rPr>
              <w:t>4</w:t>
            </w:r>
            <w:r>
              <w:rPr>
                <w:noProof/>
                <w:webHidden/>
              </w:rPr>
              <w:fldChar w:fldCharType="end"/>
            </w:r>
          </w:hyperlink>
        </w:p>
        <w:p w14:paraId="528A627D" w14:textId="30C8426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0" w:history="1">
            <w:r w:rsidRPr="006F1974">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Abbreviations</w:t>
            </w:r>
            <w:r>
              <w:rPr>
                <w:noProof/>
                <w:webHidden/>
              </w:rPr>
              <w:tab/>
            </w:r>
            <w:r>
              <w:rPr>
                <w:noProof/>
                <w:webHidden/>
              </w:rPr>
              <w:fldChar w:fldCharType="begin"/>
            </w:r>
            <w:r>
              <w:rPr>
                <w:noProof/>
                <w:webHidden/>
              </w:rPr>
              <w:instrText xml:space="preserve"> PAGEREF _Toc172898010 \h </w:instrText>
            </w:r>
            <w:r>
              <w:rPr>
                <w:noProof/>
                <w:webHidden/>
              </w:rPr>
            </w:r>
            <w:r>
              <w:rPr>
                <w:noProof/>
                <w:webHidden/>
              </w:rPr>
              <w:fldChar w:fldCharType="separate"/>
            </w:r>
            <w:r>
              <w:rPr>
                <w:noProof/>
                <w:webHidden/>
              </w:rPr>
              <w:t>6</w:t>
            </w:r>
            <w:r>
              <w:rPr>
                <w:noProof/>
                <w:webHidden/>
              </w:rPr>
              <w:fldChar w:fldCharType="end"/>
            </w:r>
          </w:hyperlink>
        </w:p>
        <w:p w14:paraId="21F135FF" w14:textId="2FBABCF4"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1" w:history="1">
            <w:r w:rsidRPr="006F1974">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Specification Description</w:t>
            </w:r>
            <w:r>
              <w:rPr>
                <w:noProof/>
                <w:webHidden/>
              </w:rPr>
              <w:tab/>
            </w:r>
            <w:r>
              <w:rPr>
                <w:noProof/>
                <w:webHidden/>
              </w:rPr>
              <w:fldChar w:fldCharType="begin"/>
            </w:r>
            <w:r>
              <w:rPr>
                <w:noProof/>
                <w:webHidden/>
              </w:rPr>
              <w:instrText xml:space="preserve"> PAGEREF _Toc172898011 \h </w:instrText>
            </w:r>
            <w:r>
              <w:rPr>
                <w:noProof/>
                <w:webHidden/>
              </w:rPr>
            </w:r>
            <w:r>
              <w:rPr>
                <w:noProof/>
                <w:webHidden/>
              </w:rPr>
              <w:fldChar w:fldCharType="separate"/>
            </w:r>
            <w:r>
              <w:rPr>
                <w:noProof/>
                <w:webHidden/>
              </w:rPr>
              <w:t>6</w:t>
            </w:r>
            <w:r>
              <w:rPr>
                <w:noProof/>
                <w:webHidden/>
              </w:rPr>
              <w:fldChar w:fldCharType="end"/>
            </w:r>
          </w:hyperlink>
        </w:p>
        <w:p w14:paraId="3DB13048" w14:textId="63795A5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2" w:history="1">
            <w:r w:rsidRPr="006F1974">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S-129 General Data Product Description</w:t>
            </w:r>
            <w:r>
              <w:rPr>
                <w:noProof/>
                <w:webHidden/>
              </w:rPr>
              <w:tab/>
            </w:r>
            <w:r>
              <w:rPr>
                <w:noProof/>
                <w:webHidden/>
              </w:rPr>
              <w:fldChar w:fldCharType="begin"/>
            </w:r>
            <w:r>
              <w:rPr>
                <w:noProof/>
                <w:webHidden/>
              </w:rPr>
              <w:instrText xml:space="preserve"> PAGEREF _Toc172898012 \h </w:instrText>
            </w:r>
            <w:r>
              <w:rPr>
                <w:noProof/>
                <w:webHidden/>
              </w:rPr>
            </w:r>
            <w:r>
              <w:rPr>
                <w:noProof/>
                <w:webHidden/>
              </w:rPr>
              <w:fldChar w:fldCharType="separate"/>
            </w:r>
            <w:r>
              <w:rPr>
                <w:noProof/>
                <w:webHidden/>
              </w:rPr>
              <w:t>6</w:t>
            </w:r>
            <w:r>
              <w:rPr>
                <w:noProof/>
                <w:webHidden/>
              </w:rPr>
              <w:fldChar w:fldCharType="end"/>
            </w:r>
          </w:hyperlink>
        </w:p>
        <w:p w14:paraId="51962048" w14:textId="0430A7E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3" w:history="1">
            <w:r w:rsidRPr="006F1974">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Product Specification Metadata</w:t>
            </w:r>
            <w:r>
              <w:rPr>
                <w:noProof/>
                <w:webHidden/>
              </w:rPr>
              <w:tab/>
            </w:r>
            <w:r>
              <w:rPr>
                <w:noProof/>
                <w:webHidden/>
              </w:rPr>
              <w:fldChar w:fldCharType="begin"/>
            </w:r>
            <w:r>
              <w:rPr>
                <w:noProof/>
                <w:webHidden/>
              </w:rPr>
              <w:instrText xml:space="preserve"> PAGEREF _Toc172898013 \h </w:instrText>
            </w:r>
            <w:r>
              <w:rPr>
                <w:noProof/>
                <w:webHidden/>
              </w:rPr>
            </w:r>
            <w:r>
              <w:rPr>
                <w:noProof/>
                <w:webHidden/>
              </w:rPr>
              <w:fldChar w:fldCharType="separate"/>
            </w:r>
            <w:r>
              <w:rPr>
                <w:noProof/>
                <w:webHidden/>
              </w:rPr>
              <w:t>7</w:t>
            </w:r>
            <w:r>
              <w:rPr>
                <w:noProof/>
                <w:webHidden/>
              </w:rPr>
              <w:fldChar w:fldCharType="end"/>
            </w:r>
          </w:hyperlink>
        </w:p>
        <w:p w14:paraId="07615A1A" w14:textId="137BF09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4" w:history="1">
            <w:r w:rsidRPr="006F1974">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IHO Product Specification Maintenance</w:t>
            </w:r>
            <w:r>
              <w:rPr>
                <w:noProof/>
                <w:webHidden/>
              </w:rPr>
              <w:tab/>
            </w:r>
            <w:r>
              <w:rPr>
                <w:noProof/>
                <w:webHidden/>
              </w:rPr>
              <w:fldChar w:fldCharType="begin"/>
            </w:r>
            <w:r>
              <w:rPr>
                <w:noProof/>
                <w:webHidden/>
              </w:rPr>
              <w:instrText xml:space="preserve"> PAGEREF _Toc172898014 \h </w:instrText>
            </w:r>
            <w:r>
              <w:rPr>
                <w:noProof/>
                <w:webHidden/>
              </w:rPr>
            </w:r>
            <w:r>
              <w:rPr>
                <w:noProof/>
                <w:webHidden/>
              </w:rPr>
              <w:fldChar w:fldCharType="separate"/>
            </w:r>
            <w:r>
              <w:rPr>
                <w:noProof/>
                <w:webHidden/>
              </w:rPr>
              <w:t>7</w:t>
            </w:r>
            <w:r>
              <w:rPr>
                <w:noProof/>
                <w:webHidden/>
              </w:rPr>
              <w:fldChar w:fldCharType="end"/>
            </w:r>
          </w:hyperlink>
        </w:p>
        <w:p w14:paraId="3CCA5928" w14:textId="3C445463"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5" w:history="1">
            <w:r w:rsidRPr="006F1974">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Specification Scope</w:t>
            </w:r>
            <w:r>
              <w:rPr>
                <w:noProof/>
                <w:webHidden/>
              </w:rPr>
              <w:tab/>
            </w:r>
            <w:r>
              <w:rPr>
                <w:noProof/>
                <w:webHidden/>
              </w:rPr>
              <w:fldChar w:fldCharType="begin"/>
            </w:r>
            <w:r>
              <w:rPr>
                <w:noProof/>
                <w:webHidden/>
              </w:rPr>
              <w:instrText xml:space="preserve"> PAGEREF _Toc172898015 \h </w:instrText>
            </w:r>
            <w:r>
              <w:rPr>
                <w:noProof/>
                <w:webHidden/>
              </w:rPr>
            </w:r>
            <w:r>
              <w:rPr>
                <w:noProof/>
                <w:webHidden/>
              </w:rPr>
              <w:fldChar w:fldCharType="separate"/>
            </w:r>
            <w:r>
              <w:rPr>
                <w:noProof/>
                <w:webHidden/>
              </w:rPr>
              <w:t>8</w:t>
            </w:r>
            <w:r>
              <w:rPr>
                <w:noProof/>
                <w:webHidden/>
              </w:rPr>
              <w:fldChar w:fldCharType="end"/>
            </w:r>
          </w:hyperlink>
        </w:p>
        <w:p w14:paraId="39CB38D6" w14:textId="0AE73A01"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6" w:history="1">
            <w:r w:rsidRPr="006F1974">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Dataset Identification</w:t>
            </w:r>
            <w:r>
              <w:rPr>
                <w:noProof/>
                <w:webHidden/>
              </w:rPr>
              <w:tab/>
            </w:r>
            <w:r>
              <w:rPr>
                <w:noProof/>
                <w:webHidden/>
              </w:rPr>
              <w:fldChar w:fldCharType="begin"/>
            </w:r>
            <w:r>
              <w:rPr>
                <w:noProof/>
                <w:webHidden/>
              </w:rPr>
              <w:instrText xml:space="preserve"> PAGEREF _Toc172898016 \h </w:instrText>
            </w:r>
            <w:r>
              <w:rPr>
                <w:noProof/>
                <w:webHidden/>
              </w:rPr>
            </w:r>
            <w:r>
              <w:rPr>
                <w:noProof/>
                <w:webHidden/>
              </w:rPr>
              <w:fldChar w:fldCharType="separate"/>
            </w:r>
            <w:r>
              <w:rPr>
                <w:noProof/>
                <w:webHidden/>
              </w:rPr>
              <w:t>8</w:t>
            </w:r>
            <w:r>
              <w:rPr>
                <w:noProof/>
                <w:webHidden/>
              </w:rPr>
              <w:fldChar w:fldCharType="end"/>
            </w:r>
          </w:hyperlink>
        </w:p>
        <w:p w14:paraId="44503366" w14:textId="50C781AD"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7" w:history="1">
            <w:r w:rsidRPr="006F1974">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Content and Structure</w:t>
            </w:r>
            <w:r>
              <w:rPr>
                <w:noProof/>
                <w:webHidden/>
              </w:rPr>
              <w:tab/>
            </w:r>
            <w:r>
              <w:rPr>
                <w:noProof/>
                <w:webHidden/>
              </w:rPr>
              <w:fldChar w:fldCharType="begin"/>
            </w:r>
            <w:r>
              <w:rPr>
                <w:noProof/>
                <w:webHidden/>
              </w:rPr>
              <w:instrText xml:space="preserve"> PAGEREF _Toc172898017 \h </w:instrText>
            </w:r>
            <w:r>
              <w:rPr>
                <w:noProof/>
                <w:webHidden/>
              </w:rPr>
            </w:r>
            <w:r>
              <w:rPr>
                <w:noProof/>
                <w:webHidden/>
              </w:rPr>
              <w:fldChar w:fldCharType="separate"/>
            </w:r>
            <w:r>
              <w:rPr>
                <w:noProof/>
                <w:webHidden/>
              </w:rPr>
              <w:t>9</w:t>
            </w:r>
            <w:r>
              <w:rPr>
                <w:noProof/>
                <w:webHidden/>
              </w:rPr>
              <w:fldChar w:fldCharType="end"/>
            </w:r>
          </w:hyperlink>
        </w:p>
        <w:p w14:paraId="53D098BC" w14:textId="5DF0BB0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8" w:history="1">
            <w:r w:rsidRPr="006F1974">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_Toc172898018 \h </w:instrText>
            </w:r>
            <w:r>
              <w:rPr>
                <w:noProof/>
                <w:webHidden/>
              </w:rPr>
            </w:r>
            <w:r>
              <w:rPr>
                <w:noProof/>
                <w:webHidden/>
              </w:rPr>
              <w:fldChar w:fldCharType="separate"/>
            </w:r>
            <w:r>
              <w:rPr>
                <w:noProof/>
                <w:webHidden/>
              </w:rPr>
              <w:t>9</w:t>
            </w:r>
            <w:r>
              <w:rPr>
                <w:noProof/>
                <w:webHidden/>
              </w:rPr>
              <w:fldChar w:fldCharType="end"/>
            </w:r>
          </w:hyperlink>
        </w:p>
        <w:p w14:paraId="0480457C" w14:textId="7A90988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0" w:history="1">
            <w:r w:rsidRPr="006F1974">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Application Schema</w:t>
            </w:r>
            <w:r>
              <w:rPr>
                <w:noProof/>
                <w:webHidden/>
              </w:rPr>
              <w:tab/>
            </w:r>
            <w:r>
              <w:rPr>
                <w:noProof/>
                <w:webHidden/>
              </w:rPr>
              <w:fldChar w:fldCharType="begin"/>
            </w:r>
            <w:r>
              <w:rPr>
                <w:noProof/>
                <w:webHidden/>
              </w:rPr>
              <w:instrText xml:space="preserve"> PAGEREF _Toc172898020 \h </w:instrText>
            </w:r>
            <w:r>
              <w:rPr>
                <w:noProof/>
                <w:webHidden/>
              </w:rPr>
            </w:r>
            <w:r>
              <w:rPr>
                <w:noProof/>
                <w:webHidden/>
              </w:rPr>
              <w:fldChar w:fldCharType="separate"/>
            </w:r>
            <w:r>
              <w:rPr>
                <w:noProof/>
                <w:webHidden/>
              </w:rPr>
              <w:t>1</w:t>
            </w:r>
            <w:r>
              <w:rPr>
                <w:noProof/>
                <w:webHidden/>
              </w:rPr>
              <w:fldChar w:fldCharType="end"/>
            </w:r>
          </w:hyperlink>
        </w:p>
        <w:p w14:paraId="47F649B6" w14:textId="06A70F94"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1" w:history="1">
            <w:r w:rsidRPr="006F1974">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Feature Catalogue</w:t>
            </w:r>
            <w:r>
              <w:rPr>
                <w:noProof/>
                <w:webHidden/>
              </w:rPr>
              <w:tab/>
            </w:r>
            <w:r>
              <w:rPr>
                <w:noProof/>
                <w:webHidden/>
              </w:rPr>
              <w:fldChar w:fldCharType="begin"/>
            </w:r>
            <w:r>
              <w:rPr>
                <w:noProof/>
                <w:webHidden/>
              </w:rPr>
              <w:instrText xml:space="preserve"> PAGEREF _Toc172898021 \h </w:instrText>
            </w:r>
            <w:r>
              <w:rPr>
                <w:noProof/>
                <w:webHidden/>
              </w:rPr>
            </w:r>
            <w:r>
              <w:rPr>
                <w:noProof/>
                <w:webHidden/>
              </w:rPr>
              <w:fldChar w:fldCharType="separate"/>
            </w:r>
            <w:r>
              <w:rPr>
                <w:noProof/>
                <w:webHidden/>
              </w:rPr>
              <w:t>2</w:t>
            </w:r>
            <w:r>
              <w:rPr>
                <w:noProof/>
                <w:webHidden/>
              </w:rPr>
              <w:fldChar w:fldCharType="end"/>
            </w:r>
          </w:hyperlink>
        </w:p>
        <w:p w14:paraId="4E76B6A4" w14:textId="11B5A3B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2" w:history="1">
            <w:r w:rsidRPr="006F1974">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_Toc172898022 \h </w:instrText>
            </w:r>
            <w:r>
              <w:rPr>
                <w:noProof/>
                <w:webHidden/>
              </w:rPr>
            </w:r>
            <w:r>
              <w:rPr>
                <w:noProof/>
                <w:webHidden/>
              </w:rPr>
              <w:fldChar w:fldCharType="separate"/>
            </w:r>
            <w:r>
              <w:rPr>
                <w:noProof/>
                <w:webHidden/>
              </w:rPr>
              <w:t>2</w:t>
            </w:r>
            <w:r>
              <w:rPr>
                <w:noProof/>
                <w:webHidden/>
              </w:rPr>
              <w:fldChar w:fldCharType="end"/>
            </w:r>
          </w:hyperlink>
        </w:p>
        <w:p w14:paraId="3B497E28" w14:textId="44C97402"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3" w:history="1">
            <w:r w:rsidRPr="006F1974">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Feature Types</w:t>
            </w:r>
            <w:r>
              <w:rPr>
                <w:noProof/>
                <w:webHidden/>
              </w:rPr>
              <w:tab/>
            </w:r>
            <w:r>
              <w:rPr>
                <w:noProof/>
                <w:webHidden/>
              </w:rPr>
              <w:fldChar w:fldCharType="begin"/>
            </w:r>
            <w:r>
              <w:rPr>
                <w:noProof/>
                <w:webHidden/>
              </w:rPr>
              <w:instrText xml:space="preserve"> PAGEREF _Toc172898023 \h </w:instrText>
            </w:r>
            <w:r>
              <w:rPr>
                <w:noProof/>
                <w:webHidden/>
              </w:rPr>
            </w:r>
            <w:r>
              <w:rPr>
                <w:noProof/>
                <w:webHidden/>
              </w:rPr>
              <w:fldChar w:fldCharType="separate"/>
            </w:r>
            <w:r>
              <w:rPr>
                <w:noProof/>
                <w:webHidden/>
              </w:rPr>
              <w:t>3</w:t>
            </w:r>
            <w:r>
              <w:rPr>
                <w:noProof/>
                <w:webHidden/>
              </w:rPr>
              <w:fldChar w:fldCharType="end"/>
            </w:r>
          </w:hyperlink>
        </w:p>
        <w:p w14:paraId="0D799070" w14:textId="6B6947EB"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4" w:history="1">
            <w:r w:rsidRPr="006F1974">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Units of measure</w:t>
            </w:r>
            <w:r>
              <w:rPr>
                <w:noProof/>
                <w:webHidden/>
              </w:rPr>
              <w:tab/>
            </w:r>
            <w:r>
              <w:rPr>
                <w:noProof/>
                <w:webHidden/>
              </w:rPr>
              <w:fldChar w:fldCharType="begin"/>
            </w:r>
            <w:r>
              <w:rPr>
                <w:noProof/>
                <w:webHidden/>
              </w:rPr>
              <w:instrText xml:space="preserve"> PAGEREF _Toc172898024 \h </w:instrText>
            </w:r>
            <w:r>
              <w:rPr>
                <w:noProof/>
                <w:webHidden/>
              </w:rPr>
            </w:r>
            <w:r>
              <w:rPr>
                <w:noProof/>
                <w:webHidden/>
              </w:rPr>
              <w:fldChar w:fldCharType="separate"/>
            </w:r>
            <w:r>
              <w:rPr>
                <w:noProof/>
                <w:webHidden/>
              </w:rPr>
              <w:t>4</w:t>
            </w:r>
            <w:r>
              <w:rPr>
                <w:noProof/>
                <w:webHidden/>
              </w:rPr>
              <w:fldChar w:fldCharType="end"/>
            </w:r>
          </w:hyperlink>
        </w:p>
        <w:p w14:paraId="0BA6CC3E" w14:textId="1EC15C93"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5" w:history="1">
            <w:r w:rsidRPr="006F1974">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Dataset Types</w:t>
            </w:r>
            <w:r>
              <w:rPr>
                <w:noProof/>
                <w:webHidden/>
              </w:rPr>
              <w:tab/>
            </w:r>
            <w:r>
              <w:rPr>
                <w:noProof/>
                <w:webHidden/>
              </w:rPr>
              <w:fldChar w:fldCharType="begin"/>
            </w:r>
            <w:r>
              <w:rPr>
                <w:noProof/>
                <w:webHidden/>
              </w:rPr>
              <w:instrText xml:space="preserve"> PAGEREF _Toc172898025 \h </w:instrText>
            </w:r>
            <w:r>
              <w:rPr>
                <w:noProof/>
                <w:webHidden/>
              </w:rPr>
            </w:r>
            <w:r>
              <w:rPr>
                <w:noProof/>
                <w:webHidden/>
              </w:rPr>
              <w:fldChar w:fldCharType="separate"/>
            </w:r>
            <w:r>
              <w:rPr>
                <w:noProof/>
                <w:webHidden/>
              </w:rPr>
              <w:t>4</w:t>
            </w:r>
            <w:r>
              <w:rPr>
                <w:noProof/>
                <w:webHidden/>
              </w:rPr>
              <w:fldChar w:fldCharType="end"/>
            </w:r>
          </w:hyperlink>
        </w:p>
        <w:p w14:paraId="18F618CE" w14:textId="4B417D43"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6" w:history="1">
            <w:r w:rsidRPr="006F1974">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Dataset Loading and Unloading</w:t>
            </w:r>
            <w:r>
              <w:rPr>
                <w:noProof/>
                <w:webHidden/>
              </w:rPr>
              <w:tab/>
            </w:r>
            <w:r>
              <w:rPr>
                <w:noProof/>
                <w:webHidden/>
              </w:rPr>
              <w:fldChar w:fldCharType="begin"/>
            </w:r>
            <w:r>
              <w:rPr>
                <w:noProof/>
                <w:webHidden/>
              </w:rPr>
              <w:instrText xml:space="preserve"> PAGEREF _Toc172898026 \h </w:instrText>
            </w:r>
            <w:r>
              <w:rPr>
                <w:noProof/>
                <w:webHidden/>
              </w:rPr>
            </w:r>
            <w:r>
              <w:rPr>
                <w:noProof/>
                <w:webHidden/>
              </w:rPr>
              <w:fldChar w:fldCharType="separate"/>
            </w:r>
            <w:r>
              <w:rPr>
                <w:noProof/>
                <w:webHidden/>
              </w:rPr>
              <w:t>4</w:t>
            </w:r>
            <w:r>
              <w:rPr>
                <w:noProof/>
                <w:webHidden/>
              </w:rPr>
              <w:fldChar w:fldCharType="end"/>
            </w:r>
          </w:hyperlink>
        </w:p>
        <w:p w14:paraId="342245BE" w14:textId="6D8EEE8C"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7" w:history="1">
            <w:r w:rsidRPr="006F1974">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Geometry</w:t>
            </w:r>
            <w:r>
              <w:rPr>
                <w:noProof/>
                <w:webHidden/>
              </w:rPr>
              <w:tab/>
            </w:r>
            <w:r>
              <w:rPr>
                <w:noProof/>
                <w:webHidden/>
              </w:rPr>
              <w:fldChar w:fldCharType="begin"/>
            </w:r>
            <w:r>
              <w:rPr>
                <w:noProof/>
                <w:webHidden/>
              </w:rPr>
              <w:instrText xml:space="preserve"> PAGEREF _Toc172898027 \h </w:instrText>
            </w:r>
            <w:r>
              <w:rPr>
                <w:noProof/>
                <w:webHidden/>
              </w:rPr>
            </w:r>
            <w:r>
              <w:rPr>
                <w:noProof/>
                <w:webHidden/>
              </w:rPr>
              <w:fldChar w:fldCharType="separate"/>
            </w:r>
            <w:r>
              <w:rPr>
                <w:noProof/>
                <w:webHidden/>
              </w:rPr>
              <w:t>5</w:t>
            </w:r>
            <w:r>
              <w:rPr>
                <w:noProof/>
                <w:webHidden/>
              </w:rPr>
              <w:fldChar w:fldCharType="end"/>
            </w:r>
          </w:hyperlink>
        </w:p>
        <w:p w14:paraId="21DA58A0" w14:textId="029EA9FB"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8" w:history="1">
            <w:r w:rsidRPr="006F1974">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Coordinate Reference Systems (CRS)</w:t>
            </w:r>
            <w:r>
              <w:rPr>
                <w:noProof/>
                <w:webHidden/>
              </w:rPr>
              <w:tab/>
            </w:r>
            <w:r>
              <w:rPr>
                <w:noProof/>
                <w:webHidden/>
              </w:rPr>
              <w:fldChar w:fldCharType="begin"/>
            </w:r>
            <w:r>
              <w:rPr>
                <w:noProof/>
                <w:webHidden/>
              </w:rPr>
              <w:instrText xml:space="preserve"> PAGEREF _Toc172898028 \h </w:instrText>
            </w:r>
            <w:r>
              <w:rPr>
                <w:noProof/>
                <w:webHidden/>
              </w:rPr>
            </w:r>
            <w:r>
              <w:rPr>
                <w:noProof/>
                <w:webHidden/>
              </w:rPr>
              <w:fldChar w:fldCharType="separate"/>
            </w:r>
            <w:r>
              <w:rPr>
                <w:noProof/>
                <w:webHidden/>
              </w:rPr>
              <w:t>5</w:t>
            </w:r>
            <w:r>
              <w:rPr>
                <w:noProof/>
                <w:webHidden/>
              </w:rPr>
              <w:fldChar w:fldCharType="end"/>
            </w:r>
          </w:hyperlink>
        </w:p>
        <w:p w14:paraId="5086BA5B" w14:textId="57DD5BFB"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9" w:history="1">
            <w:r w:rsidRPr="006F1974">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_Toc172898029 \h </w:instrText>
            </w:r>
            <w:r>
              <w:rPr>
                <w:noProof/>
                <w:webHidden/>
              </w:rPr>
            </w:r>
            <w:r>
              <w:rPr>
                <w:noProof/>
                <w:webHidden/>
              </w:rPr>
              <w:fldChar w:fldCharType="separate"/>
            </w:r>
            <w:r>
              <w:rPr>
                <w:noProof/>
                <w:webHidden/>
              </w:rPr>
              <w:t>5</w:t>
            </w:r>
            <w:r>
              <w:rPr>
                <w:noProof/>
                <w:webHidden/>
              </w:rPr>
              <w:fldChar w:fldCharType="end"/>
            </w:r>
          </w:hyperlink>
        </w:p>
        <w:p w14:paraId="5BA812CB" w14:textId="3A45DACE"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0" w:history="1">
            <w:r w:rsidRPr="006F1974">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Horizontal Reference System</w:t>
            </w:r>
            <w:r>
              <w:rPr>
                <w:noProof/>
                <w:webHidden/>
              </w:rPr>
              <w:tab/>
            </w:r>
            <w:r>
              <w:rPr>
                <w:noProof/>
                <w:webHidden/>
              </w:rPr>
              <w:fldChar w:fldCharType="begin"/>
            </w:r>
            <w:r>
              <w:rPr>
                <w:noProof/>
                <w:webHidden/>
              </w:rPr>
              <w:instrText xml:space="preserve"> PAGEREF _Toc172898030 \h </w:instrText>
            </w:r>
            <w:r>
              <w:rPr>
                <w:noProof/>
                <w:webHidden/>
              </w:rPr>
            </w:r>
            <w:r>
              <w:rPr>
                <w:noProof/>
                <w:webHidden/>
              </w:rPr>
              <w:fldChar w:fldCharType="separate"/>
            </w:r>
            <w:r>
              <w:rPr>
                <w:noProof/>
                <w:webHidden/>
              </w:rPr>
              <w:t>5</w:t>
            </w:r>
            <w:r>
              <w:rPr>
                <w:noProof/>
                <w:webHidden/>
              </w:rPr>
              <w:fldChar w:fldCharType="end"/>
            </w:r>
          </w:hyperlink>
        </w:p>
        <w:p w14:paraId="59E5D880" w14:textId="44E2A4C2"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1" w:history="1">
            <w:r w:rsidRPr="006F1974">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Vertical Reference System</w:t>
            </w:r>
            <w:r>
              <w:rPr>
                <w:noProof/>
                <w:webHidden/>
              </w:rPr>
              <w:tab/>
            </w:r>
            <w:r>
              <w:rPr>
                <w:noProof/>
                <w:webHidden/>
              </w:rPr>
              <w:fldChar w:fldCharType="begin"/>
            </w:r>
            <w:r>
              <w:rPr>
                <w:noProof/>
                <w:webHidden/>
              </w:rPr>
              <w:instrText xml:space="preserve"> PAGEREF _Toc172898031 \h </w:instrText>
            </w:r>
            <w:r>
              <w:rPr>
                <w:noProof/>
                <w:webHidden/>
              </w:rPr>
            </w:r>
            <w:r>
              <w:rPr>
                <w:noProof/>
                <w:webHidden/>
              </w:rPr>
              <w:fldChar w:fldCharType="separate"/>
            </w:r>
            <w:r>
              <w:rPr>
                <w:noProof/>
                <w:webHidden/>
              </w:rPr>
              <w:t>5</w:t>
            </w:r>
            <w:r>
              <w:rPr>
                <w:noProof/>
                <w:webHidden/>
              </w:rPr>
              <w:fldChar w:fldCharType="end"/>
            </w:r>
          </w:hyperlink>
        </w:p>
        <w:p w14:paraId="61AF8FC6" w14:textId="1CE7C5AA"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2" w:history="1">
            <w:r w:rsidRPr="006F1974">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Temporal Reference System</w:t>
            </w:r>
            <w:r>
              <w:rPr>
                <w:noProof/>
                <w:webHidden/>
              </w:rPr>
              <w:tab/>
            </w:r>
            <w:r>
              <w:rPr>
                <w:noProof/>
                <w:webHidden/>
              </w:rPr>
              <w:fldChar w:fldCharType="begin"/>
            </w:r>
            <w:r>
              <w:rPr>
                <w:noProof/>
                <w:webHidden/>
              </w:rPr>
              <w:instrText xml:space="preserve"> PAGEREF _Toc172898032 \h </w:instrText>
            </w:r>
            <w:r>
              <w:rPr>
                <w:noProof/>
                <w:webHidden/>
              </w:rPr>
            </w:r>
            <w:r>
              <w:rPr>
                <w:noProof/>
                <w:webHidden/>
              </w:rPr>
              <w:fldChar w:fldCharType="separate"/>
            </w:r>
            <w:r>
              <w:rPr>
                <w:noProof/>
                <w:webHidden/>
              </w:rPr>
              <w:t>5</w:t>
            </w:r>
            <w:r>
              <w:rPr>
                <w:noProof/>
                <w:webHidden/>
              </w:rPr>
              <w:fldChar w:fldCharType="end"/>
            </w:r>
          </w:hyperlink>
        </w:p>
        <w:p w14:paraId="272B80A3" w14:textId="0991DFC9"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3" w:history="1">
            <w:r w:rsidRPr="006F1974">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Quality</w:t>
            </w:r>
            <w:r>
              <w:rPr>
                <w:noProof/>
                <w:webHidden/>
              </w:rPr>
              <w:tab/>
            </w:r>
            <w:r>
              <w:rPr>
                <w:noProof/>
                <w:webHidden/>
              </w:rPr>
              <w:fldChar w:fldCharType="begin"/>
            </w:r>
            <w:r>
              <w:rPr>
                <w:noProof/>
                <w:webHidden/>
              </w:rPr>
              <w:instrText xml:space="preserve"> PAGEREF _Toc172898033 \h </w:instrText>
            </w:r>
            <w:r>
              <w:rPr>
                <w:noProof/>
                <w:webHidden/>
              </w:rPr>
            </w:r>
            <w:r>
              <w:rPr>
                <w:noProof/>
                <w:webHidden/>
              </w:rPr>
              <w:fldChar w:fldCharType="separate"/>
            </w:r>
            <w:r>
              <w:rPr>
                <w:noProof/>
                <w:webHidden/>
              </w:rPr>
              <w:t>5</w:t>
            </w:r>
            <w:r>
              <w:rPr>
                <w:noProof/>
                <w:webHidden/>
              </w:rPr>
              <w:fldChar w:fldCharType="end"/>
            </w:r>
          </w:hyperlink>
        </w:p>
        <w:p w14:paraId="4AF2C1A9" w14:textId="680800DE"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4" w:history="1">
            <w:r w:rsidRPr="006F1974">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_Toc172898034 \h </w:instrText>
            </w:r>
            <w:r>
              <w:rPr>
                <w:noProof/>
                <w:webHidden/>
              </w:rPr>
            </w:r>
            <w:r>
              <w:rPr>
                <w:noProof/>
                <w:webHidden/>
              </w:rPr>
              <w:fldChar w:fldCharType="separate"/>
            </w:r>
            <w:r>
              <w:rPr>
                <w:noProof/>
                <w:webHidden/>
              </w:rPr>
              <w:t>5</w:t>
            </w:r>
            <w:r>
              <w:rPr>
                <w:noProof/>
                <w:webHidden/>
              </w:rPr>
              <w:fldChar w:fldCharType="end"/>
            </w:r>
          </w:hyperlink>
        </w:p>
        <w:p w14:paraId="5DFC3F11" w14:textId="23322C4A"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5" w:history="1">
            <w:r w:rsidRPr="006F1974">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Capture and Classification</w:t>
            </w:r>
            <w:r>
              <w:rPr>
                <w:noProof/>
                <w:webHidden/>
              </w:rPr>
              <w:tab/>
            </w:r>
            <w:r>
              <w:rPr>
                <w:noProof/>
                <w:webHidden/>
              </w:rPr>
              <w:fldChar w:fldCharType="begin"/>
            </w:r>
            <w:r>
              <w:rPr>
                <w:noProof/>
                <w:webHidden/>
              </w:rPr>
              <w:instrText xml:space="preserve"> PAGEREF _Toc172898035 \h </w:instrText>
            </w:r>
            <w:r>
              <w:rPr>
                <w:noProof/>
                <w:webHidden/>
              </w:rPr>
            </w:r>
            <w:r>
              <w:rPr>
                <w:noProof/>
                <w:webHidden/>
              </w:rPr>
              <w:fldChar w:fldCharType="separate"/>
            </w:r>
            <w:r>
              <w:rPr>
                <w:noProof/>
                <w:webHidden/>
              </w:rPr>
              <w:t>6</w:t>
            </w:r>
            <w:r>
              <w:rPr>
                <w:noProof/>
                <w:webHidden/>
              </w:rPr>
              <w:fldChar w:fldCharType="end"/>
            </w:r>
          </w:hyperlink>
        </w:p>
        <w:p w14:paraId="310C64BD" w14:textId="45606338"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6" w:history="1">
            <w:r w:rsidRPr="006F1974">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Maintenance</w:t>
            </w:r>
            <w:r>
              <w:rPr>
                <w:noProof/>
                <w:webHidden/>
              </w:rPr>
              <w:tab/>
            </w:r>
            <w:r>
              <w:rPr>
                <w:noProof/>
                <w:webHidden/>
              </w:rPr>
              <w:fldChar w:fldCharType="begin"/>
            </w:r>
            <w:r>
              <w:rPr>
                <w:noProof/>
                <w:webHidden/>
              </w:rPr>
              <w:instrText xml:space="preserve"> PAGEREF _Toc172898036 \h </w:instrText>
            </w:r>
            <w:r>
              <w:rPr>
                <w:noProof/>
                <w:webHidden/>
              </w:rPr>
            </w:r>
            <w:r>
              <w:rPr>
                <w:noProof/>
                <w:webHidden/>
              </w:rPr>
              <w:fldChar w:fldCharType="separate"/>
            </w:r>
            <w:r>
              <w:rPr>
                <w:noProof/>
                <w:webHidden/>
              </w:rPr>
              <w:t>6</w:t>
            </w:r>
            <w:r>
              <w:rPr>
                <w:noProof/>
                <w:webHidden/>
              </w:rPr>
              <w:fldChar w:fldCharType="end"/>
            </w:r>
          </w:hyperlink>
        </w:p>
        <w:p w14:paraId="43818046" w14:textId="41DA6D6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7" w:history="1">
            <w:r w:rsidRPr="006F1974">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Maintenance and Update Frequency</w:t>
            </w:r>
            <w:r>
              <w:rPr>
                <w:noProof/>
                <w:webHidden/>
              </w:rPr>
              <w:tab/>
            </w:r>
            <w:r>
              <w:rPr>
                <w:noProof/>
                <w:webHidden/>
              </w:rPr>
              <w:fldChar w:fldCharType="begin"/>
            </w:r>
            <w:r>
              <w:rPr>
                <w:noProof/>
                <w:webHidden/>
              </w:rPr>
              <w:instrText xml:space="preserve"> PAGEREF _Toc172898037 \h </w:instrText>
            </w:r>
            <w:r>
              <w:rPr>
                <w:noProof/>
                <w:webHidden/>
              </w:rPr>
            </w:r>
            <w:r>
              <w:rPr>
                <w:noProof/>
                <w:webHidden/>
              </w:rPr>
              <w:fldChar w:fldCharType="separate"/>
            </w:r>
            <w:r>
              <w:rPr>
                <w:noProof/>
                <w:webHidden/>
              </w:rPr>
              <w:t>6</w:t>
            </w:r>
            <w:r>
              <w:rPr>
                <w:noProof/>
                <w:webHidden/>
              </w:rPr>
              <w:fldChar w:fldCharType="end"/>
            </w:r>
          </w:hyperlink>
        </w:p>
        <w:p w14:paraId="5A22E08F" w14:textId="0B6C074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8" w:history="1">
            <w:r w:rsidRPr="006F1974">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Source</w:t>
            </w:r>
            <w:r>
              <w:rPr>
                <w:noProof/>
                <w:webHidden/>
              </w:rPr>
              <w:tab/>
            </w:r>
            <w:r>
              <w:rPr>
                <w:noProof/>
                <w:webHidden/>
              </w:rPr>
              <w:fldChar w:fldCharType="begin"/>
            </w:r>
            <w:r>
              <w:rPr>
                <w:noProof/>
                <w:webHidden/>
              </w:rPr>
              <w:instrText xml:space="preserve"> PAGEREF _Toc172898038 \h </w:instrText>
            </w:r>
            <w:r>
              <w:rPr>
                <w:noProof/>
                <w:webHidden/>
              </w:rPr>
            </w:r>
            <w:r>
              <w:rPr>
                <w:noProof/>
                <w:webHidden/>
              </w:rPr>
              <w:fldChar w:fldCharType="separate"/>
            </w:r>
            <w:r>
              <w:rPr>
                <w:noProof/>
                <w:webHidden/>
              </w:rPr>
              <w:t>6</w:t>
            </w:r>
            <w:r>
              <w:rPr>
                <w:noProof/>
                <w:webHidden/>
              </w:rPr>
              <w:fldChar w:fldCharType="end"/>
            </w:r>
          </w:hyperlink>
        </w:p>
        <w:p w14:paraId="070DB3B5" w14:textId="5F4746F0"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9" w:history="1">
            <w:r w:rsidRPr="006F1974">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Production Process</w:t>
            </w:r>
            <w:r>
              <w:rPr>
                <w:noProof/>
                <w:webHidden/>
              </w:rPr>
              <w:tab/>
            </w:r>
            <w:r>
              <w:rPr>
                <w:noProof/>
                <w:webHidden/>
              </w:rPr>
              <w:fldChar w:fldCharType="begin"/>
            </w:r>
            <w:r>
              <w:rPr>
                <w:noProof/>
                <w:webHidden/>
              </w:rPr>
              <w:instrText xml:space="preserve"> PAGEREF _Toc172898039 \h </w:instrText>
            </w:r>
            <w:r>
              <w:rPr>
                <w:noProof/>
                <w:webHidden/>
              </w:rPr>
            </w:r>
            <w:r>
              <w:rPr>
                <w:noProof/>
                <w:webHidden/>
              </w:rPr>
              <w:fldChar w:fldCharType="separate"/>
            </w:r>
            <w:r>
              <w:rPr>
                <w:noProof/>
                <w:webHidden/>
              </w:rPr>
              <w:t>6</w:t>
            </w:r>
            <w:r>
              <w:rPr>
                <w:noProof/>
                <w:webHidden/>
              </w:rPr>
              <w:fldChar w:fldCharType="end"/>
            </w:r>
          </w:hyperlink>
        </w:p>
        <w:p w14:paraId="33B3CD7E" w14:textId="5E11E405"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0" w:history="1">
            <w:r w:rsidRPr="006F1974">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Portrayal</w:t>
            </w:r>
            <w:r>
              <w:rPr>
                <w:noProof/>
                <w:webHidden/>
              </w:rPr>
              <w:tab/>
            </w:r>
            <w:r>
              <w:rPr>
                <w:noProof/>
                <w:webHidden/>
              </w:rPr>
              <w:fldChar w:fldCharType="begin"/>
            </w:r>
            <w:r>
              <w:rPr>
                <w:noProof/>
                <w:webHidden/>
              </w:rPr>
              <w:instrText xml:space="preserve"> PAGEREF _Toc172898040 \h </w:instrText>
            </w:r>
            <w:r>
              <w:rPr>
                <w:noProof/>
                <w:webHidden/>
              </w:rPr>
            </w:r>
            <w:r>
              <w:rPr>
                <w:noProof/>
                <w:webHidden/>
              </w:rPr>
              <w:fldChar w:fldCharType="separate"/>
            </w:r>
            <w:r>
              <w:rPr>
                <w:noProof/>
                <w:webHidden/>
              </w:rPr>
              <w:t>7</w:t>
            </w:r>
            <w:r>
              <w:rPr>
                <w:noProof/>
                <w:webHidden/>
              </w:rPr>
              <w:fldChar w:fldCharType="end"/>
            </w:r>
          </w:hyperlink>
        </w:p>
        <w:p w14:paraId="13DF3118" w14:textId="79EB6EEF"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1" w:history="1">
            <w:r w:rsidRPr="006F1974">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Product Format (Encoding)</w:t>
            </w:r>
            <w:r>
              <w:rPr>
                <w:noProof/>
                <w:webHidden/>
              </w:rPr>
              <w:tab/>
            </w:r>
            <w:r>
              <w:rPr>
                <w:noProof/>
                <w:webHidden/>
              </w:rPr>
              <w:fldChar w:fldCharType="begin"/>
            </w:r>
            <w:r>
              <w:rPr>
                <w:noProof/>
                <w:webHidden/>
              </w:rPr>
              <w:instrText xml:space="preserve"> PAGEREF _Toc172898041 \h </w:instrText>
            </w:r>
            <w:r>
              <w:rPr>
                <w:noProof/>
                <w:webHidden/>
              </w:rPr>
            </w:r>
            <w:r>
              <w:rPr>
                <w:noProof/>
                <w:webHidden/>
              </w:rPr>
              <w:fldChar w:fldCharType="separate"/>
            </w:r>
            <w:r>
              <w:rPr>
                <w:noProof/>
                <w:webHidden/>
              </w:rPr>
              <w:t>7</w:t>
            </w:r>
            <w:r>
              <w:rPr>
                <w:noProof/>
                <w:webHidden/>
              </w:rPr>
              <w:fldChar w:fldCharType="end"/>
            </w:r>
          </w:hyperlink>
        </w:p>
        <w:p w14:paraId="746B22C8" w14:textId="056264D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2" w:history="1">
            <w:r w:rsidRPr="006F1974">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Encoding of Latitude and Longitude</w:t>
            </w:r>
            <w:r>
              <w:rPr>
                <w:noProof/>
                <w:webHidden/>
              </w:rPr>
              <w:tab/>
            </w:r>
            <w:r>
              <w:rPr>
                <w:noProof/>
                <w:webHidden/>
              </w:rPr>
              <w:fldChar w:fldCharType="begin"/>
            </w:r>
            <w:r>
              <w:rPr>
                <w:noProof/>
                <w:webHidden/>
              </w:rPr>
              <w:instrText xml:space="preserve"> PAGEREF _Toc172898042 \h </w:instrText>
            </w:r>
            <w:r>
              <w:rPr>
                <w:noProof/>
                <w:webHidden/>
              </w:rPr>
            </w:r>
            <w:r>
              <w:rPr>
                <w:noProof/>
                <w:webHidden/>
              </w:rPr>
              <w:fldChar w:fldCharType="separate"/>
            </w:r>
            <w:r>
              <w:rPr>
                <w:noProof/>
                <w:webHidden/>
              </w:rPr>
              <w:t>7</w:t>
            </w:r>
            <w:r>
              <w:rPr>
                <w:noProof/>
                <w:webHidden/>
              </w:rPr>
              <w:fldChar w:fldCharType="end"/>
            </w:r>
          </w:hyperlink>
        </w:p>
        <w:p w14:paraId="4D225448" w14:textId="0F73809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3" w:history="1">
            <w:r w:rsidRPr="006F1974">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Numeric Attribute Encoding</w:t>
            </w:r>
            <w:r>
              <w:rPr>
                <w:noProof/>
                <w:webHidden/>
              </w:rPr>
              <w:tab/>
            </w:r>
            <w:r>
              <w:rPr>
                <w:noProof/>
                <w:webHidden/>
              </w:rPr>
              <w:fldChar w:fldCharType="begin"/>
            </w:r>
            <w:r>
              <w:rPr>
                <w:noProof/>
                <w:webHidden/>
              </w:rPr>
              <w:instrText xml:space="preserve"> PAGEREF _Toc172898043 \h </w:instrText>
            </w:r>
            <w:r>
              <w:rPr>
                <w:noProof/>
                <w:webHidden/>
              </w:rPr>
            </w:r>
            <w:r>
              <w:rPr>
                <w:noProof/>
                <w:webHidden/>
              </w:rPr>
              <w:fldChar w:fldCharType="separate"/>
            </w:r>
            <w:r>
              <w:rPr>
                <w:noProof/>
                <w:webHidden/>
              </w:rPr>
              <w:t>7</w:t>
            </w:r>
            <w:r>
              <w:rPr>
                <w:noProof/>
                <w:webHidden/>
              </w:rPr>
              <w:fldChar w:fldCharType="end"/>
            </w:r>
          </w:hyperlink>
        </w:p>
        <w:p w14:paraId="3908314A" w14:textId="7CDCC0B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4" w:history="1">
            <w:r w:rsidRPr="006F1974">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Text Attribute Values</w:t>
            </w:r>
            <w:r>
              <w:rPr>
                <w:noProof/>
                <w:webHidden/>
              </w:rPr>
              <w:tab/>
            </w:r>
            <w:r>
              <w:rPr>
                <w:noProof/>
                <w:webHidden/>
              </w:rPr>
              <w:fldChar w:fldCharType="begin"/>
            </w:r>
            <w:r>
              <w:rPr>
                <w:noProof/>
                <w:webHidden/>
              </w:rPr>
              <w:instrText xml:space="preserve"> PAGEREF _Toc172898044 \h </w:instrText>
            </w:r>
            <w:r>
              <w:rPr>
                <w:noProof/>
                <w:webHidden/>
              </w:rPr>
            </w:r>
            <w:r>
              <w:rPr>
                <w:noProof/>
                <w:webHidden/>
              </w:rPr>
              <w:fldChar w:fldCharType="separate"/>
            </w:r>
            <w:r>
              <w:rPr>
                <w:noProof/>
                <w:webHidden/>
              </w:rPr>
              <w:t>7</w:t>
            </w:r>
            <w:r>
              <w:rPr>
                <w:noProof/>
                <w:webHidden/>
              </w:rPr>
              <w:fldChar w:fldCharType="end"/>
            </w:r>
          </w:hyperlink>
        </w:p>
        <w:p w14:paraId="0A57A347" w14:textId="46280D50"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5" w:history="1">
            <w:r w:rsidRPr="006F1974">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Mandatory Attribute Values</w:t>
            </w:r>
            <w:r>
              <w:rPr>
                <w:noProof/>
                <w:webHidden/>
              </w:rPr>
              <w:tab/>
            </w:r>
            <w:r>
              <w:rPr>
                <w:noProof/>
                <w:webHidden/>
              </w:rPr>
              <w:fldChar w:fldCharType="begin"/>
            </w:r>
            <w:r>
              <w:rPr>
                <w:noProof/>
                <w:webHidden/>
              </w:rPr>
              <w:instrText xml:space="preserve"> PAGEREF _Toc172898045 \h </w:instrText>
            </w:r>
            <w:r>
              <w:rPr>
                <w:noProof/>
                <w:webHidden/>
              </w:rPr>
            </w:r>
            <w:r>
              <w:rPr>
                <w:noProof/>
                <w:webHidden/>
              </w:rPr>
              <w:fldChar w:fldCharType="separate"/>
            </w:r>
            <w:r>
              <w:rPr>
                <w:noProof/>
                <w:webHidden/>
              </w:rPr>
              <w:t>8</w:t>
            </w:r>
            <w:r>
              <w:rPr>
                <w:noProof/>
                <w:webHidden/>
              </w:rPr>
              <w:fldChar w:fldCharType="end"/>
            </w:r>
          </w:hyperlink>
        </w:p>
        <w:p w14:paraId="5F1F8188" w14:textId="49891FD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6" w:history="1">
            <w:r w:rsidRPr="006F1974">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Unknown Attribute Values</w:t>
            </w:r>
            <w:r>
              <w:rPr>
                <w:noProof/>
                <w:webHidden/>
              </w:rPr>
              <w:tab/>
            </w:r>
            <w:r>
              <w:rPr>
                <w:noProof/>
                <w:webHidden/>
              </w:rPr>
              <w:fldChar w:fldCharType="begin"/>
            </w:r>
            <w:r>
              <w:rPr>
                <w:noProof/>
                <w:webHidden/>
              </w:rPr>
              <w:instrText xml:space="preserve"> PAGEREF _Toc172898046 \h </w:instrText>
            </w:r>
            <w:r>
              <w:rPr>
                <w:noProof/>
                <w:webHidden/>
              </w:rPr>
            </w:r>
            <w:r>
              <w:rPr>
                <w:noProof/>
                <w:webHidden/>
              </w:rPr>
              <w:fldChar w:fldCharType="separate"/>
            </w:r>
            <w:r>
              <w:rPr>
                <w:noProof/>
                <w:webHidden/>
              </w:rPr>
              <w:t>8</w:t>
            </w:r>
            <w:r>
              <w:rPr>
                <w:noProof/>
                <w:webHidden/>
              </w:rPr>
              <w:fldChar w:fldCharType="end"/>
            </w:r>
          </w:hyperlink>
        </w:p>
        <w:p w14:paraId="56B914B9" w14:textId="68D96FB7"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7" w:history="1">
            <w:r w:rsidRPr="006F1974">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Structure of dataset files</w:t>
            </w:r>
            <w:r>
              <w:rPr>
                <w:noProof/>
                <w:webHidden/>
              </w:rPr>
              <w:tab/>
            </w:r>
            <w:r>
              <w:rPr>
                <w:noProof/>
                <w:webHidden/>
              </w:rPr>
              <w:fldChar w:fldCharType="begin"/>
            </w:r>
            <w:r>
              <w:rPr>
                <w:noProof/>
                <w:webHidden/>
              </w:rPr>
              <w:instrText xml:space="preserve"> PAGEREF _Toc172898047 \h </w:instrText>
            </w:r>
            <w:r>
              <w:rPr>
                <w:noProof/>
                <w:webHidden/>
              </w:rPr>
            </w:r>
            <w:r>
              <w:rPr>
                <w:noProof/>
                <w:webHidden/>
              </w:rPr>
              <w:fldChar w:fldCharType="separate"/>
            </w:r>
            <w:r>
              <w:rPr>
                <w:noProof/>
                <w:webHidden/>
              </w:rPr>
              <w:t>8</w:t>
            </w:r>
            <w:r>
              <w:rPr>
                <w:noProof/>
                <w:webHidden/>
              </w:rPr>
              <w:fldChar w:fldCharType="end"/>
            </w:r>
          </w:hyperlink>
        </w:p>
        <w:p w14:paraId="155CE0A4" w14:textId="0467155C"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8" w:history="1">
            <w:r w:rsidRPr="006F1974">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Object identifiers</w:t>
            </w:r>
            <w:r>
              <w:rPr>
                <w:noProof/>
                <w:webHidden/>
              </w:rPr>
              <w:tab/>
            </w:r>
            <w:r>
              <w:rPr>
                <w:noProof/>
                <w:webHidden/>
              </w:rPr>
              <w:fldChar w:fldCharType="begin"/>
            </w:r>
            <w:r>
              <w:rPr>
                <w:noProof/>
                <w:webHidden/>
              </w:rPr>
              <w:instrText xml:space="preserve"> PAGEREF _Toc172898048 \h </w:instrText>
            </w:r>
            <w:r>
              <w:rPr>
                <w:noProof/>
                <w:webHidden/>
              </w:rPr>
            </w:r>
            <w:r>
              <w:rPr>
                <w:noProof/>
                <w:webHidden/>
              </w:rPr>
              <w:fldChar w:fldCharType="separate"/>
            </w:r>
            <w:r>
              <w:rPr>
                <w:noProof/>
                <w:webHidden/>
              </w:rPr>
              <w:t>8</w:t>
            </w:r>
            <w:r>
              <w:rPr>
                <w:noProof/>
                <w:webHidden/>
              </w:rPr>
              <w:fldChar w:fldCharType="end"/>
            </w:r>
          </w:hyperlink>
        </w:p>
        <w:p w14:paraId="2722A87B" w14:textId="3A98B055"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9" w:history="1">
            <w:r w:rsidRPr="006F1974">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Dataset validation</w:t>
            </w:r>
            <w:r>
              <w:rPr>
                <w:noProof/>
                <w:webHidden/>
              </w:rPr>
              <w:tab/>
            </w:r>
            <w:r>
              <w:rPr>
                <w:noProof/>
                <w:webHidden/>
              </w:rPr>
              <w:fldChar w:fldCharType="begin"/>
            </w:r>
            <w:r>
              <w:rPr>
                <w:noProof/>
                <w:webHidden/>
              </w:rPr>
              <w:instrText xml:space="preserve"> PAGEREF _Toc172898049 \h </w:instrText>
            </w:r>
            <w:r>
              <w:rPr>
                <w:noProof/>
                <w:webHidden/>
              </w:rPr>
            </w:r>
            <w:r>
              <w:rPr>
                <w:noProof/>
                <w:webHidden/>
              </w:rPr>
              <w:fldChar w:fldCharType="separate"/>
            </w:r>
            <w:r>
              <w:rPr>
                <w:noProof/>
                <w:webHidden/>
              </w:rPr>
              <w:t>9</w:t>
            </w:r>
            <w:r>
              <w:rPr>
                <w:noProof/>
                <w:webHidden/>
              </w:rPr>
              <w:fldChar w:fldCharType="end"/>
            </w:r>
          </w:hyperlink>
        </w:p>
        <w:p w14:paraId="77A6334C" w14:textId="20F8FE02"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0" w:history="1">
            <w:r w:rsidRPr="006F1974">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overlap</w:t>
            </w:r>
            <w:r>
              <w:rPr>
                <w:noProof/>
                <w:webHidden/>
              </w:rPr>
              <w:tab/>
            </w:r>
            <w:r>
              <w:rPr>
                <w:noProof/>
                <w:webHidden/>
              </w:rPr>
              <w:fldChar w:fldCharType="begin"/>
            </w:r>
            <w:r>
              <w:rPr>
                <w:noProof/>
                <w:webHidden/>
              </w:rPr>
              <w:instrText xml:space="preserve"> PAGEREF _Toc172898050 \h </w:instrText>
            </w:r>
            <w:r>
              <w:rPr>
                <w:noProof/>
                <w:webHidden/>
              </w:rPr>
            </w:r>
            <w:r>
              <w:rPr>
                <w:noProof/>
                <w:webHidden/>
              </w:rPr>
              <w:fldChar w:fldCharType="separate"/>
            </w:r>
            <w:r>
              <w:rPr>
                <w:noProof/>
                <w:webHidden/>
              </w:rPr>
              <w:t>9</w:t>
            </w:r>
            <w:r>
              <w:rPr>
                <w:noProof/>
                <w:webHidden/>
              </w:rPr>
              <w:fldChar w:fldCharType="end"/>
            </w:r>
          </w:hyperlink>
        </w:p>
        <w:p w14:paraId="3E0AE8CA" w14:textId="2C35680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1" w:history="1">
            <w:r w:rsidRPr="006F1974">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quality</w:t>
            </w:r>
            <w:r>
              <w:rPr>
                <w:noProof/>
                <w:webHidden/>
              </w:rPr>
              <w:tab/>
            </w:r>
            <w:r>
              <w:rPr>
                <w:noProof/>
                <w:webHidden/>
              </w:rPr>
              <w:fldChar w:fldCharType="begin"/>
            </w:r>
            <w:r>
              <w:rPr>
                <w:noProof/>
                <w:webHidden/>
              </w:rPr>
              <w:instrText xml:space="preserve"> PAGEREF _Toc172898051 \h </w:instrText>
            </w:r>
            <w:r>
              <w:rPr>
                <w:noProof/>
                <w:webHidden/>
              </w:rPr>
            </w:r>
            <w:r>
              <w:rPr>
                <w:noProof/>
                <w:webHidden/>
              </w:rPr>
              <w:fldChar w:fldCharType="separate"/>
            </w:r>
            <w:r>
              <w:rPr>
                <w:noProof/>
                <w:webHidden/>
              </w:rPr>
              <w:t>9</w:t>
            </w:r>
            <w:r>
              <w:rPr>
                <w:noProof/>
                <w:webHidden/>
              </w:rPr>
              <w:fldChar w:fldCharType="end"/>
            </w:r>
          </w:hyperlink>
        </w:p>
        <w:p w14:paraId="439162BA" w14:textId="16BE165B"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2" w:history="1">
            <w:r w:rsidRPr="006F1974">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Product Delivery</w:t>
            </w:r>
            <w:r>
              <w:rPr>
                <w:noProof/>
                <w:webHidden/>
              </w:rPr>
              <w:tab/>
            </w:r>
            <w:r>
              <w:rPr>
                <w:noProof/>
                <w:webHidden/>
              </w:rPr>
              <w:fldChar w:fldCharType="begin"/>
            </w:r>
            <w:r>
              <w:rPr>
                <w:noProof/>
                <w:webHidden/>
              </w:rPr>
              <w:instrText xml:space="preserve"> PAGEREF _Toc172898052 \h </w:instrText>
            </w:r>
            <w:r>
              <w:rPr>
                <w:noProof/>
                <w:webHidden/>
              </w:rPr>
            </w:r>
            <w:r>
              <w:rPr>
                <w:noProof/>
                <w:webHidden/>
              </w:rPr>
              <w:fldChar w:fldCharType="separate"/>
            </w:r>
            <w:r>
              <w:rPr>
                <w:noProof/>
                <w:webHidden/>
              </w:rPr>
              <w:t>9</w:t>
            </w:r>
            <w:r>
              <w:rPr>
                <w:noProof/>
                <w:webHidden/>
              </w:rPr>
              <w:fldChar w:fldCharType="end"/>
            </w:r>
          </w:hyperlink>
        </w:p>
        <w:p w14:paraId="3B854F24" w14:textId="20132AFC"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3" w:history="1">
            <w:r w:rsidRPr="006F1974">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_Toc172898053 \h </w:instrText>
            </w:r>
            <w:r>
              <w:rPr>
                <w:noProof/>
                <w:webHidden/>
              </w:rPr>
            </w:r>
            <w:r>
              <w:rPr>
                <w:noProof/>
                <w:webHidden/>
              </w:rPr>
              <w:fldChar w:fldCharType="separate"/>
            </w:r>
            <w:r>
              <w:rPr>
                <w:noProof/>
                <w:webHidden/>
              </w:rPr>
              <w:t>9</w:t>
            </w:r>
            <w:r>
              <w:rPr>
                <w:noProof/>
                <w:webHidden/>
              </w:rPr>
              <w:fldChar w:fldCharType="end"/>
            </w:r>
          </w:hyperlink>
        </w:p>
        <w:p w14:paraId="0439DC31" w14:textId="5DCA7D1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4" w:history="1">
            <w:r w:rsidRPr="006F1974">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Dataset</w:t>
            </w:r>
            <w:r>
              <w:rPr>
                <w:noProof/>
                <w:webHidden/>
              </w:rPr>
              <w:tab/>
            </w:r>
            <w:r>
              <w:rPr>
                <w:noProof/>
                <w:webHidden/>
              </w:rPr>
              <w:fldChar w:fldCharType="begin"/>
            </w:r>
            <w:r>
              <w:rPr>
                <w:noProof/>
                <w:webHidden/>
              </w:rPr>
              <w:instrText xml:space="preserve"> PAGEREF _Toc172898054 \h </w:instrText>
            </w:r>
            <w:r>
              <w:rPr>
                <w:noProof/>
                <w:webHidden/>
              </w:rPr>
            </w:r>
            <w:r>
              <w:rPr>
                <w:noProof/>
                <w:webHidden/>
              </w:rPr>
              <w:fldChar w:fldCharType="separate"/>
            </w:r>
            <w:r>
              <w:rPr>
                <w:noProof/>
                <w:webHidden/>
              </w:rPr>
              <w:t>11</w:t>
            </w:r>
            <w:r>
              <w:rPr>
                <w:noProof/>
                <w:webHidden/>
              </w:rPr>
              <w:fldChar w:fldCharType="end"/>
            </w:r>
          </w:hyperlink>
        </w:p>
        <w:p w14:paraId="3AC0FB8C" w14:textId="1958049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5" w:history="1">
            <w:r w:rsidRPr="006F1974">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 Integrity</w:t>
            </w:r>
            <w:r>
              <w:rPr>
                <w:noProof/>
                <w:webHidden/>
              </w:rPr>
              <w:tab/>
            </w:r>
            <w:r>
              <w:rPr>
                <w:noProof/>
                <w:webHidden/>
              </w:rPr>
              <w:fldChar w:fldCharType="begin"/>
            </w:r>
            <w:r>
              <w:rPr>
                <w:noProof/>
                <w:webHidden/>
              </w:rPr>
              <w:instrText xml:space="preserve"> PAGEREF _Toc172898055 \h </w:instrText>
            </w:r>
            <w:r>
              <w:rPr>
                <w:noProof/>
                <w:webHidden/>
              </w:rPr>
            </w:r>
            <w:r>
              <w:rPr>
                <w:noProof/>
                <w:webHidden/>
              </w:rPr>
              <w:fldChar w:fldCharType="separate"/>
            </w:r>
            <w:r>
              <w:rPr>
                <w:noProof/>
                <w:webHidden/>
              </w:rPr>
              <w:t>11</w:t>
            </w:r>
            <w:r>
              <w:rPr>
                <w:noProof/>
                <w:webHidden/>
              </w:rPr>
              <w:fldChar w:fldCharType="end"/>
            </w:r>
          </w:hyperlink>
        </w:p>
        <w:p w14:paraId="187F0919" w14:textId="1C32EABB"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6" w:history="1">
            <w:r w:rsidRPr="006F1974">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Support Files</w:t>
            </w:r>
            <w:r>
              <w:rPr>
                <w:noProof/>
                <w:webHidden/>
              </w:rPr>
              <w:tab/>
            </w:r>
            <w:r>
              <w:rPr>
                <w:noProof/>
                <w:webHidden/>
              </w:rPr>
              <w:fldChar w:fldCharType="begin"/>
            </w:r>
            <w:r>
              <w:rPr>
                <w:noProof/>
                <w:webHidden/>
              </w:rPr>
              <w:instrText xml:space="preserve"> PAGEREF _Toc172898056 \h </w:instrText>
            </w:r>
            <w:r>
              <w:rPr>
                <w:noProof/>
                <w:webHidden/>
              </w:rPr>
            </w:r>
            <w:r>
              <w:rPr>
                <w:noProof/>
                <w:webHidden/>
              </w:rPr>
              <w:fldChar w:fldCharType="separate"/>
            </w:r>
            <w:r>
              <w:rPr>
                <w:noProof/>
                <w:webHidden/>
              </w:rPr>
              <w:t>11</w:t>
            </w:r>
            <w:r>
              <w:rPr>
                <w:noProof/>
                <w:webHidden/>
              </w:rPr>
              <w:fldChar w:fldCharType="end"/>
            </w:r>
          </w:hyperlink>
        </w:p>
        <w:p w14:paraId="5C8CB263" w14:textId="12593744" w:rsidR="0008244B" w:rsidRDefault="0008244B">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7" w:history="1">
            <w:r w:rsidRPr="006F1974">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Metadata</w:t>
            </w:r>
            <w:r>
              <w:rPr>
                <w:noProof/>
                <w:webHidden/>
              </w:rPr>
              <w:tab/>
            </w:r>
            <w:r>
              <w:rPr>
                <w:noProof/>
                <w:webHidden/>
              </w:rPr>
              <w:fldChar w:fldCharType="begin"/>
            </w:r>
            <w:r>
              <w:rPr>
                <w:noProof/>
                <w:webHidden/>
              </w:rPr>
              <w:instrText xml:space="preserve"> PAGEREF _Toc172898057 \h </w:instrText>
            </w:r>
            <w:r>
              <w:rPr>
                <w:noProof/>
                <w:webHidden/>
              </w:rPr>
            </w:r>
            <w:r>
              <w:rPr>
                <w:noProof/>
                <w:webHidden/>
              </w:rPr>
              <w:fldChar w:fldCharType="separate"/>
            </w:r>
            <w:r>
              <w:rPr>
                <w:noProof/>
                <w:webHidden/>
              </w:rPr>
              <w:t>12</w:t>
            </w:r>
            <w:r>
              <w:rPr>
                <w:noProof/>
                <w:webHidden/>
              </w:rPr>
              <w:fldChar w:fldCharType="end"/>
            </w:r>
          </w:hyperlink>
        </w:p>
        <w:p w14:paraId="1CA4638C" w14:textId="019110A2"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8" w:history="1">
            <w:r w:rsidRPr="006F1974">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_Toc172898058 \h </w:instrText>
            </w:r>
            <w:r>
              <w:rPr>
                <w:noProof/>
                <w:webHidden/>
              </w:rPr>
            </w:r>
            <w:r>
              <w:rPr>
                <w:noProof/>
                <w:webHidden/>
              </w:rPr>
              <w:fldChar w:fldCharType="separate"/>
            </w:r>
            <w:r>
              <w:rPr>
                <w:noProof/>
                <w:webHidden/>
              </w:rPr>
              <w:t>12</w:t>
            </w:r>
            <w:r>
              <w:rPr>
                <w:noProof/>
                <w:webHidden/>
              </w:rPr>
              <w:fldChar w:fldCharType="end"/>
            </w:r>
          </w:hyperlink>
        </w:p>
        <w:p w14:paraId="698BB4B1" w14:textId="093AC07D"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9" w:history="1">
            <w:r w:rsidRPr="006F1974">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Use of S-421 to provide routes in UKC plans</w:t>
            </w:r>
            <w:r>
              <w:rPr>
                <w:noProof/>
                <w:webHidden/>
              </w:rPr>
              <w:tab/>
            </w:r>
            <w:r>
              <w:rPr>
                <w:noProof/>
                <w:webHidden/>
              </w:rPr>
              <w:fldChar w:fldCharType="begin"/>
            </w:r>
            <w:r>
              <w:rPr>
                <w:noProof/>
                <w:webHidden/>
              </w:rPr>
              <w:instrText xml:space="preserve"> PAGEREF _Toc172898059 \h </w:instrText>
            </w:r>
            <w:r>
              <w:rPr>
                <w:noProof/>
                <w:webHidden/>
              </w:rPr>
            </w:r>
            <w:r>
              <w:rPr>
                <w:noProof/>
                <w:webHidden/>
              </w:rPr>
              <w:fldChar w:fldCharType="separate"/>
            </w:r>
            <w:r>
              <w:rPr>
                <w:noProof/>
                <w:webHidden/>
              </w:rPr>
              <w:t>13</w:t>
            </w:r>
            <w:r>
              <w:rPr>
                <w:noProof/>
                <w:webHidden/>
              </w:rPr>
              <w:fldChar w:fldCharType="end"/>
            </w:r>
          </w:hyperlink>
        </w:p>
        <w:p w14:paraId="2F9FEB67" w14:textId="25E7526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0" w:history="1">
            <w:r w:rsidRPr="006F1974">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Language</w:t>
            </w:r>
            <w:r>
              <w:rPr>
                <w:noProof/>
                <w:webHidden/>
              </w:rPr>
              <w:tab/>
            </w:r>
            <w:r>
              <w:rPr>
                <w:noProof/>
                <w:webHidden/>
              </w:rPr>
              <w:fldChar w:fldCharType="begin"/>
            </w:r>
            <w:r>
              <w:rPr>
                <w:noProof/>
                <w:webHidden/>
              </w:rPr>
              <w:instrText xml:space="preserve"> PAGEREF _Toc172898060 \h </w:instrText>
            </w:r>
            <w:r>
              <w:rPr>
                <w:noProof/>
                <w:webHidden/>
              </w:rPr>
            </w:r>
            <w:r>
              <w:rPr>
                <w:noProof/>
                <w:webHidden/>
              </w:rPr>
              <w:fldChar w:fldCharType="separate"/>
            </w:r>
            <w:r>
              <w:rPr>
                <w:noProof/>
                <w:webHidden/>
              </w:rPr>
              <w:t>14</w:t>
            </w:r>
            <w:r>
              <w:rPr>
                <w:noProof/>
                <w:webHidden/>
              </w:rPr>
              <w:fldChar w:fldCharType="end"/>
            </w:r>
          </w:hyperlink>
        </w:p>
        <w:p w14:paraId="2516A6FC" w14:textId="4F66201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1" w:history="1">
            <w:r w:rsidRPr="006F1974">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Dataset metadata</w:t>
            </w:r>
            <w:r>
              <w:rPr>
                <w:noProof/>
                <w:webHidden/>
              </w:rPr>
              <w:tab/>
            </w:r>
            <w:r>
              <w:rPr>
                <w:noProof/>
                <w:webHidden/>
              </w:rPr>
              <w:fldChar w:fldCharType="begin"/>
            </w:r>
            <w:r>
              <w:rPr>
                <w:noProof/>
                <w:webHidden/>
              </w:rPr>
              <w:instrText xml:space="preserve"> PAGEREF _Toc172898061 \h </w:instrText>
            </w:r>
            <w:r>
              <w:rPr>
                <w:noProof/>
                <w:webHidden/>
              </w:rPr>
            </w:r>
            <w:r>
              <w:rPr>
                <w:noProof/>
                <w:webHidden/>
              </w:rPr>
              <w:fldChar w:fldCharType="separate"/>
            </w:r>
            <w:r>
              <w:rPr>
                <w:noProof/>
                <w:webHidden/>
              </w:rPr>
              <w:t>14</w:t>
            </w:r>
            <w:r>
              <w:rPr>
                <w:noProof/>
                <w:webHidden/>
              </w:rPr>
              <w:fldChar w:fldCharType="end"/>
            </w:r>
          </w:hyperlink>
        </w:p>
        <w:p w14:paraId="7110DFD8" w14:textId="01E80950"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2" w:history="1">
            <w:r w:rsidRPr="006F1974">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S100_ExchangeCatalogue</w:t>
            </w:r>
            <w:r>
              <w:rPr>
                <w:noProof/>
                <w:webHidden/>
              </w:rPr>
              <w:tab/>
            </w:r>
            <w:r>
              <w:rPr>
                <w:noProof/>
                <w:webHidden/>
              </w:rPr>
              <w:fldChar w:fldCharType="begin"/>
            </w:r>
            <w:r>
              <w:rPr>
                <w:noProof/>
                <w:webHidden/>
              </w:rPr>
              <w:instrText xml:space="preserve"> PAGEREF _Toc172898062 \h </w:instrText>
            </w:r>
            <w:r>
              <w:rPr>
                <w:noProof/>
                <w:webHidden/>
              </w:rPr>
            </w:r>
            <w:r>
              <w:rPr>
                <w:noProof/>
                <w:webHidden/>
              </w:rPr>
              <w:fldChar w:fldCharType="separate"/>
            </w:r>
            <w:r>
              <w:rPr>
                <w:noProof/>
                <w:webHidden/>
              </w:rPr>
              <w:t>16</w:t>
            </w:r>
            <w:r>
              <w:rPr>
                <w:noProof/>
                <w:webHidden/>
              </w:rPr>
              <w:fldChar w:fldCharType="end"/>
            </w:r>
          </w:hyperlink>
        </w:p>
        <w:p w14:paraId="2F685A8E" w14:textId="0C13F92E"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3" w:history="1">
            <w:r w:rsidRPr="006F1974">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S100_DatasetDiscoveryMetadata</w:t>
            </w:r>
            <w:r>
              <w:rPr>
                <w:noProof/>
                <w:webHidden/>
              </w:rPr>
              <w:tab/>
            </w:r>
            <w:r>
              <w:rPr>
                <w:noProof/>
                <w:webHidden/>
              </w:rPr>
              <w:fldChar w:fldCharType="begin"/>
            </w:r>
            <w:r>
              <w:rPr>
                <w:noProof/>
                <w:webHidden/>
              </w:rPr>
              <w:instrText xml:space="preserve"> PAGEREF _Toc172898063 \h </w:instrText>
            </w:r>
            <w:r>
              <w:rPr>
                <w:noProof/>
                <w:webHidden/>
              </w:rPr>
            </w:r>
            <w:r>
              <w:rPr>
                <w:noProof/>
                <w:webHidden/>
              </w:rPr>
              <w:fldChar w:fldCharType="separate"/>
            </w:r>
            <w:r>
              <w:rPr>
                <w:noProof/>
                <w:webHidden/>
              </w:rPr>
              <w:t>17</w:t>
            </w:r>
            <w:r>
              <w:rPr>
                <w:noProof/>
                <w:webHidden/>
              </w:rPr>
              <w:fldChar w:fldCharType="end"/>
            </w:r>
          </w:hyperlink>
        </w:p>
        <w:p w14:paraId="5166C171" w14:textId="0B376A4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4" w:history="1">
            <w:r w:rsidRPr="006F1974">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S100_SupportFileDiscoveryMetadata</w:t>
            </w:r>
            <w:r>
              <w:rPr>
                <w:noProof/>
                <w:webHidden/>
              </w:rPr>
              <w:tab/>
            </w:r>
            <w:r>
              <w:rPr>
                <w:noProof/>
                <w:webHidden/>
              </w:rPr>
              <w:fldChar w:fldCharType="begin"/>
            </w:r>
            <w:r>
              <w:rPr>
                <w:noProof/>
                <w:webHidden/>
              </w:rPr>
              <w:instrText xml:space="preserve"> PAGEREF _Toc172898064 \h </w:instrText>
            </w:r>
            <w:r>
              <w:rPr>
                <w:noProof/>
                <w:webHidden/>
              </w:rPr>
            </w:r>
            <w:r>
              <w:rPr>
                <w:noProof/>
                <w:webHidden/>
              </w:rPr>
              <w:fldChar w:fldCharType="separate"/>
            </w:r>
            <w:r>
              <w:rPr>
                <w:noProof/>
                <w:webHidden/>
              </w:rPr>
              <w:t>22</w:t>
            </w:r>
            <w:r>
              <w:rPr>
                <w:noProof/>
                <w:webHidden/>
              </w:rPr>
              <w:fldChar w:fldCharType="end"/>
            </w:r>
          </w:hyperlink>
        </w:p>
        <w:p w14:paraId="6E17ED4E" w14:textId="2D0A4483"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6" w:history="1">
            <w:r w:rsidRPr="006F1974">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S100_CatalogueDiscoveryMetadata</w:t>
            </w:r>
            <w:r>
              <w:rPr>
                <w:noProof/>
                <w:webHidden/>
              </w:rPr>
              <w:tab/>
            </w:r>
            <w:r>
              <w:rPr>
                <w:noProof/>
                <w:webHidden/>
              </w:rPr>
              <w:fldChar w:fldCharType="begin"/>
            </w:r>
            <w:r>
              <w:rPr>
                <w:noProof/>
                <w:webHidden/>
              </w:rPr>
              <w:instrText xml:space="preserve"> PAGEREF _Toc172898066 \h </w:instrText>
            </w:r>
            <w:r>
              <w:rPr>
                <w:noProof/>
                <w:webHidden/>
              </w:rPr>
            </w:r>
            <w:r>
              <w:rPr>
                <w:noProof/>
                <w:webHidden/>
              </w:rPr>
              <w:fldChar w:fldCharType="separate"/>
            </w:r>
            <w:r>
              <w:rPr>
                <w:noProof/>
                <w:webHidden/>
              </w:rPr>
              <w:t>23</w:t>
            </w:r>
            <w:r>
              <w:rPr>
                <w:noProof/>
                <w:webHidden/>
              </w:rPr>
              <w:fldChar w:fldCharType="end"/>
            </w:r>
          </w:hyperlink>
        </w:p>
        <w:p w14:paraId="26F7C0B3" w14:textId="3483A232" w:rsidR="0008244B" w:rsidRDefault="0008244B"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67" w:history="1">
            <w:r w:rsidRPr="006F1974">
              <w:rPr>
                <w:rStyle w:val="Hyperlink"/>
                <w:noProof/>
                <w14:scene3d>
                  <w14:camera w14:prst="orthographicFront"/>
                  <w14:lightRig w14:rig="threePt" w14:dir="t">
                    <w14:rot w14:lat="0" w14:lon="0" w14:rev="0"/>
                  </w14:lightRig>
                </w14:scene3d>
              </w:rPr>
              <w:t>Annex A.</w:t>
            </w:r>
            <w:r>
              <w:rPr>
                <w:rFonts w:asciiTheme="minorHAnsi" w:eastAsiaTheme="minorEastAsia" w:hAnsiTheme="minorHAnsi" w:cstheme="minorBidi"/>
                <w:b w:val="0"/>
                <w:noProof/>
                <w:kern w:val="2"/>
                <w:sz w:val="24"/>
                <w:szCs w:val="24"/>
                <w:lang w:val="en-AU" w:eastAsia="ko-KR"/>
                <w14:ligatures w14:val="standardContextual"/>
              </w:rPr>
              <w:t xml:space="preserve"> </w:t>
            </w:r>
            <w:r w:rsidRPr="006F1974">
              <w:rPr>
                <w:rStyle w:val="Hyperlink"/>
                <w:noProof/>
              </w:rPr>
              <w:t>Data</w:t>
            </w:r>
            <w:r>
              <w:rPr>
                <w:rStyle w:val="Hyperlink"/>
                <w:noProof/>
              </w:rPr>
              <w:t xml:space="preserve"> </w:t>
            </w:r>
            <w:r w:rsidRPr="006F1974">
              <w:rPr>
                <w:rStyle w:val="Hyperlink"/>
                <w:noProof/>
              </w:rPr>
              <w:t>Classification and Encoding Guide</w:t>
            </w:r>
            <w:r>
              <w:rPr>
                <w:noProof/>
                <w:webHidden/>
              </w:rPr>
              <w:tab/>
            </w:r>
            <w:r>
              <w:rPr>
                <w:noProof/>
                <w:webHidden/>
              </w:rPr>
              <w:fldChar w:fldCharType="begin"/>
            </w:r>
            <w:r>
              <w:rPr>
                <w:noProof/>
                <w:webHidden/>
              </w:rPr>
              <w:instrText xml:space="preserve"> PAGEREF _Toc172898067 \h </w:instrText>
            </w:r>
            <w:r>
              <w:rPr>
                <w:noProof/>
                <w:webHidden/>
              </w:rPr>
            </w:r>
            <w:r>
              <w:rPr>
                <w:noProof/>
                <w:webHidden/>
              </w:rPr>
              <w:fldChar w:fldCharType="separate"/>
            </w:r>
            <w:r>
              <w:rPr>
                <w:noProof/>
                <w:webHidden/>
              </w:rPr>
              <w:t>26</w:t>
            </w:r>
            <w:r>
              <w:rPr>
                <w:noProof/>
                <w:webHidden/>
              </w:rPr>
              <w:fldChar w:fldCharType="end"/>
            </w:r>
          </w:hyperlink>
        </w:p>
        <w:p w14:paraId="09A85425" w14:textId="761530B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8" w:history="1">
            <w:r w:rsidRPr="006F1974">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UnderKeelClearancePlan</w:t>
            </w:r>
            <w:r>
              <w:rPr>
                <w:noProof/>
                <w:webHidden/>
              </w:rPr>
              <w:tab/>
            </w:r>
            <w:r>
              <w:rPr>
                <w:noProof/>
                <w:webHidden/>
              </w:rPr>
              <w:fldChar w:fldCharType="begin"/>
            </w:r>
            <w:r>
              <w:rPr>
                <w:noProof/>
                <w:webHidden/>
              </w:rPr>
              <w:instrText xml:space="preserve"> PAGEREF _Toc172898068 \h </w:instrText>
            </w:r>
            <w:r>
              <w:rPr>
                <w:noProof/>
                <w:webHidden/>
              </w:rPr>
            </w:r>
            <w:r>
              <w:rPr>
                <w:noProof/>
                <w:webHidden/>
              </w:rPr>
              <w:fldChar w:fldCharType="separate"/>
            </w:r>
            <w:r>
              <w:rPr>
                <w:noProof/>
                <w:webHidden/>
              </w:rPr>
              <w:t>26</w:t>
            </w:r>
            <w:r>
              <w:rPr>
                <w:noProof/>
                <w:webHidden/>
              </w:rPr>
              <w:fldChar w:fldCharType="end"/>
            </w:r>
          </w:hyperlink>
        </w:p>
        <w:p w14:paraId="19B0BD00" w14:textId="6041FA0F"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9" w:history="1">
            <w:r w:rsidRPr="006F1974">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lang w:eastAsia="ko-KR"/>
              </w:rPr>
              <w:t>UnderKeelClearancePlanArea</w:t>
            </w:r>
            <w:r>
              <w:rPr>
                <w:noProof/>
                <w:webHidden/>
              </w:rPr>
              <w:tab/>
            </w:r>
            <w:r>
              <w:rPr>
                <w:noProof/>
                <w:webHidden/>
              </w:rPr>
              <w:fldChar w:fldCharType="begin"/>
            </w:r>
            <w:r>
              <w:rPr>
                <w:noProof/>
                <w:webHidden/>
              </w:rPr>
              <w:instrText xml:space="preserve"> PAGEREF _Toc172898069 \h </w:instrText>
            </w:r>
            <w:r>
              <w:rPr>
                <w:noProof/>
                <w:webHidden/>
              </w:rPr>
            </w:r>
            <w:r>
              <w:rPr>
                <w:noProof/>
                <w:webHidden/>
              </w:rPr>
              <w:fldChar w:fldCharType="separate"/>
            </w:r>
            <w:r>
              <w:rPr>
                <w:noProof/>
                <w:webHidden/>
              </w:rPr>
              <w:t>27</w:t>
            </w:r>
            <w:r>
              <w:rPr>
                <w:noProof/>
                <w:webHidden/>
              </w:rPr>
              <w:fldChar w:fldCharType="end"/>
            </w:r>
          </w:hyperlink>
        </w:p>
        <w:p w14:paraId="2C4F6D43" w14:textId="3C5DAF7A"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0" w:history="1">
            <w:r w:rsidRPr="006F1974">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UnderKeelClearanceNonNavigableArea</w:t>
            </w:r>
            <w:r>
              <w:rPr>
                <w:noProof/>
                <w:webHidden/>
              </w:rPr>
              <w:tab/>
            </w:r>
            <w:r>
              <w:rPr>
                <w:noProof/>
                <w:webHidden/>
              </w:rPr>
              <w:fldChar w:fldCharType="begin"/>
            </w:r>
            <w:r>
              <w:rPr>
                <w:noProof/>
                <w:webHidden/>
              </w:rPr>
              <w:instrText xml:space="preserve"> PAGEREF _Toc172898070 \h </w:instrText>
            </w:r>
            <w:r>
              <w:rPr>
                <w:noProof/>
                <w:webHidden/>
              </w:rPr>
            </w:r>
            <w:r>
              <w:rPr>
                <w:noProof/>
                <w:webHidden/>
              </w:rPr>
              <w:fldChar w:fldCharType="separate"/>
            </w:r>
            <w:r>
              <w:rPr>
                <w:noProof/>
                <w:webHidden/>
              </w:rPr>
              <w:t>27</w:t>
            </w:r>
            <w:r>
              <w:rPr>
                <w:noProof/>
                <w:webHidden/>
              </w:rPr>
              <w:fldChar w:fldCharType="end"/>
            </w:r>
          </w:hyperlink>
        </w:p>
        <w:p w14:paraId="7E1F6905" w14:textId="40442D6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2" w:history="1">
            <w:r w:rsidRPr="006F1974">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UnderKeelClearanceAlmostNonNavigableArea</w:t>
            </w:r>
            <w:r>
              <w:rPr>
                <w:noProof/>
                <w:webHidden/>
              </w:rPr>
              <w:tab/>
            </w:r>
            <w:r>
              <w:rPr>
                <w:noProof/>
                <w:webHidden/>
              </w:rPr>
              <w:fldChar w:fldCharType="begin"/>
            </w:r>
            <w:r>
              <w:rPr>
                <w:noProof/>
                <w:webHidden/>
              </w:rPr>
              <w:instrText xml:space="preserve"> PAGEREF _Toc172898072 \h </w:instrText>
            </w:r>
            <w:r>
              <w:rPr>
                <w:noProof/>
                <w:webHidden/>
              </w:rPr>
            </w:r>
            <w:r>
              <w:rPr>
                <w:noProof/>
                <w:webHidden/>
              </w:rPr>
              <w:fldChar w:fldCharType="separate"/>
            </w:r>
            <w:r>
              <w:rPr>
                <w:noProof/>
                <w:webHidden/>
              </w:rPr>
              <w:t>29</w:t>
            </w:r>
            <w:r>
              <w:rPr>
                <w:noProof/>
                <w:webHidden/>
              </w:rPr>
              <w:fldChar w:fldCharType="end"/>
            </w:r>
          </w:hyperlink>
        </w:p>
        <w:p w14:paraId="160CE22D" w14:textId="180AB75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4" w:history="1">
            <w:r w:rsidRPr="006F1974">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UnderKeelClearanceControlPoint</w:t>
            </w:r>
            <w:r>
              <w:rPr>
                <w:noProof/>
                <w:webHidden/>
              </w:rPr>
              <w:tab/>
            </w:r>
            <w:r>
              <w:rPr>
                <w:noProof/>
                <w:webHidden/>
              </w:rPr>
              <w:fldChar w:fldCharType="begin"/>
            </w:r>
            <w:r>
              <w:rPr>
                <w:noProof/>
                <w:webHidden/>
              </w:rPr>
              <w:instrText xml:space="preserve"> PAGEREF _Toc172898074 \h </w:instrText>
            </w:r>
            <w:r>
              <w:rPr>
                <w:noProof/>
                <w:webHidden/>
              </w:rPr>
            </w:r>
            <w:r>
              <w:rPr>
                <w:noProof/>
                <w:webHidden/>
              </w:rPr>
              <w:fldChar w:fldCharType="separate"/>
            </w:r>
            <w:r>
              <w:rPr>
                <w:noProof/>
                <w:webHidden/>
              </w:rPr>
              <w:t>30</w:t>
            </w:r>
            <w:r>
              <w:rPr>
                <w:noProof/>
                <w:webHidden/>
              </w:rPr>
              <w:fldChar w:fldCharType="end"/>
            </w:r>
          </w:hyperlink>
        </w:p>
        <w:p w14:paraId="074D877B" w14:textId="15676ED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6" w:history="1">
            <w:r w:rsidRPr="006F1974">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Association Names</w:t>
            </w:r>
            <w:r>
              <w:rPr>
                <w:noProof/>
                <w:webHidden/>
              </w:rPr>
              <w:tab/>
            </w:r>
            <w:r>
              <w:rPr>
                <w:noProof/>
                <w:webHidden/>
              </w:rPr>
              <w:fldChar w:fldCharType="begin"/>
            </w:r>
            <w:r>
              <w:rPr>
                <w:noProof/>
                <w:webHidden/>
              </w:rPr>
              <w:instrText xml:space="preserve"> PAGEREF _Toc172898076 \h </w:instrText>
            </w:r>
            <w:r>
              <w:rPr>
                <w:noProof/>
                <w:webHidden/>
              </w:rPr>
            </w:r>
            <w:r>
              <w:rPr>
                <w:noProof/>
                <w:webHidden/>
              </w:rPr>
              <w:fldChar w:fldCharType="separate"/>
            </w:r>
            <w:r>
              <w:rPr>
                <w:noProof/>
                <w:webHidden/>
              </w:rPr>
              <w:t>31</w:t>
            </w:r>
            <w:r>
              <w:rPr>
                <w:noProof/>
                <w:webHidden/>
              </w:rPr>
              <w:fldChar w:fldCharType="end"/>
            </w:r>
          </w:hyperlink>
        </w:p>
        <w:p w14:paraId="445336D3" w14:textId="29CFE010"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7" w:history="1">
            <w:r w:rsidRPr="006F1974">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Association Roles</w:t>
            </w:r>
            <w:r>
              <w:rPr>
                <w:noProof/>
                <w:webHidden/>
              </w:rPr>
              <w:tab/>
            </w:r>
            <w:r>
              <w:rPr>
                <w:noProof/>
                <w:webHidden/>
              </w:rPr>
              <w:fldChar w:fldCharType="begin"/>
            </w:r>
            <w:r>
              <w:rPr>
                <w:noProof/>
                <w:webHidden/>
              </w:rPr>
              <w:instrText xml:space="preserve"> PAGEREF _Toc172898077 \h </w:instrText>
            </w:r>
            <w:r>
              <w:rPr>
                <w:noProof/>
                <w:webHidden/>
              </w:rPr>
            </w:r>
            <w:r>
              <w:rPr>
                <w:noProof/>
                <w:webHidden/>
              </w:rPr>
              <w:fldChar w:fldCharType="separate"/>
            </w:r>
            <w:r>
              <w:rPr>
                <w:noProof/>
                <w:webHidden/>
              </w:rPr>
              <w:t>32</w:t>
            </w:r>
            <w:r>
              <w:rPr>
                <w:noProof/>
                <w:webHidden/>
              </w:rPr>
              <w:fldChar w:fldCharType="end"/>
            </w:r>
          </w:hyperlink>
        </w:p>
        <w:p w14:paraId="476B1EE2" w14:textId="2355A1CC"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8" w:history="1">
            <w:r w:rsidRPr="006F1974">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Attribute and Enumerate Descriptions</w:t>
            </w:r>
            <w:r>
              <w:rPr>
                <w:noProof/>
                <w:webHidden/>
              </w:rPr>
              <w:tab/>
            </w:r>
            <w:r>
              <w:rPr>
                <w:noProof/>
                <w:webHidden/>
              </w:rPr>
              <w:fldChar w:fldCharType="begin"/>
            </w:r>
            <w:r>
              <w:rPr>
                <w:noProof/>
                <w:webHidden/>
              </w:rPr>
              <w:instrText xml:space="preserve"> PAGEREF _Toc172898078 \h </w:instrText>
            </w:r>
            <w:r>
              <w:rPr>
                <w:noProof/>
                <w:webHidden/>
              </w:rPr>
            </w:r>
            <w:r>
              <w:rPr>
                <w:noProof/>
                <w:webHidden/>
              </w:rPr>
              <w:fldChar w:fldCharType="separate"/>
            </w:r>
            <w:r>
              <w:rPr>
                <w:noProof/>
                <w:webHidden/>
              </w:rPr>
              <w:t>32</w:t>
            </w:r>
            <w:r>
              <w:rPr>
                <w:noProof/>
                <w:webHidden/>
              </w:rPr>
              <w:fldChar w:fldCharType="end"/>
            </w:r>
          </w:hyperlink>
        </w:p>
        <w:p w14:paraId="738CA2F5" w14:textId="35398383" w:rsidR="0008244B" w:rsidRDefault="0008244B"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79" w:history="1">
            <w:r w:rsidRPr="006F1974">
              <w:rPr>
                <w:rStyle w:val="Hyperlink"/>
                <w:noProof/>
                <w14:scene3d>
                  <w14:camera w14:prst="orthographicFront"/>
                  <w14:lightRig w14:rig="threePt" w14:dir="t">
                    <w14:rot w14:lat="0" w14:lon="0" w14:rev="0"/>
                  </w14:lightRig>
                </w14:scene3d>
              </w:rPr>
              <w:t>Annex B.</w:t>
            </w:r>
            <w:r>
              <w:rPr>
                <w:rStyle w:val="Hyperlink"/>
                <w:noProof/>
                <w14:scene3d>
                  <w14:camera w14:prst="orthographicFront"/>
                  <w14:lightRig w14:rig="threePt" w14:dir="t">
                    <w14:rot w14:lat="0" w14:lon="0" w14:rev="0"/>
                  </w14:lightRig>
                </w14:scene3d>
              </w:rPr>
              <w:t xml:space="preserve"> </w:t>
            </w:r>
            <w:r w:rsidRPr="006F1974">
              <w:rPr>
                <w:rStyle w:val="Hyperlink"/>
                <w:noProof/>
              </w:rPr>
              <w:t>Schema documentation for S129.xsd</w:t>
            </w:r>
            <w:r>
              <w:rPr>
                <w:noProof/>
                <w:webHidden/>
              </w:rPr>
              <w:tab/>
            </w:r>
            <w:r>
              <w:rPr>
                <w:noProof/>
                <w:webHidden/>
              </w:rPr>
              <w:fldChar w:fldCharType="begin"/>
            </w:r>
            <w:r>
              <w:rPr>
                <w:noProof/>
                <w:webHidden/>
              </w:rPr>
              <w:instrText xml:space="preserve"> PAGEREF _Toc172898079 \h </w:instrText>
            </w:r>
            <w:r>
              <w:rPr>
                <w:noProof/>
                <w:webHidden/>
              </w:rPr>
            </w:r>
            <w:r>
              <w:rPr>
                <w:noProof/>
                <w:webHidden/>
              </w:rPr>
              <w:fldChar w:fldCharType="separate"/>
            </w:r>
            <w:r>
              <w:rPr>
                <w:noProof/>
                <w:webHidden/>
              </w:rPr>
              <w:t>37</w:t>
            </w:r>
            <w:r>
              <w:rPr>
                <w:noProof/>
                <w:webHidden/>
              </w:rPr>
              <w:fldChar w:fldCharType="end"/>
            </w:r>
          </w:hyperlink>
        </w:p>
        <w:p w14:paraId="75548F8E" w14:textId="5A5C29F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0" w:history="1">
            <w:r w:rsidRPr="006F1974">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Schema(s)</w:t>
            </w:r>
            <w:r>
              <w:rPr>
                <w:noProof/>
                <w:webHidden/>
              </w:rPr>
              <w:tab/>
            </w:r>
            <w:r>
              <w:rPr>
                <w:noProof/>
                <w:webHidden/>
              </w:rPr>
              <w:fldChar w:fldCharType="begin"/>
            </w:r>
            <w:r>
              <w:rPr>
                <w:noProof/>
                <w:webHidden/>
              </w:rPr>
              <w:instrText xml:space="preserve"> PAGEREF _Toc172898080 \h </w:instrText>
            </w:r>
            <w:r>
              <w:rPr>
                <w:noProof/>
                <w:webHidden/>
              </w:rPr>
            </w:r>
            <w:r>
              <w:rPr>
                <w:noProof/>
                <w:webHidden/>
              </w:rPr>
              <w:fldChar w:fldCharType="separate"/>
            </w:r>
            <w:r>
              <w:rPr>
                <w:noProof/>
                <w:webHidden/>
              </w:rPr>
              <w:t>37</w:t>
            </w:r>
            <w:r>
              <w:rPr>
                <w:noProof/>
                <w:webHidden/>
              </w:rPr>
              <w:fldChar w:fldCharType="end"/>
            </w:r>
          </w:hyperlink>
        </w:p>
        <w:p w14:paraId="481432D8" w14:textId="2F68623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1" w:history="1">
            <w:r w:rsidRPr="006F1974">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Complex</w:t>
            </w:r>
            <w:r w:rsidRPr="006F1974">
              <w:rPr>
                <w:rStyle w:val="Hyperlink"/>
                <w:noProof/>
                <w:spacing w:val="-8"/>
              </w:rPr>
              <w:t xml:space="preserve"> </w:t>
            </w:r>
            <w:r w:rsidRPr="006F1974">
              <w:rPr>
                <w:rStyle w:val="Hyperlink"/>
                <w:noProof/>
                <w:spacing w:val="-3"/>
              </w:rPr>
              <w:t>Type(s)</w:t>
            </w:r>
            <w:r>
              <w:rPr>
                <w:noProof/>
                <w:webHidden/>
              </w:rPr>
              <w:tab/>
            </w:r>
            <w:r>
              <w:rPr>
                <w:noProof/>
                <w:webHidden/>
              </w:rPr>
              <w:fldChar w:fldCharType="begin"/>
            </w:r>
            <w:r>
              <w:rPr>
                <w:noProof/>
                <w:webHidden/>
              </w:rPr>
              <w:instrText xml:space="preserve"> PAGEREF _Toc172898081 \h </w:instrText>
            </w:r>
            <w:r>
              <w:rPr>
                <w:noProof/>
                <w:webHidden/>
              </w:rPr>
            </w:r>
            <w:r>
              <w:rPr>
                <w:noProof/>
                <w:webHidden/>
              </w:rPr>
              <w:fldChar w:fldCharType="separate"/>
            </w:r>
            <w:r>
              <w:rPr>
                <w:noProof/>
                <w:webHidden/>
              </w:rPr>
              <w:t>37</w:t>
            </w:r>
            <w:r>
              <w:rPr>
                <w:noProof/>
                <w:webHidden/>
              </w:rPr>
              <w:fldChar w:fldCharType="end"/>
            </w:r>
          </w:hyperlink>
        </w:p>
        <w:p w14:paraId="49EF76D6" w14:textId="650AE96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2" w:history="1">
            <w:r w:rsidRPr="006F1974">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Simple Type(s</w:t>
            </w:r>
            <w:r w:rsidRPr="006F1974">
              <w:rPr>
                <w:rStyle w:val="Hyperlink"/>
                <w:noProof/>
                <w:spacing w:val="-3"/>
              </w:rPr>
              <w:t>)</w:t>
            </w:r>
            <w:r>
              <w:rPr>
                <w:noProof/>
                <w:webHidden/>
              </w:rPr>
              <w:tab/>
            </w:r>
            <w:r>
              <w:rPr>
                <w:noProof/>
                <w:webHidden/>
              </w:rPr>
              <w:fldChar w:fldCharType="begin"/>
            </w:r>
            <w:r>
              <w:rPr>
                <w:noProof/>
                <w:webHidden/>
              </w:rPr>
              <w:instrText xml:space="preserve"> PAGEREF _Toc172898082 \h </w:instrText>
            </w:r>
            <w:r>
              <w:rPr>
                <w:noProof/>
                <w:webHidden/>
              </w:rPr>
            </w:r>
            <w:r>
              <w:rPr>
                <w:noProof/>
                <w:webHidden/>
              </w:rPr>
              <w:fldChar w:fldCharType="separate"/>
            </w:r>
            <w:r>
              <w:rPr>
                <w:noProof/>
                <w:webHidden/>
              </w:rPr>
              <w:t>50</w:t>
            </w:r>
            <w:r>
              <w:rPr>
                <w:noProof/>
                <w:webHidden/>
              </w:rPr>
              <w:fldChar w:fldCharType="end"/>
            </w:r>
          </w:hyperlink>
        </w:p>
        <w:p w14:paraId="02AEDEF1" w14:textId="1F5FF107" w:rsidR="0008244B" w:rsidRDefault="0008244B"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83" w:history="1">
            <w:r w:rsidRPr="006F1974">
              <w:rPr>
                <w:rStyle w:val="Hyperlink"/>
                <w:noProof/>
                <w14:scene3d>
                  <w14:camera w14:prst="orthographicFront"/>
                  <w14:lightRig w14:rig="threePt" w14:dir="t">
                    <w14:rot w14:lat="0" w14:lon="0" w14:rev="0"/>
                  </w14:lightRig>
                </w14:scene3d>
              </w:rPr>
              <w:t>Annex C.</w:t>
            </w:r>
            <w:r>
              <w:rPr>
                <w:rStyle w:val="Hyperlink"/>
                <w:noProof/>
                <w14:scene3d>
                  <w14:camera w14:prst="orthographicFront"/>
                  <w14:lightRig w14:rig="threePt" w14:dir="t">
                    <w14:rot w14:lat="0" w14:lon="0" w14:rev="0"/>
                  </w14:lightRig>
                </w14:scene3d>
              </w:rPr>
              <w:t xml:space="preserve"> </w:t>
            </w:r>
            <w:r w:rsidRPr="006F1974">
              <w:rPr>
                <w:rStyle w:val="Hyperlink"/>
                <w:noProof/>
              </w:rPr>
              <w:t>Feature Catalogue</w:t>
            </w:r>
            <w:r>
              <w:rPr>
                <w:noProof/>
                <w:webHidden/>
              </w:rPr>
              <w:tab/>
            </w:r>
            <w:r>
              <w:rPr>
                <w:noProof/>
                <w:webHidden/>
              </w:rPr>
              <w:fldChar w:fldCharType="begin"/>
            </w:r>
            <w:r>
              <w:rPr>
                <w:noProof/>
                <w:webHidden/>
              </w:rPr>
              <w:instrText xml:space="preserve"> PAGEREF _Toc172898083 \h </w:instrText>
            </w:r>
            <w:r>
              <w:rPr>
                <w:noProof/>
                <w:webHidden/>
              </w:rPr>
            </w:r>
            <w:r>
              <w:rPr>
                <w:noProof/>
                <w:webHidden/>
              </w:rPr>
              <w:fldChar w:fldCharType="separate"/>
            </w:r>
            <w:r>
              <w:rPr>
                <w:noProof/>
                <w:webHidden/>
              </w:rPr>
              <w:t>51</w:t>
            </w:r>
            <w:r>
              <w:rPr>
                <w:noProof/>
                <w:webHidden/>
              </w:rPr>
              <w:fldChar w:fldCharType="end"/>
            </w:r>
          </w:hyperlink>
        </w:p>
        <w:p w14:paraId="09AB65F2" w14:textId="23A9EB79"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4" w:history="1">
            <w:r w:rsidRPr="006F1974">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Catalogue header information</w:t>
            </w:r>
            <w:r>
              <w:rPr>
                <w:noProof/>
                <w:webHidden/>
              </w:rPr>
              <w:tab/>
            </w:r>
            <w:r>
              <w:rPr>
                <w:noProof/>
                <w:webHidden/>
              </w:rPr>
              <w:fldChar w:fldCharType="begin"/>
            </w:r>
            <w:r>
              <w:rPr>
                <w:noProof/>
                <w:webHidden/>
              </w:rPr>
              <w:instrText xml:space="preserve"> PAGEREF _Toc172898084 \h </w:instrText>
            </w:r>
            <w:r>
              <w:rPr>
                <w:noProof/>
                <w:webHidden/>
              </w:rPr>
            </w:r>
            <w:r>
              <w:rPr>
                <w:noProof/>
                <w:webHidden/>
              </w:rPr>
              <w:fldChar w:fldCharType="separate"/>
            </w:r>
            <w:r>
              <w:rPr>
                <w:noProof/>
                <w:webHidden/>
              </w:rPr>
              <w:t>51</w:t>
            </w:r>
            <w:r>
              <w:rPr>
                <w:noProof/>
                <w:webHidden/>
              </w:rPr>
              <w:fldChar w:fldCharType="end"/>
            </w:r>
          </w:hyperlink>
        </w:p>
        <w:p w14:paraId="0F72B6B5" w14:textId="48D87C77"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5" w:history="1">
            <w:r w:rsidRPr="006F1974">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Definition Sources</w:t>
            </w:r>
            <w:r>
              <w:rPr>
                <w:noProof/>
                <w:webHidden/>
              </w:rPr>
              <w:tab/>
            </w:r>
            <w:r>
              <w:rPr>
                <w:noProof/>
                <w:webHidden/>
              </w:rPr>
              <w:fldChar w:fldCharType="begin"/>
            </w:r>
            <w:r>
              <w:rPr>
                <w:noProof/>
                <w:webHidden/>
              </w:rPr>
              <w:instrText xml:space="preserve"> PAGEREF _Toc172898085 \h </w:instrText>
            </w:r>
            <w:r>
              <w:rPr>
                <w:noProof/>
                <w:webHidden/>
              </w:rPr>
            </w:r>
            <w:r>
              <w:rPr>
                <w:noProof/>
                <w:webHidden/>
              </w:rPr>
              <w:fldChar w:fldCharType="separate"/>
            </w:r>
            <w:r>
              <w:rPr>
                <w:noProof/>
                <w:webHidden/>
              </w:rPr>
              <w:t>52</w:t>
            </w:r>
            <w:r>
              <w:rPr>
                <w:noProof/>
                <w:webHidden/>
              </w:rPr>
              <w:fldChar w:fldCharType="end"/>
            </w:r>
          </w:hyperlink>
        </w:p>
        <w:p w14:paraId="3ED7F44B" w14:textId="7796B22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6" w:history="1">
            <w:r w:rsidRPr="006F1974">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Simple Attributes</w:t>
            </w:r>
            <w:r>
              <w:rPr>
                <w:noProof/>
                <w:webHidden/>
              </w:rPr>
              <w:tab/>
            </w:r>
            <w:r>
              <w:rPr>
                <w:noProof/>
                <w:webHidden/>
              </w:rPr>
              <w:fldChar w:fldCharType="begin"/>
            </w:r>
            <w:r>
              <w:rPr>
                <w:noProof/>
                <w:webHidden/>
              </w:rPr>
              <w:instrText xml:space="preserve"> PAGEREF _Toc172898086 \h </w:instrText>
            </w:r>
            <w:r>
              <w:rPr>
                <w:noProof/>
                <w:webHidden/>
              </w:rPr>
            </w:r>
            <w:r>
              <w:rPr>
                <w:noProof/>
                <w:webHidden/>
              </w:rPr>
              <w:fldChar w:fldCharType="separate"/>
            </w:r>
            <w:r>
              <w:rPr>
                <w:noProof/>
                <w:webHidden/>
              </w:rPr>
              <w:t>53</w:t>
            </w:r>
            <w:r>
              <w:rPr>
                <w:noProof/>
                <w:webHidden/>
              </w:rPr>
              <w:fldChar w:fldCharType="end"/>
            </w:r>
          </w:hyperlink>
        </w:p>
        <w:p w14:paraId="7DC3B4D3" w14:textId="0164220D"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7" w:history="1">
            <w:r w:rsidRPr="006F1974">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Enumerations</w:t>
            </w:r>
            <w:r>
              <w:rPr>
                <w:noProof/>
                <w:webHidden/>
              </w:rPr>
              <w:tab/>
            </w:r>
            <w:r>
              <w:rPr>
                <w:noProof/>
                <w:webHidden/>
              </w:rPr>
              <w:fldChar w:fldCharType="begin"/>
            </w:r>
            <w:r>
              <w:rPr>
                <w:noProof/>
                <w:webHidden/>
              </w:rPr>
              <w:instrText xml:space="preserve"> PAGEREF _Toc172898087 \h </w:instrText>
            </w:r>
            <w:r>
              <w:rPr>
                <w:noProof/>
                <w:webHidden/>
              </w:rPr>
            </w:r>
            <w:r>
              <w:rPr>
                <w:noProof/>
                <w:webHidden/>
              </w:rPr>
              <w:fldChar w:fldCharType="separate"/>
            </w:r>
            <w:r>
              <w:rPr>
                <w:noProof/>
                <w:webHidden/>
              </w:rPr>
              <w:t>58</w:t>
            </w:r>
            <w:r>
              <w:rPr>
                <w:noProof/>
                <w:webHidden/>
              </w:rPr>
              <w:fldChar w:fldCharType="end"/>
            </w:r>
          </w:hyperlink>
        </w:p>
        <w:p w14:paraId="57FD076D" w14:textId="312FF69E"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8" w:history="1">
            <w:r w:rsidRPr="006F1974">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Complex Attributes</w:t>
            </w:r>
            <w:r>
              <w:rPr>
                <w:noProof/>
                <w:webHidden/>
              </w:rPr>
              <w:tab/>
            </w:r>
            <w:r>
              <w:rPr>
                <w:noProof/>
                <w:webHidden/>
              </w:rPr>
              <w:fldChar w:fldCharType="begin"/>
            </w:r>
            <w:r>
              <w:rPr>
                <w:noProof/>
                <w:webHidden/>
              </w:rPr>
              <w:instrText xml:space="preserve"> PAGEREF _Toc172898088 \h </w:instrText>
            </w:r>
            <w:r>
              <w:rPr>
                <w:noProof/>
                <w:webHidden/>
              </w:rPr>
            </w:r>
            <w:r>
              <w:rPr>
                <w:noProof/>
                <w:webHidden/>
              </w:rPr>
              <w:fldChar w:fldCharType="separate"/>
            </w:r>
            <w:r>
              <w:rPr>
                <w:noProof/>
                <w:webHidden/>
              </w:rPr>
              <w:t>60</w:t>
            </w:r>
            <w:r>
              <w:rPr>
                <w:noProof/>
                <w:webHidden/>
              </w:rPr>
              <w:fldChar w:fldCharType="end"/>
            </w:r>
          </w:hyperlink>
        </w:p>
        <w:p w14:paraId="2112B558" w14:textId="2C139A9D"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9" w:history="1">
            <w:r w:rsidRPr="006F1974">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Roles</w:t>
            </w:r>
            <w:r>
              <w:rPr>
                <w:noProof/>
                <w:webHidden/>
              </w:rPr>
              <w:tab/>
            </w:r>
            <w:r>
              <w:rPr>
                <w:noProof/>
                <w:webHidden/>
              </w:rPr>
              <w:fldChar w:fldCharType="begin"/>
            </w:r>
            <w:r>
              <w:rPr>
                <w:noProof/>
                <w:webHidden/>
              </w:rPr>
              <w:instrText xml:space="preserve"> PAGEREF _Toc172898089 \h </w:instrText>
            </w:r>
            <w:r>
              <w:rPr>
                <w:noProof/>
                <w:webHidden/>
              </w:rPr>
            </w:r>
            <w:r>
              <w:rPr>
                <w:noProof/>
                <w:webHidden/>
              </w:rPr>
              <w:fldChar w:fldCharType="separate"/>
            </w:r>
            <w:r>
              <w:rPr>
                <w:noProof/>
                <w:webHidden/>
              </w:rPr>
              <w:t>61</w:t>
            </w:r>
            <w:r>
              <w:rPr>
                <w:noProof/>
                <w:webHidden/>
              </w:rPr>
              <w:fldChar w:fldCharType="end"/>
            </w:r>
          </w:hyperlink>
        </w:p>
        <w:p w14:paraId="65C3B527" w14:textId="0837E78E"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0" w:history="1">
            <w:r w:rsidRPr="006F1974">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Feature Types</w:t>
            </w:r>
            <w:r>
              <w:rPr>
                <w:noProof/>
                <w:webHidden/>
              </w:rPr>
              <w:tab/>
            </w:r>
            <w:r>
              <w:rPr>
                <w:noProof/>
                <w:webHidden/>
              </w:rPr>
              <w:fldChar w:fldCharType="begin"/>
            </w:r>
            <w:r>
              <w:rPr>
                <w:noProof/>
                <w:webHidden/>
              </w:rPr>
              <w:instrText xml:space="preserve"> PAGEREF _Toc172898090 \h </w:instrText>
            </w:r>
            <w:r>
              <w:rPr>
                <w:noProof/>
                <w:webHidden/>
              </w:rPr>
            </w:r>
            <w:r>
              <w:rPr>
                <w:noProof/>
                <w:webHidden/>
              </w:rPr>
              <w:fldChar w:fldCharType="separate"/>
            </w:r>
            <w:r>
              <w:rPr>
                <w:noProof/>
                <w:webHidden/>
              </w:rPr>
              <w:t>63</w:t>
            </w:r>
            <w:r>
              <w:rPr>
                <w:noProof/>
                <w:webHidden/>
              </w:rPr>
              <w:fldChar w:fldCharType="end"/>
            </w:r>
          </w:hyperlink>
        </w:p>
        <w:p w14:paraId="20097E40" w14:textId="08E746DC" w:rsidR="0008244B" w:rsidRDefault="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91" w:history="1">
            <w:r w:rsidRPr="006F1974">
              <w:rPr>
                <w:rStyle w:val="Hyperlink"/>
                <w:noProof/>
                <w14:scene3d>
                  <w14:camera w14:prst="orthographicFront"/>
                  <w14:lightRig w14:rig="threePt" w14:dir="t">
                    <w14:rot w14:lat="0" w14:lon="0" w14:rev="0"/>
                  </w14:lightRig>
                </w14:scene3d>
              </w:rPr>
              <w:t>Annex D.</w:t>
            </w:r>
            <w:r>
              <w:rPr>
                <w:rStyle w:val="Hyperlink"/>
                <w:noProof/>
                <w14:scene3d>
                  <w14:camera w14:prst="orthographicFront"/>
                  <w14:lightRig w14:rig="threePt" w14:dir="t">
                    <w14:rot w14:lat="0" w14:lon="0" w14:rev="0"/>
                  </w14:lightRig>
                </w14:scene3d>
              </w:rPr>
              <w:t xml:space="preserve"> </w:t>
            </w:r>
            <w:r w:rsidRPr="006F1974">
              <w:rPr>
                <w:rStyle w:val="Hyperlink"/>
                <w:noProof/>
              </w:rPr>
              <w:t>Portrayal Catalogue</w:t>
            </w:r>
            <w:r>
              <w:rPr>
                <w:noProof/>
                <w:webHidden/>
              </w:rPr>
              <w:tab/>
            </w:r>
            <w:r>
              <w:rPr>
                <w:noProof/>
                <w:webHidden/>
              </w:rPr>
              <w:fldChar w:fldCharType="begin"/>
            </w:r>
            <w:r>
              <w:rPr>
                <w:noProof/>
                <w:webHidden/>
              </w:rPr>
              <w:instrText xml:space="preserve"> PAGEREF _Toc172898091 \h </w:instrText>
            </w:r>
            <w:r>
              <w:rPr>
                <w:noProof/>
                <w:webHidden/>
              </w:rPr>
            </w:r>
            <w:r>
              <w:rPr>
                <w:noProof/>
                <w:webHidden/>
              </w:rPr>
              <w:fldChar w:fldCharType="separate"/>
            </w:r>
            <w:r>
              <w:rPr>
                <w:noProof/>
                <w:webHidden/>
              </w:rPr>
              <w:t>68</w:t>
            </w:r>
            <w:r>
              <w:rPr>
                <w:noProof/>
                <w:webHidden/>
              </w:rPr>
              <w:fldChar w:fldCharType="end"/>
            </w:r>
          </w:hyperlink>
        </w:p>
        <w:p w14:paraId="273D1200" w14:textId="39AD97F4"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2" w:history="1">
            <w:r w:rsidRPr="006F1974">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Catalogue header information</w:t>
            </w:r>
            <w:r>
              <w:rPr>
                <w:noProof/>
                <w:webHidden/>
              </w:rPr>
              <w:tab/>
            </w:r>
            <w:r>
              <w:rPr>
                <w:noProof/>
                <w:webHidden/>
              </w:rPr>
              <w:fldChar w:fldCharType="begin"/>
            </w:r>
            <w:r>
              <w:rPr>
                <w:noProof/>
                <w:webHidden/>
              </w:rPr>
              <w:instrText xml:space="preserve"> PAGEREF _Toc172898092 \h </w:instrText>
            </w:r>
            <w:r>
              <w:rPr>
                <w:noProof/>
                <w:webHidden/>
              </w:rPr>
            </w:r>
            <w:r>
              <w:rPr>
                <w:noProof/>
                <w:webHidden/>
              </w:rPr>
              <w:fldChar w:fldCharType="separate"/>
            </w:r>
            <w:r>
              <w:rPr>
                <w:noProof/>
                <w:webHidden/>
              </w:rPr>
              <w:t>68</w:t>
            </w:r>
            <w:r>
              <w:rPr>
                <w:noProof/>
                <w:webHidden/>
              </w:rPr>
              <w:fldChar w:fldCharType="end"/>
            </w:r>
          </w:hyperlink>
        </w:p>
        <w:p w14:paraId="6CE85F0B" w14:textId="5F5A8C6F"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3" w:history="1">
            <w:r w:rsidRPr="006F1974">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Definition Sources</w:t>
            </w:r>
            <w:r>
              <w:rPr>
                <w:noProof/>
                <w:webHidden/>
              </w:rPr>
              <w:tab/>
            </w:r>
            <w:r>
              <w:rPr>
                <w:noProof/>
                <w:webHidden/>
              </w:rPr>
              <w:fldChar w:fldCharType="begin"/>
            </w:r>
            <w:r>
              <w:rPr>
                <w:noProof/>
                <w:webHidden/>
              </w:rPr>
              <w:instrText xml:space="preserve"> PAGEREF _Toc172898093 \h </w:instrText>
            </w:r>
            <w:r>
              <w:rPr>
                <w:noProof/>
                <w:webHidden/>
              </w:rPr>
            </w:r>
            <w:r>
              <w:rPr>
                <w:noProof/>
                <w:webHidden/>
              </w:rPr>
              <w:fldChar w:fldCharType="separate"/>
            </w:r>
            <w:r>
              <w:rPr>
                <w:noProof/>
                <w:webHidden/>
              </w:rPr>
              <w:t>69</w:t>
            </w:r>
            <w:r>
              <w:rPr>
                <w:noProof/>
                <w:webHidden/>
              </w:rPr>
              <w:fldChar w:fldCharType="end"/>
            </w:r>
          </w:hyperlink>
        </w:p>
        <w:p w14:paraId="2993090E" w14:textId="0EB7F9D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4" w:history="1">
            <w:r w:rsidRPr="006F1974">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Color Profiles</w:t>
            </w:r>
            <w:r>
              <w:rPr>
                <w:noProof/>
                <w:webHidden/>
              </w:rPr>
              <w:tab/>
            </w:r>
            <w:r>
              <w:rPr>
                <w:noProof/>
                <w:webHidden/>
              </w:rPr>
              <w:fldChar w:fldCharType="begin"/>
            </w:r>
            <w:r>
              <w:rPr>
                <w:noProof/>
                <w:webHidden/>
              </w:rPr>
              <w:instrText xml:space="preserve"> PAGEREF _Toc172898094 \h </w:instrText>
            </w:r>
            <w:r>
              <w:rPr>
                <w:noProof/>
                <w:webHidden/>
              </w:rPr>
            </w:r>
            <w:r>
              <w:rPr>
                <w:noProof/>
                <w:webHidden/>
              </w:rPr>
              <w:fldChar w:fldCharType="separate"/>
            </w:r>
            <w:r>
              <w:rPr>
                <w:noProof/>
                <w:webHidden/>
              </w:rPr>
              <w:t>70</w:t>
            </w:r>
            <w:r>
              <w:rPr>
                <w:noProof/>
                <w:webHidden/>
              </w:rPr>
              <w:fldChar w:fldCharType="end"/>
            </w:r>
          </w:hyperlink>
        </w:p>
        <w:p w14:paraId="08CF32D5" w14:textId="2804FF7A"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5" w:history="1">
            <w:r w:rsidRPr="006F1974">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Symbols</w:t>
            </w:r>
            <w:r>
              <w:rPr>
                <w:noProof/>
                <w:webHidden/>
              </w:rPr>
              <w:tab/>
            </w:r>
            <w:r>
              <w:rPr>
                <w:noProof/>
                <w:webHidden/>
              </w:rPr>
              <w:fldChar w:fldCharType="begin"/>
            </w:r>
            <w:r>
              <w:rPr>
                <w:noProof/>
                <w:webHidden/>
              </w:rPr>
              <w:instrText xml:space="preserve"> PAGEREF _Toc172898095 \h </w:instrText>
            </w:r>
            <w:r>
              <w:rPr>
                <w:noProof/>
                <w:webHidden/>
              </w:rPr>
            </w:r>
            <w:r>
              <w:rPr>
                <w:noProof/>
                <w:webHidden/>
              </w:rPr>
              <w:fldChar w:fldCharType="separate"/>
            </w:r>
            <w:r>
              <w:rPr>
                <w:noProof/>
                <w:webHidden/>
              </w:rPr>
              <w:t>71</w:t>
            </w:r>
            <w:r>
              <w:rPr>
                <w:noProof/>
                <w:webHidden/>
              </w:rPr>
              <w:fldChar w:fldCharType="end"/>
            </w:r>
          </w:hyperlink>
        </w:p>
        <w:p w14:paraId="0FDDD991" w14:textId="559CA99A"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6" w:history="1">
            <w:r w:rsidRPr="006F1974">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Line styles</w:t>
            </w:r>
            <w:r>
              <w:rPr>
                <w:noProof/>
                <w:webHidden/>
              </w:rPr>
              <w:tab/>
            </w:r>
            <w:r>
              <w:rPr>
                <w:noProof/>
                <w:webHidden/>
              </w:rPr>
              <w:fldChar w:fldCharType="begin"/>
            </w:r>
            <w:r>
              <w:rPr>
                <w:noProof/>
                <w:webHidden/>
              </w:rPr>
              <w:instrText xml:space="preserve"> PAGEREF _Toc172898096 \h </w:instrText>
            </w:r>
            <w:r>
              <w:rPr>
                <w:noProof/>
                <w:webHidden/>
              </w:rPr>
            </w:r>
            <w:r>
              <w:rPr>
                <w:noProof/>
                <w:webHidden/>
              </w:rPr>
              <w:fldChar w:fldCharType="separate"/>
            </w:r>
            <w:r>
              <w:rPr>
                <w:noProof/>
                <w:webHidden/>
              </w:rPr>
              <w:t>72</w:t>
            </w:r>
            <w:r>
              <w:rPr>
                <w:noProof/>
                <w:webHidden/>
              </w:rPr>
              <w:fldChar w:fldCharType="end"/>
            </w:r>
          </w:hyperlink>
        </w:p>
        <w:p w14:paraId="4CF04E64" w14:textId="198D618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7" w:history="1">
            <w:r w:rsidRPr="006F1974">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Area Fills</w:t>
            </w:r>
            <w:r>
              <w:rPr>
                <w:noProof/>
                <w:webHidden/>
              </w:rPr>
              <w:tab/>
            </w:r>
            <w:r>
              <w:rPr>
                <w:noProof/>
                <w:webHidden/>
              </w:rPr>
              <w:fldChar w:fldCharType="begin"/>
            </w:r>
            <w:r>
              <w:rPr>
                <w:noProof/>
                <w:webHidden/>
              </w:rPr>
              <w:instrText xml:space="preserve"> PAGEREF _Toc172898097 \h </w:instrText>
            </w:r>
            <w:r>
              <w:rPr>
                <w:noProof/>
                <w:webHidden/>
              </w:rPr>
            </w:r>
            <w:r>
              <w:rPr>
                <w:noProof/>
                <w:webHidden/>
              </w:rPr>
              <w:fldChar w:fldCharType="separate"/>
            </w:r>
            <w:r>
              <w:rPr>
                <w:noProof/>
                <w:webHidden/>
              </w:rPr>
              <w:t>73</w:t>
            </w:r>
            <w:r>
              <w:rPr>
                <w:noProof/>
                <w:webHidden/>
              </w:rPr>
              <w:fldChar w:fldCharType="end"/>
            </w:r>
          </w:hyperlink>
        </w:p>
        <w:p w14:paraId="39FC2D71" w14:textId="7F6DB261"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8" w:history="1">
            <w:r w:rsidRPr="006F1974">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Fonts</w:t>
            </w:r>
            <w:r>
              <w:rPr>
                <w:noProof/>
                <w:webHidden/>
              </w:rPr>
              <w:tab/>
            </w:r>
            <w:r>
              <w:rPr>
                <w:noProof/>
                <w:webHidden/>
              </w:rPr>
              <w:fldChar w:fldCharType="begin"/>
            </w:r>
            <w:r>
              <w:rPr>
                <w:noProof/>
                <w:webHidden/>
              </w:rPr>
              <w:instrText xml:space="preserve"> PAGEREF _Toc172898098 \h </w:instrText>
            </w:r>
            <w:r>
              <w:rPr>
                <w:noProof/>
                <w:webHidden/>
              </w:rPr>
            </w:r>
            <w:r>
              <w:rPr>
                <w:noProof/>
                <w:webHidden/>
              </w:rPr>
              <w:fldChar w:fldCharType="separate"/>
            </w:r>
            <w:r>
              <w:rPr>
                <w:noProof/>
                <w:webHidden/>
              </w:rPr>
              <w:t>74</w:t>
            </w:r>
            <w:r>
              <w:rPr>
                <w:noProof/>
                <w:webHidden/>
              </w:rPr>
              <w:fldChar w:fldCharType="end"/>
            </w:r>
          </w:hyperlink>
        </w:p>
        <w:p w14:paraId="1A681D19" w14:textId="58BD05A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9" w:history="1">
            <w:r w:rsidRPr="006F1974">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Viewing Group</w:t>
            </w:r>
            <w:r>
              <w:rPr>
                <w:noProof/>
                <w:webHidden/>
              </w:rPr>
              <w:tab/>
            </w:r>
            <w:r>
              <w:rPr>
                <w:noProof/>
                <w:webHidden/>
              </w:rPr>
              <w:fldChar w:fldCharType="begin"/>
            </w:r>
            <w:r>
              <w:rPr>
                <w:noProof/>
                <w:webHidden/>
              </w:rPr>
              <w:instrText xml:space="preserve"> PAGEREF _Toc172898099 \h </w:instrText>
            </w:r>
            <w:r>
              <w:rPr>
                <w:noProof/>
                <w:webHidden/>
              </w:rPr>
            </w:r>
            <w:r>
              <w:rPr>
                <w:noProof/>
                <w:webHidden/>
              </w:rPr>
              <w:fldChar w:fldCharType="separate"/>
            </w:r>
            <w:r>
              <w:rPr>
                <w:noProof/>
                <w:webHidden/>
              </w:rPr>
              <w:t>75</w:t>
            </w:r>
            <w:r>
              <w:rPr>
                <w:noProof/>
                <w:webHidden/>
              </w:rPr>
              <w:fldChar w:fldCharType="end"/>
            </w:r>
          </w:hyperlink>
        </w:p>
        <w:p w14:paraId="273101C7" w14:textId="026FB9D6"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0" w:history="1">
            <w:r w:rsidRPr="006F1974">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Rules</w:t>
            </w:r>
            <w:r>
              <w:rPr>
                <w:noProof/>
                <w:webHidden/>
              </w:rPr>
              <w:tab/>
            </w:r>
            <w:r>
              <w:rPr>
                <w:noProof/>
                <w:webHidden/>
              </w:rPr>
              <w:fldChar w:fldCharType="begin"/>
            </w:r>
            <w:r>
              <w:rPr>
                <w:noProof/>
                <w:webHidden/>
              </w:rPr>
              <w:instrText xml:space="preserve"> PAGEREF _Toc172898100 \h </w:instrText>
            </w:r>
            <w:r>
              <w:rPr>
                <w:noProof/>
                <w:webHidden/>
              </w:rPr>
            </w:r>
            <w:r>
              <w:rPr>
                <w:noProof/>
                <w:webHidden/>
              </w:rPr>
              <w:fldChar w:fldCharType="separate"/>
            </w:r>
            <w:r>
              <w:rPr>
                <w:noProof/>
                <w:webHidden/>
              </w:rPr>
              <w:t>76</w:t>
            </w:r>
            <w:r>
              <w:rPr>
                <w:noProof/>
                <w:webHidden/>
              </w:rPr>
              <w:fldChar w:fldCharType="end"/>
            </w:r>
          </w:hyperlink>
        </w:p>
        <w:p w14:paraId="1E1E03E4" w14:textId="0C2E7198" w:rsidR="0008244B" w:rsidRDefault="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1" w:history="1">
            <w:r w:rsidRPr="006F1974">
              <w:rPr>
                <w:rStyle w:val="Hyperlink"/>
                <w:noProof/>
                <w14:scene3d>
                  <w14:camera w14:prst="orthographicFront"/>
                  <w14:lightRig w14:rig="threePt" w14:dir="t">
                    <w14:rot w14:lat="0" w14:lon="0" w14:rev="0"/>
                  </w14:lightRig>
                </w14:scene3d>
              </w:rPr>
              <w:t>Annex E.</w:t>
            </w:r>
            <w:r>
              <w:rPr>
                <w:rStyle w:val="Hyperlink"/>
                <w:noProof/>
                <w14:scene3d>
                  <w14:camera w14:prst="orthographicFront"/>
                  <w14:lightRig w14:rig="threePt" w14:dir="t">
                    <w14:rot w14:lat="0" w14:lon="0" w14:rev="0"/>
                  </w14:lightRig>
                </w14:scene3d>
              </w:rPr>
              <w:t xml:space="preserve"> </w:t>
            </w:r>
            <w:r w:rsidRPr="006F1974">
              <w:rPr>
                <w:rStyle w:val="Hyperlink"/>
                <w:noProof/>
              </w:rPr>
              <w:t>Data Validation Checks</w:t>
            </w:r>
            <w:r>
              <w:rPr>
                <w:noProof/>
                <w:webHidden/>
              </w:rPr>
              <w:tab/>
            </w:r>
            <w:r>
              <w:rPr>
                <w:noProof/>
                <w:webHidden/>
              </w:rPr>
              <w:fldChar w:fldCharType="begin"/>
            </w:r>
            <w:r>
              <w:rPr>
                <w:noProof/>
                <w:webHidden/>
              </w:rPr>
              <w:instrText xml:space="preserve"> PAGEREF _Toc172898101 \h </w:instrText>
            </w:r>
            <w:r>
              <w:rPr>
                <w:noProof/>
                <w:webHidden/>
              </w:rPr>
            </w:r>
            <w:r>
              <w:rPr>
                <w:noProof/>
                <w:webHidden/>
              </w:rPr>
              <w:fldChar w:fldCharType="separate"/>
            </w:r>
            <w:r>
              <w:rPr>
                <w:noProof/>
                <w:webHidden/>
              </w:rPr>
              <w:t>78</w:t>
            </w:r>
            <w:r>
              <w:rPr>
                <w:noProof/>
                <w:webHidden/>
              </w:rPr>
              <w:fldChar w:fldCharType="end"/>
            </w:r>
          </w:hyperlink>
        </w:p>
        <w:p w14:paraId="0087F815" w14:textId="1C6EEDFE" w:rsidR="0008244B" w:rsidRDefault="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2" w:history="1">
            <w:r w:rsidRPr="006F1974">
              <w:rPr>
                <w:rStyle w:val="Hyperlink"/>
                <w:noProof/>
                <w14:scene3d>
                  <w14:camera w14:prst="orthographicFront"/>
                  <w14:lightRig w14:rig="threePt" w14:dir="t">
                    <w14:rot w14:lat="0" w14:lon="0" w14:rev="0"/>
                  </w14:lightRig>
                </w14:scene3d>
              </w:rPr>
              <w:t>Annex F.</w:t>
            </w:r>
            <w:r>
              <w:rPr>
                <w:rStyle w:val="Hyperlink"/>
                <w:noProof/>
                <w14:scene3d>
                  <w14:camera w14:prst="orthographicFront"/>
                  <w14:lightRig w14:rig="threePt" w14:dir="t">
                    <w14:rot w14:lat="0" w14:lon="0" w14:rev="0"/>
                  </w14:lightRig>
                </w14:scene3d>
              </w:rPr>
              <w:t xml:space="preserve"> </w:t>
            </w:r>
            <w:r w:rsidRPr="006F1974">
              <w:rPr>
                <w:rStyle w:val="Hyperlink"/>
                <w:noProof/>
              </w:rPr>
              <w:t>Geometry</w:t>
            </w:r>
            <w:r>
              <w:rPr>
                <w:noProof/>
                <w:webHidden/>
              </w:rPr>
              <w:tab/>
            </w:r>
            <w:r>
              <w:rPr>
                <w:noProof/>
                <w:webHidden/>
              </w:rPr>
              <w:fldChar w:fldCharType="begin"/>
            </w:r>
            <w:r>
              <w:rPr>
                <w:noProof/>
                <w:webHidden/>
              </w:rPr>
              <w:instrText xml:space="preserve"> PAGEREF _Toc172898102 \h </w:instrText>
            </w:r>
            <w:r>
              <w:rPr>
                <w:noProof/>
                <w:webHidden/>
              </w:rPr>
            </w:r>
            <w:r>
              <w:rPr>
                <w:noProof/>
                <w:webHidden/>
              </w:rPr>
              <w:fldChar w:fldCharType="separate"/>
            </w:r>
            <w:r>
              <w:rPr>
                <w:noProof/>
                <w:webHidden/>
              </w:rPr>
              <w:t>80</w:t>
            </w:r>
            <w:r>
              <w:rPr>
                <w:noProof/>
                <w:webHidden/>
              </w:rPr>
              <w:fldChar w:fldCharType="end"/>
            </w:r>
          </w:hyperlink>
        </w:p>
        <w:p w14:paraId="7B44DE38" w14:textId="6D5ECF98"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3" w:history="1">
            <w:r w:rsidRPr="006F1974">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Introduction</w:t>
            </w:r>
            <w:r>
              <w:rPr>
                <w:noProof/>
                <w:webHidden/>
              </w:rPr>
              <w:tab/>
            </w:r>
            <w:r>
              <w:rPr>
                <w:noProof/>
                <w:webHidden/>
              </w:rPr>
              <w:fldChar w:fldCharType="begin"/>
            </w:r>
            <w:r>
              <w:rPr>
                <w:noProof/>
                <w:webHidden/>
              </w:rPr>
              <w:instrText xml:space="preserve"> PAGEREF _Toc172898103 \h </w:instrText>
            </w:r>
            <w:r>
              <w:rPr>
                <w:noProof/>
                <w:webHidden/>
              </w:rPr>
            </w:r>
            <w:r>
              <w:rPr>
                <w:noProof/>
                <w:webHidden/>
              </w:rPr>
              <w:fldChar w:fldCharType="separate"/>
            </w:r>
            <w:r>
              <w:rPr>
                <w:noProof/>
                <w:webHidden/>
              </w:rPr>
              <w:t>80</w:t>
            </w:r>
            <w:r>
              <w:rPr>
                <w:noProof/>
                <w:webHidden/>
              </w:rPr>
              <w:fldChar w:fldCharType="end"/>
            </w:r>
          </w:hyperlink>
        </w:p>
        <w:p w14:paraId="1C0E0B13" w14:textId="298A305F" w:rsidR="0008244B" w:rsidRDefault="0008244B">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4" w:history="1">
            <w:r w:rsidRPr="006F1974">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6F1974">
              <w:rPr>
                <w:rStyle w:val="Hyperlink"/>
                <w:noProof/>
              </w:rPr>
              <w:t>Geometric Operator Definitions</w:t>
            </w:r>
            <w:r>
              <w:rPr>
                <w:noProof/>
                <w:webHidden/>
              </w:rPr>
              <w:tab/>
            </w:r>
            <w:r>
              <w:rPr>
                <w:noProof/>
                <w:webHidden/>
              </w:rPr>
              <w:fldChar w:fldCharType="begin"/>
            </w:r>
            <w:r>
              <w:rPr>
                <w:noProof/>
                <w:webHidden/>
              </w:rPr>
              <w:instrText xml:space="preserve"> PAGEREF _Toc172898104 \h </w:instrText>
            </w:r>
            <w:r>
              <w:rPr>
                <w:noProof/>
                <w:webHidden/>
              </w:rPr>
            </w:r>
            <w:r>
              <w:rPr>
                <w:noProof/>
                <w:webHidden/>
              </w:rPr>
              <w:fldChar w:fldCharType="separate"/>
            </w:r>
            <w:r>
              <w:rPr>
                <w:noProof/>
                <w:webHidden/>
              </w:rPr>
              <w:t>82</w:t>
            </w:r>
            <w:r>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7" w:name="_Toc172897999"/>
      <w:bookmarkStart w:id="8" w:name="_Toc225648272"/>
      <w:bookmarkStart w:id="9" w:name="_Toc225065129"/>
      <w:bookmarkStart w:id="10" w:name="_Toc127463810"/>
      <w:bookmarkStart w:id="11" w:name="_Toc128125436"/>
      <w:bookmarkStart w:id="12" w:name="_Toc141176161"/>
      <w:bookmarkStart w:id="13" w:name="_Toc141176316"/>
      <w:bookmarkStart w:id="14" w:name="_Toc141176947"/>
      <w:r>
        <w:lastRenderedPageBreak/>
        <w:t>Summary of Substantive Changes</w:t>
      </w:r>
      <w:bookmarkEnd w:id="7"/>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8200D9">
          <w:footerReference w:type="even" r:id="rId20"/>
          <w:footerReference w:type="default" r:id="rId21"/>
          <w:headerReference w:type="first" r:id="rId22"/>
          <w:footerReference w:type="first" r:id="rId23"/>
          <w:pgSz w:w="11906" w:h="16838"/>
          <w:pgMar w:top="1440" w:right="1418" w:bottom="1440" w:left="1400" w:header="720" w:footer="720" w:gutter="0"/>
          <w:pgNumType w:start="1"/>
          <w:cols w:space="720"/>
          <w:docGrid w:linePitch="272"/>
        </w:sectPr>
      </w:pPr>
    </w:p>
    <w:p w14:paraId="32AFF677" w14:textId="5B5490D7" w:rsidR="004F0E38" w:rsidRPr="0031303F" w:rsidRDefault="00A0577E" w:rsidP="002721B0">
      <w:pPr>
        <w:pStyle w:val="Heading1"/>
      </w:pPr>
      <w:bookmarkStart w:id="15" w:name="_Toc172898000"/>
      <w:r w:rsidRPr="0031303F">
        <w:lastRenderedPageBreak/>
        <w:t>Overview</w:t>
      </w:r>
      <w:bookmarkEnd w:id="8"/>
      <w:bookmarkEnd w:id="9"/>
      <w:bookmarkEnd w:id="10"/>
      <w:bookmarkEnd w:id="11"/>
      <w:bookmarkEnd w:id="12"/>
      <w:bookmarkEnd w:id="13"/>
      <w:bookmarkEnd w:id="14"/>
      <w:bookmarkEnd w:id="15"/>
    </w:p>
    <w:p w14:paraId="238F0C79" w14:textId="13E5D1F3" w:rsidR="00063DA7" w:rsidRPr="0031303F" w:rsidRDefault="00063DA7" w:rsidP="00B3435A">
      <w:pPr>
        <w:pStyle w:val="Heading2"/>
      </w:pPr>
      <w:bookmarkStart w:id="16" w:name="_Toc127463811"/>
      <w:bookmarkStart w:id="17" w:name="_Toc128125437"/>
      <w:bookmarkStart w:id="18" w:name="_Toc141176162"/>
      <w:bookmarkStart w:id="19" w:name="_Toc141176317"/>
      <w:bookmarkStart w:id="20" w:name="_Toc141176948"/>
      <w:bookmarkStart w:id="21" w:name="_Toc172898001"/>
      <w:r w:rsidRPr="0031303F">
        <w:t>Introduction</w:t>
      </w:r>
      <w:bookmarkEnd w:id="16"/>
      <w:bookmarkEnd w:id="17"/>
      <w:bookmarkEnd w:id="18"/>
      <w:bookmarkEnd w:id="19"/>
      <w:bookmarkEnd w:id="20"/>
      <w:bookmarkEnd w:id="21"/>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2" w:name="_Toc127463812"/>
      <w:bookmarkStart w:id="23" w:name="_Toc128125438"/>
      <w:bookmarkStart w:id="24" w:name="_Toc141176163"/>
      <w:bookmarkStart w:id="25" w:name="_Toc141176318"/>
      <w:bookmarkStart w:id="26" w:name="_Toc141176949"/>
      <w:bookmarkStart w:id="27" w:name="_Toc172898002"/>
      <w:r>
        <w:t>Initial v</w:t>
      </w:r>
      <w:r w:rsidR="00AD71E7" w:rsidRPr="00D129DC">
        <w:t>oyage planning</w:t>
      </w:r>
      <w:r>
        <w:t xml:space="preserve"> to navigate through a </w:t>
      </w:r>
      <w:bookmarkEnd w:id="22"/>
      <w:bookmarkEnd w:id="23"/>
      <w:bookmarkEnd w:id="24"/>
      <w:bookmarkEnd w:id="25"/>
      <w:bookmarkEnd w:id="26"/>
      <w:r w:rsidR="00E855CB">
        <w:t>UKCM Operational Area</w:t>
      </w:r>
      <w:bookmarkEnd w:id="27"/>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28" w:name="_Toc127463813"/>
      <w:bookmarkStart w:id="29" w:name="_Toc128125439"/>
      <w:bookmarkStart w:id="30" w:name="_Toc141176164"/>
      <w:bookmarkStart w:id="31" w:name="_Toc141176319"/>
      <w:bookmarkStart w:id="32" w:name="_Toc141176950"/>
      <w:bookmarkStart w:id="33" w:name="_Toc172898003"/>
      <w:r w:rsidRPr="004112DA">
        <w:t>Refined voyage planning</w:t>
      </w:r>
      <w:r w:rsidR="004F5C1F">
        <w:t xml:space="preserve"> to navigate through a </w:t>
      </w:r>
      <w:bookmarkEnd w:id="28"/>
      <w:bookmarkEnd w:id="29"/>
      <w:bookmarkEnd w:id="30"/>
      <w:bookmarkEnd w:id="31"/>
      <w:bookmarkEnd w:id="32"/>
      <w:r w:rsidR="00E855CB">
        <w:t>UKCM Operational Area</w:t>
      </w:r>
      <w:bookmarkEnd w:id="33"/>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34" w:name="_Toc127463814"/>
      <w:bookmarkStart w:id="35" w:name="_Toc128125440"/>
      <w:bookmarkStart w:id="36" w:name="_Toc141176165"/>
      <w:bookmarkStart w:id="37" w:name="_Toc141176320"/>
      <w:bookmarkStart w:id="38" w:name="_Toc141176951"/>
      <w:bookmarkStart w:id="39" w:name="_Toc172898004"/>
      <w:r w:rsidRPr="00EB5805">
        <w:t>Voyage monitoring</w:t>
      </w:r>
      <w:bookmarkEnd w:id="34"/>
      <w:bookmarkEnd w:id="35"/>
      <w:bookmarkEnd w:id="36"/>
      <w:bookmarkEnd w:id="37"/>
      <w:bookmarkEnd w:id="38"/>
      <w:bookmarkEnd w:id="39"/>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0" w:name="_Toc127463815"/>
      <w:bookmarkStart w:id="41" w:name="_Toc128125441"/>
      <w:bookmarkStart w:id="42" w:name="_Toc141176166"/>
      <w:bookmarkStart w:id="43" w:name="_Toc141176321"/>
      <w:bookmarkStart w:id="44" w:name="_Toc141176952"/>
      <w:bookmarkStart w:id="45" w:name="_Toc172898005"/>
      <w:r w:rsidRPr="0031303F">
        <w:lastRenderedPageBreak/>
        <w:t>References</w:t>
      </w:r>
      <w:bookmarkEnd w:id="40"/>
      <w:bookmarkEnd w:id="41"/>
      <w:bookmarkEnd w:id="42"/>
      <w:bookmarkEnd w:id="43"/>
      <w:bookmarkEnd w:id="44"/>
      <w:bookmarkEnd w:id="45"/>
    </w:p>
    <w:p w14:paraId="5C72B1EC" w14:textId="156ED1E3" w:rsidR="00542BB7" w:rsidRDefault="00542BB7" w:rsidP="00B3435A">
      <w:pPr>
        <w:pStyle w:val="Heading2"/>
      </w:pPr>
      <w:bookmarkStart w:id="46" w:name="_Toc127463816"/>
      <w:bookmarkStart w:id="47" w:name="_Toc128125442"/>
      <w:bookmarkStart w:id="48" w:name="_Toc141176167"/>
      <w:bookmarkStart w:id="49" w:name="_Toc141176322"/>
      <w:bookmarkStart w:id="50" w:name="_Toc141176953"/>
      <w:bookmarkStart w:id="51" w:name="_Toc172898006"/>
      <w:r>
        <w:t>Normative</w:t>
      </w:r>
      <w:bookmarkEnd w:id="46"/>
      <w:bookmarkEnd w:id="47"/>
      <w:bookmarkEnd w:id="48"/>
      <w:bookmarkEnd w:id="49"/>
      <w:bookmarkEnd w:id="50"/>
      <w:bookmarkEnd w:id="51"/>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2" w:name="_Toc225648275"/>
      <w:bookmarkStart w:id="53"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54" w:name="_Toc127463817"/>
      <w:bookmarkStart w:id="55" w:name="_Toc128125443"/>
      <w:bookmarkStart w:id="56" w:name="_Toc141176168"/>
      <w:bookmarkStart w:id="57" w:name="_Toc141176323"/>
      <w:bookmarkStart w:id="58" w:name="_Toc141176954"/>
      <w:bookmarkStart w:id="59" w:name="_Toc172898007"/>
      <w:r w:rsidRPr="00D129DC">
        <w:t>Terms</w:t>
      </w:r>
      <w:r w:rsidR="00101C6B">
        <w:t>,</w:t>
      </w:r>
      <w:r w:rsidRPr="00D129DC">
        <w:t xml:space="preserve"> Definitions</w:t>
      </w:r>
      <w:bookmarkEnd w:id="52"/>
      <w:bookmarkEnd w:id="53"/>
      <w:r w:rsidR="00101C6B">
        <w:t xml:space="preserve"> and Abbreviations</w:t>
      </w:r>
      <w:bookmarkEnd w:id="54"/>
      <w:bookmarkEnd w:id="55"/>
      <w:bookmarkEnd w:id="56"/>
      <w:bookmarkEnd w:id="57"/>
      <w:bookmarkEnd w:id="58"/>
      <w:bookmarkEnd w:id="59"/>
    </w:p>
    <w:p w14:paraId="28A61A09" w14:textId="021084BD" w:rsidR="00D85C4B" w:rsidRPr="00101C6B" w:rsidRDefault="00D85C4B" w:rsidP="00B3435A">
      <w:pPr>
        <w:pStyle w:val="Heading2"/>
      </w:pPr>
      <w:bookmarkStart w:id="60" w:name="_Toc127463818"/>
      <w:bookmarkStart w:id="61" w:name="_Toc128125444"/>
      <w:bookmarkStart w:id="62" w:name="_Toc141176169"/>
      <w:bookmarkStart w:id="63" w:name="_Toc141176324"/>
      <w:bookmarkStart w:id="64" w:name="_Toc141176955"/>
      <w:bookmarkStart w:id="65" w:name="_Toc172898008"/>
      <w:r w:rsidRPr="00101C6B">
        <w:t>Use of Language</w:t>
      </w:r>
      <w:bookmarkEnd w:id="60"/>
      <w:bookmarkEnd w:id="61"/>
      <w:bookmarkEnd w:id="62"/>
      <w:bookmarkEnd w:id="63"/>
      <w:bookmarkEnd w:id="64"/>
      <w:bookmarkEnd w:id="65"/>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66" w:name="_Toc127463819"/>
      <w:bookmarkStart w:id="67" w:name="_Toc128125445"/>
      <w:bookmarkStart w:id="68" w:name="_Toc141176170"/>
      <w:bookmarkStart w:id="69" w:name="_Toc141176325"/>
      <w:bookmarkStart w:id="70" w:name="_Toc141176956"/>
      <w:bookmarkStart w:id="71" w:name="_Toc172898009"/>
      <w:r>
        <w:t>Terms and Definitions</w:t>
      </w:r>
      <w:bookmarkEnd w:id="66"/>
      <w:bookmarkEnd w:id="67"/>
      <w:bookmarkEnd w:id="68"/>
      <w:bookmarkEnd w:id="69"/>
      <w:bookmarkEnd w:id="70"/>
      <w:bookmarkEnd w:id="71"/>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2" w:name="_Toc225648276"/>
      <w:bookmarkStart w:id="73" w:name="_Toc225065133"/>
      <w:bookmarkStart w:id="74" w:name="_Toc127463820"/>
      <w:bookmarkStart w:id="75" w:name="_Toc128125446"/>
      <w:bookmarkStart w:id="76" w:name="_Toc141176171"/>
      <w:bookmarkStart w:id="77" w:name="_Toc141176326"/>
      <w:bookmarkStart w:id="78" w:name="_Toc141176957"/>
      <w:bookmarkStart w:id="79" w:name="_Toc172898010"/>
      <w:r w:rsidRPr="00D129DC">
        <w:t>Abbreviations</w:t>
      </w:r>
      <w:bookmarkEnd w:id="72"/>
      <w:bookmarkEnd w:id="73"/>
      <w:bookmarkEnd w:id="74"/>
      <w:bookmarkEnd w:id="75"/>
      <w:bookmarkEnd w:id="76"/>
      <w:bookmarkEnd w:id="77"/>
      <w:bookmarkEnd w:id="78"/>
      <w:bookmarkEnd w:id="79"/>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0" w:name="_Toc127463821"/>
      <w:bookmarkStart w:id="81" w:name="_Toc128125447"/>
      <w:bookmarkStart w:id="82" w:name="_Toc141176172"/>
      <w:bookmarkStart w:id="83" w:name="_Toc141176327"/>
      <w:bookmarkStart w:id="84" w:name="_Toc141176958"/>
      <w:bookmarkStart w:id="85" w:name="_Toc172898011"/>
      <w:r>
        <w:t>Specification Description</w:t>
      </w:r>
      <w:bookmarkEnd w:id="80"/>
      <w:bookmarkEnd w:id="81"/>
      <w:bookmarkEnd w:id="82"/>
      <w:bookmarkEnd w:id="83"/>
      <w:bookmarkEnd w:id="84"/>
      <w:bookmarkEnd w:id="85"/>
    </w:p>
    <w:p w14:paraId="0FCD3F86" w14:textId="33ED454D" w:rsidR="00C92C5E" w:rsidRDefault="00731D5E" w:rsidP="00B3435A">
      <w:pPr>
        <w:pStyle w:val="Heading2"/>
      </w:pPr>
      <w:bookmarkStart w:id="86" w:name="_Toc127463822"/>
      <w:bookmarkStart w:id="87" w:name="_Toc128125448"/>
      <w:bookmarkStart w:id="88" w:name="_Toc141176173"/>
      <w:bookmarkStart w:id="89" w:name="_Toc141176328"/>
      <w:bookmarkStart w:id="90" w:name="_Toc141176959"/>
      <w:bookmarkStart w:id="91" w:name="_Toc172898012"/>
      <w:r>
        <w:t>S-129</w:t>
      </w:r>
      <w:r w:rsidR="007919F3">
        <w:t xml:space="preserve"> General</w:t>
      </w:r>
      <w:r>
        <w:t xml:space="preserve"> </w:t>
      </w:r>
      <w:r w:rsidR="00650C8E">
        <w:t xml:space="preserve">Data Product </w:t>
      </w:r>
      <w:r>
        <w:t>Description</w:t>
      </w:r>
      <w:bookmarkEnd w:id="86"/>
      <w:bookmarkEnd w:id="87"/>
      <w:bookmarkEnd w:id="88"/>
      <w:bookmarkEnd w:id="89"/>
      <w:bookmarkEnd w:id="90"/>
      <w:bookmarkEnd w:id="91"/>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2" w:name="_Toc127463823"/>
      <w:bookmarkStart w:id="93" w:name="_Toc128125449"/>
      <w:bookmarkStart w:id="94" w:name="_Toc141176174"/>
      <w:bookmarkStart w:id="95" w:name="_Toc141176329"/>
      <w:bookmarkStart w:id="96" w:name="_Toc141176960"/>
      <w:bookmarkStart w:id="97" w:name="_Toc172898013"/>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2"/>
      <w:bookmarkEnd w:id="93"/>
      <w:bookmarkEnd w:id="94"/>
      <w:bookmarkEnd w:id="95"/>
      <w:bookmarkEnd w:id="96"/>
      <w:bookmarkEnd w:id="97"/>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98" w:name="_Toc127463824"/>
      <w:bookmarkStart w:id="99" w:name="_Toc128125450"/>
      <w:bookmarkStart w:id="100" w:name="_Toc141176175"/>
      <w:bookmarkStart w:id="101" w:name="_Toc141176330"/>
      <w:bookmarkStart w:id="102" w:name="_Toc141176961"/>
      <w:bookmarkStart w:id="103" w:name="_Toc172898014"/>
      <w:r>
        <w:t xml:space="preserve">IHO </w:t>
      </w:r>
      <w:r w:rsidR="0066549D">
        <w:t>Product Specification</w:t>
      </w:r>
      <w:r w:rsidR="009F7443" w:rsidRPr="00D129DC">
        <w:t xml:space="preserve"> Maintenance</w:t>
      </w:r>
      <w:bookmarkEnd w:id="98"/>
      <w:bookmarkEnd w:id="99"/>
      <w:bookmarkEnd w:id="100"/>
      <w:bookmarkEnd w:id="101"/>
      <w:bookmarkEnd w:id="102"/>
      <w:bookmarkEnd w:id="103"/>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4" w:name="_Toc127463825"/>
      <w:bookmarkStart w:id="105" w:name="_Toc128125451"/>
      <w:bookmarkStart w:id="106" w:name="_Toc141176176"/>
      <w:bookmarkStart w:id="107" w:name="_Toc141176331"/>
      <w:bookmarkStart w:id="108" w:name="_Toc141176962"/>
      <w:bookmarkStart w:id="109" w:name="_Toc172898015"/>
      <w:bookmarkStart w:id="110" w:name="_Toc225648278"/>
      <w:bookmarkStart w:id="111" w:name="_Toc225065135"/>
      <w:r>
        <w:t>Specification Scope</w:t>
      </w:r>
      <w:bookmarkEnd w:id="104"/>
      <w:bookmarkEnd w:id="105"/>
      <w:bookmarkEnd w:id="106"/>
      <w:bookmarkEnd w:id="107"/>
      <w:bookmarkEnd w:id="108"/>
      <w:bookmarkEnd w:id="109"/>
    </w:p>
    <w:bookmarkEnd w:id="110"/>
    <w:bookmarkEnd w:id="11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2" w:name="_Toc225648279"/>
      <w:bookmarkStart w:id="113" w:name="_Toc225065136"/>
      <w:bookmarkStart w:id="114" w:name="_Toc127463826"/>
      <w:bookmarkStart w:id="115" w:name="_Toc128125452"/>
      <w:bookmarkStart w:id="116" w:name="_Toc141176177"/>
      <w:bookmarkStart w:id="117" w:name="_Toc141176332"/>
      <w:bookmarkStart w:id="118" w:name="_Toc141176963"/>
      <w:bookmarkStart w:id="119" w:name="_Toc172898016"/>
      <w:r w:rsidRPr="00D129DC">
        <w:t>Data</w:t>
      </w:r>
      <w:r w:rsidR="00944B04">
        <w:t>set</w:t>
      </w:r>
      <w:r w:rsidR="00A25574" w:rsidRPr="00D129DC">
        <w:t xml:space="preserve"> </w:t>
      </w:r>
      <w:bookmarkEnd w:id="112"/>
      <w:bookmarkEnd w:id="113"/>
      <w:r w:rsidR="00944B04">
        <w:t>I</w:t>
      </w:r>
      <w:r w:rsidR="00A25574" w:rsidRPr="00D129DC">
        <w:t>dentification</w:t>
      </w:r>
      <w:bookmarkEnd w:id="114"/>
      <w:bookmarkEnd w:id="115"/>
      <w:bookmarkEnd w:id="116"/>
      <w:bookmarkEnd w:id="117"/>
      <w:bookmarkEnd w:id="118"/>
      <w:bookmarkEnd w:id="11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0" w:name="_Toc225648280"/>
      <w:bookmarkStart w:id="121" w:name="_Toc225065137"/>
      <w:bookmarkStart w:id="122" w:name="_Toc127463827"/>
      <w:bookmarkStart w:id="123" w:name="_Toc128125453"/>
      <w:bookmarkStart w:id="124" w:name="_Toc141176178"/>
      <w:bookmarkStart w:id="125" w:name="_Toc141176333"/>
      <w:bookmarkStart w:id="126" w:name="_Toc141176964"/>
      <w:bookmarkStart w:id="127" w:name="_Toc172898017"/>
      <w:r w:rsidRPr="00286A01">
        <w:t xml:space="preserve">Data </w:t>
      </w:r>
      <w:r w:rsidR="00944B04">
        <w:t>C</w:t>
      </w:r>
      <w:r w:rsidR="00E8406A" w:rsidRPr="00286A01">
        <w:t xml:space="preserve">ontent and </w:t>
      </w:r>
      <w:r w:rsidR="00944B04">
        <w:t>S</w:t>
      </w:r>
      <w:r w:rsidR="00E8406A" w:rsidRPr="00286A01">
        <w:t>tructure</w:t>
      </w:r>
      <w:bookmarkEnd w:id="120"/>
      <w:bookmarkEnd w:id="121"/>
      <w:bookmarkEnd w:id="122"/>
      <w:bookmarkEnd w:id="123"/>
      <w:bookmarkEnd w:id="124"/>
      <w:bookmarkEnd w:id="125"/>
      <w:bookmarkEnd w:id="126"/>
      <w:bookmarkEnd w:id="127"/>
    </w:p>
    <w:p w14:paraId="111B3B5A" w14:textId="77777777" w:rsidR="00A15E77" w:rsidRPr="00286A01" w:rsidRDefault="00A15E77" w:rsidP="00B3435A">
      <w:pPr>
        <w:pStyle w:val="Heading2"/>
      </w:pPr>
      <w:bookmarkStart w:id="128" w:name="_Toc127463828"/>
      <w:bookmarkStart w:id="129" w:name="_Toc128125454"/>
      <w:bookmarkStart w:id="130" w:name="_Toc141176179"/>
      <w:bookmarkStart w:id="131" w:name="_Toc141176334"/>
      <w:bookmarkStart w:id="132" w:name="_Toc141176965"/>
      <w:bookmarkStart w:id="133" w:name="_Toc172898018"/>
      <w:bookmarkStart w:id="134" w:name="_Toc225648281"/>
      <w:bookmarkStart w:id="135" w:name="_Toc225065138"/>
      <w:r w:rsidRPr="00286A01">
        <w:t>Introduction</w:t>
      </w:r>
      <w:bookmarkEnd w:id="128"/>
      <w:bookmarkEnd w:id="129"/>
      <w:bookmarkEnd w:id="130"/>
      <w:bookmarkEnd w:id="131"/>
      <w:bookmarkEnd w:id="132"/>
      <w:bookmarkEnd w:id="133"/>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36"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36"/>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31B76B02" w14:textId="77777777" w:rsidR="004F1360" w:rsidRDefault="004F1360" w:rsidP="00195D9D">
      <w:pPr>
        <w:spacing w:before="0"/>
        <w:rPr>
          <w:bCs/>
        </w:rPr>
        <w:sectPr w:rsidR="004F1360"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37" w:name="_Toc172898019"/>
      <w:bookmarkStart w:id="138" w:name="_Ref534271179"/>
      <w:bookmarkStart w:id="139" w:name="_Ref534271191"/>
      <w:bookmarkStart w:id="140" w:name="_Toc127463829"/>
      <w:bookmarkStart w:id="141" w:name="_Toc128125455"/>
      <w:bookmarkStart w:id="142" w:name="_Toc141176180"/>
      <w:bookmarkStart w:id="143" w:name="_Toc141176335"/>
      <w:bookmarkStart w:id="144" w:name="_Toc141176966"/>
      <w:bookmarkStart w:id="145" w:name="_Toc172898020"/>
      <w:bookmarkEnd w:id="137"/>
      <w:r w:rsidRPr="00A4129D">
        <w:lastRenderedPageBreak/>
        <w:t>Application Schema</w:t>
      </w:r>
      <w:bookmarkEnd w:id="134"/>
      <w:bookmarkEnd w:id="135"/>
      <w:bookmarkEnd w:id="138"/>
      <w:bookmarkEnd w:id="139"/>
      <w:bookmarkEnd w:id="140"/>
      <w:bookmarkEnd w:id="141"/>
      <w:bookmarkEnd w:id="142"/>
      <w:bookmarkEnd w:id="143"/>
      <w:bookmarkEnd w:id="144"/>
      <w:bookmarkEnd w:id="145"/>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481F59A0" w:rsidR="00944ABD" w:rsidRDefault="00371A32" w:rsidP="00841212">
      <w:pPr>
        <w:keepNext/>
        <w:ind w:left="-567"/>
        <w:jc w:val="center"/>
      </w:pPr>
      <w:r>
        <w:rPr>
          <w:noProof/>
        </w:rPr>
        <w:drawing>
          <wp:inline distT="0" distB="0" distL="0" distR="0" wp14:anchorId="634ACBC3" wp14:editId="65540B29">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p>
    <w:p w14:paraId="7627DB61" w14:textId="77777777" w:rsidR="006E5801" w:rsidRDefault="009C68D7" w:rsidP="00195D9D">
      <w:pPr>
        <w:pStyle w:val="Caption"/>
        <w:spacing w:line="240" w:lineRule="auto"/>
        <w:jc w:val="center"/>
        <w:rPr>
          <w:i/>
          <w:sz w:val="18"/>
          <w:szCs w:val="18"/>
        </w:rPr>
        <w:sectPr w:rsidR="006E5801" w:rsidSect="004D20A7">
          <w:pgSz w:w="16838" w:h="11906" w:orient="landscape"/>
          <w:pgMar w:top="1400" w:right="1440" w:bottom="1418" w:left="1440" w:header="720" w:footer="720" w:gutter="0"/>
          <w:pgNumType w:start="1"/>
          <w:cols w:space="720"/>
          <w:docGrid w:linePitch="272"/>
        </w:sectPr>
      </w:pPr>
      <w:bookmarkStart w:id="146" w:name="_Ref534270722"/>
      <w:bookmarkStart w:id="14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46"/>
      <w:r w:rsidRPr="00195D9D">
        <w:rPr>
          <w:i/>
          <w:sz w:val="18"/>
          <w:szCs w:val="18"/>
        </w:rPr>
        <w:t>. S-129 Data Model</w:t>
      </w:r>
      <w:bookmarkEnd w:id="147"/>
    </w:p>
    <w:p w14:paraId="5B787C87" w14:textId="77777777" w:rsidR="00453950" w:rsidRDefault="00453950" w:rsidP="002721B0">
      <w:pPr>
        <w:pStyle w:val="Heading3"/>
      </w:pPr>
      <w:bookmarkStart w:id="14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49"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4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60B3D91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name</w:t>
            </w:r>
          </w:p>
        </w:tc>
        <w:tc>
          <w:tcPr>
            <w:tcW w:w="5143" w:type="dxa"/>
          </w:tcPr>
          <w:p w14:paraId="6E9C7A5B" w14:textId="6AFBDB59" w:rsidR="00453950" w:rsidRPr="00C52E58" w:rsidRDefault="00C930E2" w:rsidP="00B061FF">
            <w:pPr>
              <w:spacing w:before="60" w:after="60" w:line="240" w:lineRule="auto"/>
              <w:jc w:val="left"/>
              <w:rPr>
                <w:rFonts w:cs="Arial"/>
                <w:sz w:val="18"/>
                <w:szCs w:val="18"/>
                <w:lang w:val="en-US" w:eastAsia="fi-FI"/>
              </w:rPr>
            </w:pPr>
            <w:r w:rsidRPr="00C52E58">
              <w:rPr>
                <w:rFonts w:cs="Arial"/>
                <w:sz w:val="18"/>
                <w:szCs w:val="18"/>
              </w:rPr>
              <w:t>The individual name of a feature</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Text</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3CD99705" w14:textId="77777777" w:rsidR="006E5801" w:rsidRDefault="006E5801" w:rsidP="001B3B1F">
      <w:pPr>
        <w:spacing w:before="0"/>
        <w:sectPr w:rsidR="006E5801" w:rsidSect="004D20A7">
          <w:pgSz w:w="16838" w:h="11906" w:orient="landscape"/>
          <w:pgMar w:top="1400" w:right="1440" w:bottom="1418" w:left="1440" w:header="720" w:footer="720" w:gutter="0"/>
          <w:pgNumType w:start="1"/>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77777777" w:rsidR="00453950" w:rsidRPr="00D129DC" w:rsidRDefault="00453950" w:rsidP="002721B0">
      <w:pPr>
        <w:pStyle w:val="Heading4"/>
      </w:pPr>
      <w:r w:rsidRPr="00D129DC">
        <w:t>FixedTimeRange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2D050EE9" w14:textId="77777777" w:rsidR="00891B68" w:rsidRPr="00891B68" w:rsidRDefault="00891B68" w:rsidP="00891B68">
      <w:pPr>
        <w:spacing w:before="0"/>
      </w:pPr>
    </w:p>
    <w:p w14:paraId="41383471" w14:textId="77777777" w:rsidR="00453950" w:rsidRPr="00D129DC" w:rsidRDefault="00453950" w:rsidP="002721B0">
      <w:pPr>
        <w:pStyle w:val="Heading3"/>
      </w:pPr>
      <w:r w:rsidRPr="00D129DC">
        <w:t>Enumerations</w:t>
      </w:r>
    </w:p>
    <w:tbl>
      <w:tblPr>
        <w:tblStyle w:val="TableGrid"/>
        <w:tblW w:w="9814" w:type="dxa"/>
        <w:tblLayout w:type="fixed"/>
        <w:tblLook w:val="04A0" w:firstRow="1" w:lastRow="0" w:firstColumn="1" w:lastColumn="0" w:noHBand="0" w:noVBand="1"/>
      </w:tblPr>
      <w:tblGrid>
        <w:gridCol w:w="3681"/>
        <w:gridCol w:w="1739"/>
        <w:gridCol w:w="1238"/>
        <w:gridCol w:w="1275"/>
        <w:gridCol w:w="1881"/>
      </w:tblGrid>
      <w:tr w:rsidR="00D96BD6" w:rsidRPr="00891B68" w14:paraId="595CCEC4" w14:textId="77777777" w:rsidTr="00841212">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73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38"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5"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1881"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84121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73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38" w:type="dxa"/>
          </w:tcPr>
          <w:p w14:paraId="74AE814F" w14:textId="798903A7" w:rsidR="00D96BD6" w:rsidRPr="00891B68" w:rsidRDefault="00891B68" w:rsidP="00891B68">
            <w:pPr>
              <w:spacing w:before="60" w:after="60" w:line="240" w:lineRule="auto"/>
              <w:jc w:val="center"/>
              <w:rPr>
                <w:rFonts w:cs="Arial"/>
                <w:sz w:val="18"/>
                <w:szCs w:val="18"/>
              </w:rPr>
            </w:pPr>
            <w:r>
              <w:rPr>
                <w:rFonts w:cs="Arial"/>
                <w:sz w:val="18"/>
                <w:szCs w:val="18"/>
              </w:rPr>
              <w:t>[</w:t>
            </w:r>
            <w:r w:rsidR="00D96BD6" w:rsidRPr="00891B68">
              <w:rPr>
                <w:rFonts w:cs="Arial"/>
                <w:sz w:val="18"/>
                <w:szCs w:val="18"/>
              </w:rPr>
              <w:t>1</w:t>
            </w:r>
            <w:r>
              <w:rPr>
                <w:rFonts w:cs="Arial"/>
                <w:sz w:val="18"/>
                <w:szCs w:val="18"/>
              </w:rPr>
              <w:t>]</w:t>
            </w:r>
          </w:p>
        </w:tc>
        <w:tc>
          <w:tcPr>
            <w:tcW w:w="1275"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881"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84121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73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38"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5"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1881"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bl>
    <w:p w14:paraId="648D278F" w14:textId="77777777" w:rsidR="00B730E4" w:rsidRDefault="00B730E4" w:rsidP="00B730E4">
      <w:pPr>
        <w:spacing w:before="0" w:after="0"/>
      </w:pPr>
      <w:bookmarkStart w:id="150" w:name="_Toc225648301"/>
      <w:bookmarkStart w:id="151" w:name="_Toc225065158"/>
      <w:bookmarkStart w:id="152" w:name="_Toc225648282"/>
      <w:bookmarkStart w:id="153" w:name="_Toc225065139"/>
      <w:bookmarkEnd w:id="14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54" w:name="_Toc127463830"/>
      <w:bookmarkStart w:id="155" w:name="_Toc128125456"/>
      <w:bookmarkStart w:id="156" w:name="_Toc141176181"/>
      <w:bookmarkStart w:id="157" w:name="_Toc141176336"/>
      <w:bookmarkStart w:id="158" w:name="_Toc141176967"/>
      <w:bookmarkStart w:id="159" w:name="_Toc172898021"/>
      <w:r w:rsidRPr="00A4129D">
        <w:lastRenderedPageBreak/>
        <w:t>F</w:t>
      </w:r>
      <w:r w:rsidR="00596942" w:rsidRPr="00A4129D">
        <w:t>eature Catalogue</w:t>
      </w:r>
      <w:bookmarkEnd w:id="150"/>
      <w:bookmarkEnd w:id="151"/>
      <w:bookmarkEnd w:id="154"/>
      <w:bookmarkEnd w:id="155"/>
      <w:bookmarkEnd w:id="156"/>
      <w:bookmarkEnd w:id="157"/>
      <w:bookmarkEnd w:id="158"/>
      <w:bookmarkEnd w:id="159"/>
    </w:p>
    <w:p w14:paraId="53FA5856" w14:textId="77777777" w:rsidR="00E65251" w:rsidRPr="009D1822" w:rsidRDefault="00E65251" w:rsidP="00B3435A">
      <w:pPr>
        <w:pStyle w:val="Heading2"/>
      </w:pPr>
      <w:bookmarkStart w:id="160" w:name="_Toc127463831"/>
      <w:bookmarkStart w:id="161" w:name="_Toc128125457"/>
      <w:bookmarkStart w:id="162" w:name="_Toc141176182"/>
      <w:bookmarkStart w:id="163" w:name="_Toc141176337"/>
      <w:bookmarkStart w:id="164" w:name="_Toc141176968"/>
      <w:bookmarkStart w:id="165" w:name="_Toc172898022"/>
      <w:r w:rsidRPr="009D1822">
        <w:t>Introduction</w:t>
      </w:r>
      <w:bookmarkEnd w:id="160"/>
      <w:bookmarkEnd w:id="161"/>
      <w:bookmarkEnd w:id="162"/>
      <w:bookmarkEnd w:id="163"/>
      <w:bookmarkEnd w:id="164"/>
      <w:bookmarkEnd w:id="16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66" w:name="_Toc127463832"/>
      <w:bookmarkStart w:id="167" w:name="_Toc128125458"/>
      <w:bookmarkStart w:id="168" w:name="_Toc141176183"/>
      <w:bookmarkStart w:id="169" w:name="_Toc141176338"/>
      <w:bookmarkStart w:id="170" w:name="_Toc141176969"/>
      <w:bookmarkStart w:id="171" w:name="_Toc172898023"/>
      <w:r w:rsidRPr="00A4129D">
        <w:t>Feature Types</w:t>
      </w:r>
      <w:bookmarkEnd w:id="152"/>
      <w:bookmarkEnd w:id="153"/>
      <w:bookmarkEnd w:id="166"/>
      <w:bookmarkEnd w:id="167"/>
      <w:bookmarkEnd w:id="168"/>
      <w:bookmarkEnd w:id="169"/>
      <w:bookmarkEnd w:id="170"/>
      <w:bookmarkEnd w:id="17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72" w:name="_Toc225648283"/>
      <w:bookmarkStart w:id="17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72"/>
      <w:bookmarkEnd w:id="173"/>
    </w:p>
    <w:p w14:paraId="46BDEEA9" w14:textId="77777777" w:rsidR="00D7007E" w:rsidRDefault="000771BD" w:rsidP="00060070">
      <w:pPr>
        <w:spacing w:before="0"/>
        <w:rPr>
          <w:lang w:val="en-US"/>
        </w:rPr>
      </w:pPr>
      <w:bookmarkStart w:id="174" w:name="_Toc225648284"/>
      <w:bookmarkStart w:id="17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76" w:name="_Toc225648285"/>
      <w:bookmarkStart w:id="177" w:name="_Toc225065142"/>
      <w:bookmarkEnd w:id="174"/>
      <w:bookmarkEnd w:id="17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76"/>
      <w:bookmarkEnd w:id="17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78" w:name="_Toc225648292"/>
      <w:bookmarkStart w:id="179" w:name="_Toc225065149"/>
      <w:r w:rsidRPr="00A4129D">
        <w:t>Attributes</w:t>
      </w:r>
      <w:bookmarkEnd w:id="178"/>
      <w:bookmarkEnd w:id="17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180" w:name="_Ref534199920"/>
      <w:bookmarkStart w:id="18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18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81"/>
    </w:p>
    <w:p w14:paraId="180F85FB" w14:textId="13F66E55" w:rsidR="007E0252" w:rsidRDefault="007E0252" w:rsidP="00736EF6">
      <w:pPr>
        <w:spacing w:before="0"/>
        <w:rPr>
          <w:highlight w:val="yellow"/>
        </w:rPr>
      </w:pPr>
      <w:bookmarkStart w:id="182" w:name="_Toc2256482951"/>
      <w:bookmarkStart w:id="183"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82"/>
      <w:bookmarkEnd w:id="183"/>
      <w:r w:rsidR="0066549D">
        <w:rPr>
          <w:rFonts w:eastAsia="MS Mincho" w:cs="Arial"/>
          <w:szCs w:val="20"/>
          <w:lang w:val="en-GB"/>
        </w:rPr>
        <w:t xml:space="preserve">. </w:t>
      </w:r>
      <w:r>
        <w:rPr>
          <w:rFonts w:eastAsia="MS Mincho" w:cs="Arial"/>
          <w:szCs w:val="20"/>
          <w:lang w:val="en-GB"/>
        </w:rPr>
        <w:t xml:space="preserve">S-129 includes </w:t>
      </w:r>
      <w:r w:rsidR="009F2A29">
        <w:rPr>
          <w:rFonts w:eastAsia="MS Mincho" w:cs="Arial"/>
          <w:szCs w:val="20"/>
          <w:lang w:val="en-GB"/>
        </w:rPr>
        <w:t xml:space="preserve">only </w:t>
      </w:r>
      <w:r>
        <w:rPr>
          <w:rFonts w:eastAsia="MS Mincho" w:cs="Arial"/>
          <w:szCs w:val="20"/>
          <w:lang w:val="en-GB"/>
        </w:rPr>
        <w:t xml:space="preserve">one complex attribute </w:t>
      </w:r>
      <w:r w:rsidR="009F2A29">
        <w:rPr>
          <w:rFonts w:eastAsia="MS Mincho" w:cs="Arial"/>
          <w:szCs w:val="20"/>
          <w:lang w:val="en-GB"/>
        </w:rPr>
        <w:t xml:space="preserve">– </w:t>
      </w:r>
      <w:r>
        <w:rPr>
          <w:rFonts w:eastAsia="MS Mincho" w:cs="Arial"/>
          <w:szCs w:val="20"/>
          <w:lang w:val="en-GB"/>
        </w:rPr>
        <w:t>fixed</w:t>
      </w:r>
      <w:r w:rsidR="00041CAC">
        <w:rPr>
          <w:rFonts w:eastAsia="MS Mincho" w:cs="Arial"/>
          <w:szCs w:val="20"/>
          <w:lang w:val="en-GB"/>
        </w:rPr>
        <w:t>Time</w:t>
      </w:r>
      <w:r>
        <w:rPr>
          <w:rFonts w:eastAsia="MS Mincho" w:cs="Arial"/>
          <w:szCs w:val="20"/>
          <w:lang w:val="en-GB"/>
        </w:rPr>
        <w:t>Range</w:t>
      </w:r>
      <w:r w:rsidR="009F2A29">
        <w:rPr>
          <w:rFonts w:eastAsia="MS Mincho" w:cs="Arial"/>
          <w:szCs w:val="20"/>
          <w:lang w:val="en-GB"/>
        </w:rPr>
        <w:t xml:space="preserve"> – which</w:t>
      </w:r>
      <w:r>
        <w:rPr>
          <w:rFonts w:eastAsia="MS Mincho" w:cs="Arial"/>
          <w:szCs w:val="20"/>
          <w:lang w:val="en-GB"/>
        </w:rPr>
        <w:t xml:space="preserve"> has t</w:t>
      </w:r>
      <w:r w:rsidR="009F2A29">
        <w:rPr>
          <w:rFonts w:eastAsia="MS Mincho" w:cs="Arial"/>
          <w:szCs w:val="20"/>
          <w:lang w:val="en-GB"/>
        </w:rPr>
        <w:t>he</w:t>
      </w:r>
      <w:r>
        <w:rPr>
          <w:rFonts w:eastAsia="MS Mincho" w:cs="Arial"/>
          <w:szCs w:val="20"/>
          <w:lang w:val="en-GB"/>
        </w:rPr>
        <w:t xml:space="preserve"> simple attributes</w:t>
      </w:r>
      <w:r w:rsidR="009F2A29">
        <w:rPr>
          <w:rFonts w:eastAsia="MS Mincho" w:cs="Arial"/>
          <w:szCs w:val="20"/>
          <w:lang w:val="en-GB"/>
        </w:rPr>
        <w:t xml:space="preserve"> of timeStart and timeEnd</w:t>
      </w:r>
      <w:r>
        <w:rPr>
          <w:rFonts w:eastAsia="MS Mincho" w:cs="Arial"/>
          <w:szCs w:val="20"/>
          <w:lang w:val="en-GB"/>
        </w:rPr>
        <w:t>.</w:t>
      </w:r>
    </w:p>
    <w:p w14:paraId="26939BF7" w14:textId="77777777" w:rsidR="00041CAC" w:rsidRDefault="00383EF0" w:rsidP="005A22CE">
      <w:pPr>
        <w:pStyle w:val="note0"/>
        <w:jc w:val="center"/>
        <w:rPr>
          <w:rFonts w:cs="Arial"/>
          <w:i w:val="0"/>
          <w:color w:val="auto"/>
          <w:highlight w:val="yellow"/>
          <w:lang w:eastAsia="en-US"/>
        </w:rPr>
      </w:pPr>
      <w:r>
        <w:rPr>
          <w:noProof/>
          <w:lang w:val="en-US" w:eastAsia="ko-KR"/>
        </w:rPr>
        <w:drawing>
          <wp:inline distT="0" distB="0" distL="0" distR="0" wp14:anchorId="13DBA99C" wp14:editId="6D0678FF">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4453" cy="747258"/>
                    </a:xfrm>
                    <a:prstGeom prst="rect">
                      <a:avLst/>
                    </a:prstGeom>
                  </pic:spPr>
                </pic:pic>
              </a:graphicData>
            </a:graphic>
          </wp:inline>
        </w:drawing>
      </w:r>
    </w:p>
    <w:p w14:paraId="07D32BE6" w14:textId="5DFEA2EF"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 S-129 Complex Attribute</w:t>
      </w:r>
    </w:p>
    <w:p w14:paraId="4B47CFE0" w14:textId="3C981829" w:rsidR="00E039A5" w:rsidRPr="003458C9" w:rsidRDefault="00E039A5" w:rsidP="00B3435A">
      <w:pPr>
        <w:pStyle w:val="Heading2"/>
      </w:pPr>
      <w:bookmarkStart w:id="184" w:name="_Toc127463833"/>
      <w:bookmarkStart w:id="185" w:name="_Toc128125459"/>
      <w:bookmarkStart w:id="186" w:name="_Toc141176184"/>
      <w:bookmarkStart w:id="187" w:name="_Toc141176339"/>
      <w:bookmarkStart w:id="188" w:name="_Toc141176970"/>
      <w:bookmarkStart w:id="189" w:name="_Toc172898024"/>
      <w:r w:rsidRPr="003458C9">
        <w:t>Units of measure</w:t>
      </w:r>
      <w:bookmarkEnd w:id="184"/>
      <w:bookmarkEnd w:id="185"/>
      <w:bookmarkEnd w:id="186"/>
      <w:bookmarkEnd w:id="187"/>
      <w:bookmarkEnd w:id="188"/>
      <w:bookmarkEnd w:id="18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90" w:name="_Toc127463834"/>
      <w:bookmarkStart w:id="191" w:name="_Toc128125460"/>
      <w:bookmarkStart w:id="192" w:name="_Toc141176185"/>
      <w:bookmarkStart w:id="193" w:name="_Toc141176340"/>
      <w:bookmarkStart w:id="194" w:name="_Toc141176971"/>
      <w:bookmarkStart w:id="195" w:name="_Toc172898025"/>
      <w:bookmarkStart w:id="196" w:name="_Toc225648315"/>
      <w:bookmarkStart w:id="197" w:name="_Toc225065172"/>
      <w:r w:rsidRPr="003458C9">
        <w:t xml:space="preserve">Dataset </w:t>
      </w:r>
      <w:r w:rsidR="00C342BE" w:rsidRPr="003458C9">
        <w:t>Types</w:t>
      </w:r>
      <w:bookmarkEnd w:id="190"/>
      <w:bookmarkEnd w:id="191"/>
      <w:bookmarkEnd w:id="192"/>
      <w:bookmarkEnd w:id="193"/>
      <w:bookmarkEnd w:id="194"/>
      <w:bookmarkEnd w:id="195"/>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98" w:name="_Toc127463835"/>
      <w:bookmarkStart w:id="199" w:name="_Toc128125461"/>
      <w:bookmarkStart w:id="200" w:name="_Toc141176186"/>
      <w:bookmarkStart w:id="201" w:name="_Toc141176341"/>
      <w:bookmarkStart w:id="202" w:name="_Toc141176972"/>
      <w:bookmarkStart w:id="203" w:name="_Toc172898026"/>
      <w:r w:rsidRPr="00D129DC">
        <w:t>Dataset Loading and Unloading</w:t>
      </w:r>
      <w:bookmarkEnd w:id="198"/>
      <w:bookmarkEnd w:id="199"/>
      <w:bookmarkEnd w:id="200"/>
      <w:bookmarkEnd w:id="201"/>
      <w:bookmarkEnd w:id="202"/>
      <w:bookmarkEnd w:id="203"/>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04" w:name="_Toc127463836"/>
      <w:bookmarkStart w:id="205" w:name="_Toc128125462"/>
      <w:bookmarkStart w:id="206" w:name="_Toc141176187"/>
      <w:bookmarkStart w:id="207" w:name="_Toc141176342"/>
      <w:bookmarkStart w:id="208" w:name="_Toc141176973"/>
      <w:bookmarkStart w:id="209" w:name="_Toc172898027"/>
      <w:r w:rsidRPr="003458C9">
        <w:lastRenderedPageBreak/>
        <w:t>Geometry</w:t>
      </w:r>
      <w:bookmarkEnd w:id="196"/>
      <w:bookmarkEnd w:id="197"/>
      <w:bookmarkEnd w:id="204"/>
      <w:bookmarkEnd w:id="205"/>
      <w:bookmarkEnd w:id="206"/>
      <w:bookmarkEnd w:id="207"/>
      <w:bookmarkEnd w:id="208"/>
      <w:bookmarkEnd w:id="209"/>
      <w:r w:rsidR="00F73215" w:rsidRPr="003458C9">
        <w:t xml:space="preserve"> </w:t>
      </w:r>
    </w:p>
    <w:p w14:paraId="430C04D4" w14:textId="77777777" w:rsidR="00941F24" w:rsidRDefault="007058EA" w:rsidP="00AC168D">
      <w:pPr>
        <w:pStyle w:val="note0"/>
        <w:spacing w:before="0"/>
        <w:rPr>
          <w:rFonts w:cs="Arial"/>
          <w:i w:val="0"/>
          <w:color w:val="auto"/>
        </w:rPr>
      </w:pPr>
      <w:bookmarkStart w:id="210" w:name="_Toc288810288"/>
      <w:bookmarkStart w:id="211" w:name="_Toc288812335"/>
      <w:r w:rsidRPr="00D129DC">
        <w:rPr>
          <w:rFonts w:cs="Arial"/>
          <w:i w:val="0"/>
          <w:color w:val="auto"/>
        </w:rPr>
        <w:t xml:space="preserve">Geometry in </w:t>
      </w:r>
      <w:bookmarkStart w:id="212" w:name="_Toc225648316"/>
      <w:bookmarkStart w:id="213" w:name="_Toc225065173"/>
      <w:bookmarkEnd w:id="210"/>
      <w:bookmarkEnd w:id="211"/>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14" w:name="_Toc127463837"/>
      <w:bookmarkStart w:id="215" w:name="_Toc128125463"/>
      <w:bookmarkStart w:id="216" w:name="_Toc141176188"/>
      <w:bookmarkStart w:id="217" w:name="_Toc141176343"/>
      <w:bookmarkStart w:id="218" w:name="_Toc141176974"/>
      <w:bookmarkStart w:id="219" w:name="_Toc172898028"/>
      <w:r w:rsidRPr="003458C9">
        <w:t>Coordinate Reference Systems</w:t>
      </w:r>
      <w:r w:rsidR="004504B9" w:rsidRPr="003458C9">
        <w:t xml:space="preserve"> (CRS)</w:t>
      </w:r>
      <w:bookmarkEnd w:id="212"/>
      <w:bookmarkEnd w:id="213"/>
      <w:bookmarkEnd w:id="214"/>
      <w:bookmarkEnd w:id="215"/>
      <w:bookmarkEnd w:id="216"/>
      <w:bookmarkEnd w:id="217"/>
      <w:bookmarkEnd w:id="218"/>
      <w:bookmarkEnd w:id="219"/>
    </w:p>
    <w:p w14:paraId="19626B6C" w14:textId="4FD851FF" w:rsidR="00E039A5" w:rsidRDefault="00E039A5" w:rsidP="00B3435A">
      <w:pPr>
        <w:pStyle w:val="Heading2"/>
      </w:pPr>
      <w:bookmarkStart w:id="220" w:name="_Toc127463838"/>
      <w:bookmarkStart w:id="221" w:name="_Toc128125464"/>
      <w:bookmarkStart w:id="222" w:name="_Toc141176189"/>
      <w:bookmarkStart w:id="223" w:name="_Toc141176344"/>
      <w:bookmarkStart w:id="224" w:name="_Toc141176975"/>
      <w:bookmarkStart w:id="225" w:name="_Toc172898029"/>
      <w:r>
        <w:t>Introduction</w:t>
      </w:r>
      <w:bookmarkEnd w:id="220"/>
      <w:bookmarkEnd w:id="221"/>
      <w:bookmarkEnd w:id="222"/>
      <w:bookmarkEnd w:id="223"/>
      <w:bookmarkEnd w:id="224"/>
      <w:bookmarkEnd w:id="225"/>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26" w:name="_Toc288810277"/>
      <w:bookmarkStart w:id="227"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28" w:name="_Toc288810278"/>
      <w:bookmarkStart w:id="229" w:name="_Toc288812325"/>
      <w:bookmarkEnd w:id="226"/>
      <w:bookmarkEnd w:id="227"/>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30" w:name="_Toc288810280"/>
      <w:bookmarkStart w:id="231" w:name="_Toc288812327"/>
      <w:bookmarkEnd w:id="228"/>
      <w:bookmarkEnd w:id="229"/>
      <w:r w:rsidRPr="00D129DC">
        <w:rPr>
          <w:rFonts w:cs="Arial"/>
          <w:szCs w:val="20"/>
        </w:rPr>
        <w:t>Coordi</w:t>
      </w:r>
      <w:r w:rsidR="00D96BD6">
        <w:rPr>
          <w:rFonts w:cs="Arial"/>
          <w:szCs w:val="20"/>
        </w:rPr>
        <w:t>nate reference system registry:</w:t>
      </w:r>
      <w:r w:rsidRPr="00D129DC">
        <w:rPr>
          <w:rFonts w:cs="Arial"/>
          <w:szCs w:val="20"/>
        </w:rPr>
        <w:tab/>
      </w:r>
      <w:hyperlink r:id="rId30" w:history="1">
        <w:r w:rsidRPr="00D129DC">
          <w:rPr>
            <w:rStyle w:val="Hyperlink"/>
            <w:rFonts w:cs="Arial"/>
            <w:b w:val="0"/>
            <w:szCs w:val="20"/>
            <w:lang w:val="en-US"/>
          </w:rPr>
          <w:t xml:space="preserve">EPSG Geodetic Parameter </w:t>
        </w:r>
        <w:bookmarkEnd w:id="230"/>
        <w:bookmarkEnd w:id="231"/>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32" w:name="_Toc288810282"/>
      <w:bookmarkStart w:id="233"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32"/>
      <w:bookmarkEnd w:id="233"/>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234" w:name="_Toc288810283"/>
      <w:bookmarkStart w:id="235"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234"/>
      <w:bookmarkEnd w:id="235"/>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236" w:name="_Toc288810284"/>
      <w:bookmarkStart w:id="237" w:name="_Toc288812331"/>
      <w:r w:rsidRPr="00D129DC">
        <w:rPr>
          <w:rStyle w:val="Label1Char"/>
          <w:rFonts w:cs="Arial"/>
          <w:sz w:val="20"/>
          <w:szCs w:val="20"/>
        </w:rPr>
        <w:t>URL:</w:t>
      </w:r>
      <w:bookmarkEnd w:id="236"/>
      <w:bookmarkEnd w:id="237"/>
      <w:r w:rsidR="00221A42" w:rsidRPr="00D129DC">
        <w:rPr>
          <w:rFonts w:cs="Arial"/>
          <w:szCs w:val="20"/>
        </w:rPr>
        <w:tab/>
      </w:r>
      <w:hyperlink r:id="rId31"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38" w:name="_Geometric_representation_M"/>
      <w:bookmarkStart w:id="239" w:name="_Toc127463839"/>
      <w:bookmarkStart w:id="240" w:name="_Toc128125465"/>
      <w:bookmarkStart w:id="241" w:name="_Toc141176190"/>
      <w:bookmarkStart w:id="242" w:name="_Toc141176345"/>
      <w:bookmarkStart w:id="243" w:name="_Toc141176976"/>
      <w:bookmarkStart w:id="244" w:name="_Toc172898030"/>
      <w:bookmarkEnd w:id="238"/>
      <w:r w:rsidRPr="00D129DC">
        <w:t>Horizontal Reference System</w:t>
      </w:r>
      <w:bookmarkEnd w:id="239"/>
      <w:bookmarkEnd w:id="240"/>
      <w:bookmarkEnd w:id="241"/>
      <w:bookmarkEnd w:id="242"/>
      <w:bookmarkEnd w:id="243"/>
      <w:bookmarkEnd w:id="244"/>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2"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45" w:name="_Toc127463840"/>
      <w:bookmarkStart w:id="246" w:name="_Toc128125466"/>
      <w:bookmarkStart w:id="247" w:name="_Toc141176191"/>
      <w:bookmarkStart w:id="248" w:name="_Toc141176346"/>
      <w:bookmarkStart w:id="249" w:name="_Toc141176977"/>
      <w:bookmarkStart w:id="250" w:name="_Toc172898031"/>
      <w:r w:rsidRPr="003458C9">
        <w:t>Vertical Reference System</w:t>
      </w:r>
      <w:bookmarkEnd w:id="245"/>
      <w:bookmarkEnd w:id="246"/>
      <w:bookmarkEnd w:id="247"/>
      <w:bookmarkEnd w:id="248"/>
      <w:bookmarkEnd w:id="249"/>
      <w:bookmarkEnd w:id="25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51" w:name="_Toc528325684"/>
      <w:bookmarkStart w:id="252" w:name="_Toc127463841"/>
      <w:bookmarkStart w:id="253" w:name="_Toc128125467"/>
      <w:bookmarkStart w:id="254" w:name="_Toc141176192"/>
      <w:bookmarkStart w:id="255" w:name="_Toc141176347"/>
      <w:bookmarkStart w:id="256" w:name="_Toc141176978"/>
      <w:bookmarkStart w:id="257" w:name="_Toc172898032"/>
      <w:bookmarkEnd w:id="251"/>
      <w:r w:rsidRPr="00D129DC">
        <w:t>Temporal Reference System</w:t>
      </w:r>
      <w:bookmarkEnd w:id="252"/>
      <w:bookmarkEnd w:id="253"/>
      <w:bookmarkEnd w:id="254"/>
      <w:bookmarkEnd w:id="255"/>
      <w:bookmarkEnd w:id="256"/>
      <w:bookmarkEnd w:id="257"/>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58" w:name="_Toc225648327"/>
      <w:bookmarkStart w:id="259" w:name="_Toc225065184"/>
      <w:bookmarkStart w:id="260" w:name="_Toc127463842"/>
      <w:bookmarkStart w:id="261" w:name="_Toc128125468"/>
      <w:bookmarkStart w:id="262" w:name="_Toc141176193"/>
      <w:bookmarkStart w:id="263" w:name="_Toc141176348"/>
      <w:bookmarkStart w:id="264" w:name="_Toc141176979"/>
      <w:bookmarkStart w:id="265" w:name="_Toc172898033"/>
      <w:r w:rsidRPr="003458C9">
        <w:t>Data Quality</w:t>
      </w:r>
      <w:bookmarkEnd w:id="258"/>
      <w:bookmarkEnd w:id="259"/>
      <w:bookmarkEnd w:id="260"/>
      <w:bookmarkEnd w:id="261"/>
      <w:bookmarkEnd w:id="262"/>
      <w:bookmarkEnd w:id="263"/>
      <w:bookmarkEnd w:id="264"/>
      <w:bookmarkEnd w:id="265"/>
    </w:p>
    <w:p w14:paraId="460F002F" w14:textId="4536063C" w:rsidR="00AD21B9" w:rsidRDefault="00AD21B9" w:rsidP="00B3435A">
      <w:pPr>
        <w:pStyle w:val="Heading2"/>
      </w:pPr>
      <w:bookmarkStart w:id="266" w:name="_Toc127463843"/>
      <w:bookmarkStart w:id="267" w:name="_Toc128125469"/>
      <w:bookmarkStart w:id="268" w:name="_Toc141176194"/>
      <w:bookmarkStart w:id="269" w:name="_Toc141176349"/>
      <w:bookmarkStart w:id="270" w:name="_Toc141176980"/>
      <w:bookmarkStart w:id="271" w:name="_Toc172898034"/>
      <w:r>
        <w:t>Introduction</w:t>
      </w:r>
      <w:bookmarkEnd w:id="266"/>
      <w:bookmarkEnd w:id="267"/>
      <w:bookmarkEnd w:id="268"/>
      <w:bookmarkEnd w:id="269"/>
      <w:bookmarkEnd w:id="270"/>
      <w:bookmarkEnd w:id="27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lastRenderedPageBreak/>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272" w:name="_Toc225648349"/>
      <w:bookmarkStart w:id="273" w:name="_Toc225065206"/>
      <w:bookmarkStart w:id="274" w:name="_Toc127463844"/>
      <w:bookmarkStart w:id="275" w:name="_Toc128125470"/>
      <w:bookmarkStart w:id="276" w:name="_Toc141176195"/>
      <w:bookmarkStart w:id="277" w:name="_Toc141176350"/>
      <w:bookmarkStart w:id="278" w:name="_Toc141176981"/>
      <w:bookmarkStart w:id="279" w:name="_Toc172898035"/>
      <w:r w:rsidRPr="006671C6">
        <w:t>Data Capture and Classification</w:t>
      </w:r>
      <w:bookmarkEnd w:id="272"/>
      <w:bookmarkEnd w:id="273"/>
      <w:bookmarkEnd w:id="274"/>
      <w:bookmarkEnd w:id="275"/>
      <w:bookmarkEnd w:id="276"/>
      <w:bookmarkEnd w:id="277"/>
      <w:bookmarkEnd w:id="278"/>
      <w:bookmarkEnd w:id="279"/>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280" w:name="_Toc8629863"/>
      <w:bookmarkStart w:id="281" w:name="_Toc8629995"/>
      <w:bookmarkStart w:id="282" w:name="_Toc19077382"/>
      <w:bookmarkStart w:id="283" w:name="_Toc191284919"/>
      <w:bookmarkStart w:id="284" w:name="_Toc225648351"/>
      <w:bookmarkStart w:id="285" w:name="_Toc225065208"/>
      <w:bookmarkStart w:id="286" w:name="_Toc127463845"/>
      <w:bookmarkStart w:id="287" w:name="_Toc128125471"/>
      <w:bookmarkStart w:id="288" w:name="_Toc141176196"/>
      <w:bookmarkStart w:id="289" w:name="_Toc141176351"/>
      <w:bookmarkStart w:id="290" w:name="_Toc141176982"/>
      <w:bookmarkStart w:id="291" w:name="_Toc172898036"/>
      <w:bookmarkEnd w:id="280"/>
      <w:bookmarkEnd w:id="281"/>
      <w:bookmarkEnd w:id="282"/>
      <w:bookmarkEnd w:id="283"/>
      <w:r w:rsidRPr="006671C6">
        <w:t>Maintenance</w:t>
      </w:r>
      <w:bookmarkEnd w:id="284"/>
      <w:bookmarkEnd w:id="285"/>
      <w:bookmarkEnd w:id="286"/>
      <w:bookmarkEnd w:id="287"/>
      <w:bookmarkEnd w:id="288"/>
      <w:bookmarkEnd w:id="289"/>
      <w:bookmarkEnd w:id="290"/>
      <w:bookmarkEnd w:id="29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292" w:name="_Toc127463846"/>
      <w:bookmarkStart w:id="293" w:name="_Toc128125472"/>
      <w:bookmarkStart w:id="294" w:name="_Toc141176197"/>
      <w:bookmarkStart w:id="295" w:name="_Toc141176352"/>
      <w:bookmarkStart w:id="296" w:name="_Toc141176983"/>
      <w:bookmarkStart w:id="297" w:name="_Toc172898037"/>
      <w:r w:rsidRPr="006671C6">
        <w:t>Maintenance</w:t>
      </w:r>
      <w:r w:rsidRPr="00D129DC">
        <w:t xml:space="preserve"> and Update Frequency</w:t>
      </w:r>
      <w:bookmarkEnd w:id="292"/>
      <w:bookmarkEnd w:id="293"/>
      <w:bookmarkEnd w:id="294"/>
      <w:bookmarkEnd w:id="295"/>
      <w:bookmarkEnd w:id="296"/>
      <w:bookmarkEnd w:id="297"/>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298" w:name="_Toc127463847"/>
      <w:bookmarkStart w:id="299" w:name="_Toc128125473"/>
      <w:bookmarkStart w:id="300" w:name="_Toc141176198"/>
      <w:bookmarkStart w:id="301" w:name="_Toc141176353"/>
      <w:bookmarkStart w:id="302" w:name="_Toc141176984"/>
      <w:bookmarkStart w:id="303" w:name="_Toc172898038"/>
      <w:r w:rsidRPr="00D129DC">
        <w:t xml:space="preserve">Data </w:t>
      </w:r>
      <w:r w:rsidRPr="006671C6">
        <w:t>Source</w:t>
      </w:r>
      <w:bookmarkEnd w:id="298"/>
      <w:bookmarkEnd w:id="299"/>
      <w:bookmarkEnd w:id="300"/>
      <w:bookmarkEnd w:id="301"/>
      <w:bookmarkEnd w:id="302"/>
      <w:bookmarkEnd w:id="303"/>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04" w:name="_Toc127463848"/>
      <w:bookmarkStart w:id="305" w:name="_Toc128125474"/>
      <w:bookmarkStart w:id="306" w:name="_Toc141176199"/>
      <w:bookmarkStart w:id="307" w:name="_Toc141176354"/>
      <w:bookmarkStart w:id="308" w:name="_Toc141176985"/>
      <w:bookmarkStart w:id="309" w:name="_Toc172898039"/>
      <w:r w:rsidRPr="00D129DC">
        <w:t xml:space="preserve">Production </w:t>
      </w:r>
      <w:r w:rsidRPr="000D3100">
        <w:t>Process</w:t>
      </w:r>
      <w:bookmarkEnd w:id="304"/>
      <w:bookmarkEnd w:id="305"/>
      <w:bookmarkEnd w:id="306"/>
      <w:bookmarkEnd w:id="307"/>
      <w:bookmarkEnd w:id="308"/>
      <w:bookmarkEnd w:id="309"/>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10" w:name="_Toc225648363"/>
      <w:bookmarkStart w:id="311" w:name="_Toc225065220"/>
      <w:bookmarkStart w:id="312" w:name="_Toc127463849"/>
      <w:bookmarkStart w:id="313" w:name="_Toc128125475"/>
      <w:bookmarkStart w:id="314" w:name="_Toc141176200"/>
      <w:bookmarkStart w:id="315" w:name="_Toc141176355"/>
      <w:bookmarkStart w:id="316" w:name="_Toc141176986"/>
      <w:bookmarkStart w:id="317" w:name="_Toc172898040"/>
      <w:r w:rsidRPr="000D3100">
        <w:t>Portrayal</w:t>
      </w:r>
      <w:bookmarkEnd w:id="310"/>
      <w:bookmarkEnd w:id="311"/>
      <w:bookmarkEnd w:id="312"/>
      <w:bookmarkEnd w:id="313"/>
      <w:bookmarkEnd w:id="314"/>
      <w:bookmarkEnd w:id="315"/>
      <w:bookmarkEnd w:id="316"/>
      <w:bookmarkEnd w:id="317"/>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18" w:name="_Toc514641"/>
      <w:bookmarkStart w:id="319" w:name="_Toc515419"/>
      <w:bookmarkStart w:id="320" w:name="_Toc515612"/>
      <w:bookmarkStart w:id="321" w:name="_Toc515716"/>
      <w:bookmarkStart w:id="322" w:name="_Toc516232"/>
      <w:bookmarkStart w:id="323" w:name="_Toc516336"/>
      <w:bookmarkStart w:id="324" w:name="_Toc127463850"/>
      <w:bookmarkStart w:id="325" w:name="_Toc128125476"/>
      <w:bookmarkStart w:id="326" w:name="_Toc141176201"/>
      <w:bookmarkStart w:id="327" w:name="_Toc141176356"/>
      <w:bookmarkStart w:id="328" w:name="_Toc141176987"/>
      <w:bookmarkStart w:id="329" w:name="_Toc172898041"/>
      <w:bookmarkEnd w:id="318"/>
      <w:bookmarkEnd w:id="319"/>
      <w:bookmarkEnd w:id="320"/>
      <w:bookmarkEnd w:id="321"/>
      <w:bookmarkEnd w:id="322"/>
      <w:bookmarkEnd w:id="323"/>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24"/>
      <w:bookmarkEnd w:id="325"/>
      <w:bookmarkEnd w:id="326"/>
      <w:bookmarkEnd w:id="327"/>
      <w:bookmarkEnd w:id="328"/>
      <w:bookmarkEnd w:id="32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30" w:name="_Toc127463851"/>
      <w:bookmarkStart w:id="331" w:name="_Toc128125477"/>
      <w:bookmarkStart w:id="332" w:name="_Toc141176202"/>
      <w:bookmarkStart w:id="333" w:name="_Toc141176357"/>
      <w:bookmarkStart w:id="334" w:name="_Toc141176988"/>
      <w:bookmarkStart w:id="335" w:name="_Toc172898042"/>
      <w:r w:rsidRPr="000D3100">
        <w:t>Encoding of Latitude and Longitude</w:t>
      </w:r>
      <w:bookmarkEnd w:id="330"/>
      <w:bookmarkEnd w:id="331"/>
      <w:bookmarkEnd w:id="332"/>
      <w:bookmarkEnd w:id="333"/>
      <w:bookmarkEnd w:id="334"/>
      <w:bookmarkEnd w:id="335"/>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36" w:name="_Toc490487463"/>
      <w:r w:rsidRPr="00D129DC">
        <w:t>Encoding of coordinates as decimals</w:t>
      </w:r>
      <w:bookmarkEnd w:id="336"/>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37" w:name="_Toc490487464"/>
      <w:bookmarkStart w:id="338" w:name="_Toc127463852"/>
      <w:bookmarkStart w:id="339" w:name="_Toc128125478"/>
      <w:bookmarkStart w:id="340" w:name="_Toc141176203"/>
      <w:bookmarkStart w:id="341" w:name="_Toc141176358"/>
      <w:bookmarkStart w:id="342" w:name="_Toc141176989"/>
      <w:bookmarkStart w:id="343" w:name="_Toc172898043"/>
      <w:r w:rsidRPr="000D3100">
        <w:t>Numeric Attribute Encoding</w:t>
      </w:r>
      <w:bookmarkEnd w:id="337"/>
      <w:bookmarkEnd w:id="338"/>
      <w:bookmarkEnd w:id="339"/>
      <w:bookmarkEnd w:id="340"/>
      <w:bookmarkEnd w:id="341"/>
      <w:bookmarkEnd w:id="342"/>
      <w:bookmarkEnd w:id="343"/>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44" w:name="_Toc490487465"/>
      <w:bookmarkStart w:id="345" w:name="_Toc127463853"/>
      <w:bookmarkStart w:id="346" w:name="_Toc128125479"/>
      <w:bookmarkStart w:id="347" w:name="_Toc141176204"/>
      <w:bookmarkStart w:id="348" w:name="_Toc141176359"/>
      <w:bookmarkStart w:id="349" w:name="_Toc141176990"/>
      <w:bookmarkStart w:id="350" w:name="_Toc172898044"/>
      <w:r w:rsidRPr="000D3100">
        <w:t>Text Attribute Values</w:t>
      </w:r>
      <w:bookmarkEnd w:id="344"/>
      <w:bookmarkEnd w:id="345"/>
      <w:bookmarkEnd w:id="346"/>
      <w:bookmarkEnd w:id="347"/>
      <w:bookmarkEnd w:id="348"/>
      <w:bookmarkEnd w:id="349"/>
      <w:bookmarkEnd w:id="35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51" w:name="_Toc514647"/>
      <w:bookmarkStart w:id="352" w:name="_Toc515425"/>
      <w:bookmarkStart w:id="353" w:name="_Toc515617"/>
      <w:bookmarkStart w:id="354" w:name="_Toc515721"/>
      <w:bookmarkStart w:id="355" w:name="_Toc516237"/>
      <w:bookmarkStart w:id="356" w:name="_Toc516341"/>
      <w:bookmarkStart w:id="357" w:name="_Toc490487466"/>
      <w:bookmarkStart w:id="358" w:name="_Toc127463854"/>
      <w:bookmarkStart w:id="359" w:name="_Toc128125480"/>
      <w:bookmarkStart w:id="360" w:name="_Toc141176205"/>
      <w:bookmarkStart w:id="361" w:name="_Toc141176360"/>
      <w:bookmarkStart w:id="362" w:name="_Toc141176991"/>
      <w:bookmarkStart w:id="363" w:name="_Toc172898045"/>
      <w:bookmarkEnd w:id="351"/>
      <w:bookmarkEnd w:id="352"/>
      <w:bookmarkEnd w:id="353"/>
      <w:bookmarkEnd w:id="354"/>
      <w:bookmarkEnd w:id="355"/>
      <w:bookmarkEnd w:id="356"/>
      <w:r w:rsidRPr="000D3100">
        <w:lastRenderedPageBreak/>
        <w:t>Mandatory Attribute Values</w:t>
      </w:r>
      <w:bookmarkEnd w:id="357"/>
      <w:bookmarkEnd w:id="358"/>
      <w:bookmarkEnd w:id="359"/>
      <w:bookmarkEnd w:id="360"/>
      <w:bookmarkEnd w:id="361"/>
      <w:bookmarkEnd w:id="362"/>
      <w:bookmarkEnd w:id="363"/>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364" w:name="_Toc490487467"/>
      <w:bookmarkStart w:id="365" w:name="_Toc127463855"/>
      <w:bookmarkStart w:id="366" w:name="_Toc128125481"/>
      <w:bookmarkStart w:id="367" w:name="_Toc141176206"/>
      <w:bookmarkStart w:id="368" w:name="_Toc141176361"/>
      <w:bookmarkStart w:id="369" w:name="_Toc141176992"/>
      <w:bookmarkStart w:id="370" w:name="_Toc172898046"/>
      <w:r w:rsidRPr="006671C6">
        <w:t>Unknown Attribute Values</w:t>
      </w:r>
      <w:bookmarkEnd w:id="364"/>
      <w:bookmarkEnd w:id="365"/>
      <w:bookmarkEnd w:id="366"/>
      <w:bookmarkEnd w:id="367"/>
      <w:bookmarkEnd w:id="368"/>
      <w:bookmarkEnd w:id="369"/>
      <w:bookmarkEnd w:id="37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371" w:name="_Toc490487468"/>
      <w:bookmarkStart w:id="372" w:name="_Toc127463856"/>
      <w:bookmarkStart w:id="373" w:name="_Toc128125482"/>
      <w:bookmarkStart w:id="374" w:name="_Toc141176207"/>
      <w:bookmarkStart w:id="375" w:name="_Toc141176362"/>
      <w:bookmarkStart w:id="376" w:name="_Toc141176993"/>
      <w:bookmarkStart w:id="377" w:name="_Toc172898047"/>
      <w:r w:rsidRPr="006671C6">
        <w:t>Structure of dataset files</w:t>
      </w:r>
      <w:bookmarkEnd w:id="371"/>
      <w:bookmarkEnd w:id="372"/>
      <w:bookmarkEnd w:id="373"/>
      <w:bookmarkEnd w:id="374"/>
      <w:bookmarkEnd w:id="375"/>
      <w:bookmarkEnd w:id="376"/>
      <w:bookmarkEnd w:id="377"/>
    </w:p>
    <w:p w14:paraId="6C26639A" w14:textId="7BB3F190" w:rsidR="00D149EE" w:rsidRPr="00D129DC" w:rsidRDefault="00D149EE" w:rsidP="00AE7DD0">
      <w:pPr>
        <w:pStyle w:val="Heading3"/>
      </w:pPr>
      <w:bookmarkStart w:id="378" w:name="_Toc490487469"/>
      <w:r w:rsidRPr="00D129DC">
        <w:t>Sequence of objects</w:t>
      </w:r>
      <w:bookmarkEnd w:id="378"/>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379" w:name="__RefHeading__2980_1382180727"/>
      <w:bookmarkStart w:id="380" w:name="_Toc490487470"/>
      <w:bookmarkStart w:id="381" w:name="_Toc127463857"/>
      <w:bookmarkStart w:id="382" w:name="_Toc128125483"/>
      <w:bookmarkStart w:id="383" w:name="_Toc141176208"/>
      <w:bookmarkStart w:id="384" w:name="_Toc141176363"/>
      <w:bookmarkStart w:id="385" w:name="_Toc141176994"/>
      <w:bookmarkStart w:id="386" w:name="_Toc172898048"/>
      <w:bookmarkEnd w:id="379"/>
      <w:r w:rsidRPr="006671C6">
        <w:t>Object identifiers</w:t>
      </w:r>
      <w:bookmarkEnd w:id="380"/>
      <w:bookmarkEnd w:id="381"/>
      <w:bookmarkEnd w:id="382"/>
      <w:bookmarkEnd w:id="383"/>
      <w:bookmarkEnd w:id="384"/>
      <w:bookmarkEnd w:id="385"/>
      <w:bookmarkEnd w:id="386"/>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387" w:name="__RefHeading__2982_1382180727"/>
      <w:bookmarkStart w:id="388" w:name="_Toc490487471"/>
      <w:bookmarkStart w:id="389" w:name="_Toc127463858"/>
      <w:bookmarkStart w:id="390" w:name="_Toc128125484"/>
      <w:bookmarkStart w:id="391" w:name="_Toc141176209"/>
      <w:bookmarkStart w:id="392" w:name="_Toc141176364"/>
      <w:bookmarkStart w:id="393" w:name="_Toc141176995"/>
      <w:bookmarkStart w:id="394" w:name="_Toc172898049"/>
      <w:bookmarkEnd w:id="387"/>
      <w:r w:rsidRPr="006671C6">
        <w:lastRenderedPageBreak/>
        <w:t>Dataset validation</w:t>
      </w:r>
      <w:bookmarkEnd w:id="388"/>
      <w:bookmarkEnd w:id="389"/>
      <w:bookmarkEnd w:id="390"/>
      <w:bookmarkEnd w:id="391"/>
      <w:bookmarkEnd w:id="392"/>
      <w:bookmarkEnd w:id="393"/>
      <w:bookmarkEnd w:id="394"/>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395" w:name="_Toc481684046"/>
      <w:bookmarkStart w:id="396" w:name="_Toc127463859"/>
      <w:bookmarkStart w:id="397" w:name="_Toc128125485"/>
      <w:bookmarkStart w:id="398" w:name="_Toc141176210"/>
      <w:bookmarkStart w:id="399" w:name="_Toc141176365"/>
      <w:bookmarkStart w:id="400" w:name="_Toc141176996"/>
      <w:bookmarkStart w:id="401" w:name="_Toc172898050"/>
      <w:r w:rsidRPr="006671C6">
        <w:t>Data overlap</w:t>
      </w:r>
      <w:bookmarkEnd w:id="395"/>
      <w:bookmarkEnd w:id="396"/>
      <w:bookmarkEnd w:id="397"/>
      <w:bookmarkEnd w:id="398"/>
      <w:bookmarkEnd w:id="399"/>
      <w:bookmarkEnd w:id="400"/>
      <w:bookmarkEnd w:id="401"/>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402" w:name="_Toc481684047"/>
      <w:bookmarkStart w:id="403" w:name="_Toc127463860"/>
      <w:bookmarkStart w:id="404" w:name="_Toc128125486"/>
      <w:bookmarkStart w:id="405" w:name="_Toc141176211"/>
      <w:bookmarkStart w:id="406" w:name="_Toc141176366"/>
      <w:bookmarkStart w:id="407" w:name="_Toc141176997"/>
      <w:bookmarkStart w:id="408" w:name="_Toc172898051"/>
      <w:r w:rsidRPr="006671C6">
        <w:t>Data quality</w:t>
      </w:r>
      <w:bookmarkEnd w:id="402"/>
      <w:bookmarkEnd w:id="403"/>
      <w:bookmarkEnd w:id="404"/>
      <w:bookmarkEnd w:id="405"/>
      <w:bookmarkEnd w:id="406"/>
      <w:bookmarkEnd w:id="407"/>
      <w:bookmarkEnd w:id="408"/>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09" w:name="_Toc225648364"/>
      <w:bookmarkStart w:id="410" w:name="_Toc225065221"/>
      <w:bookmarkStart w:id="411" w:name="_Toc127463861"/>
      <w:bookmarkStart w:id="412" w:name="_Toc128125487"/>
      <w:bookmarkStart w:id="413" w:name="_Toc141176212"/>
      <w:bookmarkStart w:id="414" w:name="_Toc141176367"/>
      <w:bookmarkStart w:id="415" w:name="_Toc141176998"/>
      <w:bookmarkStart w:id="416" w:name="_Toc172898052"/>
      <w:bookmarkStart w:id="417" w:name="_Toc225648340"/>
      <w:bookmarkStart w:id="418" w:name="_Toc225065197"/>
      <w:r w:rsidRPr="006671C6">
        <w:t>Data</w:t>
      </w:r>
      <w:r>
        <w:t xml:space="preserve"> Product</w:t>
      </w:r>
      <w:r w:rsidRPr="006671C6">
        <w:t xml:space="preserve"> </w:t>
      </w:r>
      <w:r w:rsidR="0054652A" w:rsidRPr="006671C6">
        <w:t>Delivery</w:t>
      </w:r>
      <w:bookmarkEnd w:id="409"/>
      <w:bookmarkEnd w:id="410"/>
      <w:bookmarkEnd w:id="411"/>
      <w:bookmarkEnd w:id="412"/>
      <w:bookmarkEnd w:id="413"/>
      <w:bookmarkEnd w:id="414"/>
      <w:bookmarkEnd w:id="415"/>
      <w:bookmarkEnd w:id="416"/>
    </w:p>
    <w:p w14:paraId="462AF486" w14:textId="77777777" w:rsidR="00ED586A" w:rsidRPr="006671C6" w:rsidRDefault="00ED586A" w:rsidP="00B3435A">
      <w:pPr>
        <w:pStyle w:val="Heading2"/>
      </w:pPr>
      <w:bookmarkStart w:id="419" w:name="_Toc127463862"/>
      <w:bookmarkStart w:id="420" w:name="_Toc128125488"/>
      <w:bookmarkStart w:id="421" w:name="_Toc141176213"/>
      <w:bookmarkStart w:id="422" w:name="_Toc141176368"/>
      <w:bookmarkStart w:id="423" w:name="_Toc141176999"/>
      <w:bookmarkStart w:id="424" w:name="_Toc172898053"/>
      <w:r w:rsidRPr="006671C6">
        <w:t>Introduction</w:t>
      </w:r>
      <w:bookmarkEnd w:id="419"/>
      <w:bookmarkEnd w:id="420"/>
      <w:bookmarkEnd w:id="421"/>
      <w:bookmarkEnd w:id="422"/>
      <w:bookmarkEnd w:id="423"/>
      <w:bookmarkEnd w:id="424"/>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lastRenderedPageBreak/>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25" w:name="_Toc422820149"/>
      <w:bookmarkStart w:id="426" w:name="_Toc481684054"/>
      <w:r w:rsidRPr="006671C6">
        <w:t>Catalogue File Naming Convention</w:t>
      </w:r>
      <w:bookmarkEnd w:id="425"/>
      <w:bookmarkEnd w:id="426"/>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27" w:name="_Toc127463863"/>
      <w:bookmarkStart w:id="428" w:name="_Toc128125489"/>
      <w:bookmarkStart w:id="429" w:name="_Toc141176214"/>
      <w:bookmarkStart w:id="430" w:name="_Toc141176369"/>
      <w:bookmarkStart w:id="431" w:name="_Toc141177000"/>
      <w:bookmarkStart w:id="432" w:name="_Toc172898054"/>
      <w:r w:rsidRPr="006671C6">
        <w:lastRenderedPageBreak/>
        <w:t>Dataset</w:t>
      </w:r>
      <w:bookmarkEnd w:id="427"/>
      <w:bookmarkEnd w:id="428"/>
      <w:bookmarkEnd w:id="429"/>
      <w:bookmarkEnd w:id="430"/>
      <w:bookmarkEnd w:id="431"/>
      <w:bookmarkEnd w:id="432"/>
    </w:p>
    <w:p w14:paraId="3E7D77B3" w14:textId="77777777" w:rsidR="00183503" w:rsidRPr="006671C6" w:rsidRDefault="00183503" w:rsidP="00F72FAB">
      <w:pPr>
        <w:pStyle w:val="Heading3"/>
      </w:pPr>
      <w:bookmarkStart w:id="433" w:name="_Toc225648341"/>
      <w:bookmarkStart w:id="434" w:name="_Toc225648342"/>
      <w:r w:rsidRPr="006671C6">
        <w:t>Data</w:t>
      </w:r>
      <w:r w:rsidR="00064E25" w:rsidRPr="006671C6">
        <w:t>s</w:t>
      </w:r>
      <w:r w:rsidRPr="006671C6">
        <w:t>ets</w:t>
      </w:r>
      <w:bookmarkEnd w:id="433"/>
      <w:bookmarkEnd w:id="43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35" w:name="_Toc225648343"/>
      <w:bookmarkStart w:id="436" w:name="_Toc225065200"/>
      <w:r w:rsidRPr="00D129DC">
        <w:t>Data</w:t>
      </w:r>
      <w:r w:rsidR="00183503" w:rsidRPr="00D129DC">
        <w:t>set file naming</w:t>
      </w:r>
      <w:bookmarkEnd w:id="435"/>
      <w:bookmarkEnd w:id="43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37" w:name="_Toc127463864"/>
      <w:bookmarkStart w:id="438" w:name="_Toc128125490"/>
      <w:bookmarkStart w:id="439" w:name="_Toc141176215"/>
      <w:bookmarkStart w:id="440" w:name="_Toc141176370"/>
      <w:bookmarkStart w:id="441" w:name="_Toc141177001"/>
      <w:bookmarkStart w:id="442" w:name="_Toc172898055"/>
      <w:r>
        <w:t>Data Integrity</w:t>
      </w:r>
      <w:bookmarkEnd w:id="437"/>
      <w:bookmarkEnd w:id="438"/>
      <w:bookmarkEnd w:id="439"/>
      <w:bookmarkEnd w:id="440"/>
      <w:bookmarkEnd w:id="441"/>
      <w:bookmarkEnd w:id="442"/>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443" w:name="_Toc127463865"/>
      <w:bookmarkStart w:id="444" w:name="_Toc128125491"/>
      <w:bookmarkStart w:id="445" w:name="_Toc141176216"/>
      <w:bookmarkStart w:id="446" w:name="_Toc141176371"/>
      <w:bookmarkStart w:id="447" w:name="_Toc141177002"/>
      <w:bookmarkStart w:id="448" w:name="_Toc172898056"/>
      <w:r w:rsidRPr="006671C6">
        <w:t>Support Files</w:t>
      </w:r>
      <w:bookmarkEnd w:id="443"/>
      <w:bookmarkEnd w:id="444"/>
      <w:bookmarkEnd w:id="445"/>
      <w:bookmarkEnd w:id="446"/>
      <w:bookmarkEnd w:id="447"/>
      <w:bookmarkEnd w:id="44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lastRenderedPageBreak/>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449" w:name="_Toc225648345"/>
      <w:bookmarkStart w:id="450" w:name="_Toc225065202"/>
      <w:bookmarkStart w:id="451" w:name="_Toc226430998"/>
      <w:r w:rsidRPr="00450010">
        <w:t>Support File Naming</w:t>
      </w:r>
      <w:bookmarkEnd w:id="449"/>
      <w:bookmarkEnd w:id="450"/>
      <w:bookmarkEnd w:id="45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452" w:name="_Toc225648311"/>
      <w:bookmarkStart w:id="453" w:name="_Toc225065168"/>
      <w:bookmarkStart w:id="454" w:name="_Toc127463866"/>
      <w:bookmarkStart w:id="455" w:name="_Toc128125492"/>
      <w:bookmarkStart w:id="456" w:name="_Toc141176217"/>
      <w:bookmarkStart w:id="457" w:name="_Toc141176372"/>
      <w:bookmarkStart w:id="458" w:name="_Toc141177003"/>
      <w:bookmarkStart w:id="459" w:name="_Ref150531304"/>
      <w:bookmarkStart w:id="460" w:name="_Ref150531311"/>
      <w:bookmarkStart w:id="461" w:name="_Ref150531355"/>
      <w:bookmarkStart w:id="462" w:name="_Toc172898057"/>
      <w:bookmarkEnd w:id="417"/>
      <w:bookmarkEnd w:id="418"/>
      <w:r w:rsidRPr="006671C6">
        <w:t>Metadata</w:t>
      </w:r>
      <w:bookmarkEnd w:id="452"/>
      <w:bookmarkEnd w:id="453"/>
      <w:bookmarkEnd w:id="454"/>
      <w:bookmarkEnd w:id="455"/>
      <w:bookmarkEnd w:id="456"/>
      <w:bookmarkEnd w:id="457"/>
      <w:bookmarkEnd w:id="458"/>
      <w:bookmarkEnd w:id="459"/>
      <w:bookmarkEnd w:id="460"/>
      <w:bookmarkEnd w:id="461"/>
      <w:bookmarkEnd w:id="462"/>
    </w:p>
    <w:p w14:paraId="0B09B0AE" w14:textId="0C9E80BE" w:rsidR="00780142" w:rsidRPr="00D129DC" w:rsidRDefault="00780142" w:rsidP="00B3435A">
      <w:pPr>
        <w:pStyle w:val="Heading2"/>
      </w:pPr>
      <w:bookmarkStart w:id="463" w:name="_Toc127463867"/>
      <w:bookmarkStart w:id="464" w:name="_Toc128125493"/>
      <w:bookmarkStart w:id="465" w:name="_Toc141176218"/>
      <w:bookmarkStart w:id="466" w:name="_Toc141176373"/>
      <w:bookmarkStart w:id="467" w:name="_Toc141177004"/>
      <w:bookmarkStart w:id="468" w:name="_Toc172898058"/>
      <w:r w:rsidRPr="00D129DC">
        <w:t>Introduction</w:t>
      </w:r>
      <w:bookmarkEnd w:id="463"/>
      <w:bookmarkEnd w:id="464"/>
      <w:bookmarkEnd w:id="465"/>
      <w:bookmarkEnd w:id="466"/>
      <w:bookmarkEnd w:id="467"/>
      <w:bookmarkEnd w:id="468"/>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469" w:name="_Toc127463868"/>
      <w:bookmarkStart w:id="470" w:name="_Toc128125494"/>
      <w:bookmarkStart w:id="471" w:name="_Toc141176219"/>
      <w:bookmarkStart w:id="472" w:name="_Toc141176374"/>
      <w:bookmarkStart w:id="473" w:name="_Toc141177005"/>
      <w:bookmarkStart w:id="474" w:name="_Toc172898059"/>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469"/>
      <w:bookmarkEnd w:id="470"/>
      <w:bookmarkEnd w:id="471"/>
      <w:bookmarkEnd w:id="472"/>
      <w:bookmarkEnd w:id="473"/>
      <w:bookmarkEnd w:id="474"/>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475" w:name="_Toc225648314"/>
      <w:bookmarkStart w:id="476" w:name="_Toc225065171"/>
      <w:bookmarkStart w:id="477" w:name="_Toc127463869"/>
      <w:bookmarkStart w:id="478" w:name="_Toc128125495"/>
      <w:bookmarkStart w:id="479" w:name="_Toc141176220"/>
      <w:bookmarkStart w:id="480" w:name="_Toc141176375"/>
      <w:bookmarkStart w:id="481" w:name="_Toc141177006"/>
      <w:bookmarkStart w:id="482" w:name="_Toc172898060"/>
      <w:r w:rsidRPr="008D05D2">
        <w:lastRenderedPageBreak/>
        <w:t>Language</w:t>
      </w:r>
      <w:bookmarkEnd w:id="475"/>
      <w:bookmarkEnd w:id="476"/>
      <w:bookmarkEnd w:id="477"/>
      <w:bookmarkEnd w:id="478"/>
      <w:bookmarkEnd w:id="479"/>
      <w:bookmarkEnd w:id="480"/>
      <w:bookmarkEnd w:id="481"/>
      <w:bookmarkEnd w:id="482"/>
    </w:p>
    <w:p w14:paraId="04EBD639" w14:textId="77777777" w:rsidR="008B4127" w:rsidRDefault="00217DE6" w:rsidP="00A003BB">
      <w:pPr>
        <w:pStyle w:val="note0"/>
        <w:spacing w:before="0" w:line="240" w:lineRule="auto"/>
        <w:jc w:val="left"/>
        <w:rPr>
          <w:rFonts w:cs="Arial"/>
          <w:i w:val="0"/>
          <w:color w:val="auto"/>
          <w:lang w:eastAsia="en-GB"/>
        </w:rPr>
      </w:pPr>
      <w:bookmarkStart w:id="483" w:name="_Toc225648365"/>
      <w:bookmarkStart w:id="484"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485" w:name="_Toc522669156"/>
      <w:bookmarkStart w:id="486" w:name="_Ref522601831"/>
      <w:bookmarkStart w:id="487" w:name="_Toc422820154"/>
      <w:bookmarkStart w:id="488" w:name="_Toc316976325"/>
      <w:bookmarkStart w:id="489" w:name="_Toc127463870"/>
      <w:bookmarkStart w:id="490" w:name="_Toc128125496"/>
      <w:bookmarkStart w:id="491" w:name="_Toc141176221"/>
      <w:bookmarkStart w:id="492" w:name="_Toc141176376"/>
      <w:bookmarkStart w:id="493" w:name="_Toc141177007"/>
      <w:bookmarkStart w:id="494" w:name="_Toc172898061"/>
      <w:r w:rsidRPr="00B732A5">
        <w:t>Dataset metadata</w:t>
      </w:r>
      <w:bookmarkEnd w:id="485"/>
      <w:bookmarkEnd w:id="486"/>
      <w:bookmarkEnd w:id="487"/>
      <w:bookmarkEnd w:id="488"/>
      <w:bookmarkEnd w:id="489"/>
      <w:bookmarkEnd w:id="490"/>
      <w:bookmarkEnd w:id="491"/>
      <w:bookmarkEnd w:id="492"/>
      <w:bookmarkEnd w:id="493"/>
      <w:bookmarkEnd w:id="494"/>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0306B9D3" w:rsidR="00C744D7" w:rsidRDefault="00C744D7">
      <w:pPr>
        <w:spacing w:before="0" w:after="0"/>
        <w:jc w:val="left"/>
        <w:rPr>
          <w:rFonts w:cs="Arial"/>
          <w:i/>
          <w:lang w:eastAsia="en-GB"/>
        </w:rPr>
      </w:pPr>
      <w:r w:rsidRPr="00850ABE">
        <w:rPr>
          <w:rFonts w:cs="Arial"/>
          <w:i/>
          <w:lang w:eastAsia="en-GB"/>
        </w:rPr>
        <w:br w:type="page"/>
      </w:r>
    </w:p>
    <w:p w14:paraId="7616FD29" w14:textId="77777777" w:rsidR="007115FE" w:rsidRPr="00E61AD8" w:rsidRDefault="007115FE" w:rsidP="007115FE">
      <w:pPr>
        <w:rPr>
          <w:lang w:val="en-US"/>
        </w:rPr>
      </w:pPr>
    </w:p>
    <w:p w14:paraId="6AFAF8F7" w14:textId="77777777" w:rsidR="007115FE" w:rsidRPr="00E61AD8" w:rsidRDefault="007115FE" w:rsidP="007115FE">
      <w:pPr>
        <w:rPr>
          <w:lang w:val="en-US"/>
        </w:rPr>
      </w:pPr>
    </w:p>
    <w:p w14:paraId="392E0B4D" w14:textId="77777777" w:rsidR="007115FE" w:rsidRPr="00E61AD8" w:rsidRDefault="007115FE" w:rsidP="007115FE">
      <w:pPr>
        <w:rPr>
          <w:lang w:val="en-US"/>
        </w:rPr>
      </w:pPr>
    </w:p>
    <w:p w14:paraId="36744E48" w14:textId="77777777" w:rsidR="007115FE" w:rsidRPr="00E61AD8" w:rsidRDefault="007115FE" w:rsidP="007115FE">
      <w:pPr>
        <w:rPr>
          <w:lang w:val="en-US"/>
        </w:rPr>
      </w:pPr>
    </w:p>
    <w:p w14:paraId="26EBFAAC" w14:textId="77777777" w:rsidR="007115FE" w:rsidRPr="00E61AD8" w:rsidRDefault="007115FE" w:rsidP="007115FE">
      <w:pPr>
        <w:rPr>
          <w:lang w:val="en-US"/>
        </w:rPr>
      </w:pPr>
    </w:p>
    <w:p w14:paraId="45FC5C25" w14:textId="77777777" w:rsidR="007115FE" w:rsidRPr="00E61AD8" w:rsidRDefault="007115FE" w:rsidP="007115FE">
      <w:pPr>
        <w:rPr>
          <w:lang w:val="en-US"/>
        </w:rPr>
      </w:pPr>
    </w:p>
    <w:p w14:paraId="7D67D21A" w14:textId="77777777" w:rsidR="007115FE" w:rsidRDefault="007115FE" w:rsidP="007115FE">
      <w:pPr>
        <w:rPr>
          <w:lang w:val="en-US"/>
        </w:rPr>
      </w:pPr>
    </w:p>
    <w:p w14:paraId="12F42769" w14:textId="77777777" w:rsidR="007115FE" w:rsidRPr="00E61AD8" w:rsidRDefault="007115FE" w:rsidP="007115FE">
      <w:pPr>
        <w:rPr>
          <w:lang w:val="en-US"/>
        </w:rPr>
      </w:pPr>
    </w:p>
    <w:p w14:paraId="3B989347" w14:textId="77777777" w:rsidR="007115FE" w:rsidRPr="00E61AD8" w:rsidRDefault="007115FE" w:rsidP="007115FE">
      <w:pPr>
        <w:rPr>
          <w:lang w:val="en-US"/>
        </w:rPr>
      </w:pPr>
    </w:p>
    <w:p w14:paraId="6756E41B" w14:textId="77777777" w:rsidR="007115FE" w:rsidRPr="00E61AD8" w:rsidRDefault="007115FE" w:rsidP="007115FE">
      <w:pPr>
        <w:rPr>
          <w:lang w:val="en-US"/>
        </w:rPr>
      </w:pPr>
    </w:p>
    <w:p w14:paraId="0B79CD6F" w14:textId="77777777" w:rsidR="007115FE" w:rsidRPr="00E61AD8" w:rsidRDefault="007115FE" w:rsidP="007115FE">
      <w:pPr>
        <w:rPr>
          <w:lang w:val="en-US"/>
        </w:rPr>
      </w:pPr>
    </w:p>
    <w:p w14:paraId="5ACAC4D5" w14:textId="77777777" w:rsidR="007115FE" w:rsidRPr="00E61AD8" w:rsidRDefault="007115FE" w:rsidP="007115FE">
      <w:pPr>
        <w:rPr>
          <w:lang w:val="en-US"/>
        </w:rPr>
      </w:pPr>
    </w:p>
    <w:p w14:paraId="2FEE1159" w14:textId="77777777" w:rsidR="007115FE" w:rsidRPr="00E61AD8" w:rsidRDefault="007115FE" w:rsidP="007115FE">
      <w:pPr>
        <w:rPr>
          <w:lang w:val="en-US"/>
        </w:rPr>
      </w:pPr>
    </w:p>
    <w:p w14:paraId="5B1C415F" w14:textId="77777777" w:rsidR="007115FE" w:rsidRPr="00E61AD8"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604C2A2" w14:textId="77777777" w:rsidR="007115FE" w:rsidRPr="00E61AD8" w:rsidRDefault="007115FE" w:rsidP="007115FE">
      <w:pPr>
        <w:rPr>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8200D9">
          <w:pgSz w:w="11906" w:h="16838"/>
          <w:pgMar w:top="1440" w:right="1418" w:bottom="1440" w:left="1400" w:header="720" w:footer="720" w:gutter="0"/>
          <w:pgNumType w:start="1"/>
          <w:cols w:space="720"/>
          <w:docGrid w:linePitch="272"/>
        </w:sectPr>
      </w:pPr>
    </w:p>
    <w:p w14:paraId="572C7ADC" w14:textId="77777777" w:rsidR="00B413FE" w:rsidRPr="00CC7A28" w:rsidRDefault="00B413FE" w:rsidP="00B3435A">
      <w:pPr>
        <w:pStyle w:val="Heading2"/>
      </w:pPr>
      <w:bookmarkStart w:id="495" w:name="_Toc403560564"/>
      <w:bookmarkStart w:id="496" w:name="_Toc127463871"/>
      <w:bookmarkStart w:id="497" w:name="_Toc128125497"/>
      <w:bookmarkStart w:id="498" w:name="_Toc141176222"/>
      <w:bookmarkStart w:id="499" w:name="_Toc141176377"/>
      <w:bookmarkStart w:id="500" w:name="_Toc141177008"/>
      <w:bookmarkStart w:id="501" w:name="_Toc172898062"/>
      <w:r w:rsidRPr="00CC7A28">
        <w:lastRenderedPageBreak/>
        <w:t>S100_ExchangeCatalogue</w:t>
      </w:r>
      <w:bookmarkEnd w:id="495"/>
      <w:bookmarkEnd w:id="496"/>
      <w:bookmarkEnd w:id="497"/>
      <w:bookmarkEnd w:id="498"/>
      <w:bookmarkEnd w:id="499"/>
      <w:bookmarkEnd w:id="500"/>
      <w:bookmarkEnd w:id="501"/>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02" w:name="_Toc512925140"/>
      <w:r w:rsidRPr="007C307C">
        <w:t>S100_</w:t>
      </w:r>
      <w:r w:rsidR="00C96A4C">
        <w:t>Exchange</w:t>
      </w:r>
      <w:r w:rsidRPr="007C307C">
        <w:t>CatalogueIdentifier</w:t>
      </w:r>
      <w:bookmarkEnd w:id="50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03" w:name="_Toc512925141"/>
      <w:r w:rsidRPr="00224DC4">
        <w:t>S100_CataloguePointofContact</w:t>
      </w:r>
      <w:bookmarkEnd w:id="50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04" w:name="_Toc141176091"/>
      <w:bookmarkStart w:id="505" w:name="_Toc141176253"/>
      <w:bookmarkStart w:id="506" w:name="_Toc141176413"/>
      <w:bookmarkStart w:id="507" w:name="_Toc141177044"/>
      <w:bookmarkStart w:id="508" w:name="_Toc150177924"/>
      <w:bookmarkStart w:id="509" w:name="_Toc141176414"/>
      <w:bookmarkStart w:id="510" w:name="_Toc141177045"/>
      <w:bookmarkStart w:id="511" w:name="_Toc141176117"/>
      <w:bookmarkStart w:id="512" w:name="_Toc141176279"/>
      <w:bookmarkStart w:id="513" w:name="_Toc141176443"/>
      <w:bookmarkStart w:id="514" w:name="_Toc141177074"/>
      <w:bookmarkStart w:id="515" w:name="_Toc150177950"/>
      <w:bookmarkStart w:id="516" w:name="_Toc512925143"/>
      <w:bookmarkStart w:id="517" w:name="_Toc127463872"/>
      <w:bookmarkStart w:id="518" w:name="_Toc128125498"/>
      <w:bookmarkStart w:id="519" w:name="_Toc141176280"/>
      <w:bookmarkStart w:id="520" w:name="_Toc141176444"/>
      <w:bookmarkStart w:id="521" w:name="_Toc141177075"/>
      <w:bookmarkStart w:id="522" w:name="_Toc172898063"/>
      <w:bookmarkEnd w:id="504"/>
      <w:bookmarkEnd w:id="505"/>
      <w:bookmarkEnd w:id="506"/>
      <w:bookmarkEnd w:id="507"/>
      <w:bookmarkEnd w:id="508"/>
      <w:bookmarkEnd w:id="509"/>
      <w:bookmarkEnd w:id="510"/>
      <w:bookmarkEnd w:id="511"/>
      <w:bookmarkEnd w:id="512"/>
      <w:bookmarkEnd w:id="513"/>
      <w:bookmarkEnd w:id="514"/>
      <w:bookmarkEnd w:id="515"/>
      <w:r w:rsidRPr="00224DC4">
        <w:t>S100_</w:t>
      </w:r>
      <w:bookmarkEnd w:id="516"/>
      <w:bookmarkEnd w:id="517"/>
      <w:r w:rsidR="00A04E56" w:rsidRPr="00224DC4">
        <w:t>DatasetDiscoveryMetadata</w:t>
      </w:r>
      <w:bookmarkEnd w:id="518"/>
      <w:bookmarkEnd w:id="519"/>
      <w:bookmarkEnd w:id="520"/>
      <w:bookmarkEnd w:id="521"/>
      <w:bookmarkEnd w:id="522"/>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23" w:name="_Toc512925144"/>
      <w:r w:rsidRPr="007C307C">
        <w:t>S100_D</w:t>
      </w:r>
      <w:r>
        <w:t>ataCoverage</w:t>
      </w:r>
      <w:bookmarkEnd w:id="523"/>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24" w:name="_Toc512925146"/>
      <w:r w:rsidRPr="007C307C">
        <w:t>S100_</w:t>
      </w:r>
      <w:bookmarkEnd w:id="524"/>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25" w:name="_Toc512925147"/>
      <w:bookmarkStart w:id="526" w:name="_Hlk513114082"/>
      <w:r w:rsidRPr="007C307C">
        <w:t>S100_ProductSpecification</w:t>
      </w:r>
      <w:bookmarkEnd w:id="525"/>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26"/>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27" w:name="_Toc512925148"/>
      <w:bookmarkStart w:id="528" w:name="_Toc127463873"/>
      <w:bookmarkStart w:id="529" w:name="_Toc128125499"/>
      <w:bookmarkStart w:id="530" w:name="_Toc141176281"/>
      <w:bookmarkStart w:id="531" w:name="_Toc141176445"/>
      <w:bookmarkStart w:id="532" w:name="_Toc141177076"/>
      <w:bookmarkStart w:id="533" w:name="_Toc172898064"/>
      <w:r w:rsidRPr="007C307C">
        <w:t>S100_SupportFileDiscoveryMetadata</w:t>
      </w:r>
      <w:bookmarkEnd w:id="527"/>
      <w:bookmarkEnd w:id="528"/>
      <w:bookmarkEnd w:id="529"/>
      <w:bookmarkEnd w:id="530"/>
      <w:bookmarkEnd w:id="531"/>
      <w:bookmarkEnd w:id="532"/>
      <w:bookmarkEnd w:id="533"/>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534" w:name="_Toc512925149"/>
      <w:r w:rsidRPr="007C307C">
        <w:t>S100_SupportFileFormat</w:t>
      </w:r>
      <w:bookmarkEnd w:id="534"/>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535" w:name="_Toc512925150"/>
      <w:r w:rsidRPr="007C307C">
        <w:t>S100_</w:t>
      </w:r>
      <w:bookmarkEnd w:id="535"/>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536" w:name="_Toc172898065"/>
      <w:bookmarkStart w:id="537" w:name="_Toc512925151"/>
      <w:bookmarkStart w:id="538" w:name="_Toc127463874"/>
      <w:bookmarkStart w:id="539" w:name="_Toc128125500"/>
      <w:bookmarkStart w:id="540" w:name="_Toc141176282"/>
      <w:bookmarkStart w:id="541" w:name="_Toc141176446"/>
      <w:bookmarkStart w:id="542" w:name="_Toc141177077"/>
      <w:bookmarkStart w:id="543" w:name="_Toc172898066"/>
      <w:bookmarkEnd w:id="536"/>
      <w:r w:rsidRPr="007C307C">
        <w:lastRenderedPageBreak/>
        <w:t>S100_Catalogue</w:t>
      </w:r>
      <w:r w:rsidR="0092489E">
        <w:t>Discovery</w:t>
      </w:r>
      <w:r>
        <w:t>Metadata</w:t>
      </w:r>
      <w:bookmarkEnd w:id="537"/>
      <w:bookmarkEnd w:id="538"/>
      <w:bookmarkEnd w:id="539"/>
      <w:bookmarkEnd w:id="540"/>
      <w:bookmarkEnd w:id="541"/>
      <w:bookmarkEnd w:id="542"/>
      <w:bookmarkEnd w:id="543"/>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544" w:name="_Toc512925152"/>
      <w:r w:rsidRPr="007C307C">
        <w:t>S100_Catalogue</w:t>
      </w:r>
      <w:r>
        <w:t>Scope</w:t>
      </w:r>
      <w:bookmarkEnd w:id="544"/>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37"/>
          <w:headerReference w:type="default" r:id="rId38"/>
          <w:footerReference w:type="even" r:id="rId39"/>
          <w:footerReference w:type="default" r:id="rId40"/>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545" w:name="_Toc141177078"/>
      <w:bookmarkStart w:id="546" w:name="_Toc141176447"/>
      <w:bookmarkStart w:id="547" w:name="_Toc141177079"/>
      <w:bookmarkStart w:id="548" w:name="_Toc127463875"/>
      <w:bookmarkStart w:id="549" w:name="_Toc128125501"/>
      <w:bookmarkStart w:id="550" w:name="_Toc141176283"/>
      <w:bookmarkStart w:id="551" w:name="_Toc141176448"/>
      <w:bookmarkStart w:id="552" w:name="_Toc141177080"/>
      <w:bookmarkStart w:id="553" w:name="_Toc172898067"/>
      <w:bookmarkEnd w:id="545"/>
      <w:bookmarkEnd w:id="546"/>
      <w:bookmarkEnd w:id="547"/>
      <w:r w:rsidRPr="00CE2E2D">
        <w:lastRenderedPageBreak/>
        <w:t>Data Classification and Encoding Guide</w:t>
      </w:r>
      <w:bookmarkEnd w:id="548"/>
      <w:bookmarkEnd w:id="549"/>
      <w:bookmarkEnd w:id="550"/>
      <w:bookmarkEnd w:id="551"/>
      <w:bookmarkEnd w:id="552"/>
      <w:bookmarkEnd w:id="553"/>
    </w:p>
    <w:p w14:paraId="4ED9F115" w14:textId="7B95487B" w:rsidR="00746982" w:rsidRPr="00273D9B" w:rsidRDefault="00746982" w:rsidP="00B3435A">
      <w:pPr>
        <w:pStyle w:val="Annexheader-level2"/>
      </w:pPr>
      <w:bookmarkStart w:id="554" w:name="_Toc127463876"/>
      <w:bookmarkStart w:id="555" w:name="_Toc128125502"/>
      <w:bookmarkStart w:id="556" w:name="_Toc141176284"/>
      <w:bookmarkStart w:id="557" w:name="_Toc141176449"/>
      <w:bookmarkStart w:id="558" w:name="_Toc141177081"/>
      <w:bookmarkStart w:id="559" w:name="_Toc172898068"/>
      <w:r w:rsidRPr="00273D9B">
        <w:t>UnderKeelClearancePlan</w:t>
      </w:r>
      <w:bookmarkEnd w:id="554"/>
      <w:bookmarkEnd w:id="555"/>
      <w:bookmarkEnd w:id="556"/>
      <w:bookmarkEnd w:id="557"/>
      <w:bookmarkEnd w:id="558"/>
      <w:bookmarkEnd w:id="5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560" w:name="_Toc172898069"/>
      <w:bookmarkStart w:id="561" w:name="_Toc127463877"/>
      <w:bookmarkStart w:id="562" w:name="_Toc128125503"/>
      <w:bookmarkStart w:id="563" w:name="_Toc141176285"/>
      <w:bookmarkStart w:id="564" w:name="_Toc141176450"/>
      <w:bookmarkStart w:id="565" w:name="_Toc141177082"/>
      <w:r>
        <w:rPr>
          <w:rFonts w:eastAsiaTheme="minorEastAsia" w:hint="eastAsia"/>
          <w:lang w:eastAsia="ko-KR"/>
        </w:rPr>
        <w:t>UnderKeelClearancePlanArea</w:t>
      </w:r>
      <w:bookmarkEnd w:id="56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566" w:name="_Toc172898070"/>
      <w:r w:rsidRPr="00273D9B">
        <w:lastRenderedPageBreak/>
        <w:t>UnderKeelClearanceNonNavigableArea</w:t>
      </w:r>
      <w:bookmarkEnd w:id="561"/>
      <w:bookmarkEnd w:id="562"/>
      <w:bookmarkEnd w:id="563"/>
      <w:bookmarkEnd w:id="564"/>
      <w:bookmarkEnd w:id="565"/>
      <w:bookmarkEnd w:id="56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567" w:name="_Toc172898071"/>
      <w:bookmarkStart w:id="568" w:name="_Toc127463878"/>
      <w:bookmarkStart w:id="569" w:name="_Toc128125504"/>
      <w:bookmarkStart w:id="570" w:name="_Toc141176286"/>
      <w:bookmarkStart w:id="571" w:name="_Toc141176451"/>
      <w:bookmarkStart w:id="572" w:name="_Toc141177083"/>
      <w:bookmarkStart w:id="573" w:name="_Toc172898072"/>
      <w:bookmarkEnd w:id="567"/>
      <w:r w:rsidRPr="00273D9B">
        <w:lastRenderedPageBreak/>
        <w:t>UnderKeelClearanceAlmostNonNavigableArea</w:t>
      </w:r>
      <w:bookmarkEnd w:id="568"/>
      <w:bookmarkEnd w:id="569"/>
      <w:bookmarkEnd w:id="570"/>
      <w:bookmarkEnd w:id="571"/>
      <w:bookmarkEnd w:id="572"/>
      <w:bookmarkEnd w:id="57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574" w:name="_Toc172898073"/>
      <w:bookmarkStart w:id="575" w:name="_Toc127463879"/>
      <w:bookmarkStart w:id="576" w:name="_Toc128125505"/>
      <w:bookmarkStart w:id="577" w:name="_Toc141176287"/>
      <w:bookmarkStart w:id="578" w:name="_Toc141176452"/>
      <w:bookmarkStart w:id="579" w:name="_Toc141177084"/>
      <w:bookmarkStart w:id="580" w:name="_Toc172898074"/>
      <w:bookmarkEnd w:id="574"/>
      <w:r w:rsidRPr="00273D9B">
        <w:lastRenderedPageBreak/>
        <w:t>UnderKeelClearanceControlPoint</w:t>
      </w:r>
      <w:bookmarkEnd w:id="575"/>
      <w:bookmarkEnd w:id="576"/>
      <w:bookmarkEnd w:id="577"/>
      <w:bookmarkEnd w:id="578"/>
      <w:bookmarkEnd w:id="579"/>
      <w:bookmarkEnd w:id="580"/>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TE</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581" w:name="_Toc172898075"/>
      <w:bookmarkStart w:id="582" w:name="_Toc454280013"/>
      <w:bookmarkStart w:id="583" w:name="_Toc454280210"/>
      <w:bookmarkStart w:id="584" w:name="_Toc516364"/>
      <w:bookmarkStart w:id="585" w:name="_Toc127463880"/>
      <w:bookmarkStart w:id="586" w:name="_Toc128125506"/>
      <w:bookmarkStart w:id="587" w:name="_Toc141176288"/>
      <w:bookmarkStart w:id="588" w:name="_Toc141176453"/>
      <w:bookmarkStart w:id="589" w:name="_Toc141177085"/>
      <w:bookmarkStart w:id="590" w:name="_Toc172898076"/>
      <w:bookmarkEnd w:id="581"/>
      <w:r w:rsidRPr="00D129DC">
        <w:lastRenderedPageBreak/>
        <w:t>Associatio</w:t>
      </w:r>
      <w:r w:rsidR="00910EEA">
        <w:t xml:space="preserve">n </w:t>
      </w:r>
      <w:bookmarkEnd w:id="582"/>
      <w:bookmarkEnd w:id="583"/>
      <w:bookmarkEnd w:id="584"/>
      <w:bookmarkEnd w:id="585"/>
      <w:bookmarkEnd w:id="586"/>
      <w:bookmarkEnd w:id="587"/>
      <w:bookmarkEnd w:id="588"/>
      <w:bookmarkEnd w:id="589"/>
      <w:r w:rsidR="00F669CF">
        <w:t>Names</w:t>
      </w:r>
      <w:bookmarkEnd w:id="590"/>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69376845" w:rsidR="000840F8" w:rsidRDefault="000840F8" w:rsidP="00841212">
      <w:pPr>
        <w:pStyle w:val="Annex-Heading3"/>
      </w:pPr>
      <w:r>
        <w:t>UKC Almost Non Navigable Area Comp0sition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591" w:name="_Toc172898077"/>
      <w:r>
        <w:t>Association Roles</w:t>
      </w:r>
      <w:bookmarkEnd w:id="59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592" w:name="_Toc172898078"/>
      <w:r w:rsidRPr="00B35992">
        <w:t>Attribute and Enumerate Descriptions</w:t>
      </w:r>
      <w:bookmarkEnd w:id="59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7F8ECFA3" w14:textId="23D30036"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17888120" w14:textId="08730D8A"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lastRenderedPageBreak/>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lastRenderedPageBreak/>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593" w:name="_Toc127463881"/>
      <w:bookmarkStart w:id="594" w:name="_Toc128125507"/>
      <w:bookmarkStart w:id="595" w:name="_Toc141176289"/>
      <w:bookmarkStart w:id="596" w:name="_Toc141176454"/>
      <w:bookmarkStart w:id="597" w:name="_Toc141177086"/>
      <w:bookmarkStart w:id="598" w:name="_Toc172898079"/>
      <w:bookmarkStart w:id="599" w:name="_Toc270580271"/>
      <w:r w:rsidR="008A4EB6" w:rsidRPr="00BA00B6">
        <w:lastRenderedPageBreak/>
        <w:t>Schema documentation for S129.xsd</w:t>
      </w:r>
      <w:bookmarkEnd w:id="593"/>
      <w:bookmarkEnd w:id="594"/>
      <w:bookmarkEnd w:id="595"/>
      <w:bookmarkEnd w:id="596"/>
      <w:bookmarkEnd w:id="597"/>
      <w:bookmarkEnd w:id="598"/>
    </w:p>
    <w:p w14:paraId="48D49FAD" w14:textId="77777777" w:rsidR="008A4EB6" w:rsidRDefault="008A4EB6" w:rsidP="00B3435A">
      <w:pPr>
        <w:pStyle w:val="Annexheader-level2"/>
      </w:pPr>
      <w:bookmarkStart w:id="600" w:name="Table_of_Contents"/>
      <w:bookmarkStart w:id="601" w:name="Namespace:_&quot;http://www.iho.int/S124/gml/"/>
      <w:bookmarkStart w:id="602" w:name="_bookmark0"/>
      <w:bookmarkStart w:id="603" w:name="Schema(s)"/>
      <w:bookmarkStart w:id="604" w:name="_bookmark1"/>
      <w:bookmarkStart w:id="605" w:name="_Toc516366"/>
      <w:bookmarkStart w:id="606" w:name="_Toc127463882"/>
      <w:bookmarkStart w:id="607" w:name="_Toc128125508"/>
      <w:bookmarkStart w:id="608" w:name="_Toc141176290"/>
      <w:bookmarkStart w:id="609" w:name="_Toc141176455"/>
      <w:bookmarkStart w:id="610" w:name="_Toc141177087"/>
      <w:bookmarkStart w:id="611" w:name="_Toc172898080"/>
      <w:bookmarkEnd w:id="600"/>
      <w:bookmarkEnd w:id="601"/>
      <w:bookmarkEnd w:id="602"/>
      <w:bookmarkEnd w:id="603"/>
      <w:bookmarkEnd w:id="604"/>
      <w:r>
        <w:t>Schema(s)</w:t>
      </w:r>
      <w:bookmarkEnd w:id="605"/>
      <w:bookmarkEnd w:id="606"/>
      <w:bookmarkEnd w:id="607"/>
      <w:bookmarkEnd w:id="608"/>
      <w:bookmarkEnd w:id="609"/>
      <w:bookmarkEnd w:id="610"/>
      <w:bookmarkEnd w:id="611"/>
    </w:p>
    <w:p w14:paraId="1FFE7A7B" w14:textId="77777777" w:rsidR="008A4EB6" w:rsidRDefault="008A4EB6" w:rsidP="00716349">
      <w:pPr>
        <w:pStyle w:val="Annex-Heading3"/>
      </w:pPr>
      <w:bookmarkStart w:id="612" w:name="Main_schema_S129.xsd"/>
      <w:bookmarkStart w:id="613" w:name="_bookmark2"/>
      <w:bookmarkEnd w:id="612"/>
      <w:bookmarkEnd w:id="61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4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14" w:name="Complex_Type(s)"/>
      <w:bookmarkStart w:id="615" w:name="_bookmark3"/>
      <w:bookmarkStart w:id="616" w:name="_Toc516367"/>
      <w:bookmarkStart w:id="617" w:name="_Toc127463883"/>
      <w:bookmarkStart w:id="618" w:name="_Toc128125509"/>
      <w:bookmarkStart w:id="619" w:name="_Toc141176291"/>
      <w:bookmarkStart w:id="620" w:name="_Toc141176456"/>
      <w:bookmarkStart w:id="621" w:name="_Toc141177088"/>
      <w:bookmarkStart w:id="622" w:name="_Toc172898081"/>
      <w:bookmarkEnd w:id="614"/>
      <w:bookmarkEnd w:id="615"/>
      <w:r>
        <w:t>Complex</w:t>
      </w:r>
      <w:r>
        <w:rPr>
          <w:spacing w:val="-8"/>
        </w:rPr>
        <w:t xml:space="preserve"> </w:t>
      </w:r>
      <w:r>
        <w:rPr>
          <w:spacing w:val="-3"/>
        </w:rPr>
        <w:t>Type(s)</w:t>
      </w:r>
      <w:bookmarkEnd w:id="616"/>
      <w:bookmarkEnd w:id="617"/>
      <w:bookmarkEnd w:id="618"/>
      <w:bookmarkEnd w:id="619"/>
      <w:bookmarkEnd w:id="620"/>
      <w:bookmarkEnd w:id="621"/>
      <w:bookmarkEnd w:id="622"/>
    </w:p>
    <w:p w14:paraId="22998CCE" w14:textId="77777777" w:rsidR="008A4EB6" w:rsidRDefault="008A4EB6" w:rsidP="00716349">
      <w:pPr>
        <w:pStyle w:val="Annex-Heading3"/>
      </w:pPr>
      <w:bookmarkStart w:id="623" w:name="Complex_Type_GM_Point"/>
      <w:bookmarkStart w:id="624" w:name="_bookmark4"/>
      <w:bookmarkEnd w:id="623"/>
      <w:bookmarkEnd w:id="624"/>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4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3"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625" w:name="Complex_Type_GM_Curve"/>
      <w:bookmarkStart w:id="626" w:name="_bookmark5"/>
      <w:bookmarkEnd w:id="625"/>
      <w:bookmarkEnd w:id="626"/>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4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5"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627" w:name="Complex_Type_GM_Surface"/>
      <w:bookmarkStart w:id="628" w:name="_bookmark6"/>
      <w:bookmarkEnd w:id="627"/>
      <w:bookmarkEnd w:id="628"/>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4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7"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77777777" w:rsidR="008A4EB6" w:rsidRPr="00F73E40" w:rsidRDefault="008A4EB6" w:rsidP="00F73E40">
      <w:pPr>
        <w:spacing w:before="0" w:after="0"/>
        <w:rPr>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629" w:name="Complex_Type_fixedTimeRangeType"/>
      <w:bookmarkStart w:id="630" w:name="_bookmark7"/>
      <w:bookmarkEnd w:id="629"/>
      <w:bookmarkEnd w:id="630"/>
      <w:r>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4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9"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lastRenderedPageBreak/>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D28D56D" w14:textId="77777777" w:rsidR="008A4EB6" w:rsidRDefault="008A4EB6" w:rsidP="00716349">
      <w:pPr>
        <w:pStyle w:val="Annex-Heading3"/>
      </w:pPr>
      <w:bookmarkStart w:id="631" w:name="Complex_Type_FeatureType"/>
      <w:bookmarkStart w:id="632" w:name="_bookmark8"/>
      <w:bookmarkEnd w:id="631"/>
      <w:bookmarkEnd w:id="632"/>
      <w:r>
        <w:rPr>
          <w:w w:val="105"/>
        </w:rPr>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5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633" w:name="Complex_Type_UnderKeelClearancePlanType"/>
      <w:bookmarkStart w:id="634" w:name="_bookmark9"/>
      <w:bookmarkEnd w:id="633"/>
      <w:bookmarkEnd w:id="634"/>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C9FA9C4"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r>
              <w:rPr>
                <w:rFonts w:ascii="Times New Roman"/>
                <w:w w:val="99"/>
                <w:sz w:val="16"/>
              </w:rPr>
              <w:t xml:space="preserve"> </w:t>
            </w:r>
            <w:r>
              <w:rPr>
                <w:rFonts w:ascii="Times New Roman"/>
                <w:sz w:val="16"/>
              </w:rPr>
              <w:t>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635" w:name="Complex_Type_UnderKeelClearanceNonNaviga"/>
      <w:bookmarkStart w:id="636" w:name="_bookmark10"/>
      <w:bookmarkEnd w:id="635"/>
      <w:bookmarkEnd w:id="63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7C140F" w:rsidP="00FB4D5E">
            <w:pPr>
              <w:pStyle w:val="TableParagraph"/>
              <w:spacing w:before="25"/>
              <w:ind w:left="37"/>
              <w:rPr>
                <w:rFonts w:ascii="Times New Roman" w:eastAsia="Times New Roman" w:hAnsi="Times New Roman" w:cs="Times New Roman"/>
                <w:sz w:val="16"/>
                <w:szCs w:val="16"/>
              </w:rPr>
            </w:pPr>
            <w:hyperlink r:id="rId54">
              <w:r>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7C140F"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7C140F"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Pr>
                  <w:rFonts w:ascii="Times New Roman"/>
                  <w:sz w:val="16"/>
                </w:rPr>
                <w:t>UnderKeelClearancePlan</w:t>
              </w:r>
              <w:r w:rsidR="003E466E">
                <w:rPr>
                  <w:rFonts w:ascii="Times New Roman"/>
                  <w:sz w:val="16"/>
                </w:rPr>
                <w:t>Area</w:t>
              </w:r>
              <w:r>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5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637" w:name="Complex_Type_UnderKeelClearanceAlmostNon"/>
      <w:bookmarkStart w:id="638" w:name="_bookmark11"/>
      <w:bookmarkEnd w:id="637"/>
      <w:bookmarkEnd w:id="63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639" w:name="Complex_Type_UnderKeelClearanceControlPo"/>
      <w:bookmarkStart w:id="640" w:name="_bookmark12"/>
      <w:bookmarkEnd w:id="639"/>
      <w:bookmarkEnd w:id="64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5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339BFDCA" w:rsidR="00876C65" w:rsidRPr="00841212" w:rsidRDefault="00BD304B"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090AFEA" wp14:editId="79B98B1B">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79AE361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name{0,1}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F4EE063"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641" w:name="Complex_Type_InformationTypeType"/>
      <w:bookmarkStart w:id="642" w:name="_bookmark13"/>
      <w:bookmarkEnd w:id="641"/>
      <w:bookmarkEnd w:id="642"/>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2"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643" w:name="Complex_Type_DatasetType"/>
      <w:bookmarkStart w:id="644" w:name="_bookmark14"/>
      <w:bookmarkEnd w:id="643"/>
      <w:bookmarkEnd w:id="644"/>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6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64"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645" w:name="Complex_Type_IMemberType"/>
      <w:bookmarkStart w:id="646" w:name="_bookmark15"/>
      <w:bookmarkEnd w:id="645"/>
      <w:bookmarkEnd w:id="646"/>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66"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647" w:name="Complex_Type_MemberType"/>
      <w:bookmarkStart w:id="648" w:name="_bookmark16"/>
      <w:bookmarkEnd w:id="647"/>
      <w:bookmarkEnd w:id="648"/>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6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68"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649" w:name="Complex_Type_GenericFeatureType"/>
      <w:bookmarkStart w:id="650" w:name="_bookmark17"/>
      <w:bookmarkEnd w:id="649"/>
      <w:bookmarkEnd w:id="650"/>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69">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0"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651" w:name="Simple_Type(s)"/>
      <w:bookmarkStart w:id="652" w:name="_bookmark18"/>
      <w:bookmarkEnd w:id="651"/>
      <w:bookmarkEnd w:id="652"/>
      <w:r>
        <w:br w:type="page"/>
      </w:r>
    </w:p>
    <w:p w14:paraId="1B75782C" w14:textId="77777777" w:rsidR="008A4EB6" w:rsidRDefault="008A4EB6" w:rsidP="00B3435A">
      <w:pPr>
        <w:pStyle w:val="Annexheader-level2"/>
      </w:pPr>
      <w:bookmarkStart w:id="653" w:name="_Toc516368"/>
      <w:bookmarkStart w:id="654" w:name="_Toc127463884"/>
      <w:bookmarkStart w:id="655" w:name="_Toc128125510"/>
      <w:bookmarkStart w:id="656" w:name="_Toc141176292"/>
      <w:bookmarkStart w:id="657" w:name="_Toc141176457"/>
      <w:bookmarkStart w:id="658" w:name="_Toc141177089"/>
      <w:bookmarkStart w:id="659" w:name="_Toc172898082"/>
      <w:r w:rsidRPr="004C7014">
        <w:lastRenderedPageBreak/>
        <w:t>Simple Type(s</w:t>
      </w:r>
      <w:r>
        <w:rPr>
          <w:spacing w:val="-3"/>
        </w:rPr>
        <w:t>)</w:t>
      </w:r>
      <w:bookmarkEnd w:id="653"/>
      <w:bookmarkEnd w:id="654"/>
      <w:bookmarkEnd w:id="655"/>
      <w:bookmarkEnd w:id="656"/>
      <w:bookmarkEnd w:id="657"/>
      <w:bookmarkEnd w:id="658"/>
      <w:bookmarkEnd w:id="659"/>
    </w:p>
    <w:p w14:paraId="048FE8B6" w14:textId="50030371" w:rsidR="008A4EB6" w:rsidRDefault="008A4EB6" w:rsidP="00716349">
      <w:pPr>
        <w:pStyle w:val="Annex-Heading3"/>
      </w:pPr>
      <w:bookmarkStart w:id="660" w:name="Simple_Type_underKeelClearancePurposeTyp"/>
      <w:bookmarkStart w:id="661" w:name="_bookmark19"/>
      <w:bookmarkEnd w:id="660"/>
      <w:bookmarkEnd w:id="661"/>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77777777" w:rsidR="008A4EB6" w:rsidRPr="00CD1EC1" w:rsidRDefault="008A4EB6" w:rsidP="00CD1EC1">
      <w:pPr>
        <w:spacing w:before="0" w:after="0"/>
        <w:rPr>
          <w:rFonts w:eastAsia="Courier New" w:cs="Arial"/>
          <w:b/>
          <w:bCs/>
          <w:szCs w:val="20"/>
        </w:rPr>
      </w:pPr>
    </w:p>
    <w:p w14:paraId="3D253F8D" w14:textId="1EA7D8D9" w:rsidR="008A4EB6" w:rsidRDefault="008A4EB6" w:rsidP="00716349">
      <w:pPr>
        <w:pStyle w:val="Annex-Heading3"/>
      </w:pPr>
      <w:bookmarkStart w:id="662" w:name="Simple_Type_underKeelClearanceCalculatio"/>
      <w:bookmarkStart w:id="663" w:name="_bookmark20"/>
      <w:bookmarkEnd w:id="662"/>
      <w:bookmarkEnd w:id="663"/>
      <w:r>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7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664" w:name="_Toc454280016"/>
      <w:bookmarkStart w:id="665" w:name="_Ref534271635"/>
      <w:bookmarkEnd w:id="483"/>
      <w:bookmarkEnd w:id="484"/>
      <w:bookmarkEnd w:id="599"/>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666" w:name="_Toc127463885"/>
      <w:bookmarkStart w:id="667" w:name="_Toc128125511"/>
      <w:bookmarkStart w:id="668" w:name="_Toc141176293"/>
      <w:bookmarkStart w:id="669" w:name="_Toc141176458"/>
      <w:bookmarkStart w:id="670" w:name="_Toc141177090"/>
      <w:bookmarkStart w:id="671" w:name="_Toc172898083"/>
      <w:r w:rsidRPr="00D009CB">
        <w:lastRenderedPageBreak/>
        <w:t>Feature</w:t>
      </w:r>
      <w:r w:rsidRPr="00D129DC">
        <w:t xml:space="preserve"> Catalogue</w:t>
      </w:r>
      <w:bookmarkEnd w:id="664"/>
      <w:bookmarkEnd w:id="665"/>
      <w:bookmarkEnd w:id="666"/>
      <w:bookmarkEnd w:id="667"/>
      <w:bookmarkEnd w:id="668"/>
      <w:bookmarkEnd w:id="669"/>
      <w:bookmarkEnd w:id="670"/>
      <w:bookmarkEnd w:id="67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672" w:name="idmarkerx16777217x585"/>
      <w:bookmarkStart w:id="673" w:name="_Toc527705873"/>
      <w:bookmarkStart w:id="674" w:name="_Toc528589761"/>
      <w:bookmarkStart w:id="675" w:name="_Toc516370"/>
      <w:bookmarkStart w:id="676" w:name="_Toc127463886"/>
      <w:bookmarkStart w:id="677" w:name="_Toc128125512"/>
      <w:bookmarkStart w:id="678" w:name="_Toc141176294"/>
      <w:bookmarkStart w:id="679" w:name="_Toc141176459"/>
      <w:bookmarkStart w:id="680" w:name="_Toc141177091"/>
      <w:bookmarkStart w:id="681" w:name="_Toc172898084"/>
      <w:bookmarkEnd w:id="672"/>
      <w:r w:rsidRPr="00D72A08">
        <w:t>Catalogue header information</w:t>
      </w:r>
      <w:bookmarkEnd w:id="673"/>
      <w:bookmarkEnd w:id="674"/>
      <w:bookmarkEnd w:id="675"/>
      <w:bookmarkEnd w:id="676"/>
      <w:bookmarkEnd w:id="677"/>
      <w:bookmarkEnd w:id="678"/>
      <w:bookmarkEnd w:id="679"/>
      <w:bookmarkEnd w:id="680"/>
      <w:bookmarkEnd w:id="681"/>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682" w:name="idmarkerx16777217x1358"/>
      <w:bookmarkStart w:id="683" w:name="_Toc527705874"/>
      <w:bookmarkStart w:id="684" w:name="_Toc528589762"/>
      <w:bookmarkStart w:id="685" w:name="_Toc516371"/>
      <w:bookmarkStart w:id="686" w:name="_Toc127463887"/>
      <w:bookmarkStart w:id="687" w:name="_Toc128125513"/>
      <w:bookmarkStart w:id="688" w:name="_Toc141176295"/>
      <w:bookmarkStart w:id="689" w:name="_Toc141176460"/>
      <w:bookmarkStart w:id="690" w:name="_Toc141177092"/>
      <w:bookmarkStart w:id="691" w:name="_Toc172898085"/>
      <w:bookmarkEnd w:id="682"/>
      <w:r>
        <w:lastRenderedPageBreak/>
        <w:t>Definition Sources</w:t>
      </w:r>
      <w:bookmarkEnd w:id="683"/>
      <w:bookmarkEnd w:id="684"/>
      <w:bookmarkEnd w:id="685"/>
      <w:bookmarkEnd w:id="686"/>
      <w:bookmarkEnd w:id="687"/>
      <w:bookmarkEnd w:id="688"/>
      <w:bookmarkEnd w:id="689"/>
      <w:bookmarkEnd w:id="690"/>
      <w:bookmarkEnd w:id="691"/>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692" w:name="idmarkerx16777217x1382"/>
      <w:bookmarkStart w:id="693" w:name="_Toc527705875"/>
      <w:bookmarkStart w:id="694" w:name="_Toc528589763"/>
      <w:bookmarkStart w:id="695" w:name="_Toc516372"/>
      <w:bookmarkStart w:id="696" w:name="_Toc127463888"/>
      <w:bookmarkStart w:id="697" w:name="_Toc128125514"/>
      <w:bookmarkStart w:id="698" w:name="_Toc141176296"/>
      <w:bookmarkStart w:id="699" w:name="_Toc141176461"/>
      <w:bookmarkStart w:id="700" w:name="_Toc141177093"/>
      <w:bookmarkStart w:id="701" w:name="_Toc172898086"/>
      <w:bookmarkEnd w:id="692"/>
      <w:r>
        <w:lastRenderedPageBreak/>
        <w:t>Simple Attribute</w:t>
      </w:r>
      <w:r w:rsidR="00D91CFA">
        <w:t>s</w:t>
      </w:r>
      <w:bookmarkEnd w:id="693"/>
      <w:bookmarkEnd w:id="694"/>
      <w:bookmarkEnd w:id="695"/>
      <w:bookmarkEnd w:id="696"/>
      <w:bookmarkEnd w:id="697"/>
      <w:bookmarkEnd w:id="698"/>
      <w:bookmarkEnd w:id="699"/>
      <w:bookmarkEnd w:id="700"/>
      <w:bookmarkEnd w:id="701"/>
    </w:p>
    <w:p w14:paraId="3FBC3C20" w14:textId="126B275F" w:rsidR="003E0B96" w:rsidRPr="0069011F" w:rsidRDefault="003E0B96" w:rsidP="002721B0">
      <w:pPr>
        <w:pStyle w:val="Annex-Heading3"/>
        <w:rPr>
          <w:rFonts w:ascii="Times New Roman" w:hAnsi="Times New Roman"/>
          <w:szCs w:val="24"/>
        </w:rPr>
      </w:pPr>
      <w:bookmarkStart w:id="702" w:name="idmarkerx16777217x1399"/>
      <w:bookmarkStart w:id="703" w:name="_Toc527705876"/>
      <w:bookmarkStart w:id="704" w:name="_Toc528589764"/>
      <w:bookmarkEnd w:id="702"/>
      <w:r w:rsidRPr="0069011F">
        <w:t>Generation</w:t>
      </w:r>
      <w:r>
        <w:t xml:space="preserve"> Time</w:t>
      </w:r>
      <w:bookmarkEnd w:id="703"/>
      <w:bookmarkEnd w:id="704"/>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05" w:name="_Toc527705877"/>
      <w:bookmarkStart w:id="706" w:name="_Toc528589765"/>
      <w:r w:rsidRPr="006E3438">
        <w:t xml:space="preserve">Vessel </w:t>
      </w:r>
      <w:r w:rsidR="003E0B96" w:rsidRPr="006E3438">
        <w:t>ID</w:t>
      </w:r>
      <w:bookmarkEnd w:id="705"/>
      <w:bookmarkEnd w:id="706"/>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07" w:name="idmarkerx16777217x1507"/>
      <w:bookmarkStart w:id="708" w:name="_Toc527705878"/>
      <w:bookmarkStart w:id="709" w:name="_Toc528589766"/>
      <w:bookmarkEnd w:id="707"/>
      <w:r>
        <w:t>Source Route Name</w:t>
      </w:r>
      <w:bookmarkEnd w:id="708"/>
      <w:bookmarkEnd w:id="709"/>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10" w:name="idmarkerx16777217x1561"/>
      <w:bookmarkStart w:id="711" w:name="_Toc527705879"/>
      <w:bookmarkStart w:id="712" w:name="_Toc528589767"/>
      <w:bookmarkEnd w:id="710"/>
      <w:r>
        <w:t>Source Route Version</w:t>
      </w:r>
      <w:bookmarkEnd w:id="711"/>
      <w:bookmarkEnd w:id="712"/>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13" w:name="idmarkerx16777217x1618"/>
      <w:bookmarkStart w:id="714" w:name="_Toc527705880"/>
      <w:bookmarkStart w:id="715" w:name="_Toc528589768"/>
      <w:bookmarkEnd w:id="713"/>
      <w:r>
        <w:t>Maximum Draught</w:t>
      </w:r>
      <w:bookmarkEnd w:id="714"/>
      <w:bookmarkEnd w:id="715"/>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716" w:name="idmarkerx16777217x1673"/>
      <w:bookmarkStart w:id="717" w:name="_Toc527705881"/>
      <w:bookmarkStart w:id="718" w:name="_Toc528589769"/>
      <w:bookmarkEnd w:id="716"/>
      <w:r>
        <w:t>Distance Above UKC Limit</w:t>
      </w:r>
      <w:bookmarkEnd w:id="717"/>
      <w:bookmarkEnd w:id="718"/>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719" w:name="idmarkerx16777217x5781"/>
      <w:bookmarkStart w:id="720" w:name="_Toc527705882"/>
      <w:bookmarkStart w:id="721" w:name="_Toc528589770"/>
      <w:bookmarkEnd w:id="719"/>
      <w:r>
        <w:t>Scale Minimum</w:t>
      </w:r>
      <w:bookmarkEnd w:id="720"/>
      <w:bookmarkEnd w:id="721"/>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6A216A3A" w14:textId="0023D80B"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722" w:name="_Toc527705884"/>
      <w:bookmarkStart w:id="723" w:name="_Toc528589772"/>
      <w:r>
        <w:t>Expect</w:t>
      </w:r>
      <w:r w:rsidR="001C64E5">
        <w:t>ed</w:t>
      </w:r>
      <w:r>
        <w:t xml:space="preserve"> Passing Time</w:t>
      </w:r>
      <w:bookmarkEnd w:id="722"/>
      <w:bookmarkEnd w:id="723"/>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724" w:name="_Toc527705885"/>
      <w:bookmarkStart w:id="725" w:name="_Toc528589773"/>
      <w:r>
        <w:lastRenderedPageBreak/>
        <w:t>Expect</w:t>
      </w:r>
      <w:r w:rsidR="001C64E5">
        <w:t>ed</w:t>
      </w:r>
      <w:r>
        <w:t xml:space="preserve"> Passing Speed</w:t>
      </w:r>
      <w:bookmarkEnd w:id="724"/>
      <w:bookmarkEnd w:id="725"/>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lastRenderedPageBreak/>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63A8BB95" w14:textId="40246E75" w:rsidR="003E0B96" w:rsidRDefault="003E0B96" w:rsidP="00B3435A">
      <w:pPr>
        <w:pStyle w:val="Annexheader-level2"/>
      </w:pPr>
      <w:r>
        <w:br w:type="page"/>
      </w:r>
      <w:bookmarkStart w:id="726" w:name="_Toc527705886"/>
      <w:bookmarkStart w:id="727" w:name="_Toc528589774"/>
      <w:bookmarkStart w:id="728" w:name="_Toc516373"/>
      <w:bookmarkStart w:id="729" w:name="_Toc127463889"/>
      <w:bookmarkStart w:id="730" w:name="_Toc128125515"/>
      <w:bookmarkStart w:id="731" w:name="_Toc141176297"/>
      <w:bookmarkStart w:id="732" w:name="_Toc141176462"/>
      <w:bookmarkStart w:id="733" w:name="_Toc141177094"/>
      <w:bookmarkStart w:id="734" w:name="_Toc172898087"/>
      <w:r>
        <w:lastRenderedPageBreak/>
        <w:t>Enumerations</w:t>
      </w:r>
      <w:bookmarkEnd w:id="726"/>
      <w:bookmarkEnd w:id="727"/>
      <w:bookmarkEnd w:id="728"/>
      <w:bookmarkEnd w:id="729"/>
      <w:bookmarkEnd w:id="730"/>
      <w:bookmarkEnd w:id="731"/>
      <w:bookmarkEnd w:id="732"/>
      <w:bookmarkEnd w:id="733"/>
      <w:bookmarkEnd w:id="734"/>
    </w:p>
    <w:p w14:paraId="5B31255C" w14:textId="1F2852F4" w:rsidR="003E0B96" w:rsidRDefault="003E0B96" w:rsidP="00716349">
      <w:pPr>
        <w:pStyle w:val="Annex-Heading3"/>
        <w:rPr>
          <w:rFonts w:ascii="Times New Roman" w:hAnsi="Times New Roman"/>
          <w:szCs w:val="24"/>
        </w:rPr>
      </w:pPr>
      <w:bookmarkStart w:id="735" w:name="idmarkerx16777217x100082"/>
      <w:bookmarkStart w:id="736" w:name="idmarkerx16777217x103713"/>
      <w:bookmarkStart w:id="737" w:name="idmarkerx16777217x106868"/>
      <w:bookmarkStart w:id="738" w:name="idmarkerx16777217x106922"/>
      <w:bookmarkStart w:id="739" w:name="idmarkerx16777217x106976"/>
      <w:bookmarkStart w:id="740" w:name="idmarkerx16777217x109894"/>
      <w:bookmarkStart w:id="741" w:name="idmarkerx16777217x110618"/>
      <w:bookmarkStart w:id="742" w:name="idmarkerx16777217x111342"/>
      <w:bookmarkStart w:id="743" w:name="idmarkerx16777217x112099"/>
      <w:bookmarkStart w:id="744" w:name="idmarkerx16777217x112157"/>
      <w:bookmarkStart w:id="745" w:name="idmarkerx16777217x112916"/>
      <w:bookmarkStart w:id="746" w:name="idmarkerx16777217x112971"/>
      <w:bookmarkStart w:id="747" w:name="idmarkerx16777217x113025"/>
      <w:bookmarkStart w:id="748" w:name="idmarkerx16777217x114038"/>
      <w:bookmarkStart w:id="749" w:name="idmarkerx16777217x118148"/>
      <w:bookmarkStart w:id="750" w:name="idmarkerx16777217x121544"/>
      <w:bookmarkStart w:id="751" w:name="idmarkerx16777217x122560"/>
      <w:bookmarkStart w:id="752" w:name="idmarkerx16777217x126908"/>
      <w:bookmarkStart w:id="753" w:name="idmarkerx16777217x129828"/>
      <w:bookmarkStart w:id="754" w:name="_Toc527705887"/>
      <w:bookmarkStart w:id="755" w:name="_Toc528589775"/>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t>Under</w:t>
      </w:r>
      <w:r w:rsidR="007A3D49">
        <w:t xml:space="preserve"> </w:t>
      </w:r>
      <w:r>
        <w:t>Keel</w:t>
      </w:r>
      <w:r w:rsidR="007A3D49">
        <w:t xml:space="preserve"> </w:t>
      </w:r>
      <w:r>
        <w:t>Clearance Purpose</w:t>
      </w:r>
      <w:bookmarkEnd w:id="754"/>
      <w:bookmarkEnd w:id="755"/>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22FE91F9" w:rsidR="003E0B96" w:rsidRDefault="003E0B96" w:rsidP="007D127A">
      <w:pPr>
        <w:spacing w:before="0"/>
      </w:pPr>
      <w:r>
        <w:t>Value Type:</w:t>
      </w:r>
      <w:r w:rsidR="00A454C8">
        <w:t xml:space="preserve"> </w:t>
      </w:r>
      <w:r w:rsidR="00E67EBE">
        <w:t>e</w:t>
      </w:r>
      <w:r w:rsidR="005C64A0">
        <w:t>numeration</w:t>
      </w: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756" w:name="_Toc527705888"/>
      <w:bookmarkStart w:id="757"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756"/>
      <w:bookmarkEnd w:id="757"/>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lastRenderedPageBreak/>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758" w:name="idmarkerx16777217x132034"/>
      <w:bookmarkStart w:id="759" w:name="idmarkerx16777217x133047"/>
      <w:bookmarkStart w:id="760" w:name="idmarkerx16777217x133587"/>
      <w:bookmarkStart w:id="761" w:name="idmarkerx16777217x133649"/>
      <w:bookmarkEnd w:id="758"/>
      <w:bookmarkEnd w:id="759"/>
      <w:bookmarkEnd w:id="760"/>
      <w:bookmarkEnd w:id="761"/>
      <w:r>
        <w:br w:type="page"/>
      </w:r>
      <w:bookmarkStart w:id="762" w:name="_Toc527705889"/>
      <w:bookmarkStart w:id="763" w:name="_Toc528589777"/>
      <w:bookmarkStart w:id="764" w:name="_Toc516374"/>
      <w:bookmarkStart w:id="765" w:name="_Toc127463890"/>
      <w:bookmarkStart w:id="766" w:name="_Toc128125516"/>
      <w:bookmarkStart w:id="767" w:name="_Toc141176298"/>
      <w:bookmarkStart w:id="768" w:name="_Toc141176463"/>
      <w:bookmarkStart w:id="769" w:name="_Toc141177095"/>
      <w:bookmarkStart w:id="770" w:name="_Toc172898088"/>
      <w:r>
        <w:lastRenderedPageBreak/>
        <w:t>Complex Attributes</w:t>
      </w:r>
      <w:bookmarkEnd w:id="762"/>
      <w:bookmarkEnd w:id="763"/>
      <w:bookmarkEnd w:id="764"/>
      <w:bookmarkEnd w:id="765"/>
      <w:bookmarkEnd w:id="766"/>
      <w:bookmarkEnd w:id="767"/>
      <w:bookmarkEnd w:id="768"/>
      <w:bookmarkEnd w:id="769"/>
      <w:bookmarkEnd w:id="770"/>
    </w:p>
    <w:p w14:paraId="4BCF9873" w14:textId="07C39DE5" w:rsidR="003E0B96" w:rsidRDefault="003E0B96" w:rsidP="00716349">
      <w:pPr>
        <w:pStyle w:val="Annex-Heading3"/>
        <w:rPr>
          <w:rFonts w:ascii="Times New Roman" w:hAnsi="Times New Roman"/>
          <w:szCs w:val="24"/>
        </w:rPr>
      </w:pPr>
      <w:bookmarkStart w:id="771" w:name="idmarkerx16777217x133666"/>
      <w:bookmarkStart w:id="772" w:name="_Toc527705890"/>
      <w:bookmarkStart w:id="773" w:name="_Toc528589778"/>
      <w:bookmarkEnd w:id="771"/>
      <w:r>
        <w:t>Fixed Time Range</w:t>
      </w:r>
      <w:bookmarkEnd w:id="772"/>
      <w:bookmarkEnd w:id="773"/>
    </w:p>
    <w:p w14:paraId="76186464" w14:textId="77777777" w:rsidR="00123836" w:rsidRDefault="003E0B96" w:rsidP="00A51240">
      <w:pPr>
        <w:spacing w:before="0"/>
        <w:jc w:val="left"/>
      </w:pPr>
      <w:r>
        <w:t>Name: Fixed Time Range</w:t>
      </w:r>
    </w:p>
    <w:p w14:paraId="20D050C2" w14:textId="77777777" w:rsidR="00123836" w:rsidRDefault="003E0B96" w:rsidP="00A51240">
      <w:pPr>
        <w:spacing w:before="0"/>
        <w:jc w:val="left"/>
      </w:pPr>
      <w:r>
        <w:t>Definition:</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77777777" w:rsidR="003E0B96" w:rsidRDefault="003E0B96" w:rsidP="003E0B96"/>
    <w:p w14:paraId="6F39900C" w14:textId="23B0F84C" w:rsidR="003E0B96" w:rsidRDefault="003E0B96" w:rsidP="00B3435A">
      <w:pPr>
        <w:pStyle w:val="Annexheader-level2"/>
        <w:rPr>
          <w:rFonts w:ascii="Times New Roman" w:hAnsi="Times New Roman"/>
          <w:szCs w:val="24"/>
        </w:rPr>
      </w:pPr>
      <w:bookmarkStart w:id="774" w:name="idmarkerx16777217x135570"/>
      <w:bookmarkStart w:id="775" w:name="idmarkerx16777217x137332"/>
      <w:bookmarkStart w:id="776" w:name="idmarkerx16777217x138529"/>
      <w:bookmarkStart w:id="777" w:name="idmarkerx16777217x139446"/>
      <w:bookmarkStart w:id="778" w:name="idmarkerx16777217x140640"/>
      <w:bookmarkStart w:id="779" w:name="idmarkerx16777217x142401"/>
      <w:bookmarkStart w:id="780" w:name="idmarkerx16777217x144167"/>
      <w:bookmarkStart w:id="781" w:name="idmarkerx16777217x145381"/>
      <w:bookmarkStart w:id="782" w:name="idmarkerx16777217x147812"/>
      <w:bookmarkStart w:id="783" w:name="idmarkerx16777217x148726"/>
      <w:bookmarkStart w:id="784" w:name="idmarkerx16777217x149665"/>
      <w:bookmarkStart w:id="785" w:name="idmarkerx16777217x150582"/>
      <w:bookmarkStart w:id="786" w:name="idmarkerx16777217x153857"/>
      <w:bookmarkStart w:id="787" w:name="idmarkerx16777217x155318"/>
      <w:bookmarkStart w:id="788" w:name="idmarkerx16777217x157588"/>
      <w:bookmarkStart w:id="789" w:name="idmarkerx16777217x158502"/>
      <w:bookmarkStart w:id="790" w:name="idmarkerx16777217x160654"/>
      <w:bookmarkStart w:id="791" w:name="idmarkerx16777217x162160"/>
      <w:bookmarkStart w:id="792" w:name="idmarkerx16777217x163701"/>
      <w:bookmarkStart w:id="793" w:name="idmarkerx16777217x165199"/>
      <w:bookmarkStart w:id="794" w:name="idmarkerx16777217x166968"/>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br w:type="column"/>
      </w:r>
      <w:bookmarkStart w:id="795" w:name="_Toc527705891"/>
      <w:bookmarkStart w:id="796" w:name="_Toc528589779"/>
      <w:bookmarkStart w:id="797" w:name="_Toc516375"/>
      <w:bookmarkStart w:id="798" w:name="_Toc127463891"/>
      <w:bookmarkStart w:id="799" w:name="_Toc128125517"/>
      <w:bookmarkStart w:id="800" w:name="_Toc141176299"/>
      <w:bookmarkStart w:id="801" w:name="_Toc141176464"/>
      <w:bookmarkStart w:id="802" w:name="_Toc141177096"/>
      <w:bookmarkStart w:id="803" w:name="_Toc172898089"/>
      <w:r w:rsidRPr="006E3A8C">
        <w:lastRenderedPageBreak/>
        <w:t>Roles</w:t>
      </w:r>
      <w:bookmarkEnd w:id="795"/>
      <w:bookmarkEnd w:id="796"/>
      <w:bookmarkEnd w:id="797"/>
      <w:bookmarkEnd w:id="798"/>
      <w:bookmarkEnd w:id="799"/>
      <w:bookmarkEnd w:id="800"/>
      <w:bookmarkEnd w:id="801"/>
      <w:bookmarkEnd w:id="802"/>
      <w:bookmarkEnd w:id="803"/>
    </w:p>
    <w:p w14:paraId="0E5811DA" w14:textId="77777777" w:rsidR="00086AF2" w:rsidRDefault="00086AF2" w:rsidP="00716349">
      <w:pPr>
        <w:pStyle w:val="Annex-Heading3"/>
      </w:pPr>
      <w:bookmarkStart w:id="804" w:name="idmarkerx16777217x166989"/>
      <w:bookmarkStart w:id="805" w:name="_Toc527705892"/>
      <w:bookmarkStart w:id="806" w:name="_Toc528589780"/>
      <w:bookmarkEnd w:id="804"/>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05"/>
    <w:bookmarkEnd w:id="806"/>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07" w:name="idmarkerx16777217x167040"/>
      <w:bookmarkEnd w:id="807"/>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08" w:name="idmarkerx16777217x168592"/>
      <w:bookmarkStart w:id="809" w:name="idmarkerx16777217x170959"/>
      <w:bookmarkStart w:id="810" w:name="idmarkerx16777217x171296"/>
      <w:bookmarkStart w:id="811" w:name="idmarkerx16777217x194551"/>
      <w:bookmarkStart w:id="812" w:name="_Toc527705894"/>
      <w:bookmarkStart w:id="813" w:name="_Toc528589782"/>
      <w:bookmarkStart w:id="814" w:name="_Toc516376"/>
      <w:bookmarkStart w:id="815" w:name="_Toc127463892"/>
      <w:bookmarkStart w:id="816" w:name="_Toc128125518"/>
      <w:bookmarkStart w:id="817" w:name="_Toc141176300"/>
      <w:bookmarkStart w:id="818" w:name="_Toc141176465"/>
      <w:bookmarkStart w:id="819" w:name="_Toc141177097"/>
      <w:bookmarkStart w:id="820" w:name="_Toc172898090"/>
      <w:bookmarkEnd w:id="808"/>
      <w:bookmarkEnd w:id="809"/>
      <w:bookmarkEnd w:id="810"/>
      <w:bookmarkEnd w:id="811"/>
      <w:r>
        <w:lastRenderedPageBreak/>
        <w:t>Feature Types</w:t>
      </w:r>
      <w:bookmarkEnd w:id="812"/>
      <w:bookmarkEnd w:id="813"/>
      <w:bookmarkEnd w:id="814"/>
      <w:bookmarkEnd w:id="815"/>
      <w:bookmarkEnd w:id="816"/>
      <w:bookmarkEnd w:id="817"/>
      <w:bookmarkEnd w:id="818"/>
      <w:bookmarkEnd w:id="819"/>
      <w:bookmarkEnd w:id="820"/>
    </w:p>
    <w:p w14:paraId="3B82484E" w14:textId="248190AC" w:rsidR="003E0B96" w:rsidRDefault="003E0B96" w:rsidP="008524C7">
      <w:pPr>
        <w:pStyle w:val="Annex-Heading3"/>
        <w:rPr>
          <w:rFonts w:ascii="Times New Roman" w:hAnsi="Times New Roman"/>
          <w:szCs w:val="24"/>
        </w:rPr>
      </w:pPr>
      <w:bookmarkStart w:id="821" w:name="idmarkerx16777217x194572"/>
      <w:bookmarkStart w:id="822" w:name="_Toc527705895"/>
      <w:bookmarkStart w:id="823" w:name="_Toc528589783"/>
      <w:bookmarkEnd w:id="821"/>
      <w:r>
        <w:t>UnderKeelClearancePlan</w:t>
      </w:r>
      <w:bookmarkEnd w:id="822"/>
      <w:bookmarkEnd w:id="823"/>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77777777" w:rsidR="003E0B96" w:rsidRPr="006952C2" w:rsidRDefault="003E0B96" w:rsidP="006952C2">
      <w:pPr>
        <w:pStyle w:val="Center"/>
        <w:jc w:val="left"/>
        <w:rPr>
          <w:rFonts w:ascii="Arial" w:hAnsi="Arial" w:cs="Arial"/>
        </w:rPr>
      </w:pPr>
    </w:p>
    <w:p w14:paraId="1180A2D3" w14:textId="34FD2787" w:rsidR="002F6AFA" w:rsidRPr="00841212" w:rsidRDefault="002F6AFA" w:rsidP="00716349">
      <w:pPr>
        <w:pStyle w:val="Annex-Heading3"/>
        <w:rPr>
          <w:szCs w:val="24"/>
        </w:rPr>
      </w:pPr>
      <w:bookmarkStart w:id="824" w:name="idmarkerx16777217x198100"/>
      <w:bookmarkStart w:id="825" w:name="_Toc527705896"/>
      <w:bookmarkStart w:id="826" w:name="_Toc528589784"/>
      <w:bookmarkEnd w:id="824"/>
      <w:r w:rsidRPr="00841212">
        <w:rPr>
          <w:rFonts w:eastAsiaTheme="minorEastAsia"/>
          <w:szCs w:val="24"/>
          <w:lang w:eastAsia="ko-KR"/>
        </w:rPr>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lastRenderedPageBreak/>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825"/>
      <w:bookmarkEnd w:id="826"/>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77777777" w:rsidR="003E0B96" w:rsidRDefault="003E0B96" w:rsidP="00A51240">
      <w:pPr>
        <w:spacing w:before="0"/>
      </w:pPr>
      <w:r>
        <w:t>Permitted primitives: surface</w:t>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827" w:name="idmarkerx16777217x198807"/>
      <w:bookmarkStart w:id="828" w:name="_Toc527705897"/>
      <w:bookmarkStart w:id="829" w:name="_Toc528589785"/>
      <w:bookmarkEnd w:id="827"/>
      <w:r>
        <w:t>UnderKeelClearanceAlmost</w:t>
      </w:r>
      <w:r w:rsidR="0002483E">
        <w:t>N</w:t>
      </w:r>
      <w:r w:rsidR="00C92FE4">
        <w:t>on</w:t>
      </w:r>
      <w:r>
        <w:t>NavigableArea</w:t>
      </w:r>
      <w:bookmarkEnd w:id="828"/>
      <w:bookmarkEnd w:id="829"/>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77777777" w:rsidR="003E0B96" w:rsidRDefault="003E0B96" w:rsidP="00A51240">
      <w:pPr>
        <w:pStyle w:val="Center"/>
        <w:jc w:val="left"/>
      </w:pPr>
    </w:p>
    <w:p w14:paraId="6012D467" w14:textId="77777777" w:rsidR="003E0B96" w:rsidRDefault="003E0B96" w:rsidP="002721B0">
      <w:pPr>
        <w:pStyle w:val="Annex-Heading3"/>
        <w:rPr>
          <w:rFonts w:ascii="Times New Roman" w:hAnsi="Times New Roman"/>
          <w:szCs w:val="24"/>
        </w:rPr>
      </w:pPr>
      <w:bookmarkStart w:id="830" w:name="_Toc527705898"/>
      <w:bookmarkStart w:id="831" w:name="_Toc528589786"/>
      <w:r>
        <w:t>UnderKeelClearanceControlPoint</w:t>
      </w:r>
      <w:bookmarkEnd w:id="830"/>
      <w:bookmarkEnd w:id="831"/>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lastRenderedPageBreak/>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77777777" w:rsidR="003E0B96" w:rsidRDefault="00D91CFA" w:rsidP="0094165D">
            <w:pPr>
              <w:spacing w:line="276" w:lineRule="auto"/>
            </w:pPr>
            <w:r>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832" w:name="_Toc528325769"/>
      <w:bookmarkStart w:id="833" w:name="_Toc127463893"/>
      <w:bookmarkStart w:id="834" w:name="_Toc128125519"/>
      <w:bookmarkStart w:id="835" w:name="_Toc141176301"/>
      <w:bookmarkStart w:id="836" w:name="_Toc141176466"/>
      <w:bookmarkStart w:id="837" w:name="_Toc141177098"/>
      <w:bookmarkStart w:id="838" w:name="_Toc172898091"/>
      <w:bookmarkEnd w:id="832"/>
      <w:r w:rsidRPr="00D129DC">
        <w:lastRenderedPageBreak/>
        <w:t>Portrayal Catalogue</w:t>
      </w:r>
      <w:bookmarkEnd w:id="833"/>
      <w:bookmarkEnd w:id="834"/>
      <w:bookmarkEnd w:id="835"/>
      <w:bookmarkEnd w:id="836"/>
      <w:bookmarkEnd w:id="837"/>
      <w:bookmarkEnd w:id="838"/>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839" w:name="_Toc527707420"/>
      <w:bookmarkStart w:id="840" w:name="_Toc528589788"/>
      <w:bookmarkStart w:id="841" w:name="_Toc516378"/>
      <w:bookmarkStart w:id="842" w:name="_Toc127463894"/>
      <w:bookmarkStart w:id="843" w:name="_Toc128125520"/>
      <w:bookmarkStart w:id="844" w:name="_Toc141176302"/>
      <w:bookmarkStart w:id="845" w:name="_Toc141176467"/>
      <w:bookmarkStart w:id="846" w:name="_Toc141177099"/>
      <w:bookmarkStart w:id="847" w:name="_Toc172898092"/>
      <w:r>
        <w:t>Catalogue header information</w:t>
      </w:r>
      <w:bookmarkEnd w:id="839"/>
      <w:bookmarkEnd w:id="840"/>
      <w:bookmarkEnd w:id="841"/>
      <w:bookmarkEnd w:id="842"/>
      <w:bookmarkEnd w:id="843"/>
      <w:bookmarkEnd w:id="844"/>
      <w:bookmarkEnd w:id="845"/>
      <w:bookmarkEnd w:id="846"/>
      <w:bookmarkEnd w:id="847"/>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848" w:name="_Toc527707421"/>
      <w:bookmarkStart w:id="849" w:name="_Toc528589789"/>
      <w:bookmarkStart w:id="850" w:name="_Toc516379"/>
      <w:bookmarkStart w:id="851" w:name="_Toc127463895"/>
      <w:bookmarkStart w:id="852" w:name="_Toc128125521"/>
      <w:bookmarkStart w:id="853" w:name="_Toc141176303"/>
      <w:bookmarkStart w:id="854" w:name="_Toc141176468"/>
      <w:bookmarkStart w:id="855" w:name="_Toc141177100"/>
      <w:bookmarkStart w:id="856" w:name="_Toc172898093"/>
      <w:r>
        <w:lastRenderedPageBreak/>
        <w:t>Definition Sources</w:t>
      </w:r>
      <w:bookmarkEnd w:id="848"/>
      <w:bookmarkEnd w:id="849"/>
      <w:bookmarkEnd w:id="850"/>
      <w:bookmarkEnd w:id="851"/>
      <w:bookmarkEnd w:id="852"/>
      <w:bookmarkEnd w:id="853"/>
      <w:bookmarkEnd w:id="854"/>
      <w:bookmarkEnd w:id="855"/>
      <w:bookmarkEnd w:id="856"/>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857" w:name="_Toc527707422"/>
      <w:bookmarkStart w:id="858" w:name="_Toc528589790"/>
      <w:bookmarkStart w:id="859" w:name="_Toc516380"/>
      <w:bookmarkStart w:id="860" w:name="_Toc127463896"/>
      <w:bookmarkStart w:id="861" w:name="_Toc128125522"/>
      <w:bookmarkStart w:id="862" w:name="_Toc141176304"/>
      <w:bookmarkStart w:id="863" w:name="_Toc141176469"/>
      <w:bookmarkStart w:id="864" w:name="_Toc141177101"/>
      <w:bookmarkStart w:id="865" w:name="_Toc172898094"/>
      <w:r>
        <w:lastRenderedPageBreak/>
        <w:t>Color Profiles</w:t>
      </w:r>
      <w:bookmarkEnd w:id="857"/>
      <w:bookmarkEnd w:id="858"/>
      <w:bookmarkEnd w:id="859"/>
      <w:bookmarkEnd w:id="860"/>
      <w:bookmarkEnd w:id="861"/>
      <w:bookmarkEnd w:id="862"/>
      <w:bookmarkEnd w:id="863"/>
      <w:bookmarkEnd w:id="864"/>
      <w:bookmarkEnd w:id="865"/>
    </w:p>
    <w:p w14:paraId="0FACBD4E" w14:textId="11F82A58" w:rsidR="003E0B96" w:rsidRDefault="003E0B96" w:rsidP="00716349">
      <w:pPr>
        <w:pStyle w:val="Annex-Heading3"/>
        <w:rPr>
          <w:rFonts w:ascii="Times New Roman" w:hAnsi="Times New Roman"/>
          <w:szCs w:val="24"/>
        </w:rPr>
      </w:pPr>
      <w:bookmarkStart w:id="866" w:name="_Toc527707423"/>
      <w:bookmarkStart w:id="867" w:name="_Toc528589791"/>
      <w:r>
        <w:t>UKC color profile</w:t>
      </w:r>
      <w:bookmarkEnd w:id="866"/>
      <w:bookmarkEnd w:id="867"/>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868" w:name="_Toc527707424"/>
      <w:bookmarkStart w:id="869" w:name="_Toc528589792"/>
      <w:bookmarkStart w:id="870" w:name="_Toc516381"/>
      <w:bookmarkStart w:id="871" w:name="_Toc127463897"/>
      <w:bookmarkStart w:id="872" w:name="_Toc128125523"/>
      <w:bookmarkStart w:id="873" w:name="_Toc141176305"/>
      <w:bookmarkStart w:id="874" w:name="_Toc141176470"/>
      <w:bookmarkStart w:id="875" w:name="_Toc141177102"/>
      <w:bookmarkStart w:id="876" w:name="_Toc172898095"/>
      <w:r w:rsidRPr="002464F7">
        <w:lastRenderedPageBreak/>
        <w:t>Symbols</w:t>
      </w:r>
      <w:bookmarkEnd w:id="868"/>
      <w:bookmarkEnd w:id="869"/>
      <w:bookmarkEnd w:id="870"/>
      <w:bookmarkEnd w:id="871"/>
      <w:bookmarkEnd w:id="872"/>
      <w:bookmarkEnd w:id="873"/>
      <w:bookmarkEnd w:id="874"/>
      <w:bookmarkEnd w:id="875"/>
      <w:bookmarkEnd w:id="876"/>
    </w:p>
    <w:p w14:paraId="472A99F2" w14:textId="476D4AD7" w:rsidR="003E0B96" w:rsidRDefault="002C4B93" w:rsidP="00716349">
      <w:pPr>
        <w:pStyle w:val="Annex-Heading3"/>
        <w:rPr>
          <w:rFonts w:ascii="Times New Roman" w:hAnsi="Times New Roman"/>
          <w:szCs w:val="24"/>
        </w:rPr>
      </w:pPr>
      <w:bookmarkStart w:id="877" w:name="_Toc527707425"/>
      <w:bookmarkStart w:id="878" w:name="_Toc528589793"/>
      <w:r w:rsidRPr="002C4B93">
        <w:t>UKCCONPT</w:t>
      </w:r>
      <w:bookmarkEnd w:id="877"/>
      <w:bookmarkEnd w:id="878"/>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7777777" w:rsidR="00ED1CF6" w:rsidRDefault="00ED1CF6" w:rsidP="00841212">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879" w:name="_Toc527707426"/>
      <w:bookmarkStart w:id="880" w:name="_Toc528589794"/>
      <w:bookmarkStart w:id="881" w:name="_Toc516382"/>
      <w:bookmarkStart w:id="882" w:name="_Toc127463898"/>
      <w:bookmarkStart w:id="883" w:name="_Toc128125524"/>
      <w:bookmarkStart w:id="884" w:name="_Toc141176306"/>
      <w:bookmarkStart w:id="885" w:name="_Toc141176471"/>
      <w:bookmarkStart w:id="886" w:name="_Toc141177103"/>
      <w:bookmarkStart w:id="887" w:name="_Toc172898096"/>
      <w:r>
        <w:rPr>
          <w:rFonts w:hint="eastAsia"/>
        </w:rPr>
        <w:lastRenderedPageBreak/>
        <w:t>Line</w:t>
      </w:r>
      <w:r>
        <w:t xml:space="preserve"> </w:t>
      </w:r>
      <w:r>
        <w:rPr>
          <w:rFonts w:hint="eastAsia"/>
        </w:rPr>
        <w:t>styles</w:t>
      </w:r>
      <w:bookmarkEnd w:id="879"/>
      <w:bookmarkEnd w:id="880"/>
      <w:bookmarkEnd w:id="881"/>
      <w:bookmarkEnd w:id="882"/>
      <w:bookmarkEnd w:id="883"/>
      <w:bookmarkEnd w:id="884"/>
      <w:bookmarkEnd w:id="885"/>
      <w:bookmarkEnd w:id="886"/>
      <w:bookmarkEnd w:id="887"/>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06FA2FB6" w:rsidR="003E0B96" w:rsidRDefault="003E0B96" w:rsidP="00B3435A">
      <w:pPr>
        <w:pStyle w:val="Annexheader-level2"/>
      </w:pPr>
      <w:r>
        <w:br w:type="page"/>
      </w:r>
      <w:bookmarkStart w:id="888" w:name="_Toc527707428"/>
      <w:bookmarkStart w:id="889" w:name="_Toc528589796"/>
      <w:bookmarkStart w:id="890" w:name="_Toc516383"/>
      <w:bookmarkStart w:id="891" w:name="_Toc127463899"/>
      <w:bookmarkStart w:id="892" w:name="_Toc128125525"/>
      <w:bookmarkStart w:id="893" w:name="_Toc141176307"/>
      <w:bookmarkStart w:id="894" w:name="_Toc141176472"/>
      <w:bookmarkStart w:id="895" w:name="_Toc141177104"/>
      <w:bookmarkStart w:id="896" w:name="_Toc172898097"/>
      <w:r>
        <w:rPr>
          <w:rFonts w:hint="eastAsia"/>
        </w:rPr>
        <w:lastRenderedPageBreak/>
        <w:t>Area Fills</w:t>
      </w:r>
      <w:bookmarkEnd w:id="888"/>
      <w:bookmarkEnd w:id="889"/>
      <w:bookmarkEnd w:id="890"/>
      <w:bookmarkEnd w:id="891"/>
      <w:bookmarkEnd w:id="892"/>
      <w:bookmarkEnd w:id="893"/>
      <w:bookmarkEnd w:id="894"/>
      <w:bookmarkEnd w:id="895"/>
      <w:bookmarkEnd w:id="896"/>
    </w:p>
    <w:p w14:paraId="08ECE8AA" w14:textId="373550D9" w:rsidR="003E0B96" w:rsidRDefault="000C75B3" w:rsidP="00DB6272">
      <w:pPr>
        <w:pStyle w:val="Annex-Heading3"/>
        <w:rPr>
          <w:rFonts w:ascii="Times New Roman" w:hAnsi="Times New Roman"/>
          <w:szCs w:val="24"/>
        </w:rPr>
      </w:pPr>
      <w:r>
        <w:rPr>
          <w:rFonts w:eastAsiaTheme="minorEastAsia" w:hint="eastAsia"/>
          <w:lang w:eastAsia="ko-KR"/>
        </w:rPr>
        <w:t>ANA</w:t>
      </w:r>
    </w:p>
    <w:p w14:paraId="03A68832" w14:textId="63408DDE" w:rsidR="006916E5" w:rsidRPr="00841212" w:rsidRDefault="003E0B96" w:rsidP="007D127A">
      <w:pPr>
        <w:spacing w:before="0"/>
        <w:rPr>
          <w:rFonts w:eastAsiaTheme="minorEastAsia"/>
          <w:lang w:eastAsia="ko-KR"/>
        </w:rPr>
      </w:pPr>
      <w:r>
        <w:t xml:space="preserve">Name: </w:t>
      </w:r>
      <w:r w:rsidR="006C5872">
        <w:rPr>
          <w:rFonts w:eastAsiaTheme="minorEastAsia" w:hint="eastAsia"/>
          <w:lang w:eastAsia="ko-KR"/>
        </w:rPr>
        <w:t>ANA</w:t>
      </w:r>
    </w:p>
    <w:p w14:paraId="26C38FC0" w14:textId="72A9430F" w:rsidR="003E0B96" w:rsidRPr="00841212" w:rsidRDefault="003E0B96" w:rsidP="007D127A">
      <w:pPr>
        <w:spacing w:before="0"/>
        <w:rPr>
          <w:rFonts w:eastAsiaTheme="minorEastAsia"/>
          <w:lang w:eastAsia="ko-KR"/>
        </w:rPr>
      </w:pPr>
      <w:r>
        <w:t>Description:</w:t>
      </w:r>
      <w:r w:rsidR="000C75B3">
        <w:rPr>
          <w:rFonts w:eastAsiaTheme="minorEastAsia" w:hint="eastAsia"/>
          <w:lang w:eastAsia="ko-KR"/>
        </w:rPr>
        <w:t xml:space="preserve"> </w:t>
      </w:r>
      <w:r w:rsidR="000C75B3" w:rsidRPr="000C75B3">
        <w:rPr>
          <w:rFonts w:eastAsiaTheme="minorEastAsia"/>
          <w:lang w:eastAsia="ko-KR"/>
        </w:rPr>
        <w:t>Area fill for Under Keel Clearance Almost Non Navigable Area</w:t>
      </w:r>
    </w:p>
    <w:p w14:paraId="0118DCCA" w14:textId="77777777" w:rsidR="0035179E" w:rsidRDefault="003E0B96" w:rsidP="007D127A">
      <w:pPr>
        <w:spacing w:before="0"/>
        <w:rPr>
          <w:rFonts w:eastAsiaTheme="minorEastAsia"/>
          <w:lang w:eastAsia="ko-KR"/>
        </w:rPr>
      </w:pPr>
      <w:r>
        <w:t>ID: ANA</w:t>
      </w:r>
    </w:p>
    <w:p w14:paraId="5432B7E1" w14:textId="63BE5490" w:rsidR="007163BD" w:rsidRPr="007163BD" w:rsidRDefault="007163BD" w:rsidP="007D127A">
      <w:pPr>
        <w:spacing w:before="0"/>
        <w:rPr>
          <w:rFonts w:eastAsiaTheme="minorEastAsia"/>
          <w:lang w:eastAsia="ko-KR"/>
        </w:rPr>
      </w:pPr>
      <w:r>
        <w:t>Language: en (English)</w:t>
      </w:r>
    </w:p>
    <w:p w14:paraId="376E8B52" w14:textId="332CFF01" w:rsidR="006916E5" w:rsidRPr="00841212" w:rsidRDefault="003E0B96" w:rsidP="007D127A">
      <w:pPr>
        <w:spacing w:before="0"/>
        <w:rPr>
          <w:rFonts w:eastAsiaTheme="minorEastAsia"/>
          <w:lang w:eastAsia="ko-KR"/>
        </w:rPr>
      </w:pPr>
      <w:r>
        <w:t>Remarks</w:t>
      </w:r>
      <w:r w:rsidR="00B2121A">
        <w:rPr>
          <w:rFonts w:eastAsiaTheme="minorEastAsia" w:hint="eastAsia"/>
          <w:lang w:eastAsia="ko-KR"/>
        </w:rPr>
        <w:t>:</w:t>
      </w:r>
    </w:p>
    <w:p w14:paraId="26E3A913" w14:textId="77777777" w:rsidR="006916E5" w:rsidRDefault="003E0B96" w:rsidP="007D127A">
      <w:pPr>
        <w:spacing w:before="0"/>
      </w:pPr>
      <w:r>
        <w:t>File Name: ANA.xml</w:t>
      </w:r>
    </w:p>
    <w:p w14:paraId="06DA010B" w14:textId="77777777" w:rsidR="003E0B96" w:rsidRDefault="003E0B96" w:rsidP="007D127A">
      <w:pPr>
        <w:spacing w:before="0"/>
      </w:pPr>
      <w:r>
        <w:t>File Type: AreaFill</w:t>
      </w:r>
    </w:p>
    <w:p w14:paraId="7466ACE1" w14:textId="77777777" w:rsidR="003E0B96" w:rsidRDefault="003E0B96" w:rsidP="007D127A">
      <w:pPr>
        <w:spacing w:before="0"/>
      </w:pPr>
      <w:r>
        <w:t>File Format: XML</w:t>
      </w:r>
    </w:p>
    <w:p w14:paraId="6D433505" w14:textId="5519C5C0" w:rsidR="003E0B96" w:rsidRDefault="0068744B" w:rsidP="00DB6272">
      <w:pPr>
        <w:pStyle w:val="Annex-Heading3"/>
        <w:rPr>
          <w:rFonts w:ascii="Times New Roman" w:hAnsi="Times New Roman"/>
          <w:szCs w:val="24"/>
        </w:rPr>
      </w:pPr>
      <w:r>
        <w:rPr>
          <w:rFonts w:eastAsiaTheme="minorEastAsia" w:hint="eastAsia"/>
          <w:lang w:eastAsia="ko-KR"/>
        </w:rPr>
        <w:t>NNA</w:t>
      </w:r>
    </w:p>
    <w:p w14:paraId="4655F9C0" w14:textId="47BBC4A6" w:rsidR="006916E5" w:rsidRPr="00841212" w:rsidRDefault="003E0B96" w:rsidP="007D127A">
      <w:pPr>
        <w:spacing w:before="0"/>
        <w:rPr>
          <w:rFonts w:eastAsiaTheme="minorEastAsia"/>
          <w:lang w:eastAsia="ko-KR"/>
        </w:rPr>
      </w:pPr>
      <w:r>
        <w:t xml:space="preserve">Name: </w:t>
      </w:r>
      <w:r w:rsidR="0068744B">
        <w:rPr>
          <w:rFonts w:eastAsiaTheme="minorEastAsia" w:hint="eastAsia"/>
          <w:lang w:eastAsia="ko-KR"/>
        </w:rPr>
        <w:t>NNA</w:t>
      </w:r>
    </w:p>
    <w:p w14:paraId="6B5B1B2E" w14:textId="19195C6F" w:rsidR="003E0B96" w:rsidRPr="00841212" w:rsidRDefault="003E0B96" w:rsidP="007D127A">
      <w:pPr>
        <w:spacing w:before="0"/>
        <w:rPr>
          <w:rFonts w:eastAsiaTheme="minorEastAsia"/>
          <w:lang w:eastAsia="ko-KR"/>
        </w:rPr>
      </w:pPr>
      <w:r>
        <w:t>Description:</w:t>
      </w:r>
      <w:r w:rsidR="0068744B">
        <w:rPr>
          <w:rFonts w:eastAsiaTheme="minorEastAsia" w:hint="eastAsia"/>
          <w:lang w:eastAsia="ko-KR"/>
        </w:rPr>
        <w:t xml:space="preserve"> </w:t>
      </w:r>
      <w:r w:rsidR="0068744B" w:rsidRPr="0068744B">
        <w:rPr>
          <w:rFonts w:eastAsiaTheme="minorEastAsia"/>
          <w:lang w:eastAsia="ko-KR"/>
        </w:rPr>
        <w:t>Area fill for Under Keel Clearance Non Navigable Area</w:t>
      </w:r>
    </w:p>
    <w:p w14:paraId="212EAB26" w14:textId="0973F0C5" w:rsidR="006916E5" w:rsidRDefault="003E0B96" w:rsidP="007D127A">
      <w:pPr>
        <w:spacing w:before="0"/>
        <w:rPr>
          <w:rFonts w:eastAsiaTheme="minorEastAsia"/>
          <w:lang w:eastAsia="ko-KR"/>
        </w:rPr>
      </w:pPr>
      <w:r>
        <w:t xml:space="preserve">ID: </w:t>
      </w:r>
      <w:r w:rsidR="0068744B">
        <w:rPr>
          <w:rFonts w:eastAsiaTheme="minorEastAsia" w:hint="eastAsia"/>
          <w:lang w:eastAsia="ko-KR"/>
        </w:rPr>
        <w:t>N</w:t>
      </w:r>
      <w:r w:rsidR="0068744B">
        <w:t>NA</w:t>
      </w:r>
    </w:p>
    <w:p w14:paraId="54AB42C7" w14:textId="492DBE8F" w:rsidR="007163BD" w:rsidRPr="00841212" w:rsidRDefault="007163BD" w:rsidP="007D127A">
      <w:pPr>
        <w:spacing w:before="0"/>
        <w:rPr>
          <w:rFonts w:eastAsiaTheme="minorEastAsia"/>
          <w:lang w:eastAsia="ko-KR"/>
        </w:rPr>
      </w:pPr>
      <w:r>
        <w:t>Language: en (English)</w:t>
      </w:r>
    </w:p>
    <w:p w14:paraId="166898F7" w14:textId="77777777" w:rsidR="006916E5" w:rsidRDefault="003E0B96" w:rsidP="007D127A">
      <w:pPr>
        <w:spacing w:before="0"/>
      </w:pPr>
      <w:r>
        <w:t>Remarks:</w:t>
      </w:r>
    </w:p>
    <w:p w14:paraId="45C0EC22" w14:textId="77777777" w:rsidR="006916E5" w:rsidRDefault="003E0B96" w:rsidP="007D127A">
      <w:pPr>
        <w:spacing w:before="0"/>
      </w:pPr>
      <w:r>
        <w:t>File Name: NNA.xml</w:t>
      </w:r>
    </w:p>
    <w:p w14:paraId="152FBB3B" w14:textId="77777777" w:rsidR="003E0B96" w:rsidRDefault="003E0B96" w:rsidP="007D127A">
      <w:pPr>
        <w:spacing w:before="0"/>
      </w:pPr>
      <w:r>
        <w:t>File Type: AreaFill</w:t>
      </w:r>
    </w:p>
    <w:p w14:paraId="632E88F8" w14:textId="77777777" w:rsidR="003E0B96" w:rsidRDefault="003E0B96" w:rsidP="007D127A">
      <w:pPr>
        <w:spacing w:before="0"/>
      </w:pPr>
      <w:r>
        <w:t>File Format: XML</w:t>
      </w:r>
    </w:p>
    <w:p w14:paraId="0B497753" w14:textId="7E95BDD2" w:rsidR="003E0B96" w:rsidRDefault="003E0B96" w:rsidP="00B3435A">
      <w:pPr>
        <w:pStyle w:val="Annexheader-level2"/>
      </w:pPr>
      <w:r>
        <w:br w:type="page"/>
      </w:r>
      <w:bookmarkStart w:id="897" w:name="_Toc527707431"/>
      <w:bookmarkStart w:id="898" w:name="_Toc528589799"/>
      <w:bookmarkStart w:id="899" w:name="_Toc516384"/>
      <w:bookmarkStart w:id="900" w:name="_Toc127463900"/>
      <w:bookmarkStart w:id="901" w:name="_Toc128125526"/>
      <w:bookmarkStart w:id="902" w:name="_Toc141176308"/>
      <w:bookmarkStart w:id="903" w:name="_Toc141176473"/>
      <w:bookmarkStart w:id="904" w:name="_Toc141177105"/>
      <w:bookmarkStart w:id="905" w:name="_Toc172898098"/>
      <w:r>
        <w:rPr>
          <w:rFonts w:hint="eastAsia"/>
        </w:rPr>
        <w:lastRenderedPageBreak/>
        <w:t>Fonts</w:t>
      </w:r>
      <w:bookmarkEnd w:id="897"/>
      <w:bookmarkEnd w:id="898"/>
      <w:bookmarkEnd w:id="899"/>
      <w:bookmarkEnd w:id="900"/>
      <w:bookmarkEnd w:id="901"/>
      <w:bookmarkEnd w:id="902"/>
      <w:bookmarkEnd w:id="903"/>
      <w:bookmarkEnd w:id="904"/>
      <w:bookmarkEnd w:id="905"/>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906" w:name="_Toc527707432"/>
      <w:bookmarkStart w:id="907" w:name="_Toc528589800"/>
      <w:bookmarkStart w:id="908" w:name="_Toc516385"/>
      <w:bookmarkStart w:id="909" w:name="_Toc127463901"/>
      <w:bookmarkStart w:id="910" w:name="_Toc128125527"/>
      <w:bookmarkStart w:id="911" w:name="_Toc141176309"/>
      <w:bookmarkStart w:id="912" w:name="_Toc141176474"/>
      <w:bookmarkStart w:id="913" w:name="_Toc141177106"/>
      <w:bookmarkStart w:id="914" w:name="_Toc172898099"/>
      <w:r>
        <w:lastRenderedPageBreak/>
        <w:t>Viewing Group</w:t>
      </w:r>
      <w:bookmarkEnd w:id="906"/>
      <w:bookmarkEnd w:id="907"/>
      <w:bookmarkEnd w:id="908"/>
      <w:bookmarkEnd w:id="909"/>
      <w:bookmarkEnd w:id="910"/>
      <w:bookmarkEnd w:id="911"/>
      <w:bookmarkEnd w:id="912"/>
      <w:bookmarkEnd w:id="913"/>
      <w:bookmarkEnd w:id="914"/>
    </w:p>
    <w:p w14:paraId="591FFC7F" w14:textId="7DB88FB6" w:rsidR="003C2556" w:rsidRPr="00841212" w:rsidRDefault="003C2556" w:rsidP="003C2556">
      <w:pPr>
        <w:pStyle w:val="Annex-Heading3"/>
      </w:pPr>
      <w:r>
        <w:rPr>
          <w:rFonts w:eastAsiaTheme="minorEastAsia" w:hint="eastAsia"/>
          <w:lang w:eastAsia="ko-KR"/>
        </w:rPr>
        <w:t>UKCViewingGroup</w:t>
      </w:r>
    </w:p>
    <w:p w14:paraId="7CFE902C" w14:textId="51CB9DC7" w:rsidR="000B128A" w:rsidRPr="00FF24A0" w:rsidRDefault="000B128A" w:rsidP="00841212">
      <w:pPr>
        <w:rPr>
          <w:rFonts w:eastAsiaTheme="minorEastAsia"/>
          <w:lang w:eastAsia="ko-KR"/>
        </w:rPr>
      </w:pPr>
      <w:r>
        <w:t xml:space="preserve">Name: </w:t>
      </w:r>
    </w:p>
    <w:p w14:paraId="4CEDDE85" w14:textId="482B2771" w:rsidR="000B128A" w:rsidRDefault="000B128A" w:rsidP="000B128A">
      <w:pPr>
        <w:rPr>
          <w:rFonts w:eastAsiaTheme="minorEastAsia"/>
          <w:lang w:eastAsia="ko-KR"/>
        </w:rPr>
      </w:pPr>
      <w:r>
        <w:t>Description:</w:t>
      </w:r>
      <w:r>
        <w:rPr>
          <w:rFonts w:eastAsiaTheme="minorEastAsia" w:hint="eastAsia"/>
          <w:lang w:eastAsia="ko-KR"/>
        </w:rPr>
        <w:t xml:space="preserve"> </w:t>
      </w:r>
    </w:p>
    <w:p w14:paraId="03849799" w14:textId="363C653D" w:rsidR="0009187F" w:rsidRPr="00FF24A0" w:rsidRDefault="0009187F" w:rsidP="00841212">
      <w:pPr>
        <w:rPr>
          <w:rFonts w:eastAsiaTheme="minorEastAsia"/>
          <w:lang w:eastAsia="ko-KR"/>
        </w:rPr>
      </w:pPr>
      <w:r>
        <w:rPr>
          <w:rFonts w:eastAsiaTheme="minorEastAsia" w:hint="eastAsia"/>
          <w:lang w:eastAsia="ko-KR"/>
        </w:rPr>
        <w:t xml:space="preserve">ID: </w:t>
      </w:r>
      <w:r w:rsidRPr="0009187F">
        <w:rPr>
          <w:rFonts w:eastAsiaTheme="minorEastAsia"/>
          <w:lang w:eastAsia="ko-KR"/>
        </w:rPr>
        <w:t>UKCViewingGroup</w:t>
      </w:r>
    </w:p>
    <w:p w14:paraId="7B65AE67" w14:textId="77777777" w:rsidR="000B128A" w:rsidRPr="00FF24A0" w:rsidRDefault="000B128A" w:rsidP="00841212">
      <w:pPr>
        <w:rPr>
          <w:rFonts w:eastAsiaTheme="minorEastAsia"/>
          <w:lang w:eastAsia="ko-KR"/>
        </w:rPr>
      </w:pPr>
      <w:r>
        <w:t>Language: en (English)</w:t>
      </w:r>
    </w:p>
    <w:p w14:paraId="35850E3E" w14:textId="77777777" w:rsidR="003C2556" w:rsidRDefault="003C2556" w:rsidP="00841212">
      <w:pPr>
        <w:rPr>
          <w:rFonts w:eastAsiaTheme="minorEastAsia"/>
        </w:rPr>
      </w:pP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915" w:name="_Toc527707433"/>
      <w:bookmarkStart w:id="916" w:name="_Toc528589801"/>
      <w:bookmarkStart w:id="917" w:name="_Toc516386"/>
      <w:bookmarkStart w:id="918" w:name="_Toc127463902"/>
      <w:bookmarkStart w:id="919" w:name="_Toc128125528"/>
      <w:bookmarkStart w:id="920" w:name="_Toc141176310"/>
      <w:bookmarkStart w:id="921" w:name="_Toc141176475"/>
      <w:bookmarkStart w:id="922" w:name="_Toc141177107"/>
      <w:bookmarkStart w:id="923" w:name="_Toc172898100"/>
      <w:r>
        <w:rPr>
          <w:rFonts w:hint="eastAsia"/>
        </w:rPr>
        <w:lastRenderedPageBreak/>
        <w:t>Rules</w:t>
      </w:r>
      <w:bookmarkEnd w:id="915"/>
      <w:bookmarkEnd w:id="916"/>
      <w:bookmarkEnd w:id="917"/>
      <w:bookmarkEnd w:id="918"/>
      <w:bookmarkEnd w:id="919"/>
      <w:bookmarkEnd w:id="920"/>
      <w:bookmarkEnd w:id="921"/>
      <w:bookmarkEnd w:id="922"/>
      <w:bookmarkEnd w:id="923"/>
    </w:p>
    <w:p w14:paraId="3F137553" w14:textId="52E75319" w:rsidR="003E0B96" w:rsidRDefault="003E0B96" w:rsidP="00331C2F">
      <w:pPr>
        <w:pStyle w:val="Annex-Heading3"/>
        <w:rPr>
          <w:rFonts w:ascii="Times New Roman" w:hAnsi="Times New Roman"/>
          <w:szCs w:val="24"/>
        </w:rPr>
      </w:pPr>
      <w:bookmarkStart w:id="924" w:name="_Toc527707434"/>
      <w:bookmarkStart w:id="925" w:name="_Toc528589802"/>
      <w:r>
        <w:t>Main</w:t>
      </w:r>
      <w:bookmarkEnd w:id="924"/>
      <w:bookmarkEnd w:id="925"/>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926" w:name="_Toc527707435"/>
      <w:bookmarkStart w:id="927" w:name="_Toc528589803"/>
      <w:r>
        <w:t>Control Point</w:t>
      </w:r>
      <w:bookmarkEnd w:id="926"/>
      <w:bookmarkEnd w:id="927"/>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928" w:name="_Toc527707436"/>
      <w:bookmarkStart w:id="929" w:name="_Toc528589804"/>
      <w:r>
        <w:t>Information Box</w:t>
      </w:r>
      <w:bookmarkEnd w:id="928"/>
      <w:bookmarkEnd w:id="929"/>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930" w:name="_Toc527707437"/>
      <w:bookmarkStart w:id="931" w:name="_Toc528589805"/>
      <w:r>
        <w:t xml:space="preserve">Almost </w:t>
      </w:r>
      <w:r w:rsidR="00C92FE4">
        <w:t>Non</w:t>
      </w:r>
      <w:r w:rsidR="002E5829">
        <w:rPr>
          <w:rFonts w:eastAsiaTheme="minorEastAsia" w:hint="eastAsia"/>
          <w:lang w:eastAsia="ko-KR"/>
        </w:rPr>
        <w:t xml:space="preserve"> </w:t>
      </w:r>
      <w:r>
        <w:t>Navigable Area</w:t>
      </w:r>
      <w:bookmarkEnd w:id="930"/>
      <w:bookmarkEnd w:id="931"/>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932" w:name="_Toc527707438"/>
      <w:bookmarkStart w:id="933" w:name="_Toc528589806"/>
      <w:r>
        <w:t>Non</w:t>
      </w:r>
      <w:r w:rsidR="002E5829">
        <w:rPr>
          <w:rFonts w:eastAsiaTheme="minorEastAsia" w:hint="eastAsia"/>
          <w:lang w:eastAsia="ko-KR"/>
        </w:rPr>
        <w:t xml:space="preserve"> </w:t>
      </w:r>
      <w:r>
        <w:t>Navigable Area</w:t>
      </w:r>
      <w:bookmarkEnd w:id="932"/>
      <w:bookmarkEnd w:id="933"/>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934" w:name="_Toc127463903"/>
      <w:bookmarkStart w:id="935" w:name="_Toc128125529"/>
      <w:bookmarkStart w:id="936" w:name="_Toc141176311"/>
      <w:bookmarkStart w:id="937" w:name="_Toc141176476"/>
      <w:bookmarkStart w:id="938" w:name="_Toc141177108"/>
      <w:bookmarkStart w:id="939" w:name="_Toc172898101"/>
      <w:r>
        <w:lastRenderedPageBreak/>
        <w:t xml:space="preserve">Data </w:t>
      </w:r>
      <w:r w:rsidR="002F4516" w:rsidRPr="00D129DC">
        <w:t>Validation Checks</w:t>
      </w:r>
      <w:bookmarkEnd w:id="934"/>
      <w:bookmarkEnd w:id="935"/>
      <w:bookmarkEnd w:id="936"/>
      <w:bookmarkEnd w:id="937"/>
      <w:bookmarkEnd w:id="938"/>
      <w:bookmarkEnd w:id="939"/>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75"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940" w:name="_Toc127463904"/>
      <w:bookmarkStart w:id="941" w:name="_Toc128125530"/>
      <w:bookmarkStart w:id="942" w:name="_Toc141176312"/>
      <w:bookmarkStart w:id="943" w:name="_Toc141176477"/>
      <w:bookmarkStart w:id="944" w:name="_Toc141177109"/>
      <w:bookmarkStart w:id="945" w:name="_Toc172898102"/>
      <w:r>
        <w:lastRenderedPageBreak/>
        <w:t>Geometry</w:t>
      </w:r>
      <w:bookmarkEnd w:id="940"/>
      <w:bookmarkEnd w:id="941"/>
      <w:bookmarkEnd w:id="942"/>
      <w:bookmarkEnd w:id="943"/>
      <w:bookmarkEnd w:id="944"/>
      <w:bookmarkEnd w:id="945"/>
    </w:p>
    <w:p w14:paraId="6EE95239" w14:textId="4C9E6286" w:rsidR="003E0B96" w:rsidRPr="0069011F" w:rsidRDefault="002464F7" w:rsidP="00B3435A">
      <w:pPr>
        <w:pStyle w:val="Annexheader-level2"/>
      </w:pPr>
      <w:bookmarkStart w:id="946" w:name="_Toc516389"/>
      <w:bookmarkStart w:id="947" w:name="_Toc127463905"/>
      <w:bookmarkStart w:id="948" w:name="_Toc128125531"/>
      <w:bookmarkStart w:id="949" w:name="_Toc141176313"/>
      <w:bookmarkStart w:id="950" w:name="_Toc141176478"/>
      <w:bookmarkStart w:id="951" w:name="_Toc141177110"/>
      <w:bookmarkStart w:id="952" w:name="_Toc172898103"/>
      <w:r>
        <w:t>Introduction</w:t>
      </w:r>
      <w:bookmarkEnd w:id="946"/>
      <w:bookmarkEnd w:id="947"/>
      <w:bookmarkEnd w:id="948"/>
      <w:bookmarkEnd w:id="949"/>
      <w:bookmarkEnd w:id="950"/>
      <w:bookmarkEnd w:id="951"/>
      <w:bookmarkEnd w:id="952"/>
    </w:p>
    <w:p w14:paraId="08044A7F" w14:textId="104D626F" w:rsidR="003E0B96" w:rsidRDefault="003E0B96" w:rsidP="00D41B9A">
      <w:pPr>
        <w:pStyle w:val="Annex-Heading3"/>
      </w:pPr>
      <w:bookmarkStart w:id="953" w:name="_Toc528589814"/>
      <w:r w:rsidRPr="000A7861">
        <w:t>ISO 19125-1:2004</w:t>
      </w:r>
      <w:r>
        <w:t xml:space="preserve"> geometry</w:t>
      </w:r>
      <w:bookmarkEnd w:id="953"/>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954" w:name="_Toc516390"/>
      <w:bookmarkStart w:id="955" w:name="_Toc127463906"/>
      <w:bookmarkStart w:id="956" w:name="_Toc128125532"/>
      <w:bookmarkStart w:id="957" w:name="_Toc141176314"/>
      <w:bookmarkStart w:id="958" w:name="_Toc141176479"/>
      <w:bookmarkStart w:id="959" w:name="_Toc141177111"/>
      <w:bookmarkStart w:id="960" w:name="_Toc172898104"/>
      <w:r>
        <w:t>Geometric Operator Definitions</w:t>
      </w:r>
      <w:bookmarkEnd w:id="954"/>
      <w:bookmarkEnd w:id="955"/>
      <w:bookmarkEnd w:id="956"/>
      <w:bookmarkEnd w:id="957"/>
      <w:bookmarkEnd w:id="958"/>
      <w:bookmarkEnd w:id="959"/>
      <w:bookmarkEnd w:id="960"/>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7777777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961" w:name="_Toc516391"/>
      <w:r w:rsidR="00683BAD" w:rsidRPr="00683BAD">
        <w:rPr>
          <w:snapToGrid w:val="0"/>
        </w:rPr>
        <w:t xml:space="preserve">F.3 </w:t>
      </w:r>
      <w:r w:rsidRPr="00683BAD">
        <w:rPr>
          <w:snapToGrid w:val="0"/>
        </w:rPr>
        <w:t>Bibliography</w:t>
      </w:r>
      <w:bookmarkEnd w:id="961"/>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85"/>
      <w:headerReference w:type="default" r:id="rId86"/>
      <w:footerReference w:type="even" r:id="rId87"/>
      <w:footerReference w:type="default" r:id="rId88"/>
      <w:headerReference w:type="first" r:id="rId89"/>
      <w:footerReference w:type="first" r:id="rId90"/>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C323E" w14:textId="77777777" w:rsidR="005872A1" w:rsidRDefault="005872A1">
      <w:r>
        <w:separator/>
      </w:r>
    </w:p>
  </w:endnote>
  <w:endnote w:type="continuationSeparator" w:id="0">
    <w:p w14:paraId="49F66107" w14:textId="77777777" w:rsidR="005872A1" w:rsidRDefault="00587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02CEE177" w:rsidR="00997DC0" w:rsidRPr="00AB4346" w:rsidRDefault="00997DC0" w:rsidP="00AB4346">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DF7643">
      <w:rPr>
        <w:rFonts w:eastAsiaTheme="minorEastAsia" w:cs="Arial" w:hint="eastAsia"/>
        <w:sz w:val="16"/>
        <w:lang w:eastAsia="ko-KR"/>
      </w:rPr>
      <w:t>July 2024</w:t>
    </w:r>
    <w:r w:rsidRPr="007F6DC7">
      <w:rPr>
        <w:rFonts w:cs="Arial"/>
        <w:sz w:val="16"/>
      </w:rPr>
      <w:tab/>
    </w:r>
    <w:r w:rsidR="008F108C">
      <w:rPr>
        <w:rFonts w:cs="Arial"/>
        <w:sz w:val="16"/>
      </w:rPr>
      <w:t>Edition 1.2.0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725D38F0" w:rsidR="00997DC0" w:rsidRPr="000B6A0F" w:rsidRDefault="00997DC0" w:rsidP="000B6A0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05718C0B" w:rsidR="00997DC0" w:rsidRPr="009D72AB" w:rsidRDefault="00997DC0" w:rsidP="009D72A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0C4F38A7" w:rsidR="00997DC0" w:rsidRPr="00AB4346" w:rsidRDefault="00997DC0" w:rsidP="00AF15D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13961E22"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03B034EF"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6DC5C9C3" w:rsidR="00997DC0" w:rsidRPr="00634884" w:rsidRDefault="00997DC0" w:rsidP="00634884">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53DD1A4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AC0B5" w14:textId="77777777" w:rsidR="005872A1" w:rsidRDefault="005872A1">
      <w:r>
        <w:separator/>
      </w:r>
    </w:p>
  </w:footnote>
  <w:footnote w:type="continuationSeparator" w:id="0">
    <w:p w14:paraId="239B93D7" w14:textId="77777777" w:rsidR="005872A1" w:rsidRDefault="00587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0B6A0F">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A2262">
    <w:pPr>
      <w:tabs>
        <w:tab w:val="center" w:pos="6946"/>
        <w:tab w:val="right" w:pos="13750"/>
      </w:tabs>
      <w:spacing w:after="0"/>
      <w:ind w:right="360" w:firstLine="360"/>
      <w:jc w:val="right"/>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634884">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39"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0"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1"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2"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3"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4"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5"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6"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7"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8"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49"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1"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49"/>
  </w:num>
  <w:num w:numId="14" w16cid:durableId="1415083557">
    <w:abstractNumId w:val="47"/>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0"/>
  </w:num>
  <w:num w:numId="24" w16cid:durableId="2073313963">
    <w:abstractNumId w:val="50"/>
  </w:num>
  <w:num w:numId="25" w16cid:durableId="1679775349">
    <w:abstractNumId w:val="48"/>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1"/>
  </w:num>
  <w:num w:numId="36" w16cid:durableId="524832156">
    <w:abstractNumId w:val="25"/>
  </w:num>
  <w:num w:numId="37" w16cid:durableId="607082425">
    <w:abstractNumId w:val="43"/>
  </w:num>
  <w:num w:numId="38" w16cid:durableId="482283132">
    <w:abstractNumId w:val="39"/>
  </w:num>
  <w:num w:numId="39" w16cid:durableId="1726559795">
    <w:abstractNumId w:val="45"/>
  </w:num>
  <w:num w:numId="40" w16cid:durableId="555245185">
    <w:abstractNumId w:val="46"/>
  </w:num>
  <w:num w:numId="41" w16cid:durableId="1647970304">
    <w:abstractNumId w:val="23"/>
  </w:num>
  <w:num w:numId="42" w16cid:durableId="249194888">
    <w:abstractNumId w:val="21"/>
  </w:num>
  <w:num w:numId="43" w16cid:durableId="1999843470">
    <w:abstractNumId w:val="38"/>
  </w:num>
  <w:num w:numId="44" w16cid:durableId="906844814">
    <w:abstractNumId w:val="51"/>
  </w:num>
  <w:num w:numId="45" w16cid:durableId="672607512">
    <w:abstractNumId w:val="37"/>
  </w:num>
  <w:num w:numId="46" w16cid:durableId="328674250">
    <w:abstractNumId w:val="42"/>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4"/>
  </w:num>
  <w:num w:numId="80" w16cid:durableId="182327733">
    <w:abstractNumId w:val="1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989"/>
    <w:rsid w:val="000049AF"/>
    <w:rsid w:val="00004B50"/>
    <w:rsid w:val="000052AD"/>
    <w:rsid w:val="000052BD"/>
    <w:rsid w:val="0000728E"/>
    <w:rsid w:val="0001166A"/>
    <w:rsid w:val="0001207C"/>
    <w:rsid w:val="00014234"/>
    <w:rsid w:val="000148EB"/>
    <w:rsid w:val="000158F8"/>
    <w:rsid w:val="00016BA6"/>
    <w:rsid w:val="00017F0D"/>
    <w:rsid w:val="00020699"/>
    <w:rsid w:val="00021149"/>
    <w:rsid w:val="00021383"/>
    <w:rsid w:val="0002185C"/>
    <w:rsid w:val="00021A3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5040"/>
    <w:rsid w:val="000854BF"/>
    <w:rsid w:val="00086AF2"/>
    <w:rsid w:val="00087A13"/>
    <w:rsid w:val="0009014D"/>
    <w:rsid w:val="00090219"/>
    <w:rsid w:val="00090A00"/>
    <w:rsid w:val="000913AC"/>
    <w:rsid w:val="0009187F"/>
    <w:rsid w:val="00091D11"/>
    <w:rsid w:val="00094FCC"/>
    <w:rsid w:val="00097E2B"/>
    <w:rsid w:val="000A0417"/>
    <w:rsid w:val="000A060C"/>
    <w:rsid w:val="000A0B2E"/>
    <w:rsid w:val="000A1840"/>
    <w:rsid w:val="000A1A45"/>
    <w:rsid w:val="000A1AC7"/>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F7E"/>
    <w:rsid w:val="00100367"/>
    <w:rsid w:val="001004B0"/>
    <w:rsid w:val="00100EDD"/>
    <w:rsid w:val="00100FAE"/>
    <w:rsid w:val="00101207"/>
    <w:rsid w:val="00101C6B"/>
    <w:rsid w:val="00101D15"/>
    <w:rsid w:val="001023E1"/>
    <w:rsid w:val="00102D26"/>
    <w:rsid w:val="00102E5B"/>
    <w:rsid w:val="00103764"/>
    <w:rsid w:val="0010376A"/>
    <w:rsid w:val="00103A4B"/>
    <w:rsid w:val="0010463A"/>
    <w:rsid w:val="00105106"/>
    <w:rsid w:val="001056D7"/>
    <w:rsid w:val="00105E08"/>
    <w:rsid w:val="0010600C"/>
    <w:rsid w:val="00106AD7"/>
    <w:rsid w:val="001073C7"/>
    <w:rsid w:val="00107783"/>
    <w:rsid w:val="00107959"/>
    <w:rsid w:val="001100A3"/>
    <w:rsid w:val="00110125"/>
    <w:rsid w:val="00110BF6"/>
    <w:rsid w:val="00110EE3"/>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C2B"/>
    <w:rsid w:val="00145E83"/>
    <w:rsid w:val="00146090"/>
    <w:rsid w:val="00146B46"/>
    <w:rsid w:val="00147227"/>
    <w:rsid w:val="00147600"/>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F7F"/>
    <w:rsid w:val="001F644E"/>
    <w:rsid w:val="001F6D62"/>
    <w:rsid w:val="001F7144"/>
    <w:rsid w:val="001F7C66"/>
    <w:rsid w:val="001F7C83"/>
    <w:rsid w:val="002006DA"/>
    <w:rsid w:val="00201203"/>
    <w:rsid w:val="0020149E"/>
    <w:rsid w:val="00201653"/>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5D0F"/>
    <w:rsid w:val="0021661B"/>
    <w:rsid w:val="00217DE6"/>
    <w:rsid w:val="00220030"/>
    <w:rsid w:val="002204BA"/>
    <w:rsid w:val="00221993"/>
    <w:rsid w:val="00221A42"/>
    <w:rsid w:val="00222260"/>
    <w:rsid w:val="00222388"/>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515F"/>
    <w:rsid w:val="0025598A"/>
    <w:rsid w:val="002566AD"/>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B0A"/>
    <w:rsid w:val="00272BD4"/>
    <w:rsid w:val="00272FDF"/>
    <w:rsid w:val="00273D9B"/>
    <w:rsid w:val="00273F78"/>
    <w:rsid w:val="00273F8C"/>
    <w:rsid w:val="0027508E"/>
    <w:rsid w:val="00275755"/>
    <w:rsid w:val="002757C1"/>
    <w:rsid w:val="00275BDD"/>
    <w:rsid w:val="002762FC"/>
    <w:rsid w:val="00276364"/>
    <w:rsid w:val="002775E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61F1"/>
    <w:rsid w:val="00346B91"/>
    <w:rsid w:val="00346B9B"/>
    <w:rsid w:val="0034745C"/>
    <w:rsid w:val="003477BE"/>
    <w:rsid w:val="00347FF8"/>
    <w:rsid w:val="0035004D"/>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71D5"/>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D64"/>
    <w:rsid w:val="003F73F5"/>
    <w:rsid w:val="003F7D55"/>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1112"/>
    <w:rsid w:val="004C1657"/>
    <w:rsid w:val="004C175E"/>
    <w:rsid w:val="004C1E25"/>
    <w:rsid w:val="004C2C3C"/>
    <w:rsid w:val="004C3429"/>
    <w:rsid w:val="004C398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F42"/>
    <w:rsid w:val="00505FAD"/>
    <w:rsid w:val="0050635D"/>
    <w:rsid w:val="00506BA4"/>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9EF"/>
    <w:rsid w:val="005571F4"/>
    <w:rsid w:val="005577B0"/>
    <w:rsid w:val="0055793A"/>
    <w:rsid w:val="005601BD"/>
    <w:rsid w:val="00561650"/>
    <w:rsid w:val="00561696"/>
    <w:rsid w:val="00563B18"/>
    <w:rsid w:val="00563F4B"/>
    <w:rsid w:val="005651FF"/>
    <w:rsid w:val="0056560E"/>
    <w:rsid w:val="00566040"/>
    <w:rsid w:val="00566A83"/>
    <w:rsid w:val="00567193"/>
    <w:rsid w:val="00567A63"/>
    <w:rsid w:val="00570D40"/>
    <w:rsid w:val="005715D8"/>
    <w:rsid w:val="00572318"/>
    <w:rsid w:val="00573945"/>
    <w:rsid w:val="00576258"/>
    <w:rsid w:val="005770C2"/>
    <w:rsid w:val="005772BA"/>
    <w:rsid w:val="005774E3"/>
    <w:rsid w:val="005778DB"/>
    <w:rsid w:val="00580D6D"/>
    <w:rsid w:val="005812CE"/>
    <w:rsid w:val="00581A41"/>
    <w:rsid w:val="00581AE1"/>
    <w:rsid w:val="00581D86"/>
    <w:rsid w:val="0058225F"/>
    <w:rsid w:val="00583592"/>
    <w:rsid w:val="0058392C"/>
    <w:rsid w:val="00584162"/>
    <w:rsid w:val="005842CD"/>
    <w:rsid w:val="005844C2"/>
    <w:rsid w:val="00584C25"/>
    <w:rsid w:val="00584DE7"/>
    <w:rsid w:val="005866E9"/>
    <w:rsid w:val="005866F2"/>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ABF"/>
    <w:rsid w:val="005E62F8"/>
    <w:rsid w:val="005E6D36"/>
    <w:rsid w:val="005E6D54"/>
    <w:rsid w:val="005F0237"/>
    <w:rsid w:val="005F0964"/>
    <w:rsid w:val="005F198E"/>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803B4"/>
    <w:rsid w:val="00680FB9"/>
    <w:rsid w:val="00681398"/>
    <w:rsid w:val="0068149B"/>
    <w:rsid w:val="00681769"/>
    <w:rsid w:val="006823D4"/>
    <w:rsid w:val="00683385"/>
    <w:rsid w:val="00683BAD"/>
    <w:rsid w:val="0068561E"/>
    <w:rsid w:val="00685918"/>
    <w:rsid w:val="00685A30"/>
    <w:rsid w:val="00686AD5"/>
    <w:rsid w:val="00686B0C"/>
    <w:rsid w:val="00686DEC"/>
    <w:rsid w:val="0068744B"/>
    <w:rsid w:val="00687DC7"/>
    <w:rsid w:val="0069011F"/>
    <w:rsid w:val="00690360"/>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9B9"/>
    <w:rsid w:val="007A002A"/>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B56"/>
    <w:rsid w:val="007E60FC"/>
    <w:rsid w:val="007E65FE"/>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971"/>
    <w:rsid w:val="00891B68"/>
    <w:rsid w:val="00892285"/>
    <w:rsid w:val="00893B0E"/>
    <w:rsid w:val="00893BFF"/>
    <w:rsid w:val="00894134"/>
    <w:rsid w:val="0089428B"/>
    <w:rsid w:val="00894299"/>
    <w:rsid w:val="00894BF7"/>
    <w:rsid w:val="0089533D"/>
    <w:rsid w:val="008962A3"/>
    <w:rsid w:val="0089686B"/>
    <w:rsid w:val="0089691C"/>
    <w:rsid w:val="00897736"/>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60CE5"/>
    <w:rsid w:val="009610C8"/>
    <w:rsid w:val="0096181F"/>
    <w:rsid w:val="00962062"/>
    <w:rsid w:val="009630E4"/>
    <w:rsid w:val="00963E06"/>
    <w:rsid w:val="00963FE0"/>
    <w:rsid w:val="00964087"/>
    <w:rsid w:val="00964577"/>
    <w:rsid w:val="00964583"/>
    <w:rsid w:val="00964842"/>
    <w:rsid w:val="00966098"/>
    <w:rsid w:val="009666A1"/>
    <w:rsid w:val="00966798"/>
    <w:rsid w:val="00966C1A"/>
    <w:rsid w:val="00970DE3"/>
    <w:rsid w:val="00971793"/>
    <w:rsid w:val="00971C72"/>
    <w:rsid w:val="00972855"/>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901"/>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FF7"/>
    <w:rsid w:val="009D43A7"/>
    <w:rsid w:val="009D478C"/>
    <w:rsid w:val="009D4B6E"/>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6D0"/>
    <w:rsid w:val="00A43BB6"/>
    <w:rsid w:val="00A43D8D"/>
    <w:rsid w:val="00A44A1E"/>
    <w:rsid w:val="00A44DA8"/>
    <w:rsid w:val="00A454C8"/>
    <w:rsid w:val="00A45F38"/>
    <w:rsid w:val="00A46482"/>
    <w:rsid w:val="00A46F49"/>
    <w:rsid w:val="00A470E6"/>
    <w:rsid w:val="00A51240"/>
    <w:rsid w:val="00A517AD"/>
    <w:rsid w:val="00A51C2B"/>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2D0D"/>
    <w:rsid w:val="00A63D71"/>
    <w:rsid w:val="00A64803"/>
    <w:rsid w:val="00A64A96"/>
    <w:rsid w:val="00A64F3F"/>
    <w:rsid w:val="00A650D4"/>
    <w:rsid w:val="00A65BFF"/>
    <w:rsid w:val="00A65DB1"/>
    <w:rsid w:val="00A66C78"/>
    <w:rsid w:val="00A66F25"/>
    <w:rsid w:val="00A6740A"/>
    <w:rsid w:val="00A67E04"/>
    <w:rsid w:val="00A67EAC"/>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59C"/>
    <w:rsid w:val="00AE4687"/>
    <w:rsid w:val="00AE47AC"/>
    <w:rsid w:val="00AE47E5"/>
    <w:rsid w:val="00AE4A6F"/>
    <w:rsid w:val="00AE4B5B"/>
    <w:rsid w:val="00AE4BAC"/>
    <w:rsid w:val="00AE52AA"/>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8D2"/>
    <w:rsid w:val="00B12C5A"/>
    <w:rsid w:val="00B1317C"/>
    <w:rsid w:val="00B13344"/>
    <w:rsid w:val="00B137CC"/>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7BA"/>
    <w:rsid w:val="00B44931"/>
    <w:rsid w:val="00B45CCF"/>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40D"/>
    <w:rsid w:val="00B654AE"/>
    <w:rsid w:val="00B65A22"/>
    <w:rsid w:val="00B6627C"/>
    <w:rsid w:val="00B663A0"/>
    <w:rsid w:val="00B66BE3"/>
    <w:rsid w:val="00B66F13"/>
    <w:rsid w:val="00B67496"/>
    <w:rsid w:val="00B70625"/>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8086F"/>
    <w:rsid w:val="00B80D07"/>
    <w:rsid w:val="00B80E7C"/>
    <w:rsid w:val="00B81533"/>
    <w:rsid w:val="00B81F3D"/>
    <w:rsid w:val="00B82002"/>
    <w:rsid w:val="00B821FE"/>
    <w:rsid w:val="00B82360"/>
    <w:rsid w:val="00B82AE1"/>
    <w:rsid w:val="00B832A6"/>
    <w:rsid w:val="00B844B0"/>
    <w:rsid w:val="00B857D3"/>
    <w:rsid w:val="00B85CE6"/>
    <w:rsid w:val="00B8612C"/>
    <w:rsid w:val="00B862A2"/>
    <w:rsid w:val="00B86481"/>
    <w:rsid w:val="00B86BA9"/>
    <w:rsid w:val="00B86DF9"/>
    <w:rsid w:val="00B87784"/>
    <w:rsid w:val="00B87BDF"/>
    <w:rsid w:val="00B900DF"/>
    <w:rsid w:val="00B900F3"/>
    <w:rsid w:val="00B90A8E"/>
    <w:rsid w:val="00B925D1"/>
    <w:rsid w:val="00B93297"/>
    <w:rsid w:val="00B9375B"/>
    <w:rsid w:val="00B941C4"/>
    <w:rsid w:val="00B948D8"/>
    <w:rsid w:val="00B94A2B"/>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766"/>
    <w:rsid w:val="00BE08D0"/>
    <w:rsid w:val="00BE13D6"/>
    <w:rsid w:val="00BE24F6"/>
    <w:rsid w:val="00BE2C8F"/>
    <w:rsid w:val="00BE3BFF"/>
    <w:rsid w:val="00BE441F"/>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F73"/>
    <w:rsid w:val="00C06FA7"/>
    <w:rsid w:val="00C0723F"/>
    <w:rsid w:val="00C109A7"/>
    <w:rsid w:val="00C118B9"/>
    <w:rsid w:val="00C12808"/>
    <w:rsid w:val="00C12CA0"/>
    <w:rsid w:val="00C131D2"/>
    <w:rsid w:val="00C13555"/>
    <w:rsid w:val="00C13B4C"/>
    <w:rsid w:val="00C13C44"/>
    <w:rsid w:val="00C146B1"/>
    <w:rsid w:val="00C14F9E"/>
    <w:rsid w:val="00C153E1"/>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43E"/>
    <w:rsid w:val="00C24470"/>
    <w:rsid w:val="00C2477E"/>
    <w:rsid w:val="00C247C0"/>
    <w:rsid w:val="00C2546F"/>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BF3"/>
    <w:rsid w:val="00CB3E12"/>
    <w:rsid w:val="00CB3E54"/>
    <w:rsid w:val="00CB54B9"/>
    <w:rsid w:val="00CB554C"/>
    <w:rsid w:val="00CB56BC"/>
    <w:rsid w:val="00CB594D"/>
    <w:rsid w:val="00CB661B"/>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799"/>
    <w:rsid w:val="00CD1EC1"/>
    <w:rsid w:val="00CD24DD"/>
    <w:rsid w:val="00CD2565"/>
    <w:rsid w:val="00CD3954"/>
    <w:rsid w:val="00CD40A5"/>
    <w:rsid w:val="00CD4C66"/>
    <w:rsid w:val="00CD4DF3"/>
    <w:rsid w:val="00CD5757"/>
    <w:rsid w:val="00CD5BCF"/>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10EF"/>
    <w:rsid w:val="00CF1ACB"/>
    <w:rsid w:val="00CF25AD"/>
    <w:rsid w:val="00CF2CC2"/>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CC9"/>
    <w:rsid w:val="00DA4655"/>
    <w:rsid w:val="00DA4B97"/>
    <w:rsid w:val="00DA53FD"/>
    <w:rsid w:val="00DA582A"/>
    <w:rsid w:val="00DA60A6"/>
    <w:rsid w:val="00DA7867"/>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FB8"/>
    <w:rsid w:val="00DD105A"/>
    <w:rsid w:val="00DD13CD"/>
    <w:rsid w:val="00DD165F"/>
    <w:rsid w:val="00DD252C"/>
    <w:rsid w:val="00DD2960"/>
    <w:rsid w:val="00DD30A6"/>
    <w:rsid w:val="00DD454E"/>
    <w:rsid w:val="00DD4CC3"/>
    <w:rsid w:val="00DD4E7B"/>
    <w:rsid w:val="00DD4FF3"/>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E48"/>
    <w:rsid w:val="00E14AC8"/>
    <w:rsid w:val="00E14CED"/>
    <w:rsid w:val="00E1500C"/>
    <w:rsid w:val="00E15788"/>
    <w:rsid w:val="00E15E29"/>
    <w:rsid w:val="00E16647"/>
    <w:rsid w:val="00E16E11"/>
    <w:rsid w:val="00E1761D"/>
    <w:rsid w:val="00E17BD6"/>
    <w:rsid w:val="00E17E4E"/>
    <w:rsid w:val="00E20E0E"/>
    <w:rsid w:val="00E20E4B"/>
    <w:rsid w:val="00E217F5"/>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6261"/>
    <w:rsid w:val="00E36E63"/>
    <w:rsid w:val="00E3702A"/>
    <w:rsid w:val="00E3704E"/>
    <w:rsid w:val="00E37320"/>
    <w:rsid w:val="00E3743E"/>
    <w:rsid w:val="00E4047D"/>
    <w:rsid w:val="00E41D39"/>
    <w:rsid w:val="00E42944"/>
    <w:rsid w:val="00E429E8"/>
    <w:rsid w:val="00E4324C"/>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E97"/>
    <w:rsid w:val="00E9016D"/>
    <w:rsid w:val="00E90A64"/>
    <w:rsid w:val="00E90E70"/>
    <w:rsid w:val="00E91188"/>
    <w:rsid w:val="00E9131C"/>
    <w:rsid w:val="00E92215"/>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CED"/>
    <w:rsid w:val="00EB0CD9"/>
    <w:rsid w:val="00EB1648"/>
    <w:rsid w:val="00EB1A29"/>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9EB"/>
    <w:rsid w:val="00EE7DC1"/>
    <w:rsid w:val="00EF0135"/>
    <w:rsid w:val="00EF018C"/>
    <w:rsid w:val="00EF0673"/>
    <w:rsid w:val="00EF0AA3"/>
    <w:rsid w:val="00EF1443"/>
    <w:rsid w:val="00EF1AC1"/>
    <w:rsid w:val="00EF452A"/>
    <w:rsid w:val="00EF45C8"/>
    <w:rsid w:val="00EF46EC"/>
    <w:rsid w:val="00EF4A6D"/>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400B1"/>
    <w:rsid w:val="00F40FF5"/>
    <w:rsid w:val="00F41080"/>
    <w:rsid w:val="00F41A0E"/>
    <w:rsid w:val="00F42215"/>
    <w:rsid w:val="00F42496"/>
    <w:rsid w:val="00F43CB1"/>
    <w:rsid w:val="00F43DE3"/>
    <w:rsid w:val="00F4471E"/>
    <w:rsid w:val="00F44CFC"/>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9E4"/>
    <w:rsid w:val="00F60601"/>
    <w:rsid w:val="00F61956"/>
    <w:rsid w:val="00F61C52"/>
    <w:rsid w:val="00F627A8"/>
    <w:rsid w:val="00F63521"/>
    <w:rsid w:val="00F63672"/>
    <w:rsid w:val="00F63940"/>
    <w:rsid w:val="00F63AE2"/>
    <w:rsid w:val="00F63F5C"/>
    <w:rsid w:val="00F648A1"/>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489"/>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997"/>
    <w:rsid w:val="00FD3CD2"/>
    <w:rsid w:val="00FD4136"/>
    <w:rsid w:val="00FD46CA"/>
    <w:rsid w:val="00FD4EAE"/>
    <w:rsid w:val="00FD5C0C"/>
    <w:rsid w:val="00FD615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file:///C:\Users\ldp01\AppData\Local\Microsoft\Windows\INetCache\Content.Outlook\AWYHJ2Y1\www.iho.int" TargetMode="External"/><Relationship Id="rId39" Type="http://schemas.openxmlformats.org/officeDocument/2006/relationships/footer" Target="footer6.xml"/><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hyperlink" Target="http://www.iho.int/S124/gml/cs0/0.1" TargetMode="External"/><Relationship Id="rId47" Type="http://schemas.openxmlformats.org/officeDocument/2006/relationships/image" Target="media/image17.png"/><Relationship Id="rId50" Type="http://schemas.openxmlformats.org/officeDocument/2006/relationships/hyperlink" Target="http://www.iho.int/S124/gml/cs0/0.1" TargetMode="External"/><Relationship Id="rId55" Type="http://schemas.openxmlformats.org/officeDocument/2006/relationships/image" Target="media/image21.jpeg"/><Relationship Id="rId63" Type="http://schemas.openxmlformats.org/officeDocument/2006/relationships/hyperlink" Target="http://www.iho.int/S124/gml/cs0/0.1" TargetMode="External"/><Relationship Id="rId68" Type="http://schemas.openxmlformats.org/officeDocument/2006/relationships/image" Target="media/image27.png"/><Relationship Id="rId76"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hyperlink" Target="https://epsg.org/" TargetMode="External"/><Relationship Id="rId37" Type="http://schemas.openxmlformats.org/officeDocument/2006/relationships/header" Target="header4.xml"/><Relationship Id="rId40" Type="http://schemas.openxmlformats.org/officeDocument/2006/relationships/footer" Target="footer7.xml"/><Relationship Id="rId45" Type="http://schemas.openxmlformats.org/officeDocument/2006/relationships/image" Target="media/image16.png"/><Relationship Id="rId53" Type="http://schemas.openxmlformats.org/officeDocument/2006/relationships/image" Target="media/image20.jpeg"/><Relationship Id="rId58" Type="http://schemas.openxmlformats.org/officeDocument/2006/relationships/image" Target="media/image22.jpeg"/><Relationship Id="rId66" Type="http://schemas.openxmlformats.org/officeDocument/2006/relationships/image" Target="media/image26.png"/><Relationship Id="rId74" Type="http://schemas.openxmlformats.org/officeDocument/2006/relationships/image" Target="media/image30.jpeg"/><Relationship Id="rId79" Type="http://schemas.openxmlformats.org/officeDocument/2006/relationships/image" Target="media/image34.png"/><Relationship Id="rId87"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image" Target="media/image37.png"/><Relationship Id="rId90" Type="http://schemas.openxmlformats.org/officeDocument/2006/relationships/footer" Target="footer10.xm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hyperlink" Target="http://www.epsg-registry.org/" TargetMode="External"/><Relationship Id="rId35" Type="http://schemas.openxmlformats.org/officeDocument/2006/relationships/image" Target="media/image13.emf"/><Relationship Id="rId43" Type="http://schemas.openxmlformats.org/officeDocument/2006/relationships/image" Target="media/image15.png"/><Relationship Id="rId48" Type="http://schemas.openxmlformats.org/officeDocument/2006/relationships/hyperlink" Target="http://www.iho.int/S124/gml/cs0/0.1" TargetMode="External"/><Relationship Id="rId56" Type="http://schemas.openxmlformats.org/officeDocument/2006/relationships/hyperlink" Target="http://www.iho.int/S124/gml/cs0/0.1" TargetMode="External"/><Relationship Id="rId64" Type="http://schemas.openxmlformats.org/officeDocument/2006/relationships/image" Target="media/image25.jpeg"/><Relationship Id="rId69" Type="http://schemas.openxmlformats.org/officeDocument/2006/relationships/hyperlink" Target="http://www.iho.int/S124/gml/cs0/0.1" TargetMode="Externa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9.jpeg"/><Relationship Id="rId72"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image" Target="media/image11.jpeg"/><Relationship Id="rId38" Type="http://schemas.openxmlformats.org/officeDocument/2006/relationships/header" Target="header5.xml"/><Relationship Id="rId46" Type="http://schemas.openxmlformats.org/officeDocument/2006/relationships/hyperlink" Target="http://www.iho.int/S124/gml/cs0/0.1" TargetMode="External"/><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20" Type="http://schemas.openxmlformats.org/officeDocument/2006/relationships/footer" Target="footer3.xml"/><Relationship Id="rId41" Type="http://schemas.openxmlformats.org/officeDocument/2006/relationships/hyperlink" Target="http://www.iho.int/S124/gml/cs0/0.1" TargetMode="External"/><Relationship Id="rId54" Type="http://schemas.openxmlformats.org/officeDocument/2006/relationships/hyperlink" Target="http://www.iho.int/S124/gml/cs0/0.1" TargetMode="External"/><Relationship Id="rId62" Type="http://schemas.openxmlformats.org/officeDocument/2006/relationships/image" Target="media/image24.png"/><Relationship Id="rId70" Type="http://schemas.openxmlformats.org/officeDocument/2006/relationships/image" Target="media/image28.jpeg"/><Relationship Id="rId75" Type="http://schemas.openxmlformats.org/officeDocument/2006/relationships/hyperlink" Target="http://www.iho.int" TargetMode="External"/><Relationship Id="rId83" Type="http://schemas.openxmlformats.org/officeDocument/2006/relationships/image" Target="media/image38.png"/><Relationship Id="rId88" Type="http://schemas.openxmlformats.org/officeDocument/2006/relationships/footer" Target="foot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18.png"/><Relationship Id="rId57" Type="http://schemas.openxmlformats.org/officeDocument/2006/relationships/hyperlink" Target="http://www.iho.int/S124/gml/cs0/0.1" TargetMode="External"/><Relationship Id="rId10" Type="http://schemas.openxmlformats.org/officeDocument/2006/relationships/image" Target="media/image3.png"/><Relationship Id="rId31" Type="http://schemas.openxmlformats.org/officeDocument/2006/relationships/hyperlink" Target="http://www.iogp.org" TargetMode="External"/><Relationship Id="rId44" Type="http://schemas.openxmlformats.org/officeDocument/2006/relationships/hyperlink" Target="http://www.iho.int/S124/gml/cs0/0.1" TargetMode="External"/><Relationship Id="rId52" Type="http://schemas.openxmlformats.org/officeDocument/2006/relationships/hyperlink" Target="http://www.iho.int/S124/gml/cs0/0.1" TargetMode="External"/><Relationship Id="rId60" Type="http://schemas.openxmlformats.org/officeDocument/2006/relationships/image" Target="media/image23.jpeg"/><Relationship Id="rId65" Type="http://schemas.openxmlformats.org/officeDocument/2006/relationships/hyperlink" Target="http://www.iho.int/S124/gml/cs0/0.1" TargetMode="External"/><Relationship Id="rId73" Type="http://schemas.openxmlformats.org/officeDocument/2006/relationships/hyperlink" Target="http://www.iho.int/S124/gml/cs0/0.1" TargetMode="External"/><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119</Pages>
  <Words>21852</Words>
  <Characters>124561</Characters>
  <Application>Microsoft Office Word</Application>
  <DocSecurity>0</DocSecurity>
  <Lines>1038</Lines>
  <Paragraphs>292</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146121</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632</cp:revision>
  <cp:lastPrinted>2024-02-27T09:27:00Z</cp:lastPrinted>
  <dcterms:created xsi:type="dcterms:W3CDTF">2024-02-27T08:59:00Z</dcterms:created>
  <dcterms:modified xsi:type="dcterms:W3CDTF">2024-07-26T05:01:00Z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